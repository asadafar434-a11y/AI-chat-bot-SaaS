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7C1D37A" w14:textId="1A73B1BC" w:rsidR="00CA1F74" w:rsidRPr="000007C6" w:rsidRDefault="00990105" w:rsidP="0044787B">
      <w:pPr>
        <w:shd w:val="clear" w:color="auto" w:fill="FFFFFF"/>
        <w:ind w:right="-1"/>
        <w:jc w:val="center"/>
        <w:rPr>
          <w:b/>
        </w:rPr>
      </w:pPr>
      <w:bookmarkStart w:id="0" w:name="_Hlk193723872"/>
      <w:r w:rsidRPr="000007C6">
        <w:rPr>
          <w:b/>
          <w:lang w:eastAsia="ru-RU"/>
        </w:rPr>
        <w:t>Федеральное государственное автономное учреждение</w:t>
      </w:r>
      <w:r w:rsidR="00156965" w:rsidRPr="000007C6">
        <w:rPr>
          <w:b/>
          <w:lang w:eastAsia="ru-RU"/>
        </w:rPr>
        <w:t xml:space="preserve"> молодежной политики молодежный центр</w:t>
      </w:r>
      <w:r w:rsidR="00713477" w:rsidRPr="000007C6">
        <w:rPr>
          <w:b/>
          <w:lang w:eastAsia="ru-RU"/>
        </w:rPr>
        <w:t xml:space="preserve"> </w:t>
      </w:r>
      <w:r w:rsidRPr="000007C6">
        <w:rPr>
          <w:b/>
        </w:rPr>
        <w:t>«Дирекция по организации молодежных форумов и программ»</w:t>
      </w:r>
    </w:p>
    <w:bookmarkEnd w:id="0"/>
    <w:p w14:paraId="71DABFA4" w14:textId="77777777" w:rsidR="0079171B" w:rsidRPr="000007C6" w:rsidRDefault="0079171B" w:rsidP="00CA1F74">
      <w:pPr>
        <w:shd w:val="clear" w:color="auto" w:fill="FFFFFF"/>
        <w:ind w:right="355" w:firstLine="709"/>
        <w:jc w:val="both"/>
      </w:pPr>
    </w:p>
    <w:tbl>
      <w:tblPr>
        <w:tblW w:w="10026" w:type="dxa"/>
        <w:tblInd w:w="288" w:type="dxa"/>
        <w:tblLayout w:type="fixed"/>
        <w:tblLook w:val="01E0" w:firstRow="1" w:lastRow="1" w:firstColumn="1" w:lastColumn="1" w:noHBand="0" w:noVBand="0"/>
      </w:tblPr>
      <w:tblGrid>
        <w:gridCol w:w="4538"/>
        <w:gridCol w:w="5488"/>
      </w:tblGrid>
      <w:tr w:rsidR="00CA1F74" w:rsidRPr="000007C6" w14:paraId="16662561" w14:textId="77777777" w:rsidTr="00CA1F74">
        <w:trPr>
          <w:trHeight w:val="2260"/>
        </w:trPr>
        <w:tc>
          <w:tcPr>
            <w:tcW w:w="4538" w:type="dxa"/>
          </w:tcPr>
          <w:p w14:paraId="6FF6EBFD" w14:textId="77777777" w:rsidR="00CA1F74" w:rsidRPr="000007C6" w:rsidRDefault="00CA1F74" w:rsidP="00DC4EA7">
            <w:pPr>
              <w:shd w:val="clear" w:color="auto" w:fill="FFFFFF"/>
              <w:ind w:right="355"/>
              <w:jc w:val="right"/>
            </w:pPr>
          </w:p>
        </w:tc>
        <w:tc>
          <w:tcPr>
            <w:tcW w:w="5488" w:type="dxa"/>
          </w:tcPr>
          <w:p w14:paraId="6EC83B06" w14:textId="77777777" w:rsidR="00990105" w:rsidRPr="000007C6" w:rsidRDefault="00990105" w:rsidP="00D566B4">
            <w:pPr>
              <w:ind w:right="357" w:firstLine="709"/>
              <w:jc w:val="right"/>
              <w:rPr>
                <w:b/>
              </w:rPr>
            </w:pPr>
          </w:p>
          <w:p w14:paraId="128D4799" w14:textId="77777777" w:rsidR="00D566B4" w:rsidRPr="000007C6" w:rsidRDefault="00D566B4" w:rsidP="00990105">
            <w:pPr>
              <w:ind w:right="357" w:firstLine="709"/>
              <w:jc w:val="center"/>
              <w:rPr>
                <w:b/>
              </w:rPr>
            </w:pPr>
            <w:r w:rsidRPr="000007C6">
              <w:rPr>
                <w:b/>
              </w:rPr>
              <w:t>УТВЕРЖДАЮ</w:t>
            </w:r>
          </w:p>
          <w:p w14:paraId="2B2ECB5B" w14:textId="77777777" w:rsidR="00627076" w:rsidRDefault="00D566B4" w:rsidP="00EC21B1">
            <w:pPr>
              <w:ind w:right="357" w:firstLine="709"/>
              <w:jc w:val="center"/>
            </w:pPr>
            <w:r w:rsidRPr="000007C6">
              <w:t>Директор</w:t>
            </w:r>
          </w:p>
          <w:p w14:paraId="1A5AB4CF" w14:textId="6739D4D9" w:rsidR="00D566B4" w:rsidRDefault="00990105" w:rsidP="009120BC">
            <w:pPr>
              <w:ind w:right="357" w:firstLine="709"/>
              <w:jc w:val="center"/>
            </w:pPr>
            <w:r w:rsidRPr="000007C6">
              <w:t xml:space="preserve"> </w:t>
            </w:r>
          </w:p>
          <w:p w14:paraId="66A4F7A0" w14:textId="61BCA60A" w:rsidR="00CF1A1B" w:rsidRDefault="00CF1A1B" w:rsidP="00990105">
            <w:pPr>
              <w:ind w:right="357" w:firstLine="709"/>
              <w:jc w:val="center"/>
            </w:pPr>
          </w:p>
          <w:p w14:paraId="562896DF" w14:textId="1CE5EDD7" w:rsidR="00CF1A1B" w:rsidRDefault="00CF1A1B" w:rsidP="00990105">
            <w:pPr>
              <w:ind w:right="357" w:firstLine="709"/>
              <w:jc w:val="center"/>
            </w:pPr>
          </w:p>
          <w:p w14:paraId="3BE208C7" w14:textId="6977928E" w:rsidR="00CF1A1B" w:rsidRDefault="00CF1A1B" w:rsidP="00990105">
            <w:pPr>
              <w:ind w:right="357" w:firstLine="709"/>
              <w:jc w:val="center"/>
            </w:pPr>
          </w:p>
          <w:p w14:paraId="2B3E50BE" w14:textId="77777777" w:rsidR="00CF1A1B" w:rsidRPr="000007C6" w:rsidRDefault="00CF1A1B" w:rsidP="00990105">
            <w:pPr>
              <w:ind w:right="357" w:firstLine="709"/>
              <w:jc w:val="center"/>
            </w:pPr>
          </w:p>
          <w:p w14:paraId="24D73B19" w14:textId="77777777" w:rsidR="00D566B4" w:rsidRPr="000007C6" w:rsidRDefault="00D566B4" w:rsidP="00990105">
            <w:pPr>
              <w:ind w:right="357" w:firstLine="709"/>
              <w:jc w:val="center"/>
            </w:pPr>
          </w:p>
          <w:p w14:paraId="7002F603" w14:textId="77777777" w:rsidR="00D566B4" w:rsidRPr="000007C6" w:rsidRDefault="00D566B4" w:rsidP="00990105">
            <w:pPr>
              <w:ind w:right="357" w:firstLine="709"/>
              <w:jc w:val="center"/>
            </w:pPr>
            <w:r w:rsidRPr="000007C6">
              <w:t>______________/</w:t>
            </w:r>
            <w:r w:rsidR="00990105" w:rsidRPr="000007C6">
              <w:t>Е.М</w:t>
            </w:r>
            <w:r w:rsidRPr="000007C6">
              <w:t xml:space="preserve">. </w:t>
            </w:r>
            <w:r w:rsidR="00990105" w:rsidRPr="000007C6">
              <w:t>Антонова</w:t>
            </w:r>
            <w:r w:rsidRPr="000007C6">
              <w:t>/</w:t>
            </w:r>
          </w:p>
          <w:p w14:paraId="3CA4B951" w14:textId="070F94E6" w:rsidR="00CA1F74" w:rsidRPr="000007C6" w:rsidRDefault="00CA1F74" w:rsidP="00990105">
            <w:pPr>
              <w:shd w:val="clear" w:color="auto" w:fill="FFFFFF"/>
              <w:ind w:right="357" w:firstLine="709"/>
              <w:jc w:val="center"/>
            </w:pPr>
          </w:p>
        </w:tc>
      </w:tr>
    </w:tbl>
    <w:p w14:paraId="67B4C29E" w14:textId="77777777" w:rsidR="00CA1F74" w:rsidRPr="000007C6" w:rsidRDefault="00CA1F74" w:rsidP="00CA1F74">
      <w:pPr>
        <w:ind w:left="142"/>
        <w:rPr>
          <w:sz w:val="28"/>
          <w:szCs w:val="28"/>
        </w:rPr>
      </w:pPr>
    </w:p>
    <w:p w14:paraId="1C9B1313" w14:textId="77777777" w:rsidR="00CA1F74" w:rsidRPr="000007C6" w:rsidRDefault="00CA1F74" w:rsidP="00CA1F74">
      <w:pPr>
        <w:ind w:left="142"/>
        <w:rPr>
          <w:sz w:val="28"/>
          <w:szCs w:val="28"/>
        </w:rPr>
      </w:pPr>
    </w:p>
    <w:p w14:paraId="0437740E" w14:textId="77777777" w:rsidR="00CA1F74" w:rsidRPr="000007C6" w:rsidRDefault="00CA1F74" w:rsidP="00CA1F74">
      <w:pPr>
        <w:ind w:left="142"/>
        <w:rPr>
          <w:sz w:val="28"/>
          <w:szCs w:val="28"/>
        </w:rPr>
      </w:pPr>
    </w:p>
    <w:p w14:paraId="5E6C00BF" w14:textId="77777777" w:rsidR="00CA1F74" w:rsidRPr="000007C6" w:rsidRDefault="00CA1F74" w:rsidP="00CA1F74">
      <w:pPr>
        <w:keepNext/>
        <w:keepLines/>
        <w:widowControl w:val="0"/>
        <w:suppressLineNumbers/>
        <w:ind w:left="142"/>
        <w:jc w:val="center"/>
        <w:rPr>
          <w:sz w:val="28"/>
          <w:szCs w:val="28"/>
        </w:rPr>
      </w:pPr>
    </w:p>
    <w:p w14:paraId="70657A0C" w14:textId="77777777" w:rsidR="00CA1F74" w:rsidRPr="000007C6" w:rsidRDefault="00CA1F74" w:rsidP="00CA1F74">
      <w:pPr>
        <w:widowControl w:val="0"/>
        <w:shd w:val="clear" w:color="auto" w:fill="FFFFFF"/>
        <w:jc w:val="center"/>
        <w:rPr>
          <w:b/>
          <w:sz w:val="28"/>
          <w:szCs w:val="28"/>
        </w:rPr>
      </w:pPr>
      <w:r w:rsidRPr="000007C6">
        <w:rPr>
          <w:b/>
          <w:sz w:val="28"/>
          <w:szCs w:val="28"/>
        </w:rPr>
        <w:t xml:space="preserve">ДОКУМЕНТАЦИЯ </w:t>
      </w:r>
    </w:p>
    <w:p w14:paraId="00081653" w14:textId="77777777" w:rsidR="00A074D2" w:rsidRPr="000007C6" w:rsidRDefault="00CA1F74" w:rsidP="00A074D2">
      <w:pPr>
        <w:widowControl w:val="0"/>
        <w:shd w:val="clear" w:color="auto" w:fill="FFFFFF"/>
        <w:jc w:val="center"/>
        <w:rPr>
          <w:b/>
          <w:sz w:val="28"/>
          <w:szCs w:val="28"/>
        </w:rPr>
      </w:pPr>
      <w:r w:rsidRPr="000007C6">
        <w:rPr>
          <w:b/>
          <w:sz w:val="28"/>
          <w:szCs w:val="28"/>
        </w:rPr>
        <w:t>О</w:t>
      </w:r>
      <w:r w:rsidR="005E1FC7" w:rsidRPr="000007C6">
        <w:rPr>
          <w:b/>
          <w:sz w:val="28"/>
          <w:szCs w:val="28"/>
        </w:rPr>
        <w:t xml:space="preserve"> </w:t>
      </w:r>
      <w:r w:rsidR="00605340" w:rsidRPr="000007C6">
        <w:rPr>
          <w:b/>
          <w:sz w:val="28"/>
          <w:szCs w:val="28"/>
        </w:rPr>
        <w:t>КОНКУРСЕ</w:t>
      </w:r>
      <w:r w:rsidRPr="000007C6">
        <w:rPr>
          <w:b/>
          <w:sz w:val="28"/>
          <w:szCs w:val="28"/>
        </w:rPr>
        <w:t xml:space="preserve"> В ЭЛЕКТРОННОЙ ФОРМЕ</w:t>
      </w:r>
      <w:r w:rsidR="00A074D2" w:rsidRPr="000007C6">
        <w:rPr>
          <w:b/>
          <w:bCs/>
          <w:sz w:val="28"/>
          <w:szCs w:val="28"/>
          <w:lang w:eastAsia="ru-RU"/>
        </w:rPr>
        <w:t>,</w:t>
      </w:r>
    </w:p>
    <w:p w14:paraId="514D1A49" w14:textId="77777777" w:rsidR="00A074D2" w:rsidRPr="000007C6" w:rsidRDefault="00A074D2" w:rsidP="00A074D2">
      <w:pPr>
        <w:jc w:val="center"/>
        <w:rPr>
          <w:b/>
          <w:sz w:val="28"/>
          <w:szCs w:val="28"/>
        </w:rPr>
      </w:pPr>
      <w:r w:rsidRPr="000007C6">
        <w:rPr>
          <w:b/>
          <w:sz w:val="28"/>
          <w:szCs w:val="28"/>
        </w:rPr>
        <w:t>участниками которого могут быть только субъекты</w:t>
      </w:r>
    </w:p>
    <w:p w14:paraId="15F63BD7" w14:textId="77777777" w:rsidR="00A074D2" w:rsidRPr="000007C6" w:rsidRDefault="00A074D2" w:rsidP="00A074D2">
      <w:pPr>
        <w:jc w:val="center"/>
        <w:rPr>
          <w:b/>
          <w:sz w:val="28"/>
          <w:szCs w:val="28"/>
        </w:rPr>
      </w:pPr>
      <w:r w:rsidRPr="000007C6">
        <w:rPr>
          <w:b/>
          <w:sz w:val="28"/>
          <w:szCs w:val="28"/>
        </w:rPr>
        <w:t>малого и среднего предпринимательства</w:t>
      </w:r>
    </w:p>
    <w:p w14:paraId="226255A3" w14:textId="09FEBE02" w:rsidR="00CA1F74" w:rsidRDefault="00CA1F74" w:rsidP="005E760A"/>
    <w:p w14:paraId="0CCC1AE3" w14:textId="77777777" w:rsidR="00627076" w:rsidRPr="000007C6" w:rsidRDefault="00627076" w:rsidP="005E760A"/>
    <w:p w14:paraId="11E3081A" w14:textId="77777777" w:rsidR="006D0B9D" w:rsidRPr="006D0B9D" w:rsidRDefault="00011E1F" w:rsidP="006D0B9D">
      <w:pPr>
        <w:jc w:val="center"/>
        <w:rPr>
          <w:b/>
          <w:bCs/>
          <w:sz w:val="28"/>
          <w:szCs w:val="28"/>
        </w:rPr>
      </w:pPr>
      <w:r w:rsidRPr="00011E1F">
        <w:rPr>
          <w:b/>
          <w:sz w:val="28"/>
          <w:szCs w:val="28"/>
        </w:rPr>
        <w:t xml:space="preserve">  </w:t>
      </w:r>
      <w:r w:rsidR="006D0B9D" w:rsidRPr="006D0B9D">
        <w:rPr>
          <w:b/>
          <w:bCs/>
          <w:sz w:val="28"/>
          <w:szCs w:val="28"/>
        </w:rPr>
        <w:t>Оказание услуг по сервисному сопровождению участников и клиентских групп Всероссийского форума «Время молодых» в молодежной столице России</w:t>
      </w:r>
    </w:p>
    <w:p w14:paraId="211EA25E" w14:textId="23871FFE" w:rsidR="00993526" w:rsidRPr="009120BC" w:rsidRDefault="00993526" w:rsidP="006D0B9D">
      <w:pPr>
        <w:jc w:val="center"/>
        <w:rPr>
          <w:b/>
          <w:sz w:val="28"/>
          <w:szCs w:val="28"/>
        </w:rPr>
      </w:pPr>
    </w:p>
    <w:p w14:paraId="2F47AF17" w14:textId="77777777" w:rsidR="00C32052" w:rsidRPr="000007C6" w:rsidRDefault="00C32052" w:rsidP="00CA1F74">
      <w:pPr>
        <w:ind w:left="142"/>
        <w:jc w:val="center"/>
      </w:pPr>
    </w:p>
    <w:p w14:paraId="6C14CF02" w14:textId="77777777" w:rsidR="00C32052" w:rsidRPr="000007C6" w:rsidRDefault="00C32052" w:rsidP="00CA1F74">
      <w:pPr>
        <w:ind w:left="142"/>
        <w:jc w:val="center"/>
      </w:pPr>
    </w:p>
    <w:p w14:paraId="75566EC4" w14:textId="77777777" w:rsidR="00C32052" w:rsidRPr="000007C6" w:rsidRDefault="00C32052" w:rsidP="00CA1F74">
      <w:pPr>
        <w:ind w:left="142"/>
        <w:jc w:val="center"/>
      </w:pPr>
    </w:p>
    <w:p w14:paraId="0FE45CE7" w14:textId="77777777" w:rsidR="001B3DAB" w:rsidRPr="000007C6" w:rsidRDefault="001B3DAB" w:rsidP="00CA1F74">
      <w:pPr>
        <w:ind w:left="142"/>
        <w:jc w:val="center"/>
      </w:pPr>
    </w:p>
    <w:p w14:paraId="46CCBB98" w14:textId="77777777" w:rsidR="001B3DAB" w:rsidRPr="000007C6" w:rsidRDefault="001B3DAB" w:rsidP="00CA1F74">
      <w:pPr>
        <w:ind w:left="142"/>
        <w:jc w:val="center"/>
      </w:pPr>
    </w:p>
    <w:p w14:paraId="3745A078" w14:textId="77777777" w:rsidR="00635F6B" w:rsidRPr="000007C6" w:rsidRDefault="00635F6B" w:rsidP="00CA1F74">
      <w:pPr>
        <w:ind w:left="142"/>
        <w:jc w:val="center"/>
      </w:pPr>
    </w:p>
    <w:p w14:paraId="0529E4CD" w14:textId="77777777" w:rsidR="00D566B4" w:rsidRPr="000007C6" w:rsidRDefault="00D566B4" w:rsidP="00CA1F74">
      <w:pPr>
        <w:ind w:left="142"/>
        <w:jc w:val="center"/>
      </w:pPr>
    </w:p>
    <w:p w14:paraId="333B51B5" w14:textId="77777777" w:rsidR="00D566B4" w:rsidRPr="000007C6" w:rsidRDefault="00D566B4" w:rsidP="00CA1F74">
      <w:pPr>
        <w:ind w:left="142"/>
        <w:jc w:val="center"/>
      </w:pPr>
    </w:p>
    <w:p w14:paraId="05BA604E" w14:textId="77777777" w:rsidR="00E1128E" w:rsidRPr="000007C6" w:rsidRDefault="00E1128E" w:rsidP="00CA1F74">
      <w:pPr>
        <w:ind w:left="142"/>
        <w:jc w:val="center"/>
      </w:pPr>
    </w:p>
    <w:p w14:paraId="5A0D31C1" w14:textId="77777777" w:rsidR="005663BE" w:rsidRPr="000007C6" w:rsidRDefault="005663BE" w:rsidP="00CA1F74">
      <w:pPr>
        <w:ind w:left="142"/>
        <w:jc w:val="center"/>
      </w:pPr>
    </w:p>
    <w:p w14:paraId="473A9367" w14:textId="77777777" w:rsidR="00635F6B" w:rsidRDefault="00635F6B" w:rsidP="00CA1F74">
      <w:pPr>
        <w:ind w:left="142"/>
        <w:jc w:val="center"/>
      </w:pPr>
    </w:p>
    <w:p w14:paraId="0803165F" w14:textId="77777777" w:rsidR="00E1292E" w:rsidRDefault="00E1292E" w:rsidP="00CA1F74">
      <w:pPr>
        <w:ind w:left="142"/>
        <w:jc w:val="center"/>
      </w:pPr>
    </w:p>
    <w:p w14:paraId="6F08D59D" w14:textId="77777777" w:rsidR="00E1292E" w:rsidRDefault="00E1292E" w:rsidP="00CA1F74">
      <w:pPr>
        <w:ind w:left="142"/>
        <w:jc w:val="center"/>
      </w:pPr>
    </w:p>
    <w:p w14:paraId="00BAC7BD" w14:textId="77777777" w:rsidR="00E1292E" w:rsidRDefault="00E1292E" w:rsidP="00CA1F74">
      <w:pPr>
        <w:ind w:left="142"/>
        <w:jc w:val="center"/>
      </w:pPr>
    </w:p>
    <w:p w14:paraId="025A0747" w14:textId="77777777" w:rsidR="00E1292E" w:rsidRDefault="00E1292E" w:rsidP="00CA1F74">
      <w:pPr>
        <w:ind w:left="142"/>
        <w:jc w:val="center"/>
      </w:pPr>
    </w:p>
    <w:p w14:paraId="0291970C" w14:textId="77777777" w:rsidR="00E1292E" w:rsidRPr="000007C6" w:rsidRDefault="00E1292E" w:rsidP="00CA1F74">
      <w:pPr>
        <w:ind w:left="142"/>
        <w:jc w:val="center"/>
      </w:pPr>
    </w:p>
    <w:p w14:paraId="2D35AB8A" w14:textId="1D42443D" w:rsidR="004703F0" w:rsidRDefault="004703F0" w:rsidP="00CA1F74">
      <w:pPr>
        <w:ind w:left="142"/>
        <w:jc w:val="center"/>
      </w:pPr>
    </w:p>
    <w:p w14:paraId="12408BDD" w14:textId="51425D7F" w:rsidR="00EC21B1" w:rsidRDefault="00EC21B1" w:rsidP="00CA1F74">
      <w:pPr>
        <w:ind w:left="142"/>
        <w:jc w:val="center"/>
      </w:pPr>
    </w:p>
    <w:p w14:paraId="7A09C486" w14:textId="77777777" w:rsidR="00EC21B1" w:rsidRPr="000007C6" w:rsidRDefault="00EC21B1" w:rsidP="00CA1F74">
      <w:pPr>
        <w:ind w:left="142"/>
        <w:jc w:val="center"/>
      </w:pPr>
    </w:p>
    <w:p w14:paraId="7F028DCB" w14:textId="77777777" w:rsidR="004703F0" w:rsidRPr="000007C6" w:rsidRDefault="004703F0" w:rsidP="00CA1F74">
      <w:pPr>
        <w:ind w:left="142"/>
        <w:jc w:val="center"/>
      </w:pPr>
    </w:p>
    <w:p w14:paraId="20069B96" w14:textId="77777777" w:rsidR="004703F0" w:rsidRPr="000007C6" w:rsidRDefault="004703F0" w:rsidP="00CA1F74">
      <w:pPr>
        <w:ind w:left="142"/>
        <w:jc w:val="center"/>
      </w:pPr>
    </w:p>
    <w:p w14:paraId="388B8044" w14:textId="77777777" w:rsidR="009F0501" w:rsidRPr="000007C6" w:rsidRDefault="009F0501" w:rsidP="00CA1F74">
      <w:pPr>
        <w:ind w:left="142"/>
        <w:jc w:val="center"/>
      </w:pPr>
    </w:p>
    <w:p w14:paraId="5AC48213" w14:textId="79F5AFCD" w:rsidR="00CA1F74" w:rsidRPr="000007C6" w:rsidRDefault="00DD29BA" w:rsidP="00CA1F74">
      <w:pPr>
        <w:widowControl w:val="0"/>
        <w:shd w:val="clear" w:color="auto" w:fill="FFFFFF"/>
        <w:jc w:val="center"/>
      </w:pPr>
      <w:r w:rsidRPr="000007C6">
        <w:t>г. Москва, 202</w:t>
      </w:r>
      <w:r w:rsidR="00652669">
        <w:t>6</w:t>
      </w:r>
      <w:r w:rsidR="00CA1F74" w:rsidRPr="000007C6">
        <w:t xml:space="preserve"> г.</w:t>
      </w:r>
    </w:p>
    <w:p w14:paraId="68222166" w14:textId="77777777" w:rsidR="003E6505" w:rsidRPr="000007C6" w:rsidRDefault="003E6505" w:rsidP="00F3726F">
      <w:pPr>
        <w:keepLines/>
        <w:widowControl w:val="0"/>
        <w:suppressLineNumbers/>
        <w:ind w:left="142"/>
        <w:jc w:val="center"/>
        <w:rPr>
          <w:b/>
          <w:sz w:val="22"/>
          <w:szCs w:val="22"/>
        </w:rPr>
      </w:pPr>
      <w:bookmarkStart w:id="1" w:name="_Toc490991810"/>
      <w:bookmarkStart w:id="2" w:name="_Toc490651208"/>
      <w:bookmarkStart w:id="3" w:name="_Toc489081076"/>
      <w:bookmarkStart w:id="4" w:name="_Toc489073256"/>
      <w:bookmarkStart w:id="5" w:name="_Toc489070030"/>
      <w:bookmarkStart w:id="6" w:name="_Toc488727595"/>
      <w:bookmarkStart w:id="7" w:name="_Toc488727494"/>
      <w:bookmarkEnd w:id="1"/>
      <w:bookmarkEnd w:id="2"/>
      <w:bookmarkEnd w:id="3"/>
      <w:bookmarkEnd w:id="4"/>
      <w:bookmarkEnd w:id="5"/>
      <w:bookmarkEnd w:id="6"/>
      <w:bookmarkEnd w:id="7"/>
    </w:p>
    <w:p w14:paraId="0068467C" w14:textId="53FCFC65" w:rsidR="00CF7043" w:rsidRPr="000007C6" w:rsidRDefault="007A66BA" w:rsidP="00EC21B1">
      <w:pPr>
        <w:suppressAutoHyphens w:val="0"/>
        <w:jc w:val="center"/>
        <w:rPr>
          <w:b/>
          <w:bCs/>
          <w:kern w:val="28"/>
          <w:sz w:val="22"/>
          <w:szCs w:val="22"/>
          <w:lang w:val="ru" w:eastAsia="ru-RU"/>
        </w:rPr>
      </w:pPr>
      <w:r w:rsidRPr="000007C6">
        <w:rPr>
          <w:b/>
          <w:bCs/>
          <w:kern w:val="28"/>
          <w:sz w:val="22"/>
          <w:szCs w:val="22"/>
          <w:lang w:val="ru" w:eastAsia="ru-RU"/>
        </w:rPr>
        <w:br w:type="page"/>
      </w:r>
      <w:r w:rsidR="00CF7043" w:rsidRPr="000007C6">
        <w:rPr>
          <w:b/>
          <w:bCs/>
          <w:kern w:val="28"/>
          <w:sz w:val="22"/>
          <w:szCs w:val="22"/>
          <w:lang w:val="ru" w:eastAsia="ru-RU"/>
        </w:rPr>
        <w:lastRenderedPageBreak/>
        <w:t>СОДЕРЖАНИЕ</w:t>
      </w:r>
    </w:p>
    <w:p w14:paraId="3B64C343" w14:textId="77777777" w:rsidR="006B0F8F" w:rsidRPr="000007C6" w:rsidRDefault="006B0F8F" w:rsidP="00F3726F">
      <w:pPr>
        <w:keepLines/>
        <w:widowControl w:val="0"/>
        <w:suppressLineNumbers/>
        <w:ind w:left="142"/>
        <w:jc w:val="center"/>
        <w:rPr>
          <w:b/>
          <w:sz w:val="22"/>
          <w:szCs w:val="22"/>
        </w:rPr>
      </w:pPr>
    </w:p>
    <w:p w14:paraId="23A3AE5F" w14:textId="77777777" w:rsidR="00746848" w:rsidRPr="000007C6" w:rsidRDefault="00746848" w:rsidP="00F3726F">
      <w:pPr>
        <w:widowControl w:val="0"/>
        <w:tabs>
          <w:tab w:val="left" w:pos="567"/>
        </w:tabs>
        <w:autoSpaceDE w:val="0"/>
        <w:autoSpaceDN w:val="0"/>
        <w:adjustRightInd w:val="0"/>
        <w:ind w:left="142"/>
        <w:rPr>
          <w:sz w:val="22"/>
          <w:szCs w:val="22"/>
        </w:rPr>
      </w:pPr>
    </w:p>
    <w:p w14:paraId="596529E2" w14:textId="77777777" w:rsidR="004A57F1" w:rsidRPr="000007C6" w:rsidRDefault="004A57F1" w:rsidP="004A57F1">
      <w:pPr>
        <w:widowControl w:val="0"/>
        <w:tabs>
          <w:tab w:val="left" w:pos="567"/>
        </w:tabs>
        <w:autoSpaceDE w:val="0"/>
        <w:autoSpaceDN w:val="0"/>
        <w:adjustRightInd w:val="0"/>
        <w:ind w:left="142"/>
      </w:pPr>
      <w:r w:rsidRPr="000007C6">
        <w:t xml:space="preserve">Раздел 1. Приглашение к участию в </w:t>
      </w:r>
      <w:r w:rsidR="00605340" w:rsidRPr="000007C6">
        <w:t>конкурсе</w:t>
      </w:r>
      <w:r w:rsidRPr="000007C6">
        <w:t xml:space="preserve"> в электронной форме</w:t>
      </w:r>
    </w:p>
    <w:p w14:paraId="1904A5DC" w14:textId="77777777" w:rsidR="004A57F1" w:rsidRPr="000007C6" w:rsidRDefault="004A57F1" w:rsidP="004A57F1">
      <w:pPr>
        <w:widowControl w:val="0"/>
        <w:tabs>
          <w:tab w:val="left" w:pos="567"/>
        </w:tabs>
        <w:autoSpaceDE w:val="0"/>
        <w:autoSpaceDN w:val="0"/>
        <w:adjustRightInd w:val="0"/>
        <w:ind w:left="142"/>
      </w:pPr>
      <w:r w:rsidRPr="000007C6">
        <w:t xml:space="preserve">Раздел 2. Информационная карта </w:t>
      </w:r>
      <w:r w:rsidR="00605340" w:rsidRPr="000007C6">
        <w:t>конкурса</w:t>
      </w:r>
      <w:r w:rsidRPr="000007C6">
        <w:t xml:space="preserve"> в электронной форме</w:t>
      </w:r>
    </w:p>
    <w:p w14:paraId="625BABD5" w14:textId="77777777" w:rsidR="004A57F1" w:rsidRPr="000007C6" w:rsidRDefault="004A57F1" w:rsidP="004A57F1">
      <w:pPr>
        <w:widowControl w:val="0"/>
        <w:tabs>
          <w:tab w:val="left" w:pos="567"/>
        </w:tabs>
        <w:autoSpaceDE w:val="0"/>
        <w:autoSpaceDN w:val="0"/>
        <w:adjustRightInd w:val="0"/>
        <w:ind w:left="142" w:right="-185"/>
      </w:pPr>
      <w:r w:rsidRPr="000007C6">
        <w:t>Приложение № 1 к Информационной карте «Требования к участникам закупки»</w:t>
      </w:r>
    </w:p>
    <w:p w14:paraId="71DBEC15" w14:textId="77777777" w:rsidR="004A57F1" w:rsidRPr="000007C6" w:rsidRDefault="004A57F1" w:rsidP="004A57F1">
      <w:pPr>
        <w:widowControl w:val="0"/>
        <w:tabs>
          <w:tab w:val="left" w:pos="567"/>
        </w:tabs>
        <w:autoSpaceDE w:val="0"/>
        <w:autoSpaceDN w:val="0"/>
        <w:adjustRightInd w:val="0"/>
        <w:ind w:left="142" w:right="-185"/>
      </w:pPr>
      <w:r w:rsidRPr="000007C6">
        <w:t xml:space="preserve">Приложение № 2 к Информационной карте «Обоснование начальной (максимальной) цены договора либо цены единицы товара, работы, услуги» </w:t>
      </w:r>
    </w:p>
    <w:p w14:paraId="1CFCDC70" w14:textId="77777777" w:rsidR="004A57F1" w:rsidRPr="000007C6" w:rsidRDefault="004A57F1" w:rsidP="004A57F1">
      <w:pPr>
        <w:widowControl w:val="0"/>
        <w:tabs>
          <w:tab w:val="left" w:pos="567"/>
        </w:tabs>
        <w:autoSpaceDE w:val="0"/>
        <w:autoSpaceDN w:val="0"/>
        <w:adjustRightInd w:val="0"/>
        <w:ind w:left="142" w:right="-185"/>
      </w:pPr>
      <w:r w:rsidRPr="000007C6">
        <w:t>Приложение № 3 к Информационной карте «</w:t>
      </w:r>
      <w:r w:rsidR="001E3636" w:rsidRPr="000007C6">
        <w:t>Критерии и порядок оценки и сопоставления заявок</w:t>
      </w:r>
      <w:r w:rsidRPr="000007C6">
        <w:t>»</w:t>
      </w:r>
    </w:p>
    <w:p w14:paraId="2BA18370" w14:textId="77777777" w:rsidR="004A57F1" w:rsidRPr="000007C6" w:rsidRDefault="004A57F1" w:rsidP="004A57F1">
      <w:pPr>
        <w:widowControl w:val="0"/>
        <w:tabs>
          <w:tab w:val="left" w:pos="567"/>
        </w:tabs>
        <w:autoSpaceDE w:val="0"/>
        <w:autoSpaceDN w:val="0"/>
        <w:adjustRightInd w:val="0"/>
        <w:ind w:left="142" w:right="-185"/>
      </w:pPr>
      <w:r w:rsidRPr="000007C6">
        <w:t>Приложение № 4 к Информационной карте «Образцы форм документов, включаемых в заявку»</w:t>
      </w:r>
    </w:p>
    <w:p w14:paraId="6E3C35DA" w14:textId="77777777" w:rsidR="004A57F1" w:rsidRPr="000007C6" w:rsidRDefault="004A57F1" w:rsidP="004A57F1">
      <w:pPr>
        <w:widowControl w:val="0"/>
        <w:tabs>
          <w:tab w:val="left" w:pos="567"/>
        </w:tabs>
        <w:autoSpaceDE w:val="0"/>
        <w:autoSpaceDN w:val="0"/>
        <w:adjustRightInd w:val="0"/>
        <w:ind w:left="142" w:right="-185"/>
      </w:pPr>
      <w:r w:rsidRPr="000007C6">
        <w:t>Форма № 1</w:t>
      </w:r>
    </w:p>
    <w:p w14:paraId="16EAE80E" w14:textId="77777777" w:rsidR="004A57F1" w:rsidRPr="000007C6" w:rsidRDefault="004A57F1" w:rsidP="004A57F1">
      <w:pPr>
        <w:widowControl w:val="0"/>
        <w:tabs>
          <w:tab w:val="left" w:pos="567"/>
        </w:tabs>
        <w:autoSpaceDE w:val="0"/>
        <w:autoSpaceDN w:val="0"/>
        <w:adjustRightInd w:val="0"/>
        <w:ind w:left="142" w:right="-185"/>
      </w:pPr>
      <w:r w:rsidRPr="000007C6">
        <w:t>Форма № 2</w:t>
      </w:r>
    </w:p>
    <w:p w14:paraId="4CD51E4D" w14:textId="77777777" w:rsidR="00FC1EC2" w:rsidRPr="000007C6" w:rsidRDefault="00FC1EC2" w:rsidP="00FC1EC2">
      <w:pPr>
        <w:widowControl w:val="0"/>
        <w:tabs>
          <w:tab w:val="left" w:pos="567"/>
        </w:tabs>
        <w:autoSpaceDE w:val="0"/>
        <w:autoSpaceDN w:val="0"/>
        <w:adjustRightInd w:val="0"/>
        <w:ind w:left="142" w:right="-185"/>
      </w:pPr>
      <w:r w:rsidRPr="000007C6">
        <w:t>Форма № 3</w:t>
      </w:r>
    </w:p>
    <w:p w14:paraId="26F8592D" w14:textId="77777777" w:rsidR="004A57F1" w:rsidRPr="000007C6" w:rsidRDefault="004A57F1" w:rsidP="004A57F1">
      <w:pPr>
        <w:widowControl w:val="0"/>
        <w:tabs>
          <w:tab w:val="left" w:pos="567"/>
        </w:tabs>
        <w:autoSpaceDE w:val="0"/>
        <w:autoSpaceDN w:val="0"/>
        <w:adjustRightInd w:val="0"/>
        <w:ind w:left="142" w:right="-185"/>
      </w:pPr>
      <w:r w:rsidRPr="000007C6">
        <w:t>Раздел 3. Техническое задание</w:t>
      </w:r>
    </w:p>
    <w:p w14:paraId="2081C7BA" w14:textId="77777777" w:rsidR="004A57F1" w:rsidRPr="000007C6" w:rsidRDefault="004A57F1" w:rsidP="004A57F1">
      <w:pPr>
        <w:widowControl w:val="0"/>
        <w:tabs>
          <w:tab w:val="left" w:pos="567"/>
        </w:tabs>
        <w:autoSpaceDE w:val="0"/>
        <w:autoSpaceDN w:val="0"/>
        <w:adjustRightInd w:val="0"/>
        <w:ind w:left="142" w:right="-185"/>
      </w:pPr>
      <w:r w:rsidRPr="000007C6">
        <w:t>Раздел 4. Проект договора</w:t>
      </w:r>
    </w:p>
    <w:p w14:paraId="2DD7DCC6" w14:textId="77777777" w:rsidR="006B0F8F" w:rsidRPr="000007C6" w:rsidRDefault="006B0F8F" w:rsidP="00F3726F">
      <w:pPr>
        <w:keepLines/>
        <w:widowControl w:val="0"/>
        <w:suppressLineNumbers/>
        <w:ind w:left="142"/>
        <w:jc w:val="center"/>
        <w:rPr>
          <w:b/>
          <w:sz w:val="22"/>
          <w:szCs w:val="22"/>
        </w:rPr>
      </w:pPr>
    </w:p>
    <w:p w14:paraId="4D3D663B" w14:textId="77777777" w:rsidR="00CF7043" w:rsidRPr="000007C6" w:rsidRDefault="00CF7043" w:rsidP="00F3726F">
      <w:pPr>
        <w:keepLines/>
        <w:widowControl w:val="0"/>
        <w:suppressLineNumbers/>
        <w:ind w:left="142"/>
        <w:jc w:val="center"/>
        <w:rPr>
          <w:b/>
          <w:sz w:val="22"/>
          <w:szCs w:val="22"/>
        </w:rPr>
      </w:pPr>
    </w:p>
    <w:p w14:paraId="4787B827" w14:textId="77777777" w:rsidR="008B7E3A" w:rsidRPr="000007C6" w:rsidRDefault="008B7E3A" w:rsidP="00F3726F">
      <w:pPr>
        <w:pStyle w:val="a2"/>
        <w:ind w:left="142"/>
        <w:rPr>
          <w:sz w:val="22"/>
          <w:szCs w:val="22"/>
        </w:rPr>
        <w:sectPr w:rsidR="008B7E3A" w:rsidRPr="000007C6" w:rsidSect="00FC1EC2">
          <w:footnotePr>
            <w:pos w:val="beneathText"/>
          </w:footnotePr>
          <w:pgSz w:w="11906" w:h="16838"/>
          <w:pgMar w:top="1134" w:right="709" w:bottom="1134" w:left="992" w:header="720" w:footer="720" w:gutter="0"/>
          <w:cols w:space="720"/>
        </w:sectPr>
      </w:pPr>
    </w:p>
    <w:p w14:paraId="3CB09E63" w14:textId="77777777" w:rsidR="000C51E4" w:rsidRPr="000007C6" w:rsidRDefault="004909F0" w:rsidP="00267077">
      <w:pPr>
        <w:suppressAutoHyphens w:val="0"/>
        <w:spacing w:before="240" w:after="120"/>
        <w:jc w:val="center"/>
        <w:outlineLvl w:val="0"/>
        <w:rPr>
          <w:b/>
          <w:bCs/>
          <w:kern w:val="28"/>
          <w:sz w:val="22"/>
          <w:szCs w:val="22"/>
          <w:lang w:val="ru" w:eastAsia="ru-RU"/>
        </w:rPr>
      </w:pPr>
      <w:r w:rsidRPr="000007C6">
        <w:rPr>
          <w:b/>
        </w:rPr>
        <w:lastRenderedPageBreak/>
        <w:t xml:space="preserve">РАЗДЕЛ 1. </w:t>
      </w:r>
      <w:r w:rsidR="007D7C78" w:rsidRPr="000007C6">
        <w:rPr>
          <w:b/>
        </w:rPr>
        <w:t>ПРИГЛАШЕНИЕ К УЧАСТИЮ</w:t>
      </w:r>
      <w:r w:rsidR="007D7C78" w:rsidRPr="000007C6">
        <w:rPr>
          <w:b/>
          <w:bCs/>
          <w:kern w:val="28"/>
          <w:sz w:val="22"/>
          <w:szCs w:val="22"/>
          <w:lang w:val="ru" w:eastAsia="ru-RU"/>
        </w:rPr>
        <w:t xml:space="preserve"> </w:t>
      </w:r>
      <w:r w:rsidR="007D7C78" w:rsidRPr="000007C6">
        <w:rPr>
          <w:b/>
        </w:rPr>
        <w:t>В</w:t>
      </w:r>
      <w:r w:rsidR="007D7C78" w:rsidRPr="000007C6">
        <w:rPr>
          <w:b/>
          <w:bCs/>
          <w:kern w:val="28"/>
          <w:sz w:val="22"/>
          <w:szCs w:val="22"/>
          <w:lang w:val="ru" w:eastAsia="ru-RU"/>
        </w:rPr>
        <w:t xml:space="preserve"> </w:t>
      </w:r>
      <w:r w:rsidR="00605340" w:rsidRPr="000007C6">
        <w:rPr>
          <w:b/>
        </w:rPr>
        <w:t>КОНКУРС</w:t>
      </w:r>
      <w:r w:rsidR="00605340" w:rsidRPr="000007C6">
        <w:rPr>
          <w:b/>
          <w:bCs/>
          <w:kern w:val="28"/>
          <w:sz w:val="22"/>
          <w:szCs w:val="22"/>
          <w:lang w:val="ru" w:eastAsia="ru-RU"/>
        </w:rPr>
        <w:t>Е</w:t>
      </w:r>
      <w:r w:rsidR="000C51E4" w:rsidRPr="000007C6">
        <w:rPr>
          <w:b/>
          <w:bCs/>
          <w:kern w:val="28"/>
          <w:sz w:val="22"/>
          <w:szCs w:val="22"/>
          <w:lang w:val="ru" w:eastAsia="ru-RU"/>
        </w:rPr>
        <w:t xml:space="preserve"> </w:t>
      </w:r>
    </w:p>
    <w:p w14:paraId="5EB91D38" w14:textId="77777777" w:rsidR="005E1628" w:rsidRPr="000007C6" w:rsidRDefault="00804EC0" w:rsidP="000C51E4">
      <w:pPr>
        <w:jc w:val="center"/>
        <w:rPr>
          <w:b/>
        </w:rPr>
      </w:pPr>
      <w:r w:rsidRPr="000007C6">
        <w:rPr>
          <w:b/>
        </w:rPr>
        <w:t>В</w:t>
      </w:r>
      <w:r w:rsidR="000531CD" w:rsidRPr="000007C6">
        <w:rPr>
          <w:b/>
        </w:rPr>
        <w:t xml:space="preserve"> ЭЛЕКТРОННОЙ ФОРМЕ</w:t>
      </w:r>
    </w:p>
    <w:p w14:paraId="7EA2E4B3" w14:textId="77777777" w:rsidR="00C75113" w:rsidRPr="000007C6" w:rsidRDefault="00C75113" w:rsidP="00C75113">
      <w:pPr>
        <w:keepNext/>
        <w:keepLines/>
        <w:suppressLineNumbers/>
        <w:ind w:left="142"/>
        <w:jc w:val="center"/>
        <w:rPr>
          <w:b/>
          <w:sz w:val="22"/>
          <w:szCs w:val="22"/>
        </w:rPr>
      </w:pPr>
    </w:p>
    <w:p w14:paraId="4A2CB4CB" w14:textId="77777777" w:rsidR="00E37A24" w:rsidRPr="000007C6" w:rsidRDefault="00E37A24" w:rsidP="00E37A24">
      <w:pPr>
        <w:pStyle w:val="affffa"/>
        <w:numPr>
          <w:ilvl w:val="1"/>
          <w:numId w:val="1"/>
        </w:numPr>
        <w:ind w:left="0" w:firstLine="709"/>
        <w:jc w:val="both"/>
      </w:pPr>
      <w:bookmarkStart w:id="8" w:name="_РАЗДЕЛ_I.2._ОБЩИЕ_УСЛОВИЯ_ПРОВЕДЕНИ"/>
      <w:bookmarkEnd w:id="8"/>
      <w:r w:rsidRPr="000007C6">
        <w:t xml:space="preserve">Настоящим приглашаем принять участие в </w:t>
      </w:r>
      <w:r w:rsidR="008573BA" w:rsidRPr="000007C6">
        <w:t xml:space="preserve">конкурсе </w:t>
      </w:r>
      <w:r w:rsidRPr="000007C6">
        <w:t xml:space="preserve"> в электронной форме, информация о котором указана в Разделе 2 «Информационная карта </w:t>
      </w:r>
      <w:r w:rsidR="008573BA" w:rsidRPr="000007C6">
        <w:t>конкурса</w:t>
      </w:r>
      <w:r w:rsidRPr="000007C6">
        <w:t xml:space="preserve"> в электронной форме»,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w:t>
      </w:r>
      <w:r w:rsidR="005B4AEB" w:rsidRPr="000007C6">
        <w:t>«</w:t>
      </w:r>
      <w:r w:rsidRPr="000007C6">
        <w:t>О контроле за деятельностью лиц, находящихся под иностранным влиянием</w:t>
      </w:r>
      <w:r w:rsidR="005B4AEB" w:rsidRPr="000007C6">
        <w:t>»</w:t>
      </w:r>
      <w:r w:rsidRPr="000007C6">
        <w:t xml:space="preserve">, 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N 255-ФЗ </w:t>
      </w:r>
      <w:r w:rsidR="005B4AEB" w:rsidRPr="000007C6">
        <w:t>«</w:t>
      </w:r>
      <w:r w:rsidRPr="000007C6">
        <w:t>О контроле за деятельностью лиц, находящихся под иностранным влиянием</w:t>
      </w:r>
      <w:r w:rsidR="005B4AEB" w:rsidRPr="000007C6">
        <w:t>»</w:t>
      </w:r>
      <w:r w:rsidRPr="000007C6">
        <w:t xml:space="preserve">. </w:t>
      </w:r>
    </w:p>
    <w:p w14:paraId="30209CB3" w14:textId="77777777" w:rsidR="00C75113" w:rsidRPr="000007C6" w:rsidRDefault="00C75113" w:rsidP="00C75113">
      <w:pPr>
        <w:keepNext/>
        <w:keepLines/>
        <w:numPr>
          <w:ilvl w:val="1"/>
          <w:numId w:val="1"/>
        </w:numPr>
        <w:suppressLineNumbers/>
        <w:tabs>
          <w:tab w:val="left" w:pos="709"/>
        </w:tabs>
        <w:ind w:left="0" w:firstLine="709"/>
        <w:jc w:val="both"/>
      </w:pPr>
      <w:r w:rsidRPr="000007C6">
        <w:t>Заинтересованные лица могут получить полный комплект документации о</w:t>
      </w:r>
      <w:r w:rsidR="000C51E4" w:rsidRPr="000007C6">
        <w:t xml:space="preserve"> </w:t>
      </w:r>
      <w:r w:rsidRPr="000007C6">
        <w:t xml:space="preserve"> </w:t>
      </w:r>
      <w:r w:rsidR="00605340" w:rsidRPr="000007C6">
        <w:t>конкурсе</w:t>
      </w:r>
      <w:r w:rsidRPr="000007C6">
        <w:t xml:space="preserve"> в электронной форме (документации, закупочной документации, документации о закупке, настоящей документации), на Официальном сайте Единой информационной системы в сфере закупок (ОС ЕИС) </w:t>
      </w:r>
      <w:hyperlink r:id="rId8" w:history="1">
        <w:r w:rsidRPr="000007C6">
          <w:rPr>
            <w:rStyle w:val="a6"/>
            <w:color w:val="auto"/>
          </w:rPr>
          <w:t>www.zakupki.gov.ru</w:t>
        </w:r>
      </w:hyperlink>
      <w:r w:rsidRPr="000007C6">
        <w:t>.</w:t>
      </w:r>
    </w:p>
    <w:p w14:paraId="6E284768" w14:textId="14CAD69F" w:rsidR="00C75113" w:rsidRPr="000007C6" w:rsidRDefault="00C75113" w:rsidP="00830F50">
      <w:pPr>
        <w:keepNext/>
        <w:keepLines/>
        <w:numPr>
          <w:ilvl w:val="1"/>
          <w:numId w:val="1"/>
        </w:numPr>
        <w:suppressLineNumbers/>
        <w:tabs>
          <w:tab w:val="left" w:pos="709"/>
        </w:tabs>
        <w:ind w:left="0" w:firstLine="567"/>
        <w:jc w:val="both"/>
      </w:pPr>
      <w:bookmarkStart w:id="9" w:name="_Hlk193724119"/>
      <w:r w:rsidRPr="000007C6">
        <w:t xml:space="preserve">Проведение </w:t>
      </w:r>
      <w:r w:rsidR="00605340" w:rsidRPr="000007C6">
        <w:t>конкурса</w:t>
      </w:r>
      <w:r w:rsidRPr="000007C6">
        <w:t xml:space="preserve"> в электронной форме будет обеспечиваться оператором электронной торговой площадки </w:t>
      </w:r>
      <w:r w:rsidR="00AB54CA" w:rsidRPr="000007C6">
        <w:t xml:space="preserve">– </w:t>
      </w:r>
      <w:r w:rsidR="00EC23AD" w:rsidRPr="00EC23AD">
        <w:t>РТС-тендер – Общество с ограниченной ответственностью «РТС-тендер» (РТС-тендер) (далее – «электронная торговая площадка», «электронная площадка», «ЭТП», «ЭП»), www.rts-tender.ru.</w:t>
      </w:r>
    </w:p>
    <w:bookmarkEnd w:id="9"/>
    <w:p w14:paraId="1A484C75" w14:textId="4BFD4F8B" w:rsidR="00C75113" w:rsidRPr="000007C6" w:rsidRDefault="00C75113" w:rsidP="00070AD4">
      <w:pPr>
        <w:keepNext/>
        <w:keepLines/>
        <w:numPr>
          <w:ilvl w:val="1"/>
          <w:numId w:val="1"/>
        </w:numPr>
        <w:suppressLineNumbers/>
        <w:tabs>
          <w:tab w:val="left" w:pos="709"/>
          <w:tab w:val="left" w:pos="1418"/>
        </w:tabs>
        <w:ind w:left="0" w:firstLine="567"/>
        <w:jc w:val="both"/>
      </w:pPr>
      <w:r w:rsidRPr="000007C6">
        <w:t xml:space="preserve">Настоящий </w:t>
      </w:r>
      <w:r w:rsidR="00605340" w:rsidRPr="000007C6">
        <w:t>конкурс</w:t>
      </w:r>
      <w:r w:rsidRPr="000007C6">
        <w:t xml:space="preserve"> в электронной форме проводится в соответствии и на основании Федерального закона от 18 июля 2011 года № 223-ФЗ «О закупках товаров, работ, услуг отдельными видами юридических лиц»</w:t>
      </w:r>
      <w:r w:rsidR="00B9628A" w:rsidRPr="000007C6">
        <w:t xml:space="preserve"> (далее – Закон №223-ФЗ)</w:t>
      </w:r>
      <w:r w:rsidRPr="000007C6">
        <w:t xml:space="preserve">, </w:t>
      </w:r>
      <w:bookmarkStart w:id="10" w:name="_Hlk193724238"/>
      <w:r w:rsidR="00070AD4" w:rsidRPr="000007C6">
        <w:t xml:space="preserve">Положения о закупке товаров, работ, услуг </w:t>
      </w:r>
      <w:r w:rsidR="00FF3800" w:rsidRPr="000007C6">
        <w:t>ф</w:t>
      </w:r>
      <w:r w:rsidR="00070AD4" w:rsidRPr="000007C6">
        <w:t xml:space="preserve">едерального государственного автономного учреждения </w:t>
      </w:r>
      <w:r w:rsidR="00713477" w:rsidRPr="000007C6">
        <w:t xml:space="preserve">молодежной политики молодежный центр </w:t>
      </w:r>
      <w:r w:rsidR="00070AD4" w:rsidRPr="000007C6">
        <w:t>«</w:t>
      </w:r>
      <w:r w:rsidR="00990105" w:rsidRPr="000007C6">
        <w:t>Дирекция по организации молодежных форумов и программ</w:t>
      </w:r>
      <w:r w:rsidR="00070AD4" w:rsidRPr="000007C6">
        <w:t xml:space="preserve">» </w:t>
      </w:r>
      <w:r w:rsidR="00635F6B" w:rsidRPr="000007C6">
        <w:t xml:space="preserve"> </w:t>
      </w:r>
      <w:r w:rsidRPr="000007C6">
        <w:t xml:space="preserve">в редакции, действующей на </w:t>
      </w:r>
      <w:r w:rsidR="000343EC" w:rsidRPr="000007C6">
        <w:t>дату</w:t>
      </w:r>
      <w:r w:rsidRPr="000007C6">
        <w:t xml:space="preserve"> </w:t>
      </w:r>
      <w:r w:rsidR="000343EC" w:rsidRPr="000007C6">
        <w:t>публикации извещения о проведении</w:t>
      </w:r>
      <w:r w:rsidRPr="000007C6">
        <w:t xml:space="preserve"> </w:t>
      </w:r>
      <w:r w:rsidR="00605340" w:rsidRPr="000007C6">
        <w:t>конкурса</w:t>
      </w:r>
      <w:r w:rsidRPr="000007C6">
        <w:t xml:space="preserve"> в электронной форме</w:t>
      </w:r>
      <w:r w:rsidR="005E404E" w:rsidRPr="000007C6">
        <w:t xml:space="preserve"> (далее – Положение Заказчика)</w:t>
      </w:r>
      <w:r w:rsidRPr="000007C6">
        <w:t>, а также иного законодательства, регулирующего отношения в сфере закупок товаров, работ, услуг.</w:t>
      </w:r>
    </w:p>
    <w:bookmarkEnd w:id="10"/>
    <w:p w14:paraId="62A9D8BA" w14:textId="77777777" w:rsidR="00C75113" w:rsidRPr="000007C6" w:rsidRDefault="00C75113" w:rsidP="00C75113">
      <w:pPr>
        <w:pStyle w:val="a2"/>
        <w:ind w:left="142"/>
      </w:pPr>
    </w:p>
    <w:p w14:paraId="28EC4890" w14:textId="77777777" w:rsidR="00312AA0" w:rsidRPr="000007C6" w:rsidRDefault="00312AA0" w:rsidP="00F3726F">
      <w:pPr>
        <w:pStyle w:val="a2"/>
        <w:ind w:left="142"/>
        <w:rPr>
          <w:rFonts w:ascii="Verdana" w:hAnsi="Verdana"/>
          <w:sz w:val="18"/>
          <w:szCs w:val="18"/>
        </w:rPr>
      </w:pPr>
    </w:p>
    <w:p w14:paraId="0BA892DC" w14:textId="77777777" w:rsidR="00480F30" w:rsidRPr="000007C6" w:rsidRDefault="00480F30" w:rsidP="00F3726F">
      <w:pPr>
        <w:pStyle w:val="38"/>
        <w:tabs>
          <w:tab w:val="left" w:pos="0"/>
        </w:tabs>
        <w:ind w:left="142" w:firstLine="0"/>
        <w:jc w:val="center"/>
        <w:rPr>
          <w:rFonts w:ascii="Verdana" w:hAnsi="Verdana"/>
          <w:b/>
          <w:sz w:val="18"/>
          <w:szCs w:val="18"/>
        </w:rPr>
        <w:sectPr w:rsidR="00480F30" w:rsidRPr="000007C6" w:rsidSect="00FC1EC2">
          <w:footnotePr>
            <w:pos w:val="beneathText"/>
          </w:footnotePr>
          <w:pgSz w:w="11906" w:h="16838"/>
          <w:pgMar w:top="1134" w:right="709" w:bottom="1134" w:left="992" w:header="720" w:footer="720" w:gutter="0"/>
          <w:cols w:space="720"/>
        </w:sectPr>
      </w:pPr>
    </w:p>
    <w:p w14:paraId="5D16AD87" w14:textId="77777777" w:rsidR="00177A64" w:rsidRPr="000007C6" w:rsidRDefault="00EA7BB0" w:rsidP="00267077">
      <w:pPr>
        <w:suppressAutoHyphens w:val="0"/>
        <w:spacing w:before="240" w:after="120"/>
        <w:jc w:val="center"/>
        <w:outlineLvl w:val="0"/>
        <w:rPr>
          <w:b/>
          <w:bCs/>
          <w:kern w:val="28"/>
          <w:lang w:val="ru" w:eastAsia="ru-RU"/>
        </w:rPr>
      </w:pPr>
      <w:r w:rsidRPr="000007C6">
        <w:rPr>
          <w:b/>
          <w:bCs/>
          <w:kern w:val="28"/>
          <w:lang w:val="ru" w:eastAsia="ru-RU"/>
        </w:rPr>
        <w:lastRenderedPageBreak/>
        <w:t xml:space="preserve">РАЗДЕЛ 2. ИНФОРМАЦИОННАЯ КАРТА </w:t>
      </w:r>
      <w:r w:rsidR="00605340" w:rsidRPr="000007C6">
        <w:rPr>
          <w:b/>
        </w:rPr>
        <w:t>КОНКУРСА</w:t>
      </w:r>
      <w:r w:rsidR="000531CD" w:rsidRPr="000007C6">
        <w:rPr>
          <w:b/>
          <w:bCs/>
          <w:kern w:val="28"/>
          <w:lang w:val="ru" w:eastAsia="ru-RU"/>
        </w:rPr>
        <w:t xml:space="preserve"> В ЭЛЕКТРОННОЙ ФОРМЕ</w:t>
      </w:r>
    </w:p>
    <w:p w14:paraId="4A0C094E" w14:textId="77777777" w:rsidR="00D846DB" w:rsidRPr="000007C6" w:rsidRDefault="00D846DB" w:rsidP="00F3726F">
      <w:pPr>
        <w:pStyle w:val="38"/>
        <w:tabs>
          <w:tab w:val="left" w:pos="0"/>
        </w:tabs>
        <w:ind w:left="142" w:firstLine="0"/>
        <w:jc w:val="center"/>
        <w:rPr>
          <w:rFonts w:ascii="Verdana" w:hAnsi="Verdana"/>
          <w:b/>
          <w:sz w:val="18"/>
          <w:szCs w:val="18"/>
        </w:rPr>
      </w:pPr>
    </w:p>
    <w:tbl>
      <w:tblPr>
        <w:tblW w:w="10502" w:type="dxa"/>
        <w:tblInd w:w="-431" w:type="dxa"/>
        <w:tblLayout w:type="fixed"/>
        <w:tblCellMar>
          <w:top w:w="13" w:type="dxa"/>
          <w:left w:w="13" w:type="dxa"/>
          <w:right w:w="13" w:type="dxa"/>
        </w:tblCellMar>
        <w:tblLook w:val="0000" w:firstRow="0" w:lastRow="0" w:firstColumn="0" w:lastColumn="0" w:noHBand="0" w:noVBand="0"/>
      </w:tblPr>
      <w:tblGrid>
        <w:gridCol w:w="568"/>
        <w:gridCol w:w="2835"/>
        <w:gridCol w:w="7099"/>
      </w:tblGrid>
      <w:tr w:rsidR="00DC5F5E" w:rsidRPr="000007C6" w14:paraId="40E8CF10" w14:textId="77777777" w:rsidTr="00365C55">
        <w:trPr>
          <w:trHeight w:val="370"/>
        </w:trPr>
        <w:tc>
          <w:tcPr>
            <w:tcW w:w="568" w:type="dxa"/>
            <w:tcBorders>
              <w:top w:val="single" w:sz="4" w:space="0" w:color="000000"/>
              <w:left w:val="single" w:sz="4" w:space="0" w:color="000000"/>
              <w:bottom w:val="single" w:sz="4" w:space="0" w:color="000000"/>
            </w:tcBorders>
            <w:vAlign w:val="center"/>
          </w:tcPr>
          <w:p w14:paraId="4ACDD971" w14:textId="77777777" w:rsidR="0076770A" w:rsidRPr="000007C6" w:rsidRDefault="0076770A" w:rsidP="009265C3">
            <w:pPr>
              <w:snapToGrid w:val="0"/>
              <w:jc w:val="center"/>
              <w:rPr>
                <w:b/>
                <w:bCs/>
              </w:rPr>
            </w:pPr>
            <w:r w:rsidRPr="000007C6">
              <w:rPr>
                <w:b/>
                <w:bCs/>
              </w:rPr>
              <w:t>№</w:t>
            </w:r>
          </w:p>
          <w:p w14:paraId="561B914D" w14:textId="77777777" w:rsidR="008731F2" w:rsidRPr="000007C6" w:rsidRDefault="0076770A" w:rsidP="009265C3">
            <w:pPr>
              <w:snapToGrid w:val="0"/>
              <w:jc w:val="center"/>
              <w:rPr>
                <w:b/>
                <w:bCs/>
              </w:rPr>
            </w:pPr>
            <w:r w:rsidRPr="000007C6">
              <w:rPr>
                <w:b/>
                <w:bCs/>
              </w:rPr>
              <w:t>п/п</w:t>
            </w:r>
          </w:p>
        </w:tc>
        <w:tc>
          <w:tcPr>
            <w:tcW w:w="2835" w:type="dxa"/>
            <w:tcBorders>
              <w:top w:val="single" w:sz="4" w:space="0" w:color="000000"/>
              <w:left w:val="single" w:sz="4" w:space="0" w:color="000000"/>
              <w:bottom w:val="single" w:sz="4" w:space="0" w:color="000000"/>
            </w:tcBorders>
            <w:vAlign w:val="center"/>
          </w:tcPr>
          <w:p w14:paraId="7AA21B39" w14:textId="77777777" w:rsidR="008731F2" w:rsidRPr="000007C6" w:rsidRDefault="008731F2" w:rsidP="00F3726F">
            <w:pPr>
              <w:snapToGrid w:val="0"/>
              <w:ind w:left="142" w:right="128"/>
              <w:jc w:val="center"/>
              <w:rPr>
                <w:b/>
                <w:bCs/>
              </w:rPr>
            </w:pPr>
            <w:r w:rsidRPr="000007C6">
              <w:rPr>
                <w:b/>
                <w:bCs/>
              </w:rPr>
              <w:t>Наименование пункта</w:t>
            </w:r>
          </w:p>
        </w:tc>
        <w:tc>
          <w:tcPr>
            <w:tcW w:w="7099" w:type="dxa"/>
            <w:tcBorders>
              <w:top w:val="single" w:sz="4" w:space="0" w:color="000000"/>
              <w:left w:val="single" w:sz="4" w:space="0" w:color="000000"/>
              <w:bottom w:val="single" w:sz="4" w:space="0" w:color="000000"/>
              <w:right w:val="single" w:sz="4" w:space="0" w:color="000000"/>
            </w:tcBorders>
            <w:vAlign w:val="center"/>
          </w:tcPr>
          <w:p w14:paraId="37FB5B42" w14:textId="77777777" w:rsidR="008731F2" w:rsidRPr="000007C6" w:rsidRDefault="003E238D" w:rsidP="009265C3">
            <w:pPr>
              <w:pStyle w:val="1"/>
              <w:snapToGrid w:val="0"/>
              <w:ind w:left="142" w:right="122" w:firstLine="412"/>
              <w:jc w:val="center"/>
              <w:rPr>
                <w:szCs w:val="24"/>
              </w:rPr>
            </w:pPr>
            <w:r w:rsidRPr="000007C6">
              <w:rPr>
                <w:szCs w:val="24"/>
              </w:rPr>
              <w:t>Содержание пункта</w:t>
            </w:r>
          </w:p>
        </w:tc>
      </w:tr>
      <w:tr w:rsidR="00DC5F5E" w:rsidRPr="000007C6" w14:paraId="3E040214" w14:textId="77777777" w:rsidTr="00365C55">
        <w:trPr>
          <w:trHeight w:val="67"/>
        </w:trPr>
        <w:tc>
          <w:tcPr>
            <w:tcW w:w="568" w:type="dxa"/>
            <w:tcBorders>
              <w:left w:val="single" w:sz="4" w:space="0" w:color="000000"/>
              <w:bottom w:val="single" w:sz="4" w:space="0" w:color="auto"/>
            </w:tcBorders>
            <w:vAlign w:val="center"/>
          </w:tcPr>
          <w:p w14:paraId="3E5C7BB8" w14:textId="77777777" w:rsidR="00DD0120" w:rsidRPr="000007C6" w:rsidRDefault="00DD0120" w:rsidP="00DD0120">
            <w:pPr>
              <w:pStyle w:val="affffa"/>
              <w:numPr>
                <w:ilvl w:val="0"/>
                <w:numId w:val="4"/>
              </w:numPr>
              <w:snapToGrid w:val="0"/>
              <w:ind w:left="142" w:firstLine="0"/>
              <w:jc w:val="center"/>
            </w:pPr>
          </w:p>
        </w:tc>
        <w:tc>
          <w:tcPr>
            <w:tcW w:w="2835" w:type="dxa"/>
            <w:tcBorders>
              <w:left w:val="single" w:sz="4" w:space="0" w:color="000000"/>
              <w:bottom w:val="single" w:sz="4" w:space="0" w:color="auto"/>
            </w:tcBorders>
            <w:vAlign w:val="center"/>
          </w:tcPr>
          <w:p w14:paraId="7D0312B0" w14:textId="77777777" w:rsidR="00DD0120" w:rsidRPr="000007C6" w:rsidRDefault="00DD0120" w:rsidP="00DD0120">
            <w:pPr>
              <w:snapToGrid w:val="0"/>
              <w:ind w:left="142" w:right="128"/>
            </w:pPr>
            <w:r w:rsidRPr="000007C6">
              <w:t>Наименование, место нахождения, почтовый адрес, адрес электронной почты, номер контактного телефона, ответственное должностное лицо заказчика</w:t>
            </w:r>
          </w:p>
        </w:tc>
        <w:tc>
          <w:tcPr>
            <w:tcW w:w="7099" w:type="dxa"/>
            <w:tcBorders>
              <w:left w:val="single" w:sz="4" w:space="0" w:color="000000"/>
              <w:bottom w:val="single" w:sz="4" w:space="0" w:color="auto"/>
              <w:right w:val="single" w:sz="4" w:space="0" w:color="000000"/>
            </w:tcBorders>
          </w:tcPr>
          <w:p w14:paraId="79F0E9C3" w14:textId="6FEDF0FD" w:rsidR="00D566B4" w:rsidRPr="000007C6" w:rsidRDefault="00D566B4" w:rsidP="00156965">
            <w:pPr>
              <w:ind w:left="130" w:right="108"/>
              <w:jc w:val="both"/>
              <w:rPr>
                <w:rFonts w:eastAsia="Calibri"/>
                <w:bCs/>
              </w:rPr>
            </w:pPr>
            <w:r w:rsidRPr="000007C6">
              <w:rPr>
                <w:rFonts w:eastAsia="Calibri"/>
                <w:bCs/>
              </w:rPr>
              <w:t xml:space="preserve">Наименование: </w:t>
            </w:r>
            <w:r w:rsidR="00156965" w:rsidRPr="000007C6">
              <w:rPr>
                <w:rFonts w:eastAsia="Calibri"/>
                <w:bCs/>
              </w:rPr>
              <w:t>Федеральное государственное автономное учреждение молодежной политики молодежный центр «Дирекция по организации молодежных форумов и программ»</w:t>
            </w:r>
            <w:r w:rsidR="000B639D" w:rsidRPr="000007C6">
              <w:rPr>
                <w:rFonts w:eastAsia="Calibri"/>
                <w:bCs/>
              </w:rPr>
              <w:t>.</w:t>
            </w:r>
          </w:p>
          <w:p w14:paraId="2A44D98C" w14:textId="3133BEB8" w:rsidR="00D566B4" w:rsidRPr="000007C6" w:rsidRDefault="00D566B4" w:rsidP="00D566B4">
            <w:pPr>
              <w:ind w:left="130" w:right="108"/>
              <w:jc w:val="both"/>
              <w:rPr>
                <w:rFonts w:eastAsia="Calibri"/>
                <w:bCs/>
              </w:rPr>
            </w:pPr>
            <w:r w:rsidRPr="000007C6">
              <w:rPr>
                <w:rFonts w:eastAsia="Calibri"/>
                <w:bCs/>
              </w:rPr>
              <w:t xml:space="preserve">Место нахождения: </w:t>
            </w:r>
            <w:r w:rsidR="00234A44" w:rsidRPr="000007C6">
              <w:rPr>
                <w:rFonts w:eastAsia="Calibri"/>
                <w:bCs/>
              </w:rPr>
              <w:t>125167 г. Москва, Ленинградский проспект, д. 37А, корп. 14</w:t>
            </w:r>
            <w:r w:rsidRPr="000007C6">
              <w:rPr>
                <w:rFonts w:eastAsia="Calibri"/>
                <w:bCs/>
              </w:rPr>
              <w:t>.</w:t>
            </w:r>
          </w:p>
          <w:p w14:paraId="2E5AA581" w14:textId="16B53EA2" w:rsidR="00D566B4" w:rsidRPr="000007C6" w:rsidRDefault="00D566B4" w:rsidP="00D566B4">
            <w:pPr>
              <w:ind w:left="130" w:right="108"/>
              <w:jc w:val="both"/>
              <w:rPr>
                <w:rFonts w:eastAsia="Calibri"/>
                <w:bCs/>
              </w:rPr>
            </w:pPr>
            <w:r w:rsidRPr="000007C6">
              <w:rPr>
                <w:rFonts w:eastAsia="Calibri"/>
                <w:bCs/>
              </w:rPr>
              <w:t xml:space="preserve">Почтовый адрес: </w:t>
            </w:r>
            <w:r w:rsidR="00234A44" w:rsidRPr="000007C6">
              <w:rPr>
                <w:rFonts w:eastAsia="Calibri"/>
                <w:bCs/>
              </w:rPr>
              <w:t>125167 г. Москва, Ленинградский проспект, д. 37А, корп. 14</w:t>
            </w:r>
            <w:r w:rsidR="000B639D" w:rsidRPr="000007C6">
              <w:rPr>
                <w:rFonts w:eastAsia="Calibri"/>
                <w:bCs/>
              </w:rPr>
              <w:t>.</w:t>
            </w:r>
          </w:p>
          <w:p w14:paraId="4BE0F528" w14:textId="77777777" w:rsidR="00A93F31" w:rsidRPr="000007C6" w:rsidRDefault="00A93F31" w:rsidP="00A93F31">
            <w:pPr>
              <w:ind w:left="130" w:right="108"/>
              <w:jc w:val="both"/>
              <w:rPr>
                <w:rFonts w:eastAsia="Calibri"/>
                <w:bCs/>
              </w:rPr>
            </w:pPr>
            <w:r w:rsidRPr="000007C6">
              <w:rPr>
                <w:rFonts w:eastAsia="Calibri"/>
                <w:bCs/>
              </w:rPr>
              <w:t>Адрес электронной почты: yuushakova@fadm.gov.ru.</w:t>
            </w:r>
          </w:p>
          <w:p w14:paraId="1029D40E" w14:textId="77777777" w:rsidR="00A93F31" w:rsidRPr="000007C6" w:rsidRDefault="00A93F31" w:rsidP="00A93F31">
            <w:pPr>
              <w:ind w:left="130" w:right="108"/>
              <w:rPr>
                <w:rFonts w:eastAsia="Calibri"/>
                <w:bCs/>
              </w:rPr>
            </w:pPr>
            <w:r w:rsidRPr="000007C6">
              <w:rPr>
                <w:rFonts w:eastAsia="Calibri"/>
                <w:bCs/>
              </w:rPr>
              <w:t>Ответственное должностное лицо: Ушакова Юлия Геннадьевна.</w:t>
            </w:r>
          </w:p>
          <w:p w14:paraId="5035E0F5" w14:textId="770AA37A" w:rsidR="00990105" w:rsidRPr="0044787B" w:rsidRDefault="00A93F31" w:rsidP="0044787B">
            <w:pPr>
              <w:ind w:left="130" w:right="108"/>
              <w:rPr>
                <w:rFonts w:eastAsia="Calibri"/>
                <w:bCs/>
              </w:rPr>
            </w:pPr>
            <w:r w:rsidRPr="000007C6">
              <w:rPr>
                <w:rFonts w:eastAsia="Calibri"/>
                <w:bCs/>
              </w:rPr>
              <w:t xml:space="preserve">Номер контактного телефона: </w:t>
            </w:r>
            <w:r w:rsidR="00394CED">
              <w:rPr>
                <w:rFonts w:eastAsia="Calibri"/>
                <w:bCs/>
              </w:rPr>
              <w:t>+7 (</w:t>
            </w:r>
            <w:r w:rsidRPr="000007C6">
              <w:rPr>
                <w:rFonts w:eastAsia="Calibri"/>
                <w:bCs/>
              </w:rPr>
              <w:t>495</w:t>
            </w:r>
            <w:r w:rsidR="00394CED">
              <w:rPr>
                <w:rFonts w:eastAsia="Calibri"/>
                <w:bCs/>
              </w:rPr>
              <w:t xml:space="preserve">) </w:t>
            </w:r>
            <w:r w:rsidRPr="000007C6">
              <w:rPr>
                <w:rFonts w:eastAsia="Calibri"/>
                <w:bCs/>
              </w:rPr>
              <w:t xml:space="preserve">668-82-52 </w:t>
            </w:r>
            <w:r w:rsidR="00394CED">
              <w:rPr>
                <w:rFonts w:eastAsia="Calibri"/>
                <w:bCs/>
              </w:rPr>
              <w:t>(</w:t>
            </w:r>
            <w:r w:rsidRPr="000007C6">
              <w:rPr>
                <w:rFonts w:eastAsia="Calibri"/>
                <w:bCs/>
              </w:rPr>
              <w:t>доб. 8510</w:t>
            </w:r>
            <w:r w:rsidR="00394CED">
              <w:rPr>
                <w:rFonts w:eastAsia="Calibri"/>
                <w:bCs/>
              </w:rPr>
              <w:t>)</w:t>
            </w:r>
            <w:r w:rsidRPr="000007C6">
              <w:rPr>
                <w:rFonts w:eastAsia="Calibri"/>
                <w:bCs/>
              </w:rPr>
              <w:t>.</w:t>
            </w:r>
          </w:p>
        </w:tc>
      </w:tr>
      <w:tr w:rsidR="00510CA9" w:rsidRPr="000007C6" w14:paraId="0D3F1364" w14:textId="77777777" w:rsidTr="00365C55">
        <w:trPr>
          <w:trHeight w:val="57"/>
        </w:trPr>
        <w:tc>
          <w:tcPr>
            <w:tcW w:w="568" w:type="dxa"/>
            <w:tcBorders>
              <w:top w:val="single" w:sz="4" w:space="0" w:color="auto"/>
              <w:left w:val="single" w:sz="4" w:space="0" w:color="000000"/>
              <w:bottom w:val="single" w:sz="4" w:space="0" w:color="000000"/>
            </w:tcBorders>
            <w:vAlign w:val="center"/>
          </w:tcPr>
          <w:p w14:paraId="3AD08265" w14:textId="77777777" w:rsidR="00510CA9" w:rsidRPr="000007C6" w:rsidRDefault="00510CA9" w:rsidP="00DD0120">
            <w:pPr>
              <w:pStyle w:val="affffa"/>
              <w:numPr>
                <w:ilvl w:val="0"/>
                <w:numId w:val="4"/>
              </w:numPr>
              <w:snapToGrid w:val="0"/>
              <w:ind w:left="142" w:firstLine="0"/>
              <w:jc w:val="center"/>
            </w:pPr>
          </w:p>
        </w:tc>
        <w:tc>
          <w:tcPr>
            <w:tcW w:w="2835" w:type="dxa"/>
            <w:tcBorders>
              <w:top w:val="single" w:sz="4" w:space="0" w:color="auto"/>
              <w:left w:val="single" w:sz="4" w:space="0" w:color="000000"/>
              <w:bottom w:val="single" w:sz="4" w:space="0" w:color="000000"/>
            </w:tcBorders>
            <w:vAlign w:val="center"/>
          </w:tcPr>
          <w:p w14:paraId="6C274151" w14:textId="77777777" w:rsidR="00510CA9" w:rsidRPr="000007C6" w:rsidRDefault="00510CA9" w:rsidP="00DD0120">
            <w:pPr>
              <w:snapToGrid w:val="0"/>
              <w:ind w:left="142" w:right="128"/>
              <w:rPr>
                <w:bCs/>
              </w:rPr>
            </w:pPr>
            <w:r w:rsidRPr="000007C6">
              <w:rPr>
                <w:bCs/>
              </w:rPr>
              <w:t>Наименование, место нахождения, почтовый адрес и адрес электронной почты, номер контактного телефона</w:t>
            </w:r>
          </w:p>
          <w:p w14:paraId="3901BE75" w14:textId="77777777" w:rsidR="00510CA9" w:rsidRPr="000007C6" w:rsidRDefault="00510CA9" w:rsidP="00DD0120">
            <w:pPr>
              <w:snapToGrid w:val="0"/>
              <w:ind w:left="142" w:right="128"/>
              <w:rPr>
                <w:bCs/>
              </w:rPr>
            </w:pPr>
            <w:r w:rsidRPr="000007C6">
              <w:rPr>
                <w:bCs/>
              </w:rPr>
              <w:t>уполномоченного органа</w:t>
            </w:r>
          </w:p>
        </w:tc>
        <w:tc>
          <w:tcPr>
            <w:tcW w:w="7099" w:type="dxa"/>
            <w:tcBorders>
              <w:top w:val="single" w:sz="4" w:space="0" w:color="auto"/>
              <w:left w:val="single" w:sz="4" w:space="0" w:color="000000"/>
              <w:bottom w:val="single" w:sz="4" w:space="0" w:color="000000"/>
              <w:right w:val="single" w:sz="4" w:space="0" w:color="000000"/>
            </w:tcBorders>
          </w:tcPr>
          <w:p w14:paraId="12F45610" w14:textId="77777777" w:rsidR="00510CA9" w:rsidRPr="000007C6" w:rsidRDefault="00510CA9" w:rsidP="00635F6B">
            <w:pPr>
              <w:shd w:val="clear" w:color="auto" w:fill="FFFFFF"/>
              <w:ind w:left="142" w:right="122" w:hanging="12"/>
              <w:jc w:val="both"/>
              <w:rPr>
                <w:rFonts w:eastAsia="Calibri"/>
                <w:bCs/>
              </w:rPr>
            </w:pPr>
            <w:r w:rsidRPr="000007C6">
              <w:rPr>
                <w:rFonts w:eastAsia="Calibri"/>
                <w:bCs/>
              </w:rPr>
              <w:t>Наименование: Федеральное агентство по делам молодежи</w:t>
            </w:r>
          </w:p>
          <w:p w14:paraId="42966932" w14:textId="77777777" w:rsidR="00510CA9" w:rsidRPr="000007C6" w:rsidRDefault="00510CA9" w:rsidP="00635F6B">
            <w:pPr>
              <w:shd w:val="clear" w:color="auto" w:fill="FFFFFF"/>
              <w:ind w:left="142" w:right="122" w:hanging="12"/>
              <w:jc w:val="both"/>
              <w:rPr>
                <w:rFonts w:eastAsia="Calibri"/>
                <w:bCs/>
              </w:rPr>
            </w:pPr>
            <w:r w:rsidRPr="000007C6">
              <w:rPr>
                <w:rFonts w:eastAsia="Calibri"/>
                <w:bCs/>
              </w:rPr>
              <w:t xml:space="preserve">Место нахождения: 109028, г. Москва, пер. Большой </w:t>
            </w:r>
            <w:proofErr w:type="spellStart"/>
            <w:r w:rsidRPr="000007C6">
              <w:rPr>
                <w:rFonts w:eastAsia="Calibri"/>
                <w:bCs/>
              </w:rPr>
              <w:t>Трёхсвятительский</w:t>
            </w:r>
            <w:proofErr w:type="spellEnd"/>
            <w:r w:rsidRPr="000007C6">
              <w:rPr>
                <w:rFonts w:eastAsia="Calibri"/>
                <w:bCs/>
              </w:rPr>
              <w:t>, д. 2/1/</w:t>
            </w:r>
            <w:proofErr w:type="spellStart"/>
            <w:r w:rsidRPr="000007C6">
              <w:rPr>
                <w:rFonts w:eastAsia="Calibri"/>
                <w:bCs/>
              </w:rPr>
              <w:t>стр</w:t>
            </w:r>
            <w:proofErr w:type="spellEnd"/>
            <w:r w:rsidRPr="000007C6">
              <w:rPr>
                <w:rFonts w:eastAsia="Calibri"/>
                <w:bCs/>
              </w:rPr>
              <w:t xml:space="preserve"> 2</w:t>
            </w:r>
          </w:p>
          <w:p w14:paraId="1F4E84A6" w14:textId="77777777" w:rsidR="008723CF" w:rsidRPr="000007C6" w:rsidRDefault="008723CF" w:rsidP="00635F6B">
            <w:pPr>
              <w:shd w:val="clear" w:color="auto" w:fill="FFFFFF"/>
              <w:ind w:left="142" w:right="122" w:hanging="12"/>
              <w:jc w:val="both"/>
              <w:rPr>
                <w:rFonts w:eastAsia="Calibri"/>
                <w:bCs/>
              </w:rPr>
            </w:pPr>
            <w:r w:rsidRPr="000007C6">
              <w:rPr>
                <w:rFonts w:eastAsia="Calibri"/>
                <w:bCs/>
              </w:rPr>
              <w:t>Почтовый адрес:</w:t>
            </w:r>
            <w:r w:rsidRPr="000007C6">
              <w:t xml:space="preserve"> </w:t>
            </w:r>
            <w:r w:rsidRPr="000007C6">
              <w:rPr>
                <w:rFonts w:eastAsia="Calibri"/>
                <w:bCs/>
              </w:rPr>
              <w:t xml:space="preserve">109028, г. Москва, пер. Большой </w:t>
            </w:r>
            <w:proofErr w:type="spellStart"/>
            <w:r w:rsidRPr="000007C6">
              <w:rPr>
                <w:rFonts w:eastAsia="Calibri"/>
                <w:bCs/>
              </w:rPr>
              <w:t>Трёхсвятительский</w:t>
            </w:r>
            <w:proofErr w:type="spellEnd"/>
            <w:r w:rsidRPr="000007C6">
              <w:rPr>
                <w:rFonts w:eastAsia="Calibri"/>
                <w:bCs/>
              </w:rPr>
              <w:t>, д. 2/1/</w:t>
            </w:r>
            <w:proofErr w:type="spellStart"/>
            <w:r w:rsidRPr="000007C6">
              <w:rPr>
                <w:rFonts w:eastAsia="Calibri"/>
                <w:bCs/>
              </w:rPr>
              <w:t>стр</w:t>
            </w:r>
            <w:proofErr w:type="spellEnd"/>
            <w:r w:rsidRPr="000007C6">
              <w:rPr>
                <w:rFonts w:eastAsia="Calibri"/>
                <w:bCs/>
              </w:rPr>
              <w:t xml:space="preserve"> 2</w:t>
            </w:r>
          </w:p>
          <w:p w14:paraId="224393D9" w14:textId="77777777" w:rsidR="008723CF" w:rsidRPr="000007C6" w:rsidRDefault="008723CF" w:rsidP="00635F6B">
            <w:pPr>
              <w:shd w:val="clear" w:color="auto" w:fill="FFFFFF"/>
              <w:ind w:left="142" w:right="122" w:hanging="12"/>
              <w:jc w:val="both"/>
              <w:rPr>
                <w:rFonts w:eastAsia="Calibri"/>
                <w:bCs/>
              </w:rPr>
            </w:pPr>
            <w:r w:rsidRPr="000007C6">
              <w:rPr>
                <w:rFonts w:eastAsia="Calibri"/>
                <w:bCs/>
              </w:rPr>
              <w:t>Адрес электронной почты: leonid.shelaputin@mail.ru</w:t>
            </w:r>
          </w:p>
          <w:p w14:paraId="158BA082" w14:textId="77777777" w:rsidR="008723CF" w:rsidRPr="000007C6" w:rsidRDefault="008723CF" w:rsidP="00635F6B">
            <w:pPr>
              <w:shd w:val="clear" w:color="auto" w:fill="FFFFFF"/>
              <w:ind w:left="142" w:right="122" w:hanging="12"/>
              <w:jc w:val="both"/>
              <w:rPr>
                <w:rFonts w:eastAsia="Calibri"/>
                <w:bCs/>
              </w:rPr>
            </w:pPr>
            <w:r w:rsidRPr="000007C6">
              <w:rPr>
                <w:rFonts w:eastAsia="Calibri"/>
                <w:bCs/>
              </w:rPr>
              <w:t>Ответственное должностное лицо:</w:t>
            </w:r>
            <w:r w:rsidRPr="000007C6">
              <w:t xml:space="preserve"> </w:t>
            </w:r>
            <w:proofErr w:type="spellStart"/>
            <w:r w:rsidRPr="000007C6">
              <w:t>Шелапутин</w:t>
            </w:r>
            <w:proofErr w:type="spellEnd"/>
            <w:r w:rsidRPr="000007C6">
              <w:t xml:space="preserve"> Леонид Олегович</w:t>
            </w:r>
          </w:p>
          <w:p w14:paraId="20699327" w14:textId="6E2E849E" w:rsidR="008723CF" w:rsidRPr="000007C6" w:rsidRDefault="008723CF" w:rsidP="0044787B">
            <w:pPr>
              <w:shd w:val="clear" w:color="auto" w:fill="FFFFFF"/>
              <w:ind w:left="142" w:right="122" w:hanging="12"/>
              <w:jc w:val="both"/>
              <w:rPr>
                <w:rFonts w:eastAsia="Calibri"/>
                <w:bCs/>
              </w:rPr>
            </w:pPr>
            <w:r w:rsidRPr="000007C6">
              <w:rPr>
                <w:rFonts w:eastAsia="Calibri"/>
                <w:bCs/>
              </w:rPr>
              <w:t>Номер контактного телефона: +7 (495) 668-80-08 (доб. 2205)</w:t>
            </w:r>
          </w:p>
        </w:tc>
      </w:tr>
      <w:tr w:rsidR="00DC5F5E" w:rsidRPr="000007C6" w14:paraId="215EE3D9" w14:textId="77777777" w:rsidTr="00365C55">
        <w:trPr>
          <w:trHeight w:val="57"/>
        </w:trPr>
        <w:tc>
          <w:tcPr>
            <w:tcW w:w="568" w:type="dxa"/>
            <w:tcBorders>
              <w:top w:val="single" w:sz="4" w:space="0" w:color="auto"/>
              <w:left w:val="single" w:sz="4" w:space="0" w:color="000000"/>
              <w:bottom w:val="single" w:sz="4" w:space="0" w:color="000000"/>
            </w:tcBorders>
            <w:vAlign w:val="center"/>
          </w:tcPr>
          <w:p w14:paraId="47D79D19" w14:textId="77777777" w:rsidR="00DD0120" w:rsidRPr="000007C6" w:rsidRDefault="00DD0120" w:rsidP="00DD0120">
            <w:pPr>
              <w:pStyle w:val="affffa"/>
              <w:numPr>
                <w:ilvl w:val="0"/>
                <w:numId w:val="4"/>
              </w:numPr>
              <w:snapToGrid w:val="0"/>
              <w:ind w:left="142" w:firstLine="0"/>
              <w:jc w:val="center"/>
            </w:pPr>
          </w:p>
        </w:tc>
        <w:tc>
          <w:tcPr>
            <w:tcW w:w="2835" w:type="dxa"/>
            <w:tcBorders>
              <w:top w:val="single" w:sz="4" w:space="0" w:color="auto"/>
              <w:left w:val="single" w:sz="4" w:space="0" w:color="000000"/>
              <w:bottom w:val="single" w:sz="4" w:space="0" w:color="000000"/>
            </w:tcBorders>
            <w:vAlign w:val="center"/>
          </w:tcPr>
          <w:p w14:paraId="35B2A3A5" w14:textId="77777777" w:rsidR="00DD0120" w:rsidRPr="000007C6" w:rsidRDefault="00DD0120" w:rsidP="00DD0120">
            <w:pPr>
              <w:snapToGrid w:val="0"/>
              <w:ind w:left="142" w:right="128"/>
            </w:pPr>
            <w:r w:rsidRPr="000007C6">
              <w:rPr>
                <w:bCs/>
              </w:rPr>
              <w:t xml:space="preserve">Наименование, место нахождения, почтовый адрес и адрес электронной почты, номер контактного телефона </w:t>
            </w:r>
            <w:r w:rsidRPr="000007C6">
              <w:rPr>
                <w:bCs/>
                <w:shd w:val="clear" w:color="auto" w:fill="FFFFFF"/>
              </w:rPr>
              <w:t>специализированной организации</w:t>
            </w:r>
          </w:p>
        </w:tc>
        <w:tc>
          <w:tcPr>
            <w:tcW w:w="7099" w:type="dxa"/>
            <w:tcBorders>
              <w:top w:val="single" w:sz="4" w:space="0" w:color="auto"/>
              <w:left w:val="single" w:sz="4" w:space="0" w:color="000000"/>
              <w:bottom w:val="single" w:sz="4" w:space="0" w:color="000000"/>
              <w:right w:val="single" w:sz="4" w:space="0" w:color="000000"/>
            </w:tcBorders>
          </w:tcPr>
          <w:p w14:paraId="213CC96F" w14:textId="77777777" w:rsidR="00DD0120" w:rsidRPr="000007C6" w:rsidRDefault="00635F6B" w:rsidP="00635F6B">
            <w:pPr>
              <w:shd w:val="clear" w:color="auto" w:fill="FFFFFF"/>
              <w:ind w:left="142" w:right="122" w:hanging="12"/>
              <w:jc w:val="both"/>
            </w:pPr>
            <w:r w:rsidRPr="000007C6">
              <w:rPr>
                <w:rFonts w:eastAsia="Calibri"/>
                <w:bCs/>
              </w:rPr>
              <w:t xml:space="preserve">Наименование: </w:t>
            </w:r>
            <w:r w:rsidR="00DD0120" w:rsidRPr="000007C6">
              <w:t>Общество с ограниченной ответственностью «СЕКТОР УСПЕХА».</w:t>
            </w:r>
          </w:p>
          <w:p w14:paraId="34086EA8" w14:textId="244F7C68" w:rsidR="00DD0120" w:rsidRPr="000007C6" w:rsidRDefault="00DD0120" w:rsidP="00635F6B">
            <w:pPr>
              <w:shd w:val="clear" w:color="auto" w:fill="FFFFFF"/>
              <w:ind w:left="142" w:right="122" w:hanging="12"/>
              <w:jc w:val="both"/>
            </w:pPr>
            <w:r w:rsidRPr="000007C6">
              <w:t>Место нахождения: 119421, г. Москва, Ленинский пр-т, д. 111, корп. 1, к</w:t>
            </w:r>
            <w:r w:rsidR="00CE3D74">
              <w:t>в</w:t>
            </w:r>
            <w:r w:rsidRPr="000007C6">
              <w:t>. 115.</w:t>
            </w:r>
          </w:p>
          <w:p w14:paraId="4289F9E0" w14:textId="3148C892" w:rsidR="00DD0120" w:rsidRPr="000007C6" w:rsidRDefault="00DD0120" w:rsidP="00635F6B">
            <w:pPr>
              <w:shd w:val="clear" w:color="auto" w:fill="FFFFFF"/>
              <w:ind w:left="142" w:right="122" w:hanging="12"/>
              <w:jc w:val="both"/>
            </w:pPr>
            <w:r w:rsidRPr="000007C6">
              <w:t>Почтовый адрес: 119421, г. Москва, Ленинский пр-т, д. 111, корп. 1, к</w:t>
            </w:r>
            <w:r w:rsidR="00CE3D74">
              <w:t>в</w:t>
            </w:r>
            <w:r w:rsidRPr="000007C6">
              <w:t>. 115 (офис 211).</w:t>
            </w:r>
          </w:p>
          <w:p w14:paraId="4243CDDB" w14:textId="6D519180" w:rsidR="00635F6B" w:rsidRPr="000007C6" w:rsidRDefault="00635F6B" w:rsidP="00635F6B">
            <w:pPr>
              <w:shd w:val="clear" w:color="auto" w:fill="FFFFFF"/>
              <w:ind w:left="142" w:right="122" w:hanging="12"/>
              <w:jc w:val="both"/>
            </w:pPr>
            <w:r w:rsidRPr="000007C6">
              <w:t>Адрес электронной почты:</w:t>
            </w:r>
            <w:r w:rsidR="000C7EAB">
              <w:t xml:space="preserve"> </w:t>
            </w:r>
            <w:r w:rsidR="00E110B3" w:rsidRPr="000007C6">
              <w:t>luckysector@mail.ru</w:t>
            </w:r>
          </w:p>
          <w:p w14:paraId="3E3D2F56" w14:textId="77777777" w:rsidR="00635F6B" w:rsidRPr="000007C6" w:rsidRDefault="00DD0120" w:rsidP="00635F6B">
            <w:pPr>
              <w:shd w:val="clear" w:color="auto" w:fill="FFFFFF"/>
              <w:ind w:left="142" w:right="122" w:hanging="12"/>
              <w:jc w:val="both"/>
            </w:pPr>
            <w:r w:rsidRPr="000007C6">
              <w:t>Официальный веб-сайт специализированной организации: http://www.luckysector.ru.</w:t>
            </w:r>
            <w:r w:rsidR="00635F6B" w:rsidRPr="000007C6">
              <w:t xml:space="preserve"> </w:t>
            </w:r>
          </w:p>
          <w:p w14:paraId="4C4DDBD8" w14:textId="77777777" w:rsidR="00635F6B" w:rsidRPr="000007C6" w:rsidRDefault="00635F6B" w:rsidP="00635F6B">
            <w:pPr>
              <w:shd w:val="clear" w:color="auto" w:fill="FFFFFF"/>
              <w:ind w:left="142" w:right="122" w:hanging="12"/>
              <w:jc w:val="both"/>
            </w:pPr>
            <w:r w:rsidRPr="000007C6">
              <w:t>Контактное лицо: Колесник Владимир Владимирович.</w:t>
            </w:r>
          </w:p>
          <w:p w14:paraId="7B665F31" w14:textId="09A280A3" w:rsidR="008723CF" w:rsidRPr="000007C6" w:rsidRDefault="00DD0120" w:rsidP="0044787B">
            <w:pPr>
              <w:snapToGrid w:val="0"/>
              <w:ind w:left="142" w:right="122" w:hanging="12"/>
              <w:jc w:val="both"/>
            </w:pPr>
            <w:r w:rsidRPr="000007C6">
              <w:t>Номер</w:t>
            </w:r>
            <w:r w:rsidR="00802427" w:rsidRPr="000007C6">
              <w:t xml:space="preserve"> контактного телефона: </w:t>
            </w:r>
            <w:r w:rsidR="008723CF" w:rsidRPr="000007C6">
              <w:t>+7</w:t>
            </w:r>
            <w:r w:rsidR="00802427" w:rsidRPr="000007C6">
              <w:t xml:space="preserve"> (495) 984-40-49</w:t>
            </w:r>
          </w:p>
        </w:tc>
      </w:tr>
      <w:tr w:rsidR="00DC5F5E" w:rsidRPr="000007C6" w14:paraId="12F21743" w14:textId="77777777" w:rsidTr="00365C55">
        <w:trPr>
          <w:trHeight w:val="167"/>
        </w:trPr>
        <w:tc>
          <w:tcPr>
            <w:tcW w:w="568" w:type="dxa"/>
            <w:tcBorders>
              <w:left w:val="single" w:sz="4" w:space="0" w:color="000000"/>
              <w:bottom w:val="single" w:sz="4" w:space="0" w:color="000000"/>
            </w:tcBorders>
            <w:vAlign w:val="center"/>
          </w:tcPr>
          <w:p w14:paraId="5057B7D9" w14:textId="77777777" w:rsidR="00874E94" w:rsidRPr="000007C6" w:rsidRDefault="00874E94" w:rsidP="00A64C5A">
            <w:pPr>
              <w:pStyle w:val="affffa"/>
              <w:numPr>
                <w:ilvl w:val="0"/>
                <w:numId w:val="4"/>
              </w:numPr>
              <w:snapToGrid w:val="0"/>
              <w:ind w:left="142" w:firstLine="0"/>
              <w:jc w:val="center"/>
              <w:rPr>
                <w:rFonts w:eastAsia="Arial Unicode MS"/>
              </w:rPr>
            </w:pPr>
          </w:p>
        </w:tc>
        <w:tc>
          <w:tcPr>
            <w:tcW w:w="2835" w:type="dxa"/>
            <w:tcBorders>
              <w:left w:val="single" w:sz="4" w:space="0" w:color="000000"/>
              <w:bottom w:val="single" w:sz="4" w:space="0" w:color="000000"/>
            </w:tcBorders>
            <w:vAlign w:val="center"/>
          </w:tcPr>
          <w:p w14:paraId="5034ECA1" w14:textId="77777777" w:rsidR="00874E94" w:rsidRPr="000007C6" w:rsidRDefault="00874E94" w:rsidP="00874E94">
            <w:pPr>
              <w:snapToGrid w:val="0"/>
              <w:ind w:left="142" w:right="128"/>
              <w:rPr>
                <w:bCs/>
                <w:shd w:val="clear" w:color="auto" w:fill="FFFFFF"/>
              </w:rPr>
            </w:pPr>
            <w:r w:rsidRPr="000007C6">
              <w:rPr>
                <w:bCs/>
                <w:shd w:val="clear" w:color="auto" w:fill="FFFFFF"/>
              </w:rPr>
              <w:t>Предмет договора</w:t>
            </w:r>
          </w:p>
        </w:tc>
        <w:tc>
          <w:tcPr>
            <w:tcW w:w="7099" w:type="dxa"/>
            <w:tcBorders>
              <w:left w:val="single" w:sz="4" w:space="0" w:color="000000"/>
              <w:bottom w:val="single" w:sz="4" w:space="0" w:color="000000"/>
              <w:right w:val="single" w:sz="4" w:space="0" w:color="000000"/>
            </w:tcBorders>
            <w:vAlign w:val="center"/>
          </w:tcPr>
          <w:p w14:paraId="60621EB0" w14:textId="77777777" w:rsidR="006D0B9D" w:rsidRPr="006D0B9D" w:rsidRDefault="006D0B9D" w:rsidP="006D0B9D">
            <w:pPr>
              <w:snapToGrid w:val="0"/>
              <w:ind w:left="142" w:right="122" w:firstLine="417"/>
              <w:jc w:val="both"/>
              <w:rPr>
                <w:b/>
                <w:bCs/>
                <w:iCs/>
              </w:rPr>
            </w:pPr>
            <w:r w:rsidRPr="006D0B9D">
              <w:rPr>
                <w:b/>
                <w:bCs/>
                <w:iCs/>
              </w:rPr>
              <w:t>Оказание услуг по сервисному сопровождению участников и клиентских групп Всероссийского форума «Время молодых» в молодежной столице России</w:t>
            </w:r>
          </w:p>
          <w:p w14:paraId="1966AC70" w14:textId="6D869DD6" w:rsidR="007128F3" w:rsidRPr="000007C6" w:rsidRDefault="007128F3" w:rsidP="00E1292E">
            <w:pPr>
              <w:snapToGrid w:val="0"/>
              <w:ind w:left="142" w:right="122" w:firstLine="417"/>
              <w:jc w:val="both"/>
              <w:rPr>
                <w:b/>
                <w:iCs/>
              </w:rPr>
            </w:pPr>
          </w:p>
        </w:tc>
      </w:tr>
      <w:tr w:rsidR="006D0B9D" w:rsidRPr="000007C6" w14:paraId="49EA69D5" w14:textId="77777777" w:rsidTr="006D0B9D">
        <w:trPr>
          <w:trHeight w:val="167"/>
        </w:trPr>
        <w:tc>
          <w:tcPr>
            <w:tcW w:w="568" w:type="dxa"/>
            <w:tcBorders>
              <w:left w:val="single" w:sz="4" w:space="0" w:color="000000"/>
              <w:bottom w:val="single" w:sz="4" w:space="0" w:color="000000"/>
            </w:tcBorders>
            <w:vAlign w:val="center"/>
          </w:tcPr>
          <w:p w14:paraId="3721DDEF" w14:textId="77777777" w:rsidR="006D0B9D" w:rsidRPr="000007C6" w:rsidRDefault="006D0B9D" w:rsidP="00A64C5A">
            <w:pPr>
              <w:pStyle w:val="affffa"/>
              <w:numPr>
                <w:ilvl w:val="0"/>
                <w:numId w:val="4"/>
              </w:numPr>
              <w:snapToGrid w:val="0"/>
              <w:ind w:left="142" w:firstLine="0"/>
              <w:jc w:val="center"/>
              <w:rPr>
                <w:rFonts w:eastAsia="Arial Unicode MS"/>
              </w:rPr>
            </w:pPr>
          </w:p>
        </w:tc>
        <w:tc>
          <w:tcPr>
            <w:tcW w:w="2835" w:type="dxa"/>
            <w:tcBorders>
              <w:left w:val="single" w:sz="4" w:space="0" w:color="000000"/>
              <w:bottom w:val="single" w:sz="4" w:space="0" w:color="000000"/>
            </w:tcBorders>
            <w:vAlign w:val="center"/>
          </w:tcPr>
          <w:p w14:paraId="294BF098" w14:textId="13F9C687" w:rsidR="006D0B9D" w:rsidRPr="000007C6" w:rsidRDefault="006D0B9D" w:rsidP="00874E94">
            <w:pPr>
              <w:snapToGrid w:val="0"/>
              <w:ind w:left="142" w:right="128"/>
              <w:rPr>
                <w:bCs/>
                <w:shd w:val="clear" w:color="auto" w:fill="FFFFFF"/>
              </w:rPr>
            </w:pPr>
            <w:r>
              <w:rPr>
                <w:bCs/>
                <w:shd w:val="clear" w:color="auto" w:fill="FFFFFF"/>
              </w:rPr>
              <w:t>Код ОКПД2</w:t>
            </w:r>
          </w:p>
        </w:tc>
        <w:tc>
          <w:tcPr>
            <w:tcW w:w="7099" w:type="dxa"/>
            <w:tcBorders>
              <w:left w:val="single" w:sz="4" w:space="0" w:color="000000"/>
              <w:bottom w:val="single" w:sz="4" w:space="0" w:color="000000"/>
              <w:right w:val="single" w:sz="4" w:space="0" w:color="000000"/>
            </w:tcBorders>
            <w:vAlign w:val="center"/>
          </w:tcPr>
          <w:p w14:paraId="20B11278" w14:textId="77777777" w:rsidR="006D0B9D" w:rsidRDefault="006D0B9D" w:rsidP="006D0B9D">
            <w:pPr>
              <w:snapToGrid w:val="0"/>
              <w:ind w:left="142" w:right="122" w:firstLine="417"/>
            </w:pPr>
          </w:p>
          <w:p w14:paraId="78A4A442" w14:textId="11A92304" w:rsidR="006D0B9D" w:rsidRDefault="006D0B9D" w:rsidP="006D0B9D">
            <w:pPr>
              <w:snapToGrid w:val="0"/>
              <w:ind w:left="142" w:right="122" w:firstLine="417"/>
            </w:pPr>
            <w:r w:rsidRPr="006D0B9D">
              <w:t>82.30.11.000 – Услуги по организации конференций</w:t>
            </w:r>
          </w:p>
          <w:p w14:paraId="6159B7BB" w14:textId="140E0363" w:rsidR="006D0B9D" w:rsidRPr="006D0B9D" w:rsidRDefault="006D0B9D" w:rsidP="006D0B9D">
            <w:pPr>
              <w:snapToGrid w:val="0"/>
              <w:ind w:left="142" w:right="122" w:firstLine="417"/>
              <w:rPr>
                <w:b/>
                <w:bCs/>
                <w:iCs/>
              </w:rPr>
            </w:pPr>
          </w:p>
        </w:tc>
      </w:tr>
      <w:tr w:rsidR="00DC5F5E" w:rsidRPr="000007C6" w14:paraId="4DF0020F"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6C731F42" w14:textId="77777777" w:rsidR="00CE06AF" w:rsidRPr="000007C6" w:rsidRDefault="00CE06AF" w:rsidP="00CE06AF">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1783107A" w14:textId="77777777" w:rsidR="00CE06AF" w:rsidRPr="000007C6" w:rsidRDefault="00CE06AF" w:rsidP="00CE06AF">
            <w:pPr>
              <w:snapToGrid w:val="0"/>
              <w:ind w:left="142" w:right="128"/>
              <w:rPr>
                <w:bCs/>
                <w:shd w:val="clear" w:color="auto" w:fill="FFFFFF"/>
              </w:rPr>
            </w:pPr>
            <w:r w:rsidRPr="000007C6">
              <w:rPr>
                <w:bCs/>
                <w:shd w:val="clear" w:color="auto" w:fill="FFFFFF"/>
              </w:rPr>
              <w:t>Количество поставляемого товара, объем выполняемой работы, оказываемой услуги</w:t>
            </w:r>
          </w:p>
        </w:tc>
        <w:tc>
          <w:tcPr>
            <w:tcW w:w="7099" w:type="dxa"/>
            <w:tcBorders>
              <w:top w:val="single" w:sz="4" w:space="0" w:color="000000"/>
              <w:left w:val="single" w:sz="4" w:space="0" w:color="000000"/>
              <w:bottom w:val="single" w:sz="4" w:space="0" w:color="000000"/>
              <w:right w:val="single" w:sz="4" w:space="0" w:color="000000"/>
            </w:tcBorders>
          </w:tcPr>
          <w:p w14:paraId="1A1BE892" w14:textId="77777777" w:rsidR="00CE06AF" w:rsidRPr="000007C6" w:rsidRDefault="00CE06AF" w:rsidP="000C53C6">
            <w:pPr>
              <w:widowControl w:val="0"/>
              <w:tabs>
                <w:tab w:val="left" w:pos="567"/>
              </w:tabs>
              <w:autoSpaceDE w:val="0"/>
              <w:autoSpaceDN w:val="0"/>
              <w:adjustRightInd w:val="0"/>
              <w:ind w:left="142" w:right="122" w:firstLine="417"/>
              <w:jc w:val="both"/>
            </w:pPr>
            <w:r w:rsidRPr="000007C6">
              <w:t xml:space="preserve">В соответствии с </w:t>
            </w:r>
            <w:bookmarkStart w:id="11" w:name="_Hlk167457147"/>
            <w:r w:rsidRPr="000007C6">
              <w:t>Разделом 3. ТЕХНИЧЕСКОЕ ЗАДАНИЕ</w:t>
            </w:r>
            <w:bookmarkEnd w:id="11"/>
          </w:p>
          <w:p w14:paraId="3BB5F11F" w14:textId="77777777" w:rsidR="00CE06AF" w:rsidRPr="000007C6" w:rsidRDefault="00CE06AF" w:rsidP="000C53C6">
            <w:pPr>
              <w:widowControl w:val="0"/>
              <w:autoSpaceDE w:val="0"/>
              <w:autoSpaceDN w:val="0"/>
              <w:adjustRightInd w:val="0"/>
              <w:ind w:right="122" w:firstLine="417"/>
              <w:jc w:val="both"/>
              <w:rPr>
                <w:i/>
              </w:rPr>
            </w:pPr>
          </w:p>
        </w:tc>
      </w:tr>
      <w:tr w:rsidR="00DC5F5E" w:rsidRPr="000007C6" w14:paraId="66BEC216"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0B8BE473" w14:textId="77777777" w:rsidR="00CE06AF" w:rsidRPr="000007C6" w:rsidRDefault="00CE06AF" w:rsidP="00CE06AF">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10C7D1F1" w14:textId="77777777" w:rsidR="00CE06AF" w:rsidRPr="000007C6" w:rsidRDefault="00CE06AF" w:rsidP="00CE06AF">
            <w:pPr>
              <w:snapToGrid w:val="0"/>
              <w:ind w:left="142" w:right="128"/>
            </w:pPr>
            <w:r w:rsidRPr="000007C6">
              <w:t>Описание предмета закупки в соответствии с частью 6.1 статьи 3 Закона №223-ФЗ,</w:t>
            </w:r>
          </w:p>
          <w:p w14:paraId="5CCDCCF0" w14:textId="77777777" w:rsidR="00CE06AF" w:rsidRPr="000007C6" w:rsidRDefault="00CE06AF" w:rsidP="00CE06AF">
            <w:pPr>
              <w:snapToGrid w:val="0"/>
              <w:ind w:left="142" w:right="128"/>
              <w:rPr>
                <w:bCs/>
                <w:shd w:val="clear" w:color="auto" w:fill="FFFFFF"/>
              </w:rPr>
            </w:pPr>
            <w:r w:rsidRPr="000007C6">
              <w:lastRenderedPageBreak/>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099" w:type="dxa"/>
            <w:tcBorders>
              <w:top w:val="single" w:sz="4" w:space="0" w:color="000000"/>
              <w:left w:val="single" w:sz="4" w:space="0" w:color="000000"/>
              <w:bottom w:val="single" w:sz="4" w:space="0" w:color="000000"/>
              <w:right w:val="single" w:sz="4" w:space="0" w:color="000000"/>
            </w:tcBorders>
          </w:tcPr>
          <w:p w14:paraId="5E3BEA7A" w14:textId="77777777" w:rsidR="00CE06AF" w:rsidRPr="000007C6" w:rsidRDefault="00CE06AF" w:rsidP="000C53C6">
            <w:pPr>
              <w:widowControl w:val="0"/>
              <w:tabs>
                <w:tab w:val="left" w:pos="567"/>
              </w:tabs>
              <w:autoSpaceDE w:val="0"/>
              <w:autoSpaceDN w:val="0"/>
              <w:adjustRightInd w:val="0"/>
              <w:ind w:left="142" w:right="122" w:firstLine="417"/>
              <w:jc w:val="both"/>
            </w:pPr>
            <w:r w:rsidRPr="000007C6">
              <w:lastRenderedPageBreak/>
              <w:t>В соответствии с Разделом 3. ТЕХНИЧЕСКОЕ ЗАДАНИЕ</w:t>
            </w:r>
          </w:p>
          <w:p w14:paraId="3B9F3B9D" w14:textId="77777777" w:rsidR="00CE06AF" w:rsidRPr="000007C6" w:rsidRDefault="00CE06AF" w:rsidP="000C53C6">
            <w:pPr>
              <w:widowControl w:val="0"/>
              <w:autoSpaceDE w:val="0"/>
              <w:autoSpaceDN w:val="0"/>
              <w:adjustRightInd w:val="0"/>
              <w:ind w:right="122" w:firstLine="417"/>
              <w:jc w:val="both"/>
            </w:pPr>
          </w:p>
        </w:tc>
      </w:tr>
      <w:tr w:rsidR="00DC5F5E" w:rsidRPr="000007C6" w14:paraId="3D6AD098"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3F28ADD8" w14:textId="77777777" w:rsidR="00967DF5" w:rsidRPr="000007C6" w:rsidRDefault="00967DF5" w:rsidP="00967DF5">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16A207DF" w14:textId="77777777" w:rsidR="00967DF5" w:rsidRPr="000007C6" w:rsidRDefault="00967DF5" w:rsidP="00967DF5">
            <w:pPr>
              <w:snapToGrid w:val="0"/>
              <w:ind w:left="142" w:right="128"/>
              <w:rPr>
                <w:bCs/>
                <w:shd w:val="clear" w:color="auto" w:fill="FFFFFF"/>
              </w:rPr>
            </w:pPr>
            <w:r w:rsidRPr="000007C6">
              <w:rPr>
                <w:bCs/>
                <w:shd w:val="clear" w:color="auto" w:fill="FFFFFF"/>
              </w:rPr>
              <w:t>Место поставки товара, выполнения работы, оказания услуги</w:t>
            </w:r>
          </w:p>
        </w:tc>
        <w:tc>
          <w:tcPr>
            <w:tcW w:w="7099" w:type="dxa"/>
            <w:tcBorders>
              <w:top w:val="single" w:sz="4" w:space="0" w:color="000000"/>
              <w:left w:val="single" w:sz="4" w:space="0" w:color="000000"/>
              <w:bottom w:val="single" w:sz="4" w:space="0" w:color="000000"/>
              <w:right w:val="single" w:sz="4" w:space="0" w:color="000000"/>
            </w:tcBorders>
          </w:tcPr>
          <w:p w14:paraId="6114A5AA" w14:textId="77777777" w:rsidR="00FD4970" w:rsidRPr="000007C6" w:rsidRDefault="00FD4970" w:rsidP="00FD4970">
            <w:pPr>
              <w:widowControl w:val="0"/>
              <w:tabs>
                <w:tab w:val="left" w:pos="567"/>
              </w:tabs>
              <w:autoSpaceDE w:val="0"/>
              <w:autoSpaceDN w:val="0"/>
              <w:adjustRightInd w:val="0"/>
              <w:ind w:left="142" w:right="122" w:firstLine="412"/>
              <w:jc w:val="both"/>
            </w:pPr>
            <w:r w:rsidRPr="000007C6">
              <w:t>В соответствии с Разделом 3. ТЕХНИЧЕСКОЕ ЗАДАНИЕ</w:t>
            </w:r>
          </w:p>
          <w:p w14:paraId="702458AD" w14:textId="77777777" w:rsidR="00967DF5" w:rsidRPr="000007C6" w:rsidRDefault="00967DF5" w:rsidP="00C32052">
            <w:pPr>
              <w:widowControl w:val="0"/>
              <w:autoSpaceDE w:val="0"/>
              <w:autoSpaceDN w:val="0"/>
              <w:adjustRightInd w:val="0"/>
              <w:ind w:right="122" w:firstLine="551"/>
            </w:pPr>
          </w:p>
        </w:tc>
      </w:tr>
      <w:tr w:rsidR="00DC5F5E" w:rsidRPr="000007C6" w14:paraId="0D91E353"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45D138DA" w14:textId="77777777" w:rsidR="00967DF5" w:rsidRPr="000007C6" w:rsidRDefault="00967DF5" w:rsidP="00967DF5">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067ED0AD" w14:textId="77777777" w:rsidR="00967DF5" w:rsidRPr="000007C6" w:rsidRDefault="00967DF5" w:rsidP="00967DF5">
            <w:pPr>
              <w:snapToGrid w:val="0"/>
              <w:ind w:left="142" w:right="128"/>
              <w:jc w:val="both"/>
              <w:rPr>
                <w:bCs/>
                <w:shd w:val="clear" w:color="auto" w:fill="FFFFFF"/>
              </w:rPr>
            </w:pPr>
            <w:r w:rsidRPr="000007C6">
              <w:rPr>
                <w:bCs/>
                <w:shd w:val="clear" w:color="auto" w:fill="FFFFFF"/>
              </w:rPr>
              <w:t>Условия и сроки (периоды) поставки товара, выполнения работы, оказания услуги</w:t>
            </w:r>
          </w:p>
        </w:tc>
        <w:tc>
          <w:tcPr>
            <w:tcW w:w="7099" w:type="dxa"/>
            <w:tcBorders>
              <w:top w:val="single" w:sz="4" w:space="0" w:color="000000"/>
              <w:left w:val="single" w:sz="4" w:space="0" w:color="000000"/>
              <w:bottom w:val="single" w:sz="4" w:space="0" w:color="000000"/>
              <w:right w:val="single" w:sz="4" w:space="0" w:color="000000"/>
            </w:tcBorders>
          </w:tcPr>
          <w:p w14:paraId="4A182948" w14:textId="77777777" w:rsidR="000833C0" w:rsidRPr="000007C6" w:rsidRDefault="000833C0" w:rsidP="000833C0">
            <w:pPr>
              <w:widowControl w:val="0"/>
              <w:tabs>
                <w:tab w:val="left" w:pos="567"/>
              </w:tabs>
              <w:autoSpaceDE w:val="0"/>
              <w:autoSpaceDN w:val="0"/>
              <w:adjustRightInd w:val="0"/>
              <w:ind w:left="142" w:right="122" w:firstLine="412"/>
              <w:jc w:val="both"/>
            </w:pPr>
            <w:r w:rsidRPr="000007C6">
              <w:t>В соответствии с Разделом 3. ТЕХНИЧЕСКОЕ ЗАДАНИЕ</w:t>
            </w:r>
          </w:p>
          <w:p w14:paraId="1BF47DFC" w14:textId="77777777" w:rsidR="00967DF5" w:rsidRPr="000007C6" w:rsidRDefault="00967DF5" w:rsidP="00E37A24">
            <w:pPr>
              <w:snapToGrid w:val="0"/>
              <w:ind w:left="142" w:right="122" w:firstLine="412"/>
              <w:jc w:val="both"/>
            </w:pPr>
          </w:p>
        </w:tc>
      </w:tr>
      <w:tr w:rsidR="00DC5F5E" w:rsidRPr="000007C6" w14:paraId="57C5CFA0"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30CA922A" w14:textId="77777777" w:rsidR="00967DF5" w:rsidRPr="000007C6" w:rsidRDefault="00967DF5" w:rsidP="00967DF5">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665612C6" w14:textId="77777777" w:rsidR="00967DF5" w:rsidRPr="000007C6" w:rsidRDefault="00967DF5" w:rsidP="00967DF5">
            <w:pPr>
              <w:snapToGrid w:val="0"/>
              <w:ind w:left="142" w:right="128"/>
            </w:pPr>
            <w:r w:rsidRPr="000007C6">
              <w:t xml:space="preserve">Сведения о начальной (максимальной) цене договора, либо формула цены и максимальное значение цены </w:t>
            </w:r>
            <w:r w:rsidRPr="000007C6">
              <w:lastRenderedPageBreak/>
              <w:t>договора, либо цена единицы товара, работы, услуги и максимальное значение цены договора</w:t>
            </w:r>
          </w:p>
        </w:tc>
        <w:tc>
          <w:tcPr>
            <w:tcW w:w="7099" w:type="dxa"/>
            <w:tcBorders>
              <w:top w:val="single" w:sz="4" w:space="0" w:color="000000"/>
              <w:left w:val="single" w:sz="4" w:space="0" w:color="000000"/>
              <w:bottom w:val="single" w:sz="4" w:space="0" w:color="000000"/>
              <w:right w:val="single" w:sz="4" w:space="0" w:color="000000"/>
            </w:tcBorders>
          </w:tcPr>
          <w:p w14:paraId="0F1B14A4" w14:textId="0890F5DE" w:rsidR="00967DF5" w:rsidRPr="000007C6" w:rsidRDefault="00967DF5" w:rsidP="00A80372">
            <w:pPr>
              <w:ind w:left="142" w:right="122" w:firstLine="412"/>
              <w:jc w:val="both"/>
            </w:pPr>
            <w:r w:rsidRPr="000007C6">
              <w:rPr>
                <w:bCs/>
              </w:rPr>
              <w:lastRenderedPageBreak/>
              <w:t>Начальная (максимальная) цена договора:</w:t>
            </w:r>
            <w:r w:rsidR="000C53C6" w:rsidRPr="000007C6">
              <w:rPr>
                <w:b/>
              </w:rPr>
              <w:t xml:space="preserve"> </w:t>
            </w:r>
            <w:r w:rsidR="00B90A94" w:rsidRPr="00B90A94">
              <w:rPr>
                <w:b/>
                <w:bCs/>
              </w:rPr>
              <w:t>28 563 643</w:t>
            </w:r>
            <w:r w:rsidR="00AD69B3">
              <w:rPr>
                <w:b/>
                <w:bCs/>
              </w:rPr>
              <w:t xml:space="preserve"> </w:t>
            </w:r>
            <w:r w:rsidR="00E1292E" w:rsidRPr="00E1292E">
              <w:rPr>
                <w:b/>
                <w:bCs/>
              </w:rPr>
              <w:t>(</w:t>
            </w:r>
            <w:r w:rsidR="00AD69B3" w:rsidRPr="00AD69B3">
              <w:rPr>
                <w:b/>
                <w:bCs/>
              </w:rPr>
              <w:t xml:space="preserve">Двадцать восемь миллионов пятьсот шестьдесят три тысячи </w:t>
            </w:r>
            <w:r w:rsidR="00B90A94">
              <w:rPr>
                <w:b/>
                <w:bCs/>
              </w:rPr>
              <w:t>шестьсот сорок три</w:t>
            </w:r>
            <w:r w:rsidR="002F08BA">
              <w:rPr>
                <w:b/>
                <w:bCs/>
              </w:rPr>
              <w:t>)</w:t>
            </w:r>
            <w:r w:rsidR="00E1292E" w:rsidRPr="00E1292E">
              <w:rPr>
                <w:b/>
                <w:bCs/>
              </w:rPr>
              <w:t xml:space="preserve"> рубл</w:t>
            </w:r>
            <w:r w:rsidR="00B90A94">
              <w:rPr>
                <w:b/>
                <w:bCs/>
              </w:rPr>
              <w:t>я</w:t>
            </w:r>
            <w:r w:rsidR="00E1292E" w:rsidRPr="00E1292E">
              <w:rPr>
                <w:b/>
                <w:bCs/>
              </w:rPr>
              <w:t xml:space="preserve"> </w:t>
            </w:r>
            <w:r w:rsidR="00B90A94">
              <w:rPr>
                <w:b/>
                <w:bCs/>
              </w:rPr>
              <w:t>86</w:t>
            </w:r>
            <w:r w:rsidR="00E1292E" w:rsidRPr="00E1292E">
              <w:rPr>
                <w:b/>
                <w:bCs/>
              </w:rPr>
              <w:t xml:space="preserve"> копе</w:t>
            </w:r>
            <w:r w:rsidR="00AD69B3">
              <w:rPr>
                <w:b/>
                <w:bCs/>
              </w:rPr>
              <w:t>ек</w:t>
            </w:r>
            <w:r w:rsidR="003E6505" w:rsidRPr="000007C6">
              <w:rPr>
                <w:b/>
                <w:bCs/>
              </w:rPr>
              <w:t xml:space="preserve">, </w:t>
            </w:r>
            <w:r w:rsidR="003E6505" w:rsidRPr="000007C6">
              <w:rPr>
                <w:bCs/>
              </w:rPr>
              <w:t>включая все расходы, налоги, сборы, обязательные платежи.</w:t>
            </w:r>
          </w:p>
          <w:p w14:paraId="1CF3A1D6" w14:textId="77777777" w:rsidR="00967DF5" w:rsidRPr="000007C6" w:rsidRDefault="00967DF5" w:rsidP="00967DF5">
            <w:pPr>
              <w:ind w:left="142" w:right="122" w:firstLine="412"/>
              <w:jc w:val="both"/>
              <w:rPr>
                <w:b/>
                <w:i/>
                <w:sz w:val="28"/>
                <w:szCs w:val="28"/>
              </w:rPr>
            </w:pPr>
          </w:p>
          <w:p w14:paraId="49944271" w14:textId="77777777" w:rsidR="00967DF5" w:rsidRPr="000007C6" w:rsidRDefault="00967DF5" w:rsidP="00967DF5">
            <w:pPr>
              <w:ind w:left="142" w:right="122" w:firstLine="412"/>
              <w:jc w:val="both"/>
            </w:pPr>
          </w:p>
        </w:tc>
      </w:tr>
      <w:tr w:rsidR="00DC5F5E" w:rsidRPr="000007C6" w14:paraId="4971402D"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5ABB2083" w14:textId="77777777" w:rsidR="00967DF5" w:rsidRPr="000007C6" w:rsidRDefault="00967DF5" w:rsidP="00967DF5">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57DB374D" w14:textId="77777777" w:rsidR="00967DF5" w:rsidRPr="000007C6" w:rsidRDefault="00967DF5" w:rsidP="00967DF5">
            <w:pPr>
              <w:snapToGrid w:val="0"/>
              <w:ind w:left="142" w:right="128"/>
            </w:pPr>
            <w:r w:rsidRPr="000007C6">
              <w:t>Обоснование начальной (максимальной) цены договора либо цены единицы товара, работы, услуги, включая информацию о расходах</w:t>
            </w:r>
            <w:r w:rsidR="00FF3800" w:rsidRPr="000007C6">
              <w:t xml:space="preserve"> на перевозку, страхование, уплату таможенных пошлин, налогов и других обязательных платежей</w:t>
            </w:r>
          </w:p>
        </w:tc>
        <w:tc>
          <w:tcPr>
            <w:tcW w:w="7099" w:type="dxa"/>
            <w:tcBorders>
              <w:top w:val="single" w:sz="4" w:space="0" w:color="000000"/>
              <w:left w:val="single" w:sz="4" w:space="0" w:color="000000"/>
              <w:bottom w:val="single" w:sz="4" w:space="0" w:color="000000"/>
              <w:right w:val="single" w:sz="4" w:space="0" w:color="000000"/>
            </w:tcBorders>
          </w:tcPr>
          <w:p w14:paraId="0FE56C87" w14:textId="77777777" w:rsidR="00967DF5" w:rsidRPr="000007C6" w:rsidRDefault="00967DF5" w:rsidP="00967DF5">
            <w:pPr>
              <w:snapToGrid w:val="0"/>
              <w:ind w:left="142" w:right="122" w:firstLine="412"/>
              <w:jc w:val="both"/>
            </w:pPr>
            <w:r w:rsidRPr="000007C6">
              <w:t>Обоснование начальной (максимальной) цены договора/цены единицы товара, работы, услуги, приведено в Приложении №2 к Информационной карте.</w:t>
            </w:r>
          </w:p>
          <w:p w14:paraId="6F812B91" w14:textId="77777777" w:rsidR="00967DF5" w:rsidRPr="000007C6" w:rsidRDefault="00967DF5" w:rsidP="00DA6389">
            <w:pPr>
              <w:ind w:left="142" w:right="122" w:firstLine="412"/>
              <w:jc w:val="both"/>
            </w:pPr>
            <w:r w:rsidRPr="000007C6">
              <w:t xml:space="preserve">В начальную (максимальную) цену договора/цену единицы товара, работы, услуги включена стоимость всех затрат, необходимых для исполнения обязательств по Договору, в соответствии с Разделом 3. ТЕХНИЧЕСКОЕ ЗАДАНИЕ и Разделом 4. ПРОЕКТ ДОГОВОРА настоящей </w:t>
            </w:r>
            <w:r w:rsidR="00FF3800" w:rsidRPr="000007C6">
              <w:t>д</w:t>
            </w:r>
            <w:r w:rsidRPr="000007C6">
              <w:t xml:space="preserve">окументации, </w:t>
            </w:r>
            <w:r w:rsidR="00FF3800" w:rsidRPr="000007C6">
              <w:t>включая расходы на перевозку, страхование, уплату таможенных пошлин, налогов и других обязательных платежей.</w:t>
            </w:r>
          </w:p>
        </w:tc>
      </w:tr>
      <w:tr w:rsidR="00DC5F5E" w:rsidRPr="000007C6" w14:paraId="1427A6D4" w14:textId="77777777" w:rsidTr="00365C55">
        <w:trPr>
          <w:trHeight w:val="255"/>
        </w:trPr>
        <w:tc>
          <w:tcPr>
            <w:tcW w:w="568" w:type="dxa"/>
            <w:tcBorders>
              <w:top w:val="single" w:sz="4" w:space="0" w:color="000000"/>
              <w:left w:val="single" w:sz="4" w:space="0" w:color="000000"/>
              <w:bottom w:val="single" w:sz="4" w:space="0" w:color="000000"/>
            </w:tcBorders>
            <w:vAlign w:val="center"/>
          </w:tcPr>
          <w:p w14:paraId="18B7EAC6" w14:textId="77777777" w:rsidR="00967DF5" w:rsidRPr="000007C6" w:rsidRDefault="00967DF5" w:rsidP="00967DF5">
            <w:pPr>
              <w:pStyle w:val="affffa"/>
              <w:numPr>
                <w:ilvl w:val="0"/>
                <w:numId w:val="4"/>
              </w:numPr>
              <w:snapToGrid w:val="0"/>
              <w:ind w:left="142" w:firstLine="0"/>
              <w:jc w:val="center"/>
            </w:pPr>
          </w:p>
        </w:tc>
        <w:tc>
          <w:tcPr>
            <w:tcW w:w="2835" w:type="dxa"/>
            <w:tcBorders>
              <w:top w:val="single" w:sz="4" w:space="0" w:color="000000"/>
              <w:left w:val="single" w:sz="4" w:space="0" w:color="000000"/>
              <w:bottom w:val="single" w:sz="4" w:space="0" w:color="000000"/>
            </w:tcBorders>
            <w:vAlign w:val="center"/>
          </w:tcPr>
          <w:p w14:paraId="62B65B09" w14:textId="77777777" w:rsidR="00967DF5" w:rsidRPr="000007C6" w:rsidRDefault="00967DF5" w:rsidP="00967DF5">
            <w:pPr>
              <w:snapToGrid w:val="0"/>
              <w:ind w:left="142" w:right="128"/>
            </w:pPr>
            <w:r w:rsidRPr="000007C6">
              <w:t>Форма, сроки и порядок оплаты товара, работы, услуги</w:t>
            </w:r>
          </w:p>
        </w:tc>
        <w:tc>
          <w:tcPr>
            <w:tcW w:w="7099" w:type="dxa"/>
            <w:tcBorders>
              <w:top w:val="single" w:sz="4" w:space="0" w:color="000000"/>
              <w:left w:val="single" w:sz="4" w:space="0" w:color="000000"/>
              <w:bottom w:val="single" w:sz="4" w:space="0" w:color="000000"/>
              <w:right w:val="single" w:sz="4" w:space="0" w:color="000000"/>
            </w:tcBorders>
          </w:tcPr>
          <w:p w14:paraId="08CF4F73" w14:textId="77777777" w:rsidR="00967DF5" w:rsidRPr="000007C6" w:rsidRDefault="00967DF5" w:rsidP="00967DF5">
            <w:pPr>
              <w:snapToGrid w:val="0"/>
              <w:ind w:left="142" w:right="122" w:firstLine="412"/>
              <w:jc w:val="both"/>
            </w:pPr>
            <w:r w:rsidRPr="000007C6">
              <w:t>В соответствии с Разделом 4. ПРОЕКТ ДОГОВОРА</w:t>
            </w:r>
          </w:p>
        </w:tc>
      </w:tr>
      <w:tr w:rsidR="00DC5F5E" w:rsidRPr="000007C6" w14:paraId="1BEB3E47" w14:textId="77777777" w:rsidTr="00365C55">
        <w:trPr>
          <w:trHeight w:val="131"/>
        </w:trPr>
        <w:tc>
          <w:tcPr>
            <w:tcW w:w="568" w:type="dxa"/>
            <w:tcBorders>
              <w:left w:val="single" w:sz="4" w:space="0" w:color="000000"/>
              <w:bottom w:val="single" w:sz="4" w:space="0" w:color="000000"/>
            </w:tcBorders>
            <w:vAlign w:val="center"/>
          </w:tcPr>
          <w:p w14:paraId="5037C165" w14:textId="77777777" w:rsidR="00967DF5" w:rsidRPr="000007C6" w:rsidRDefault="00967DF5" w:rsidP="00967DF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06032A3E" w14:textId="77777777" w:rsidR="00967DF5" w:rsidRPr="000007C6" w:rsidRDefault="00967DF5" w:rsidP="00967DF5">
            <w:pPr>
              <w:suppressAutoHyphens w:val="0"/>
              <w:autoSpaceDE w:val="0"/>
              <w:autoSpaceDN w:val="0"/>
              <w:adjustRightInd w:val="0"/>
              <w:ind w:left="142" w:right="128"/>
              <w:rPr>
                <w:lang w:eastAsia="ru-RU"/>
              </w:rPr>
            </w:pPr>
            <w:r w:rsidRPr="000007C6">
              <w:rPr>
                <w:lang w:eastAsia="ru-RU"/>
              </w:rPr>
              <w:t xml:space="preserve">Срок, место и порядок предоставления документации </w:t>
            </w:r>
            <w:r w:rsidR="007D7F2E" w:rsidRPr="000007C6">
              <w:rPr>
                <w:lang w:eastAsia="ru-RU"/>
              </w:rPr>
              <w:t>о закупке</w:t>
            </w:r>
          </w:p>
        </w:tc>
        <w:tc>
          <w:tcPr>
            <w:tcW w:w="7099" w:type="dxa"/>
            <w:tcBorders>
              <w:left w:val="single" w:sz="4" w:space="0" w:color="000000"/>
              <w:bottom w:val="single" w:sz="4" w:space="0" w:color="000000"/>
              <w:right w:val="single" w:sz="4" w:space="0" w:color="000000"/>
            </w:tcBorders>
          </w:tcPr>
          <w:p w14:paraId="42784B3D" w14:textId="0C3A10EB" w:rsidR="00967DF5" w:rsidRPr="000007C6" w:rsidRDefault="00690BB3" w:rsidP="00967DF5">
            <w:pPr>
              <w:suppressAutoHyphens w:val="0"/>
              <w:autoSpaceDE w:val="0"/>
              <w:autoSpaceDN w:val="0"/>
              <w:adjustRightInd w:val="0"/>
              <w:ind w:left="142" w:right="122" w:firstLine="412"/>
              <w:jc w:val="both"/>
              <w:rPr>
                <w:lang w:eastAsia="ru-RU"/>
              </w:rPr>
            </w:pPr>
            <w:r w:rsidRPr="000007C6">
              <w:rPr>
                <w:lang w:eastAsia="ru-RU"/>
              </w:rPr>
              <w:t>Документация о закупке находится в открытом (свободном) доступе, размещена на ОС ЕИС (</w:t>
            </w:r>
            <w:hyperlink r:id="rId9" w:history="1">
              <w:r w:rsidRPr="000007C6">
                <w:rPr>
                  <w:rStyle w:val="a6"/>
                  <w:lang w:eastAsia="ru-RU"/>
                </w:rPr>
                <w:t>www.zakupki.gov.ru</w:t>
              </w:r>
            </w:hyperlink>
            <w:r w:rsidRPr="000007C6">
              <w:rPr>
                <w:lang w:eastAsia="ru-RU"/>
              </w:rPr>
              <w:t>) и на электронной площадке (</w:t>
            </w:r>
            <w:r w:rsidR="00EC23AD" w:rsidRPr="00EC23AD">
              <w:rPr>
                <w:rStyle w:val="a6"/>
                <w:lang w:eastAsia="ru-RU"/>
              </w:rPr>
              <w:t>www.rts-tender.ru</w:t>
            </w:r>
            <w:r w:rsidRPr="000007C6">
              <w:rPr>
                <w:lang w:eastAsia="ru-RU"/>
              </w:rPr>
              <w:t>.), начиная с даты размещения извещения о проведении конкурса в электронной форме. Порядок получения документации о конкурсе в электронной форме на электронной торговой площадке определяется правилами (регламентом) данной электронной торговой площадки.</w:t>
            </w:r>
          </w:p>
        </w:tc>
      </w:tr>
      <w:tr w:rsidR="00DC5F5E" w:rsidRPr="000007C6" w14:paraId="3819AA19" w14:textId="77777777" w:rsidTr="00365C55">
        <w:trPr>
          <w:trHeight w:val="131"/>
        </w:trPr>
        <w:tc>
          <w:tcPr>
            <w:tcW w:w="568" w:type="dxa"/>
            <w:tcBorders>
              <w:left w:val="single" w:sz="4" w:space="0" w:color="000000"/>
              <w:bottom w:val="single" w:sz="4" w:space="0" w:color="000000"/>
            </w:tcBorders>
            <w:vAlign w:val="center"/>
          </w:tcPr>
          <w:p w14:paraId="2AC0D87A" w14:textId="77777777" w:rsidR="00967DF5" w:rsidRPr="000007C6" w:rsidRDefault="00967DF5" w:rsidP="00967DF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433D7A04" w14:textId="77777777" w:rsidR="00967DF5" w:rsidRPr="000007C6" w:rsidRDefault="00967DF5" w:rsidP="00967DF5">
            <w:pPr>
              <w:suppressAutoHyphens w:val="0"/>
              <w:autoSpaceDE w:val="0"/>
              <w:autoSpaceDN w:val="0"/>
              <w:adjustRightInd w:val="0"/>
              <w:ind w:left="142" w:right="128"/>
              <w:rPr>
                <w:lang w:eastAsia="ru-RU"/>
              </w:rPr>
            </w:pPr>
            <w:r w:rsidRPr="000007C6">
              <w:t>Особенности участия субъектов малого и среднего предпринимательства</w:t>
            </w:r>
          </w:p>
        </w:tc>
        <w:tc>
          <w:tcPr>
            <w:tcW w:w="7099" w:type="dxa"/>
            <w:tcBorders>
              <w:left w:val="single" w:sz="4" w:space="0" w:color="000000"/>
              <w:bottom w:val="single" w:sz="4" w:space="0" w:color="000000"/>
              <w:right w:val="single" w:sz="4" w:space="0" w:color="000000"/>
            </w:tcBorders>
          </w:tcPr>
          <w:p w14:paraId="287EC00D" w14:textId="77777777" w:rsidR="00967DF5" w:rsidRPr="000007C6" w:rsidRDefault="00967DF5" w:rsidP="00967DF5">
            <w:pPr>
              <w:shd w:val="clear" w:color="auto" w:fill="FFFFFF"/>
              <w:suppressAutoHyphens w:val="0"/>
              <w:ind w:left="134" w:right="123" w:firstLine="278"/>
              <w:jc w:val="both"/>
            </w:pPr>
            <w:r w:rsidRPr="000007C6">
              <w:t xml:space="preserve">Участниками </w:t>
            </w:r>
            <w:r w:rsidR="00605340" w:rsidRPr="000007C6">
              <w:t>конкурса</w:t>
            </w:r>
            <w:r w:rsidRPr="000007C6">
              <w:t xml:space="preserve"> в электронной форме могут быть только субъекты малого и среднего предпринимательства в соответствии с </w:t>
            </w:r>
            <w:proofErr w:type="spellStart"/>
            <w:r w:rsidRPr="000007C6">
              <w:t>п</w:t>
            </w:r>
            <w:r w:rsidR="005B4AEB" w:rsidRPr="000007C6">
              <w:t>п</w:t>
            </w:r>
            <w:proofErr w:type="spellEnd"/>
            <w:r w:rsidR="005B4AEB" w:rsidRPr="000007C6">
              <w:t>.</w:t>
            </w:r>
            <w:r w:rsidRPr="000007C6">
              <w:t xml:space="preserve"> «б» п</w:t>
            </w:r>
            <w:r w:rsidR="005B4AEB" w:rsidRPr="000007C6">
              <w:t>.</w:t>
            </w:r>
            <w:r w:rsidRPr="000007C6">
              <w:t xml:space="preserve">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(далее – Положение об МСП).</w:t>
            </w:r>
          </w:p>
          <w:p w14:paraId="219A68F9" w14:textId="77777777" w:rsidR="00DE48B1" w:rsidRPr="000007C6" w:rsidRDefault="00DE48B1" w:rsidP="00967DF5">
            <w:pPr>
              <w:shd w:val="clear" w:color="auto" w:fill="FFFFFF"/>
              <w:suppressAutoHyphens w:val="0"/>
              <w:ind w:left="134" w:right="123" w:firstLine="278"/>
              <w:jc w:val="both"/>
            </w:pPr>
            <w:r w:rsidRPr="000007C6">
              <w:t xml:space="preserve">Коллективное участие (участие нескольких лиц на </w:t>
            </w:r>
            <w:proofErr w:type="gramStart"/>
            <w:r w:rsidRPr="000007C6">
              <w:t>стороне  участника</w:t>
            </w:r>
            <w:proofErr w:type="gramEnd"/>
            <w:r w:rsidRPr="000007C6">
              <w:t xml:space="preserve">) в закупке - </w:t>
            </w:r>
            <w:r w:rsidRPr="000007C6">
              <w:rPr>
                <w:b/>
              </w:rPr>
              <w:t>не допускается.</w:t>
            </w:r>
          </w:p>
          <w:p w14:paraId="3BB9DF6A" w14:textId="77777777" w:rsidR="00967DF5" w:rsidRPr="000007C6" w:rsidRDefault="00967DF5" w:rsidP="00967DF5">
            <w:pPr>
              <w:shd w:val="clear" w:color="auto" w:fill="FFFFFF"/>
              <w:suppressAutoHyphens w:val="0"/>
              <w:ind w:left="134" w:right="123" w:firstLine="278"/>
              <w:jc w:val="both"/>
            </w:pPr>
            <w:r w:rsidRPr="000007C6">
              <w:t>В соответствии с п. 12 Положения об МСП Заказчик принимает решение об отказе в допуске к участию в закупке участника закупки или об отказе от заключения договора с участником закупки в случае отсутствия информации об участнике закупки в едином реестре субъектов малого и среднего предпринимательства.</w:t>
            </w:r>
          </w:p>
          <w:p w14:paraId="64BCBFDF"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t xml:space="preserve">В соответствии с ч. 15 ст. 8 </w:t>
            </w:r>
            <w:r w:rsidR="0060709B" w:rsidRPr="000007C6">
              <w:t>Закона № 223-ФЗ</w:t>
            </w:r>
            <w:r w:rsidRPr="000007C6">
              <w:t xml:space="preserve"> положения настоящей документации, касающиеся участия субъектов малого и среднего предпринимательства в закупках товаров, работ, услуг, применяются </w:t>
            </w:r>
            <w:proofErr w:type="gramStart"/>
            <w:r w:rsidRPr="000007C6">
              <w:t>в  отношении</w:t>
            </w:r>
            <w:proofErr w:type="gramEnd"/>
            <w:r w:rsidRPr="000007C6">
              <w:t xml:space="preserve"> физических лиц, не являющихся индивидуальными предпринимателями и применяющих </w:t>
            </w:r>
            <w:r w:rsidRPr="000007C6">
              <w:lastRenderedPageBreak/>
              <w:t>специальный налоговый режим «Налог на профессиональный доход». Подтверждением применения такими лицами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rsidR="00DC5F5E" w:rsidRPr="000007C6" w14:paraId="5EE84ABE" w14:textId="77777777" w:rsidTr="00365C55">
        <w:trPr>
          <w:trHeight w:val="131"/>
        </w:trPr>
        <w:tc>
          <w:tcPr>
            <w:tcW w:w="568" w:type="dxa"/>
            <w:tcBorders>
              <w:left w:val="single" w:sz="4" w:space="0" w:color="000000"/>
              <w:bottom w:val="single" w:sz="4" w:space="0" w:color="000000"/>
            </w:tcBorders>
            <w:vAlign w:val="center"/>
          </w:tcPr>
          <w:p w14:paraId="4B9F63FD" w14:textId="77777777" w:rsidR="00967DF5" w:rsidRPr="000007C6" w:rsidRDefault="00967DF5" w:rsidP="00967DF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3CCBB1C2" w14:textId="77777777" w:rsidR="00967DF5" w:rsidRPr="000007C6" w:rsidRDefault="00967DF5" w:rsidP="00967DF5">
            <w:pPr>
              <w:suppressAutoHyphens w:val="0"/>
              <w:autoSpaceDE w:val="0"/>
              <w:autoSpaceDN w:val="0"/>
              <w:adjustRightInd w:val="0"/>
              <w:ind w:left="142" w:right="128"/>
            </w:pPr>
            <w:r w:rsidRPr="000007C6">
              <w:t>Требования к участникам закупки</w:t>
            </w:r>
          </w:p>
        </w:tc>
        <w:tc>
          <w:tcPr>
            <w:tcW w:w="7099" w:type="dxa"/>
            <w:tcBorders>
              <w:left w:val="single" w:sz="4" w:space="0" w:color="000000"/>
              <w:bottom w:val="single" w:sz="4" w:space="0" w:color="000000"/>
              <w:right w:val="single" w:sz="4" w:space="0" w:color="000000"/>
            </w:tcBorders>
          </w:tcPr>
          <w:p w14:paraId="6D6F38F0"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t>Установлены в Приложении №1 к Информационной карте</w:t>
            </w:r>
          </w:p>
        </w:tc>
      </w:tr>
      <w:tr w:rsidR="00DC5F5E" w:rsidRPr="000007C6" w14:paraId="4E566BF4" w14:textId="77777777" w:rsidTr="00365C55">
        <w:trPr>
          <w:trHeight w:val="131"/>
        </w:trPr>
        <w:tc>
          <w:tcPr>
            <w:tcW w:w="568" w:type="dxa"/>
            <w:tcBorders>
              <w:left w:val="single" w:sz="4" w:space="0" w:color="000000"/>
              <w:bottom w:val="single" w:sz="4" w:space="0" w:color="000000"/>
            </w:tcBorders>
            <w:vAlign w:val="center"/>
          </w:tcPr>
          <w:p w14:paraId="10884919" w14:textId="77777777" w:rsidR="00967DF5" w:rsidRPr="000007C6" w:rsidRDefault="00967DF5" w:rsidP="00967DF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5768F10A" w14:textId="77777777" w:rsidR="00967DF5" w:rsidRPr="000007C6" w:rsidRDefault="00967DF5" w:rsidP="00967DF5">
            <w:pPr>
              <w:suppressAutoHyphens w:val="0"/>
              <w:autoSpaceDE w:val="0"/>
              <w:autoSpaceDN w:val="0"/>
              <w:adjustRightInd w:val="0"/>
              <w:ind w:left="142" w:right="128"/>
              <w:rPr>
                <w:lang w:eastAsia="ru-RU"/>
              </w:rPr>
            </w:pPr>
            <w:r w:rsidRPr="000007C6">
              <w:rPr>
                <w:lang w:eastAsia="ru-RU"/>
              </w:rPr>
              <w:t>Порядок подачи заявок,</w:t>
            </w:r>
            <w:r w:rsidRPr="000007C6">
              <w:t xml:space="preserve"> требования к</w:t>
            </w:r>
            <w:r w:rsidRPr="000007C6">
              <w:rPr>
                <w:lang w:eastAsia="ru-RU"/>
              </w:rPr>
              <w:t xml:space="preserve"> </w:t>
            </w:r>
            <w:r w:rsidRPr="000007C6">
              <w:t xml:space="preserve">содержанию </w:t>
            </w:r>
            <w:r w:rsidR="00FF3800" w:rsidRPr="000007C6">
              <w:t xml:space="preserve">и </w:t>
            </w:r>
            <w:r w:rsidRPr="000007C6">
              <w:t>оформлению заявки</w:t>
            </w:r>
          </w:p>
        </w:tc>
        <w:tc>
          <w:tcPr>
            <w:tcW w:w="7099" w:type="dxa"/>
            <w:tcBorders>
              <w:left w:val="single" w:sz="4" w:space="0" w:color="000000"/>
              <w:bottom w:val="single" w:sz="4" w:space="0" w:color="000000"/>
              <w:right w:val="single" w:sz="4" w:space="0" w:color="000000"/>
            </w:tcBorders>
          </w:tcPr>
          <w:p w14:paraId="6FF3E5DF" w14:textId="77777777" w:rsidR="00967DF5" w:rsidRPr="000007C6" w:rsidRDefault="00967DF5" w:rsidP="00967DF5">
            <w:pPr>
              <w:suppressAutoHyphens w:val="0"/>
              <w:autoSpaceDE w:val="0"/>
              <w:autoSpaceDN w:val="0"/>
              <w:adjustRightInd w:val="0"/>
              <w:ind w:left="142" w:right="122" w:firstLine="412"/>
              <w:jc w:val="both"/>
            </w:pPr>
            <w:r w:rsidRPr="000007C6">
              <w:rPr>
                <w:lang w:eastAsia="ru-RU"/>
              </w:rPr>
              <w:t xml:space="preserve">Подача заявок на участие в </w:t>
            </w:r>
            <w:r w:rsidR="00605340" w:rsidRPr="000007C6">
              <w:t>конкурсе</w:t>
            </w:r>
            <w:r w:rsidRPr="000007C6">
              <w:rPr>
                <w:lang w:eastAsia="ru-RU"/>
              </w:rPr>
              <w:t xml:space="preserve"> в электронной форме осуществляется только лицами, получившими аккредитацию на электронной площадке.</w:t>
            </w:r>
            <w:r w:rsidRPr="000007C6">
              <w:t xml:space="preserve"> Документы и информация, направляемые в форме электронных документов участником </w:t>
            </w:r>
            <w:r w:rsidR="00605340" w:rsidRPr="000007C6">
              <w:t>конкурса</w:t>
            </w:r>
            <w:r w:rsidRPr="000007C6">
              <w:t xml:space="preserve"> в электронной форме, должны быть подписаны усиленной квалифицированной </w:t>
            </w:r>
            <w:hyperlink r:id="rId10" w:history="1">
              <w:r w:rsidRPr="000007C6">
                <w:t>электронной подписью</w:t>
              </w:r>
            </w:hyperlink>
            <w:r w:rsidRPr="000007C6">
              <w:t xml:space="preserve"> лица, имеющего право действовать от имени участника такой закупки.</w:t>
            </w:r>
          </w:p>
          <w:p w14:paraId="7AC682A9" w14:textId="77777777" w:rsidR="00967DF5" w:rsidRPr="000007C6" w:rsidRDefault="00967DF5" w:rsidP="00967DF5">
            <w:pPr>
              <w:suppressAutoHyphens w:val="0"/>
              <w:autoSpaceDE w:val="0"/>
              <w:autoSpaceDN w:val="0"/>
              <w:adjustRightInd w:val="0"/>
              <w:ind w:left="142" w:right="122" w:firstLine="412"/>
              <w:jc w:val="both"/>
            </w:pPr>
            <w:r w:rsidRPr="000007C6">
              <w:t xml:space="preserve">Участник </w:t>
            </w:r>
            <w:r w:rsidR="00605340" w:rsidRPr="000007C6">
              <w:t>конкурса</w:t>
            </w:r>
            <w:r w:rsidRPr="000007C6">
              <w:t xml:space="preserve"> в электронной форме вправе подать только одну заявку на участие в закупке. </w:t>
            </w:r>
          </w:p>
          <w:p w14:paraId="2C8F87E7" w14:textId="77777777" w:rsidR="00967DF5" w:rsidRPr="000007C6" w:rsidRDefault="00967DF5" w:rsidP="00967DF5">
            <w:pPr>
              <w:suppressAutoHyphens w:val="0"/>
              <w:autoSpaceDE w:val="0"/>
              <w:autoSpaceDN w:val="0"/>
              <w:adjustRightInd w:val="0"/>
              <w:ind w:left="142" w:right="122" w:firstLine="412"/>
              <w:jc w:val="both"/>
            </w:pPr>
            <w:r w:rsidRPr="000007C6">
              <w:t xml:space="preserve">Участник </w:t>
            </w:r>
            <w:r w:rsidR="00605340" w:rsidRPr="000007C6">
              <w:t>конкурса</w:t>
            </w:r>
            <w:r w:rsidRPr="000007C6">
              <w:t>, подавший заявку на участие в заку</w:t>
            </w:r>
            <w:r w:rsidR="005B4AEB" w:rsidRPr="000007C6">
              <w:t>п</w:t>
            </w:r>
            <w:r w:rsidRPr="000007C6">
              <w:t xml:space="preserve">ке, вправе отозвать данную заявку либо внести в нее изменения не позднее даты </w:t>
            </w:r>
            <w:r w:rsidR="005B4AEB" w:rsidRPr="000007C6">
              <w:t xml:space="preserve">и времени </w:t>
            </w:r>
            <w:r w:rsidRPr="000007C6">
              <w:t xml:space="preserve">окончания срока подачи заявок на участие в </w:t>
            </w:r>
            <w:r w:rsidR="00605340" w:rsidRPr="000007C6">
              <w:t>конкурсе</w:t>
            </w:r>
            <w:r w:rsidRPr="000007C6">
              <w:t>, направив об этом уведомление оператору электронной площадки.</w:t>
            </w:r>
          </w:p>
          <w:p w14:paraId="195D8229" w14:textId="77777777" w:rsidR="00967DF5" w:rsidRPr="000007C6" w:rsidRDefault="00967DF5" w:rsidP="00967DF5">
            <w:pPr>
              <w:suppressAutoHyphens w:val="0"/>
              <w:autoSpaceDE w:val="0"/>
              <w:autoSpaceDN w:val="0"/>
              <w:adjustRightInd w:val="0"/>
              <w:ind w:left="142" w:right="122" w:firstLine="412"/>
              <w:jc w:val="both"/>
            </w:pPr>
            <w:r w:rsidRPr="000007C6">
              <w:t xml:space="preserve">Заявка составляется на русском языке, текст всех документов, входящих в состав заявки, должен легко читаться, сведения, содержащиеся в заявке, не должны допускать двусмысленных толкований. </w:t>
            </w:r>
          </w:p>
          <w:p w14:paraId="33571F2F" w14:textId="77777777" w:rsidR="00967DF5" w:rsidRPr="000007C6" w:rsidRDefault="00967DF5" w:rsidP="00967DF5">
            <w:pPr>
              <w:suppressAutoHyphens w:val="0"/>
              <w:autoSpaceDE w:val="0"/>
              <w:autoSpaceDN w:val="0"/>
              <w:adjustRightInd w:val="0"/>
              <w:ind w:left="142" w:right="122" w:firstLine="412"/>
              <w:jc w:val="both"/>
            </w:pPr>
            <w:r w:rsidRPr="000007C6">
              <w:t>В случае, если участником закупки представлены документы, имеющие разночтения между форматами «.</w:t>
            </w:r>
            <w:proofErr w:type="spellStart"/>
            <w:r w:rsidRPr="000007C6">
              <w:t>doc</w:t>
            </w:r>
            <w:proofErr w:type="spellEnd"/>
            <w:r w:rsidRPr="000007C6">
              <w:t>», «.</w:t>
            </w:r>
            <w:proofErr w:type="spellStart"/>
            <w:r w:rsidRPr="000007C6">
              <w:t>docx</w:t>
            </w:r>
            <w:proofErr w:type="spellEnd"/>
            <w:r w:rsidRPr="000007C6">
              <w:t>», «.</w:t>
            </w:r>
            <w:proofErr w:type="spellStart"/>
            <w:r w:rsidRPr="000007C6">
              <w:t>xls</w:t>
            </w:r>
            <w:proofErr w:type="spellEnd"/>
            <w:r w:rsidRPr="000007C6">
              <w:t>», «.</w:t>
            </w:r>
            <w:proofErr w:type="spellStart"/>
            <w:r w:rsidRPr="000007C6">
              <w:t>xlsx</w:t>
            </w:r>
            <w:proofErr w:type="spellEnd"/>
            <w:r w:rsidRPr="000007C6">
              <w:t>» и форматом «.</w:t>
            </w:r>
            <w:proofErr w:type="spellStart"/>
            <w:r w:rsidRPr="000007C6">
              <w:t>pdf</w:t>
            </w:r>
            <w:proofErr w:type="spellEnd"/>
            <w:r w:rsidRPr="000007C6">
              <w:t>» или «.</w:t>
            </w:r>
            <w:proofErr w:type="spellStart"/>
            <w:r w:rsidRPr="000007C6">
              <w:t>jpeg</w:t>
            </w:r>
            <w:proofErr w:type="spellEnd"/>
            <w:r w:rsidRPr="000007C6">
              <w:t>» комиссия принимает к рассмотрению документ, подготовленный и представленный участником в составе заявки в формате «.</w:t>
            </w:r>
            <w:proofErr w:type="spellStart"/>
            <w:r w:rsidRPr="000007C6">
              <w:t>pdf</w:t>
            </w:r>
            <w:proofErr w:type="spellEnd"/>
            <w:r w:rsidRPr="000007C6">
              <w:t>» или «.</w:t>
            </w:r>
            <w:proofErr w:type="spellStart"/>
            <w:r w:rsidRPr="000007C6">
              <w:t>jpeg</w:t>
            </w:r>
            <w:proofErr w:type="spellEnd"/>
            <w:r w:rsidRPr="000007C6">
              <w:t>».</w:t>
            </w:r>
          </w:p>
          <w:p w14:paraId="30542212" w14:textId="77777777" w:rsidR="00967DF5" w:rsidRPr="000007C6" w:rsidRDefault="00967DF5" w:rsidP="00967DF5">
            <w:pPr>
              <w:suppressAutoHyphens w:val="0"/>
              <w:autoSpaceDE w:val="0"/>
              <w:autoSpaceDN w:val="0"/>
              <w:adjustRightInd w:val="0"/>
              <w:ind w:left="142" w:right="122" w:firstLine="412"/>
              <w:jc w:val="both"/>
            </w:pPr>
            <w:r w:rsidRPr="000007C6">
              <w:t>Допускается направление в составе заявки на участие в закупке архивных файлов в формате «.</w:t>
            </w:r>
            <w:proofErr w:type="spellStart"/>
            <w:r w:rsidRPr="000007C6">
              <w:t>zip</w:t>
            </w:r>
            <w:proofErr w:type="spellEnd"/>
            <w:r w:rsidRPr="000007C6">
              <w:t>» и «.</w:t>
            </w:r>
            <w:proofErr w:type="spellStart"/>
            <w:r w:rsidRPr="000007C6">
              <w:t>rar</w:t>
            </w:r>
            <w:proofErr w:type="spellEnd"/>
            <w:r w:rsidRPr="000007C6">
              <w:t>», защита архивов паролями и использование многотомных архивов не допускается.</w:t>
            </w:r>
          </w:p>
          <w:p w14:paraId="26ABD7C5" w14:textId="77777777" w:rsidR="00967DF5" w:rsidRPr="000007C6" w:rsidRDefault="00967DF5" w:rsidP="00967DF5">
            <w:pPr>
              <w:suppressAutoHyphens w:val="0"/>
              <w:autoSpaceDE w:val="0"/>
              <w:autoSpaceDN w:val="0"/>
              <w:adjustRightInd w:val="0"/>
              <w:ind w:left="142" w:right="122" w:firstLine="412"/>
              <w:jc w:val="both"/>
            </w:pPr>
            <w:r w:rsidRPr="000007C6">
              <w:t>Все документы, входящие в состав заявки на участие в закупке, рекомендуется выполнять в формате А4 (A4 — формат бумаги, определённый стандартом ISO 216, основан на метрической системе мер. Его размеры — 210×297 мм, диагональ — 364 мм. Площадь листа формата A4 = 1/16 м².), рекомендуется использовать размер шрифта не менее 12 без масштабирования.</w:t>
            </w:r>
          </w:p>
          <w:p w14:paraId="29816221" w14:textId="3B0E5BC3" w:rsidR="00967DF5" w:rsidRPr="000007C6" w:rsidRDefault="00967DF5" w:rsidP="00967DF5">
            <w:pPr>
              <w:suppressAutoHyphens w:val="0"/>
              <w:autoSpaceDE w:val="0"/>
              <w:autoSpaceDN w:val="0"/>
              <w:adjustRightInd w:val="0"/>
              <w:ind w:left="142" w:right="122" w:firstLine="412"/>
              <w:jc w:val="both"/>
            </w:pPr>
            <w:r w:rsidRPr="000007C6">
              <w:t>Следует использовать общераспространенные форматы электронных документов, которые доступны для работы без специального программного обеспечения, которое не входит в большинство стандартных офисных пакетов.</w:t>
            </w:r>
          </w:p>
          <w:p w14:paraId="639E635A" w14:textId="31F75D71" w:rsidR="00967DF5" w:rsidRPr="000007C6" w:rsidRDefault="00967DF5" w:rsidP="00452CEA">
            <w:pPr>
              <w:suppressAutoHyphens w:val="0"/>
              <w:autoSpaceDE w:val="0"/>
              <w:autoSpaceDN w:val="0"/>
              <w:adjustRightInd w:val="0"/>
              <w:ind w:left="142" w:right="122" w:firstLine="412"/>
              <w:jc w:val="both"/>
            </w:pPr>
            <w:r w:rsidRPr="000007C6">
              <w:t>Применение в электронных документах скрытых листов, столбцов, строк, текста и тому подобн</w:t>
            </w:r>
            <w:r w:rsidR="00452CEA">
              <w:t>ого</w:t>
            </w:r>
            <w:r w:rsidRPr="000007C6">
              <w:t xml:space="preserve"> не допускается. Комиссией будет рассматриваться только информация, содержащаяся в заявке на участие в закупке, которая отображается по умолчанию непосредственно при открытии электронного документа (т.е. не требует открытия других листов (неактивных </w:t>
            </w:r>
            <w:r w:rsidRPr="000007C6">
              <w:lastRenderedPageBreak/>
              <w:t xml:space="preserve">или скрытых в формате MS </w:t>
            </w:r>
            <w:proofErr w:type="spellStart"/>
            <w:r w:rsidRPr="000007C6">
              <w:t>Excel</w:t>
            </w:r>
            <w:proofErr w:type="spellEnd"/>
            <w:r w:rsidRPr="000007C6">
              <w:t>), скрытых столбцов и строк, изменения цвета текста на любой другой, обеспечивающий его читаемость и т.п.).</w:t>
            </w:r>
          </w:p>
        </w:tc>
      </w:tr>
      <w:tr w:rsidR="00DC5F5E" w:rsidRPr="000007C6" w14:paraId="6DCCEA18" w14:textId="77777777" w:rsidTr="00365C55">
        <w:trPr>
          <w:trHeight w:val="571"/>
        </w:trPr>
        <w:tc>
          <w:tcPr>
            <w:tcW w:w="568" w:type="dxa"/>
            <w:tcBorders>
              <w:left w:val="single" w:sz="4" w:space="0" w:color="000000"/>
              <w:bottom w:val="single" w:sz="4" w:space="0" w:color="000000"/>
            </w:tcBorders>
            <w:vAlign w:val="center"/>
          </w:tcPr>
          <w:p w14:paraId="64785DEF" w14:textId="77777777" w:rsidR="00967DF5" w:rsidRPr="000007C6" w:rsidRDefault="00967DF5" w:rsidP="00967DF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78B8820C" w14:textId="77777777" w:rsidR="00690BB3" w:rsidRPr="000007C6" w:rsidRDefault="00690BB3" w:rsidP="00690BB3">
            <w:pPr>
              <w:suppressAutoHyphens w:val="0"/>
              <w:autoSpaceDE w:val="0"/>
              <w:autoSpaceDN w:val="0"/>
              <w:adjustRightInd w:val="0"/>
              <w:ind w:left="142" w:right="128"/>
            </w:pPr>
            <w:r w:rsidRPr="000007C6">
              <w:t xml:space="preserve">Требования к составу, форме заявки на участие в закупке, требования к описанию участниками закупки поставляемого товара, </w:t>
            </w:r>
          </w:p>
          <w:p w14:paraId="5961F999" w14:textId="77777777" w:rsidR="00690BB3" w:rsidRPr="000007C6" w:rsidRDefault="00690BB3" w:rsidP="00690BB3">
            <w:pPr>
              <w:suppressAutoHyphens w:val="0"/>
              <w:autoSpaceDE w:val="0"/>
              <w:autoSpaceDN w:val="0"/>
              <w:adjustRightInd w:val="0"/>
              <w:ind w:left="142" w:right="128"/>
            </w:pPr>
            <w:r w:rsidRPr="000007C6">
              <w:t xml:space="preserve">его функциональных характеристик (потребительских свойств), количественных </w:t>
            </w:r>
          </w:p>
          <w:p w14:paraId="1EB14A83" w14:textId="77777777" w:rsidR="00967DF5" w:rsidRPr="000007C6" w:rsidRDefault="00690BB3" w:rsidP="00690BB3">
            <w:pPr>
              <w:suppressAutoHyphens w:val="0"/>
              <w:autoSpaceDE w:val="0"/>
              <w:autoSpaceDN w:val="0"/>
              <w:adjustRightInd w:val="0"/>
              <w:ind w:left="142" w:right="128"/>
            </w:pPr>
            <w:r w:rsidRPr="000007C6">
              <w:t>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r w:rsidR="00967DF5" w:rsidRPr="000007C6">
              <w:t xml:space="preserve"> </w:t>
            </w:r>
          </w:p>
          <w:p w14:paraId="12843499" w14:textId="77777777" w:rsidR="00967DF5" w:rsidRPr="000007C6" w:rsidRDefault="00967DF5" w:rsidP="00967DF5">
            <w:pPr>
              <w:suppressAutoHyphens w:val="0"/>
              <w:autoSpaceDE w:val="0"/>
              <w:autoSpaceDN w:val="0"/>
              <w:adjustRightInd w:val="0"/>
              <w:ind w:left="142" w:right="128"/>
            </w:pPr>
          </w:p>
          <w:p w14:paraId="74E27D1D" w14:textId="77777777" w:rsidR="00967DF5" w:rsidRPr="000007C6" w:rsidRDefault="00967DF5" w:rsidP="00967DF5">
            <w:pPr>
              <w:suppressAutoHyphens w:val="0"/>
              <w:autoSpaceDE w:val="0"/>
              <w:autoSpaceDN w:val="0"/>
              <w:adjustRightInd w:val="0"/>
              <w:ind w:left="142" w:right="128"/>
            </w:pPr>
          </w:p>
        </w:tc>
        <w:tc>
          <w:tcPr>
            <w:tcW w:w="7099" w:type="dxa"/>
            <w:tcBorders>
              <w:left w:val="single" w:sz="4" w:space="0" w:color="000000"/>
              <w:bottom w:val="single" w:sz="4" w:space="0" w:color="000000"/>
              <w:right w:val="single" w:sz="4" w:space="0" w:color="000000"/>
            </w:tcBorders>
          </w:tcPr>
          <w:p w14:paraId="2FE6AFD5"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Заявка состоит из двух частей</w:t>
            </w:r>
            <w:r w:rsidR="00DC3CCF" w:rsidRPr="000007C6">
              <w:rPr>
                <w:lang w:eastAsia="ru-RU"/>
              </w:rPr>
              <w:t xml:space="preserve"> и пре</w:t>
            </w:r>
            <w:r w:rsidR="000773B7" w:rsidRPr="000007C6">
              <w:rPr>
                <w:lang w:eastAsia="ru-RU"/>
              </w:rPr>
              <w:t>д</w:t>
            </w:r>
            <w:r w:rsidR="00DC3CCF" w:rsidRPr="000007C6">
              <w:rPr>
                <w:lang w:eastAsia="ru-RU"/>
              </w:rPr>
              <w:t>ложения о цене</w:t>
            </w:r>
            <w:r w:rsidR="000773B7" w:rsidRPr="000007C6">
              <w:rPr>
                <w:lang w:eastAsia="ru-RU"/>
              </w:rPr>
              <w:t xml:space="preserve"> договора (единицы товара, работы, услуги)</w:t>
            </w:r>
            <w:r w:rsidRPr="000007C6">
              <w:rPr>
                <w:lang w:eastAsia="ru-RU"/>
              </w:rPr>
              <w:t>. Первая, вторая части заявки и предложение</w:t>
            </w:r>
            <w:r w:rsidR="00690BB3" w:rsidRPr="000007C6">
              <w:rPr>
                <w:lang w:eastAsia="ru-RU"/>
              </w:rPr>
              <w:t xml:space="preserve"> о цене</w:t>
            </w:r>
            <w:r w:rsidRPr="000007C6">
              <w:rPr>
                <w:lang w:eastAsia="ru-RU"/>
              </w:rPr>
              <w:t xml:space="preserve"> подаются одновременно. </w:t>
            </w:r>
          </w:p>
          <w:p w14:paraId="3FF4403E" w14:textId="77777777" w:rsidR="00967DF5" w:rsidRPr="000007C6" w:rsidRDefault="00967DF5" w:rsidP="00967DF5">
            <w:pPr>
              <w:ind w:left="142" w:right="122" w:firstLine="412"/>
              <w:jc w:val="both"/>
              <w:rPr>
                <w:b/>
                <w:lang w:eastAsia="ru-RU"/>
              </w:rPr>
            </w:pPr>
          </w:p>
          <w:p w14:paraId="18515767" w14:textId="39131921" w:rsidR="00967DF5" w:rsidRPr="000007C6" w:rsidRDefault="00967DF5" w:rsidP="00967DF5">
            <w:pPr>
              <w:ind w:left="142" w:right="122" w:firstLine="412"/>
              <w:jc w:val="both"/>
              <w:rPr>
                <w:rFonts w:eastAsia="Arial"/>
              </w:rPr>
            </w:pPr>
            <w:r w:rsidRPr="000007C6">
              <w:rPr>
                <w:b/>
                <w:lang w:eastAsia="ru-RU"/>
              </w:rPr>
              <w:t xml:space="preserve">Первая часть заявки </w:t>
            </w:r>
            <w:r w:rsidRPr="000007C6">
              <w:rPr>
                <w:lang w:eastAsia="ru-RU"/>
              </w:rPr>
              <w:t xml:space="preserve">на участие в </w:t>
            </w:r>
            <w:r w:rsidR="00605340" w:rsidRPr="000007C6">
              <w:t>конкурсе</w:t>
            </w:r>
            <w:r w:rsidRPr="000007C6">
              <w:rPr>
                <w:lang w:eastAsia="ru-RU"/>
              </w:rPr>
              <w:t xml:space="preserve"> в электронной форме должна содержать </w:t>
            </w:r>
            <w:r w:rsidRPr="000007C6">
              <w:t>предложение участника конкурентной закупки в отношении предмета закупки с указанием сведений о функциональных характеристиках (потребительских свойствах), качественных и иных характеристиках (конкретных показателях) товаров, работ, услуг</w:t>
            </w:r>
            <w:r w:rsidRPr="000007C6">
              <w:rPr>
                <w:bCs/>
                <w:sz w:val="22"/>
                <w:szCs w:val="22"/>
                <w:lang w:eastAsia="ru-RU"/>
              </w:rPr>
              <w:t xml:space="preserve"> </w:t>
            </w:r>
            <w:r w:rsidRPr="000007C6">
              <w:rPr>
                <w:bCs/>
                <w:lang w:eastAsia="ru-RU"/>
              </w:rPr>
              <w:t xml:space="preserve">в </w:t>
            </w:r>
            <w:proofErr w:type="gramStart"/>
            <w:r w:rsidRPr="000007C6">
              <w:rPr>
                <w:bCs/>
                <w:lang w:eastAsia="ru-RU"/>
              </w:rPr>
              <w:t>соответствии  с</w:t>
            </w:r>
            <w:proofErr w:type="gramEnd"/>
            <w:r w:rsidRPr="000007C6">
              <w:rPr>
                <w:bCs/>
                <w:lang w:eastAsia="ru-RU"/>
              </w:rPr>
              <w:t xml:space="preserve"> </w:t>
            </w:r>
            <w:r w:rsidRPr="000007C6">
              <w:rPr>
                <w:rFonts w:eastAsia="Arial"/>
              </w:rPr>
              <w:t xml:space="preserve"> требованиями ТЕХНИЧЕСКОГО ЗАДАНИЯ (Раздел 3. Документации о </w:t>
            </w:r>
            <w:r w:rsidR="00605340" w:rsidRPr="000007C6">
              <w:t>конкурсе</w:t>
            </w:r>
            <w:r w:rsidRPr="000007C6">
              <w:rPr>
                <w:rFonts w:eastAsia="Arial"/>
              </w:rPr>
              <w:t>).</w:t>
            </w:r>
          </w:p>
          <w:p w14:paraId="54DA0990" w14:textId="0938BFC9" w:rsidR="003C1732" w:rsidRPr="000007C6" w:rsidRDefault="003C1732" w:rsidP="003C1732">
            <w:pPr>
              <w:ind w:left="142" w:right="122" w:firstLine="412"/>
              <w:jc w:val="both"/>
              <w:rPr>
                <w:rFonts w:eastAsia="Arial"/>
                <w:b/>
                <w:i/>
              </w:rPr>
            </w:pPr>
            <w:r w:rsidRPr="000007C6">
              <w:rPr>
                <w:rFonts w:eastAsia="Arial"/>
                <w:b/>
                <w:i/>
              </w:rPr>
              <w:t>Рекомендуемая Форма №1 приведена в Приложении №</w:t>
            </w:r>
            <w:r w:rsidR="008273A0">
              <w:rPr>
                <w:rFonts w:eastAsia="Arial"/>
                <w:b/>
                <w:i/>
              </w:rPr>
              <w:t>4</w:t>
            </w:r>
            <w:r w:rsidRPr="000007C6">
              <w:rPr>
                <w:rFonts w:eastAsia="Arial"/>
                <w:b/>
                <w:i/>
              </w:rPr>
              <w:t xml:space="preserve"> к Информационной карте</w:t>
            </w:r>
          </w:p>
          <w:p w14:paraId="2CB7D896" w14:textId="77777777" w:rsidR="003C1732" w:rsidRPr="000007C6" w:rsidRDefault="003C1732" w:rsidP="00967DF5">
            <w:pPr>
              <w:ind w:left="142" w:right="122" w:firstLine="412"/>
              <w:jc w:val="both"/>
              <w:rPr>
                <w:lang w:eastAsia="ru-RU"/>
              </w:rPr>
            </w:pPr>
          </w:p>
          <w:p w14:paraId="7B338936" w14:textId="306E3998" w:rsidR="003C1732" w:rsidRPr="000007C6" w:rsidRDefault="00967DF5" w:rsidP="003C1732">
            <w:pPr>
              <w:tabs>
                <w:tab w:val="left" w:pos="965"/>
              </w:tabs>
              <w:ind w:left="114" w:right="122" w:firstLine="440"/>
              <w:contextualSpacing/>
              <w:jc w:val="both"/>
              <w:rPr>
                <w:b/>
                <w:lang w:eastAsia="ru-RU"/>
              </w:rPr>
            </w:pPr>
            <w:r w:rsidRPr="000007C6">
              <w:rPr>
                <w:lang w:eastAsia="ru-RU"/>
              </w:rPr>
              <w:t xml:space="preserve">При этом в случае, если требования </w:t>
            </w:r>
            <w:r w:rsidRPr="000007C6">
              <w:rPr>
                <w:rFonts w:eastAsia="Arial"/>
              </w:rPr>
              <w:t xml:space="preserve">ТЕХНИЧЕСКОГО ЗАДАНИЯ (Раздел 3. Документации о </w:t>
            </w:r>
            <w:r w:rsidR="00605340" w:rsidRPr="000007C6">
              <w:t>конкурсе</w:t>
            </w:r>
            <w:r w:rsidRPr="000007C6">
              <w:rPr>
                <w:rFonts w:eastAsia="Arial"/>
              </w:rPr>
              <w:t xml:space="preserve">) к поставляемым товарам, выполняемым работам, оказываемым услугам </w:t>
            </w:r>
            <w:r w:rsidRPr="000007C6">
              <w:rPr>
                <w:i/>
              </w:rPr>
              <w:t xml:space="preserve">не подлежат изменению по результатам проведения закупки, </w:t>
            </w:r>
            <w:r w:rsidRPr="000007C6">
              <w:t>участник закупки представляет</w:t>
            </w:r>
            <w:r w:rsidRPr="000007C6">
              <w:rPr>
                <w:i/>
              </w:rPr>
              <w:t xml:space="preserve"> </w:t>
            </w:r>
            <w:r w:rsidRPr="000007C6">
              <w:rPr>
                <w:lang w:eastAsia="ru-RU"/>
              </w:rPr>
              <w:t xml:space="preserve">только свое согласие на поставку товаров (выполнение работ, оказание услуг), соответствующих требованиям документации о </w:t>
            </w:r>
            <w:r w:rsidR="00605340" w:rsidRPr="000007C6">
              <w:t>конкурсе</w:t>
            </w:r>
            <w:r w:rsidRPr="000007C6">
              <w:rPr>
                <w:lang w:eastAsia="ru-RU"/>
              </w:rPr>
              <w:t xml:space="preserve"> в электронной форме, на условиях, предусмотренных документацией</w:t>
            </w:r>
            <w:r w:rsidR="003C1732" w:rsidRPr="000007C6">
              <w:rPr>
                <w:lang w:eastAsia="ru-RU"/>
              </w:rPr>
              <w:t>.</w:t>
            </w:r>
            <w:r w:rsidR="003C1732" w:rsidRPr="000007C6">
              <w:rPr>
                <w:b/>
                <w:lang w:eastAsia="ru-RU"/>
              </w:rPr>
              <w:t xml:space="preserve"> </w:t>
            </w:r>
          </w:p>
          <w:p w14:paraId="68F2FC8E" w14:textId="77777777" w:rsidR="003C1732" w:rsidRPr="000007C6" w:rsidRDefault="003C1732" w:rsidP="00967DF5">
            <w:pPr>
              <w:tabs>
                <w:tab w:val="left" w:pos="965"/>
              </w:tabs>
              <w:ind w:left="114" w:right="122" w:firstLine="440"/>
              <w:contextualSpacing/>
              <w:jc w:val="both"/>
              <w:rPr>
                <w:lang w:eastAsia="ru-RU"/>
              </w:rPr>
            </w:pPr>
          </w:p>
          <w:p w14:paraId="31A273CF" w14:textId="77777777" w:rsidR="00967DF5" w:rsidRPr="000007C6" w:rsidRDefault="00967DF5" w:rsidP="00967DF5">
            <w:pPr>
              <w:tabs>
                <w:tab w:val="left" w:pos="965"/>
              </w:tabs>
              <w:ind w:left="114" w:right="122" w:firstLine="440"/>
              <w:contextualSpacing/>
              <w:jc w:val="both"/>
              <w:rPr>
                <w:rFonts w:eastAsia="Arial"/>
              </w:rPr>
            </w:pPr>
            <w:r w:rsidRPr="000007C6">
              <w:rPr>
                <w:b/>
                <w:bCs/>
              </w:rPr>
              <w:t xml:space="preserve">В случае содержания в первой части заявки на участие в </w:t>
            </w:r>
            <w:r w:rsidR="00605340" w:rsidRPr="000007C6">
              <w:rPr>
                <w:b/>
              </w:rPr>
              <w:t>конкурсе</w:t>
            </w:r>
            <w:r w:rsidRPr="000007C6">
              <w:rPr>
                <w:b/>
                <w:bCs/>
              </w:rPr>
              <w:t xml:space="preserve"> сведений об участнике и (или) о ценовом предложении данная заявка подлежит отклонению.</w:t>
            </w:r>
          </w:p>
          <w:p w14:paraId="31971ECA" w14:textId="77777777" w:rsidR="00967DF5" w:rsidRPr="000007C6" w:rsidRDefault="00967DF5" w:rsidP="00967DF5">
            <w:pPr>
              <w:suppressAutoHyphens w:val="0"/>
              <w:ind w:firstLine="540"/>
              <w:jc w:val="both"/>
              <w:rPr>
                <w:lang w:eastAsia="ru-RU"/>
              </w:rPr>
            </w:pPr>
          </w:p>
          <w:p w14:paraId="0D84F44B"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b/>
                <w:lang w:eastAsia="ru-RU"/>
              </w:rPr>
              <w:t>Вторая часть заявки</w:t>
            </w:r>
            <w:r w:rsidRPr="000007C6">
              <w:rPr>
                <w:lang w:eastAsia="ru-RU"/>
              </w:rPr>
              <w:t xml:space="preserve"> на участие в </w:t>
            </w:r>
            <w:r w:rsidR="00605340" w:rsidRPr="000007C6">
              <w:t>конкурсе</w:t>
            </w:r>
            <w:r w:rsidRPr="000007C6">
              <w:rPr>
                <w:lang w:eastAsia="ru-RU"/>
              </w:rPr>
              <w:t xml:space="preserve"> в электронной форме должна содержать следующие документы и информацию:</w:t>
            </w:r>
          </w:p>
          <w:p w14:paraId="409C8A9B" w14:textId="77777777" w:rsidR="00891601" w:rsidRPr="000007C6" w:rsidRDefault="00967DF5" w:rsidP="00967DF5">
            <w:pPr>
              <w:suppressAutoHyphens w:val="0"/>
              <w:autoSpaceDE w:val="0"/>
              <w:autoSpaceDN w:val="0"/>
              <w:adjustRightInd w:val="0"/>
              <w:ind w:left="142" w:right="122" w:firstLine="250"/>
              <w:jc w:val="both"/>
              <w:rPr>
                <w:lang w:eastAsia="ru-RU"/>
              </w:rPr>
            </w:pPr>
            <w:r w:rsidRPr="000007C6">
              <w:rPr>
                <w:lang w:eastAsia="ru-RU"/>
              </w:rPr>
              <w:t xml:space="preserve"> </w:t>
            </w:r>
          </w:p>
          <w:p w14:paraId="507E4056" w14:textId="77777777" w:rsidR="00967DF5" w:rsidRPr="000007C6" w:rsidRDefault="00967DF5" w:rsidP="00967DF5">
            <w:pPr>
              <w:suppressAutoHyphens w:val="0"/>
              <w:autoSpaceDE w:val="0"/>
              <w:autoSpaceDN w:val="0"/>
              <w:adjustRightInd w:val="0"/>
              <w:ind w:left="142" w:right="122" w:firstLine="250"/>
              <w:jc w:val="both"/>
              <w:rPr>
                <w:lang w:eastAsia="ru-RU"/>
              </w:rPr>
            </w:pPr>
            <w:r w:rsidRPr="000007C6">
              <w:rPr>
                <w:lang w:eastAsia="ru-RU"/>
              </w:rPr>
              <w:t>1) сведения об участнике закупки:</w:t>
            </w:r>
          </w:p>
          <w:p w14:paraId="16770FE4" w14:textId="77777777" w:rsidR="00967DF5" w:rsidRPr="000007C6" w:rsidRDefault="00967DF5" w:rsidP="00967DF5">
            <w:pPr>
              <w:pStyle w:val="affffa"/>
              <w:numPr>
                <w:ilvl w:val="0"/>
                <w:numId w:val="32"/>
              </w:numPr>
              <w:tabs>
                <w:tab w:val="left" w:pos="959"/>
              </w:tabs>
              <w:suppressAutoHyphens w:val="0"/>
              <w:autoSpaceDE w:val="0"/>
              <w:autoSpaceDN w:val="0"/>
              <w:adjustRightInd w:val="0"/>
              <w:ind w:left="114" w:right="122" w:firstLine="426"/>
              <w:jc w:val="both"/>
              <w:rPr>
                <w:lang w:eastAsia="ru-RU"/>
              </w:rPr>
            </w:pPr>
            <w:r w:rsidRPr="000007C6">
              <w:rPr>
                <w:lang w:eastAsia="ru-RU"/>
              </w:rPr>
              <w:t xml:space="preserve">наименование, фирменное наименование (при наличии), адрес юридического лица в пределах места нахождения юридического лица </w:t>
            </w:r>
            <w:r w:rsidRPr="000007C6">
              <w:rPr>
                <w:i/>
                <w:lang w:eastAsia="ru-RU"/>
              </w:rPr>
              <w:t>(если участником конкурентной закупки с участием субъектов малого и среднего предпринимательства является юридическое лицо)</w:t>
            </w:r>
            <w:r w:rsidRPr="000007C6">
              <w:rPr>
                <w:lang w:eastAsia="ru-RU"/>
              </w:rPr>
              <w:t xml:space="preserve">; </w:t>
            </w:r>
          </w:p>
          <w:p w14:paraId="70A95FD6" w14:textId="77777777" w:rsidR="00967DF5" w:rsidRPr="000007C6" w:rsidRDefault="00967DF5" w:rsidP="00967DF5">
            <w:pPr>
              <w:pStyle w:val="affffa"/>
              <w:numPr>
                <w:ilvl w:val="0"/>
                <w:numId w:val="32"/>
              </w:numPr>
              <w:tabs>
                <w:tab w:val="left" w:pos="959"/>
              </w:tabs>
              <w:suppressAutoHyphens w:val="0"/>
              <w:autoSpaceDE w:val="0"/>
              <w:autoSpaceDN w:val="0"/>
              <w:adjustRightInd w:val="0"/>
              <w:ind w:left="114" w:right="122" w:firstLine="426"/>
              <w:jc w:val="both"/>
              <w:rPr>
                <w:lang w:eastAsia="ru-RU"/>
              </w:rPr>
            </w:pPr>
            <w:r w:rsidRPr="000007C6">
              <w:rPr>
                <w:lang w:eastAsia="ru-RU"/>
              </w:rPr>
              <w:t xml:space="preserve">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w:t>
            </w:r>
            <w:r w:rsidRPr="000007C6">
              <w:rPr>
                <w:i/>
                <w:lang w:eastAsia="ru-RU"/>
              </w:rPr>
              <w:t>(если участником конкурентной закупки с участием субъектов малого и среднего предпринимательства является индивидуальный предприниматель)</w:t>
            </w:r>
            <w:r w:rsidRPr="000007C6">
              <w:rPr>
                <w:lang w:eastAsia="ru-RU"/>
              </w:rPr>
              <w:t>;</w:t>
            </w:r>
          </w:p>
          <w:p w14:paraId="2CCE95EC" w14:textId="77777777" w:rsidR="00967DF5" w:rsidRPr="000007C6" w:rsidRDefault="00967DF5" w:rsidP="00967DF5">
            <w:pPr>
              <w:pStyle w:val="affffa"/>
              <w:numPr>
                <w:ilvl w:val="0"/>
                <w:numId w:val="32"/>
              </w:numPr>
              <w:tabs>
                <w:tab w:val="left" w:pos="959"/>
              </w:tabs>
              <w:suppressAutoHyphens w:val="0"/>
              <w:autoSpaceDE w:val="0"/>
              <w:autoSpaceDN w:val="0"/>
              <w:adjustRightInd w:val="0"/>
              <w:ind w:left="114" w:right="122" w:firstLine="426"/>
              <w:jc w:val="both"/>
              <w:rPr>
                <w:lang w:eastAsia="ru-RU"/>
              </w:rPr>
            </w:pPr>
            <w:r w:rsidRPr="000007C6">
              <w:rPr>
                <w:lang w:eastAsia="ru-RU"/>
              </w:rPr>
              <w:t>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0C5A37E8" w14:textId="77777777" w:rsidR="00524DAB" w:rsidRPr="000007C6" w:rsidRDefault="00524DAB" w:rsidP="00967DF5">
            <w:pPr>
              <w:pStyle w:val="affffa"/>
              <w:numPr>
                <w:ilvl w:val="0"/>
                <w:numId w:val="32"/>
              </w:numPr>
              <w:tabs>
                <w:tab w:val="left" w:pos="959"/>
              </w:tabs>
              <w:suppressAutoHyphens w:val="0"/>
              <w:autoSpaceDE w:val="0"/>
              <w:autoSpaceDN w:val="0"/>
              <w:adjustRightInd w:val="0"/>
              <w:ind w:left="114" w:right="122" w:firstLine="426"/>
              <w:jc w:val="both"/>
              <w:rPr>
                <w:lang w:eastAsia="ru-RU"/>
              </w:rPr>
            </w:pPr>
            <w:r w:rsidRPr="000007C6">
              <w:rPr>
                <w:lang w:eastAsia="ru-RU"/>
              </w:rPr>
              <w:lastRenderedPageBreak/>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E8860C0" w14:textId="77777777" w:rsidR="009E3D74" w:rsidRPr="000007C6" w:rsidRDefault="009E3D74" w:rsidP="00967DF5">
            <w:pPr>
              <w:pStyle w:val="ConsPlusNormal"/>
              <w:ind w:left="142" w:right="122" w:firstLine="412"/>
              <w:jc w:val="both"/>
              <w:rPr>
                <w:rFonts w:ascii="Times New Roman" w:hAnsi="Times New Roman" w:cs="Times New Roman"/>
                <w:i/>
                <w:sz w:val="24"/>
                <w:szCs w:val="24"/>
              </w:rPr>
            </w:pPr>
          </w:p>
          <w:p w14:paraId="7C1F8975" w14:textId="2A44DABD" w:rsidR="00967DF5" w:rsidRPr="000007C6" w:rsidRDefault="00967DF5" w:rsidP="00967DF5">
            <w:pPr>
              <w:pStyle w:val="ConsPlusNormal"/>
              <w:ind w:left="142" w:right="122" w:firstLine="412"/>
              <w:jc w:val="both"/>
              <w:rPr>
                <w:rFonts w:ascii="Times New Roman" w:hAnsi="Times New Roman" w:cs="Times New Roman"/>
                <w:b/>
                <w:i/>
                <w:sz w:val="24"/>
                <w:szCs w:val="24"/>
              </w:rPr>
            </w:pPr>
            <w:r w:rsidRPr="000007C6">
              <w:rPr>
                <w:rFonts w:ascii="Times New Roman" w:hAnsi="Times New Roman" w:cs="Times New Roman"/>
                <w:b/>
                <w:i/>
                <w:sz w:val="24"/>
                <w:szCs w:val="24"/>
              </w:rPr>
              <w:t>Рекомендуемая Форма №2 приведена в Приложении №</w:t>
            </w:r>
            <w:r w:rsidR="00D33F26" w:rsidRPr="000007C6">
              <w:rPr>
                <w:rFonts w:ascii="Times New Roman" w:hAnsi="Times New Roman" w:cs="Times New Roman"/>
                <w:b/>
                <w:i/>
                <w:sz w:val="24"/>
                <w:szCs w:val="24"/>
              </w:rPr>
              <w:t>4</w:t>
            </w:r>
            <w:r w:rsidRPr="000007C6">
              <w:rPr>
                <w:rFonts w:ascii="Times New Roman" w:hAnsi="Times New Roman" w:cs="Times New Roman"/>
                <w:b/>
                <w:i/>
                <w:sz w:val="24"/>
                <w:szCs w:val="24"/>
              </w:rPr>
              <w:t xml:space="preserve"> к Информационной карте.</w:t>
            </w:r>
          </w:p>
          <w:p w14:paraId="60E946F6"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70543623"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 xml:space="preserve">2) учредительный документ </w:t>
            </w:r>
            <w:r w:rsidRPr="000007C6">
              <w:rPr>
                <w:i/>
                <w:lang w:eastAsia="ru-RU"/>
              </w:rPr>
              <w:t>(если участником конкурентной закупки является юридическое лицо)</w:t>
            </w:r>
            <w:r w:rsidRPr="000007C6">
              <w:rPr>
                <w:lang w:eastAsia="ru-RU"/>
              </w:rPr>
              <w:t>;</w:t>
            </w:r>
          </w:p>
          <w:p w14:paraId="69ADD6B2"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4D125FC7" w14:textId="77777777" w:rsidR="00967DF5" w:rsidRPr="000007C6" w:rsidRDefault="00967DF5" w:rsidP="00967DF5">
            <w:pPr>
              <w:suppressAutoHyphens w:val="0"/>
              <w:ind w:left="114" w:right="130" w:firstLine="426"/>
              <w:jc w:val="both"/>
              <w:rPr>
                <w:rFonts w:ascii="Verdana" w:hAnsi="Verdana"/>
                <w:sz w:val="21"/>
                <w:szCs w:val="21"/>
                <w:lang w:eastAsia="ru-RU"/>
              </w:rPr>
            </w:pPr>
            <w:r w:rsidRPr="000007C6">
              <w:rPr>
                <w:lang w:eastAsia="ru-RU"/>
              </w:rPr>
              <w:t>3)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54F12B76"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а) индивидуальным предпринимателем, если участником закупки является индивидуальный предприниматель;</w:t>
            </w:r>
          </w:p>
          <w:p w14:paraId="431D235C"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закупки является юридическое лицо;</w:t>
            </w:r>
          </w:p>
          <w:p w14:paraId="4FE263ED"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3B205D54"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4)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закупки договора либо предоставление обеспечения заявки на участие в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закупки, документации о конкурентной закупке) является крупной сделкой;</w:t>
            </w:r>
          </w:p>
          <w:p w14:paraId="63A93E5F"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6ECAC110" w14:textId="77777777" w:rsidR="0097080A"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 xml:space="preserve">5) информация и документы об обеспечении заявки на участие в конкурентной закупке с участием субъектов малого и среднего предпринимательства </w:t>
            </w:r>
            <w:r w:rsidRPr="000007C6">
              <w:rPr>
                <w:i/>
                <w:lang w:eastAsia="ru-RU"/>
              </w:rPr>
              <w:t>(если соответствующее требование предусмотрено извещением об осуществлении закупки, документацией о конкурентной закупке)</w:t>
            </w:r>
            <w:r w:rsidRPr="000007C6">
              <w:rPr>
                <w:lang w:eastAsia="ru-RU"/>
              </w:rPr>
              <w:t xml:space="preserve">: </w:t>
            </w:r>
          </w:p>
          <w:p w14:paraId="735D7AFF" w14:textId="77777777" w:rsidR="0097080A" w:rsidRPr="000007C6" w:rsidRDefault="0097080A" w:rsidP="0097080A">
            <w:pPr>
              <w:suppressAutoHyphens w:val="0"/>
              <w:autoSpaceDE w:val="0"/>
              <w:autoSpaceDN w:val="0"/>
              <w:adjustRightInd w:val="0"/>
              <w:ind w:left="142" w:right="122" w:firstLine="412"/>
              <w:jc w:val="both"/>
              <w:rPr>
                <w:lang w:eastAsia="ru-RU"/>
              </w:rPr>
            </w:pPr>
            <w:r w:rsidRPr="000007C6">
              <w:rPr>
                <w:lang w:eastAsia="ru-RU"/>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64446FF6" w14:textId="77777777" w:rsidR="00967DF5" w:rsidRPr="000007C6" w:rsidRDefault="0097080A" w:rsidP="0097080A">
            <w:pPr>
              <w:suppressAutoHyphens w:val="0"/>
              <w:autoSpaceDE w:val="0"/>
              <w:autoSpaceDN w:val="0"/>
              <w:adjustRightInd w:val="0"/>
              <w:ind w:left="142" w:right="122" w:firstLine="412"/>
              <w:jc w:val="both"/>
              <w:rPr>
                <w:lang w:eastAsia="ru-RU"/>
              </w:rPr>
            </w:pPr>
            <w:r w:rsidRPr="000007C6">
              <w:rPr>
                <w:lang w:eastAsia="ru-RU"/>
              </w:rPr>
              <w:lastRenderedPageBreak/>
              <w:t xml:space="preserve">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 </w:t>
            </w:r>
          </w:p>
          <w:p w14:paraId="30881CCA" w14:textId="77777777" w:rsidR="0097080A" w:rsidRPr="000007C6" w:rsidRDefault="0097080A" w:rsidP="0097080A">
            <w:pPr>
              <w:suppressAutoHyphens w:val="0"/>
              <w:autoSpaceDE w:val="0"/>
              <w:autoSpaceDN w:val="0"/>
              <w:adjustRightInd w:val="0"/>
              <w:ind w:left="142" w:right="122" w:firstLine="412"/>
              <w:jc w:val="both"/>
              <w:rPr>
                <w:lang w:eastAsia="ru-RU"/>
              </w:rPr>
            </w:pPr>
          </w:p>
          <w:p w14:paraId="70C544DA" w14:textId="4DA36B20" w:rsidR="00967DF5" w:rsidRPr="000007C6" w:rsidRDefault="00967DF5" w:rsidP="00967DF5">
            <w:pPr>
              <w:suppressAutoHyphens w:val="0"/>
              <w:ind w:left="114" w:right="130" w:firstLine="426"/>
              <w:jc w:val="both"/>
              <w:rPr>
                <w:rFonts w:ascii="Verdana" w:hAnsi="Verdana"/>
                <w:sz w:val="21"/>
                <w:szCs w:val="21"/>
                <w:lang w:eastAsia="ru-RU"/>
              </w:rPr>
            </w:pPr>
            <w:r w:rsidRPr="000007C6">
              <w:rPr>
                <w:lang w:eastAsia="ru-RU"/>
              </w:rPr>
              <w:t>6) документы и сведения, подтверждающие</w:t>
            </w:r>
            <w:r w:rsidRPr="000007C6">
              <w:t xml:space="preserve"> </w:t>
            </w:r>
            <w:r w:rsidRPr="000007C6">
              <w:rPr>
                <w:lang w:eastAsia="ru-RU"/>
              </w:rPr>
              <w:t xml:space="preserve">на дату подачи заявки на участие в конкурентной закупке с участием субъектов малого и среднего предпринимательства соответствие участника </w:t>
            </w:r>
            <w:r w:rsidR="00605340" w:rsidRPr="000007C6">
              <w:t>конкурса</w:t>
            </w:r>
            <w:r w:rsidRPr="000007C6">
              <w:rPr>
                <w:lang w:eastAsia="ru-RU"/>
              </w:rPr>
              <w:t xml:space="preserve"> требованиям, установленным в Приложении №</w:t>
            </w:r>
            <w:r w:rsidR="006D0B9D">
              <w:rPr>
                <w:lang w:eastAsia="ru-RU"/>
              </w:rPr>
              <w:t xml:space="preserve"> </w:t>
            </w:r>
            <w:r w:rsidRPr="000007C6">
              <w:rPr>
                <w:lang w:eastAsia="ru-RU"/>
              </w:rPr>
              <w:t>1 к Информационной карте.</w:t>
            </w:r>
          </w:p>
          <w:p w14:paraId="5AEF465F"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286B8900" w14:textId="77777777" w:rsidR="00967DF5" w:rsidRPr="000007C6" w:rsidRDefault="00967DF5" w:rsidP="00967DF5">
            <w:pPr>
              <w:suppressAutoHyphens w:val="0"/>
              <w:autoSpaceDE w:val="0"/>
              <w:autoSpaceDN w:val="0"/>
              <w:adjustRightInd w:val="0"/>
              <w:ind w:left="142" w:right="122" w:firstLine="412"/>
              <w:jc w:val="both"/>
              <w:rPr>
                <w:lang w:eastAsia="ru-RU"/>
              </w:rPr>
            </w:pPr>
            <w:r w:rsidRPr="000007C6">
              <w:rPr>
                <w:lang w:eastAsia="ru-RU"/>
              </w:rPr>
              <w:t xml:space="preserve">7)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w:t>
            </w:r>
            <w:r w:rsidRPr="000007C6">
              <w:rPr>
                <w:i/>
                <w:lang w:eastAsia="ru-RU"/>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w:t>
            </w:r>
            <w:r w:rsidR="003F03A5" w:rsidRPr="000007C6">
              <w:rPr>
                <w:i/>
                <w:lang w:eastAsia="ru-RU"/>
              </w:rPr>
              <w:t xml:space="preserve">: </w:t>
            </w:r>
            <w:r w:rsidR="003F03A5" w:rsidRPr="000007C6">
              <w:rPr>
                <w:b/>
                <w:i/>
                <w:lang w:eastAsia="ru-RU"/>
              </w:rPr>
              <w:t>не требуется</w:t>
            </w:r>
            <w:r w:rsidR="003F03A5" w:rsidRPr="000007C6">
              <w:rPr>
                <w:i/>
                <w:lang w:eastAsia="ru-RU"/>
              </w:rPr>
              <w:t>.</w:t>
            </w:r>
            <w:r w:rsidR="00A55B02" w:rsidRPr="000007C6">
              <w:rPr>
                <w:i/>
                <w:lang w:eastAsia="ru-RU"/>
              </w:rPr>
              <w:t xml:space="preserve"> </w:t>
            </w:r>
          </w:p>
          <w:p w14:paraId="40737A59" w14:textId="77777777" w:rsidR="00967DF5" w:rsidRPr="000007C6" w:rsidRDefault="00967DF5" w:rsidP="00967DF5">
            <w:pPr>
              <w:suppressAutoHyphens w:val="0"/>
              <w:autoSpaceDE w:val="0"/>
              <w:autoSpaceDN w:val="0"/>
              <w:adjustRightInd w:val="0"/>
              <w:ind w:left="142" w:right="122" w:firstLine="412"/>
              <w:jc w:val="both"/>
              <w:rPr>
                <w:lang w:eastAsia="ru-RU"/>
              </w:rPr>
            </w:pPr>
          </w:p>
          <w:p w14:paraId="29298EC3" w14:textId="5E8DF58A" w:rsidR="00196FF4" w:rsidRPr="000007C6" w:rsidRDefault="00967DF5" w:rsidP="00196FF4">
            <w:pPr>
              <w:suppressAutoHyphens w:val="0"/>
              <w:autoSpaceDE w:val="0"/>
              <w:autoSpaceDN w:val="0"/>
              <w:adjustRightInd w:val="0"/>
              <w:ind w:left="142" w:right="122" w:firstLine="412"/>
              <w:jc w:val="both"/>
              <w:rPr>
                <w:lang w:eastAsia="ru-RU"/>
              </w:rPr>
            </w:pPr>
            <w:r w:rsidRPr="000007C6">
              <w:rPr>
                <w:lang w:eastAsia="ru-RU"/>
              </w:rPr>
              <w:t xml:space="preserve">8) </w:t>
            </w:r>
            <w:r w:rsidR="00416DE8" w:rsidRPr="000007C6">
              <w:rPr>
                <w:lang w:eastAsia="ru-RU"/>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r w:rsidR="003C1732" w:rsidRPr="000007C6">
              <w:rPr>
                <w:i/>
                <w:lang w:eastAsia="ru-RU"/>
              </w:rPr>
              <w:t>:</w:t>
            </w:r>
            <w:r w:rsidR="00A816D0" w:rsidRPr="000007C6">
              <w:rPr>
                <w:i/>
                <w:lang w:eastAsia="ru-RU"/>
              </w:rPr>
              <w:t xml:space="preserve"> </w:t>
            </w:r>
            <w:r w:rsidR="00A816D0" w:rsidRPr="000007C6">
              <w:rPr>
                <w:b/>
                <w:i/>
                <w:lang w:eastAsia="ru-RU"/>
              </w:rPr>
              <w:t>не</w:t>
            </w:r>
            <w:r w:rsidR="003C1732" w:rsidRPr="000007C6">
              <w:rPr>
                <w:i/>
                <w:lang w:eastAsia="ru-RU"/>
              </w:rPr>
              <w:t xml:space="preserve"> </w:t>
            </w:r>
            <w:r w:rsidR="003C1732" w:rsidRPr="000007C6">
              <w:rPr>
                <w:b/>
                <w:i/>
                <w:lang w:eastAsia="ru-RU"/>
              </w:rPr>
              <w:t>требуется</w:t>
            </w:r>
            <w:r w:rsidR="00652669">
              <w:rPr>
                <w:b/>
                <w:i/>
                <w:lang w:eastAsia="ru-RU"/>
              </w:rPr>
              <w:t>.</w:t>
            </w:r>
          </w:p>
          <w:p w14:paraId="3A568DEE" w14:textId="77777777" w:rsidR="00967DF5" w:rsidRPr="000007C6" w:rsidRDefault="00416DE8" w:rsidP="00967DF5">
            <w:pPr>
              <w:suppressAutoHyphens w:val="0"/>
              <w:autoSpaceDE w:val="0"/>
              <w:autoSpaceDN w:val="0"/>
              <w:adjustRightInd w:val="0"/>
              <w:ind w:left="142" w:right="122" w:firstLine="412"/>
              <w:jc w:val="both"/>
              <w:rPr>
                <w:rFonts w:eastAsia="Arial"/>
                <w:b/>
                <w:bCs/>
              </w:rPr>
            </w:pPr>
            <w:r w:rsidRPr="000007C6">
              <w:rPr>
                <w:lang w:eastAsia="ru-RU"/>
              </w:rPr>
              <w:t xml:space="preserve"> </w:t>
            </w:r>
          </w:p>
          <w:p w14:paraId="258FBB0E" w14:textId="77777777" w:rsidR="001F42AF" w:rsidRPr="000007C6" w:rsidRDefault="001F42AF" w:rsidP="00967DF5">
            <w:pPr>
              <w:suppressAutoHyphens w:val="0"/>
              <w:autoSpaceDE w:val="0"/>
              <w:autoSpaceDN w:val="0"/>
              <w:adjustRightInd w:val="0"/>
              <w:ind w:left="142" w:right="122" w:firstLine="412"/>
              <w:jc w:val="both"/>
              <w:rPr>
                <w:rFonts w:eastAsia="Arial"/>
                <w:b/>
                <w:i/>
              </w:rPr>
            </w:pPr>
          </w:p>
          <w:p w14:paraId="1607C887" w14:textId="1AF381E1" w:rsidR="00196FF4" w:rsidRPr="000007C6" w:rsidRDefault="001F42AF" w:rsidP="00196FF4">
            <w:pPr>
              <w:suppressAutoHyphens w:val="0"/>
              <w:autoSpaceDE w:val="0"/>
              <w:autoSpaceDN w:val="0"/>
              <w:adjustRightInd w:val="0"/>
              <w:ind w:left="142" w:right="122" w:firstLine="412"/>
              <w:jc w:val="both"/>
              <w:rPr>
                <w:lang w:eastAsia="ru-RU"/>
              </w:rPr>
            </w:pPr>
            <w:r w:rsidRPr="000007C6">
              <w:rPr>
                <w:rFonts w:eastAsia="Arial"/>
              </w:rPr>
              <w:t xml:space="preserve">9) информация и документы, подтверждающие страну происхождения товара, определенные в соответствии со статьей 3.1-4 Закона № 223-ФЗ </w:t>
            </w:r>
            <w:r w:rsidRPr="000007C6">
              <w:rPr>
                <w:rFonts w:eastAsia="Arial"/>
                <w:i/>
              </w:rPr>
              <w:t xml:space="preserve">(если в извещении об осуществлении закупки, </w:t>
            </w:r>
            <w:r w:rsidR="00355591" w:rsidRPr="000007C6">
              <w:rPr>
                <w:rFonts w:eastAsia="Arial"/>
                <w:i/>
              </w:rPr>
              <w:t xml:space="preserve">в </w:t>
            </w:r>
            <w:r w:rsidRPr="000007C6">
              <w:rPr>
                <w:rFonts w:eastAsia="Arial"/>
                <w:i/>
              </w:rPr>
              <w:t>п</w:t>
            </w:r>
            <w:r w:rsidR="00355591" w:rsidRPr="000007C6">
              <w:rPr>
                <w:rFonts w:eastAsia="Arial"/>
                <w:i/>
              </w:rPr>
              <w:t>ункте</w:t>
            </w:r>
            <w:r w:rsidR="0004126D" w:rsidRPr="000007C6">
              <w:rPr>
                <w:rFonts w:eastAsia="Arial"/>
                <w:i/>
              </w:rPr>
              <w:t xml:space="preserve"> 1</w:t>
            </w:r>
            <w:r w:rsidR="006D0B9D">
              <w:rPr>
                <w:rFonts w:eastAsia="Arial"/>
                <w:i/>
              </w:rPr>
              <w:t>8</w:t>
            </w:r>
            <w:r w:rsidRPr="000007C6">
              <w:rPr>
                <w:rFonts w:eastAsia="Arial"/>
                <w:i/>
              </w:rPr>
              <w:t xml:space="preserve"> </w:t>
            </w:r>
            <w:r w:rsidR="0004126D" w:rsidRPr="000007C6">
              <w:rPr>
                <w:rFonts w:eastAsia="Arial"/>
                <w:i/>
              </w:rPr>
              <w:t>Информационной карты</w:t>
            </w:r>
            <w:r w:rsidRPr="000007C6">
              <w:rPr>
                <w:rFonts w:eastAsia="Arial"/>
                <w:i/>
              </w:rPr>
              <w:t xml:space="preserve"> установлены предусмотренные указанной статьей запрет, ограничение, преимущество).</w:t>
            </w:r>
            <w:r w:rsidRPr="000007C6">
              <w:rPr>
                <w:rFonts w:eastAsia="Arial"/>
              </w:rPr>
              <w:t xml:space="preserve">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r w:rsidR="00F35B1C" w:rsidRPr="000007C6">
              <w:rPr>
                <w:rFonts w:eastAsia="Arial"/>
              </w:rPr>
              <w:t>:</w:t>
            </w:r>
            <w:r w:rsidR="00A859D2" w:rsidRPr="000007C6">
              <w:rPr>
                <w:rFonts w:eastAsia="Arial"/>
              </w:rPr>
              <w:t xml:space="preserve"> </w:t>
            </w:r>
            <w:r w:rsidR="00A816D0" w:rsidRPr="000007C6">
              <w:rPr>
                <w:rFonts w:eastAsia="Arial"/>
                <w:b/>
                <w:i/>
              </w:rPr>
              <w:t>не</w:t>
            </w:r>
            <w:r w:rsidR="00196FF4" w:rsidRPr="000007C6">
              <w:rPr>
                <w:b/>
                <w:i/>
                <w:lang w:eastAsia="ru-RU"/>
              </w:rPr>
              <w:t xml:space="preserve"> требуется</w:t>
            </w:r>
            <w:r w:rsidR="00196FF4" w:rsidRPr="000007C6">
              <w:rPr>
                <w:i/>
                <w:lang w:eastAsia="ru-RU"/>
              </w:rPr>
              <w:t xml:space="preserve">. </w:t>
            </w:r>
          </w:p>
          <w:p w14:paraId="43A49E9C" w14:textId="77777777" w:rsidR="001F42AF" w:rsidRPr="000007C6" w:rsidRDefault="001F42AF" w:rsidP="00890C70">
            <w:pPr>
              <w:suppressAutoHyphens w:val="0"/>
              <w:autoSpaceDE w:val="0"/>
              <w:autoSpaceDN w:val="0"/>
              <w:adjustRightInd w:val="0"/>
              <w:ind w:left="142" w:right="122" w:firstLine="412"/>
              <w:jc w:val="both"/>
              <w:rPr>
                <w:rFonts w:eastAsia="Arial"/>
                <w:b/>
                <w:i/>
              </w:rPr>
            </w:pPr>
          </w:p>
          <w:p w14:paraId="1D65B006" w14:textId="1CEB8F26" w:rsidR="00967DF5" w:rsidRPr="000007C6" w:rsidRDefault="001F42AF" w:rsidP="002C086C">
            <w:pPr>
              <w:suppressAutoHyphens w:val="0"/>
              <w:autoSpaceDE w:val="0"/>
              <w:autoSpaceDN w:val="0"/>
              <w:adjustRightInd w:val="0"/>
              <w:ind w:left="129" w:right="121" w:firstLine="388"/>
              <w:jc w:val="both"/>
              <w:rPr>
                <w:lang w:eastAsia="ru-RU"/>
              </w:rPr>
            </w:pPr>
            <w:r w:rsidRPr="000007C6">
              <w:rPr>
                <w:lang w:eastAsia="ru-RU"/>
              </w:rPr>
              <w:t>10</w:t>
            </w:r>
            <w:r w:rsidR="00967DF5" w:rsidRPr="000007C6">
              <w:rPr>
                <w:lang w:eastAsia="ru-RU"/>
              </w:rPr>
              <w:t>)</w:t>
            </w:r>
            <w:r w:rsidR="00967DF5" w:rsidRPr="000007C6">
              <w:rPr>
                <w:i/>
                <w:lang w:eastAsia="ru-RU"/>
              </w:rPr>
              <w:t xml:space="preserve"> </w:t>
            </w:r>
            <w:r w:rsidR="00967DF5" w:rsidRPr="000007C6">
              <w:rPr>
                <w:lang w:eastAsia="ru-RU"/>
              </w:rPr>
              <w:t>информация и документы, предусмотренные в Приложении №</w:t>
            </w:r>
            <w:r w:rsidR="002C086C" w:rsidRPr="000007C6">
              <w:rPr>
                <w:lang w:eastAsia="ru-RU"/>
              </w:rPr>
              <w:t>3</w:t>
            </w:r>
            <w:r w:rsidR="00967DF5" w:rsidRPr="000007C6">
              <w:rPr>
                <w:lang w:eastAsia="ru-RU"/>
              </w:rPr>
              <w:t xml:space="preserve"> к Информационной карте (</w:t>
            </w:r>
            <w:r w:rsidR="00B328FB" w:rsidRPr="000007C6">
              <w:rPr>
                <w:b/>
                <w:i/>
              </w:rPr>
              <w:t>Рекомендуемая Форма №</w:t>
            </w:r>
            <w:r w:rsidR="00B328FB">
              <w:rPr>
                <w:b/>
                <w:i/>
              </w:rPr>
              <w:t>3</w:t>
            </w:r>
            <w:r w:rsidR="00B328FB" w:rsidRPr="000007C6">
              <w:rPr>
                <w:b/>
                <w:i/>
              </w:rPr>
              <w:t xml:space="preserve"> приведена в Приложении №</w:t>
            </w:r>
            <w:r w:rsidR="006D0B9D">
              <w:rPr>
                <w:b/>
                <w:i/>
              </w:rPr>
              <w:t xml:space="preserve"> </w:t>
            </w:r>
            <w:r w:rsidR="00B328FB" w:rsidRPr="000007C6">
              <w:rPr>
                <w:b/>
                <w:i/>
              </w:rPr>
              <w:t>4 к Информационной карте</w:t>
            </w:r>
            <w:r w:rsidR="00967DF5" w:rsidRPr="000007C6">
              <w:rPr>
                <w:lang w:eastAsia="ru-RU"/>
              </w:rPr>
              <w:t xml:space="preserve">) и подлежащие представлению в заявке на участие в закупке для осуществления ее оценки. При этом отсутствие указанных информации и документов не является основанием для </w:t>
            </w:r>
            <w:r w:rsidR="004A3B44" w:rsidRPr="000007C6">
              <w:rPr>
                <w:lang w:eastAsia="ru-RU"/>
              </w:rPr>
              <w:t>отклонения заявки.</w:t>
            </w:r>
          </w:p>
          <w:p w14:paraId="611E987D" w14:textId="77777777" w:rsidR="00D83CEC" w:rsidRPr="000007C6" w:rsidRDefault="00D83CEC" w:rsidP="002C086C">
            <w:pPr>
              <w:suppressAutoHyphens w:val="0"/>
              <w:autoSpaceDE w:val="0"/>
              <w:autoSpaceDN w:val="0"/>
              <w:adjustRightInd w:val="0"/>
              <w:ind w:left="129" w:right="121" w:firstLine="388"/>
              <w:jc w:val="both"/>
              <w:rPr>
                <w:i/>
                <w:lang w:eastAsia="ru-RU"/>
              </w:rPr>
            </w:pPr>
          </w:p>
        </w:tc>
      </w:tr>
      <w:tr w:rsidR="00864F65" w:rsidRPr="000007C6" w14:paraId="114DA82E" w14:textId="77777777" w:rsidTr="00365C55">
        <w:trPr>
          <w:trHeight w:val="571"/>
        </w:trPr>
        <w:tc>
          <w:tcPr>
            <w:tcW w:w="568" w:type="dxa"/>
            <w:tcBorders>
              <w:left w:val="single" w:sz="4" w:space="0" w:color="000000"/>
              <w:bottom w:val="single" w:sz="4" w:space="0" w:color="000000"/>
            </w:tcBorders>
            <w:vAlign w:val="center"/>
          </w:tcPr>
          <w:p w14:paraId="693D9021"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79CF341A" w14:textId="77777777" w:rsidR="00864F65" w:rsidRPr="000007C6" w:rsidRDefault="00864F65" w:rsidP="00864F65">
            <w:pPr>
              <w:suppressAutoHyphens w:val="0"/>
              <w:autoSpaceDE w:val="0"/>
              <w:autoSpaceDN w:val="0"/>
              <w:adjustRightInd w:val="0"/>
              <w:ind w:left="142" w:right="128"/>
            </w:pPr>
            <w:r w:rsidRPr="000007C6">
              <w:t xml:space="preserve">Информация о запрете или об ограничении закупок товаров (в том числе поставляемых при выполнении закупаемых работ, оказании закупаемых услуг), </w:t>
            </w:r>
            <w:r w:rsidRPr="000007C6">
              <w:lastRenderedPageBreak/>
              <w:t>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7099" w:type="dxa"/>
            <w:tcBorders>
              <w:top w:val="single" w:sz="4" w:space="0" w:color="auto"/>
              <w:left w:val="single" w:sz="4" w:space="0" w:color="auto"/>
              <w:bottom w:val="single" w:sz="4" w:space="0" w:color="auto"/>
              <w:right w:val="single" w:sz="4" w:space="0" w:color="auto"/>
            </w:tcBorders>
          </w:tcPr>
          <w:p w14:paraId="5946EF0D" w14:textId="7AF4032E" w:rsidR="00864F65" w:rsidRPr="000007C6" w:rsidRDefault="00156965" w:rsidP="00156965">
            <w:pPr>
              <w:suppressAutoHyphens w:val="0"/>
              <w:autoSpaceDE w:val="0"/>
              <w:autoSpaceDN w:val="0"/>
              <w:adjustRightInd w:val="0"/>
              <w:ind w:left="142" w:right="122" w:firstLine="412"/>
              <w:jc w:val="both"/>
              <w:rPr>
                <w:b/>
                <w:i/>
                <w:lang w:eastAsia="ru-RU"/>
              </w:rPr>
            </w:pPr>
            <w:r w:rsidRPr="000007C6">
              <w:rPr>
                <w:b/>
                <w:i/>
                <w:lang w:eastAsia="ru-RU"/>
              </w:rPr>
              <w:lastRenderedPageBreak/>
              <w:t>Не установлено</w:t>
            </w:r>
          </w:p>
        </w:tc>
      </w:tr>
      <w:tr w:rsidR="00864F65" w:rsidRPr="000007C6" w14:paraId="49966260" w14:textId="77777777" w:rsidTr="00365C55">
        <w:trPr>
          <w:trHeight w:val="273"/>
        </w:trPr>
        <w:tc>
          <w:tcPr>
            <w:tcW w:w="568" w:type="dxa"/>
            <w:tcBorders>
              <w:left w:val="single" w:sz="4" w:space="0" w:color="000000"/>
              <w:bottom w:val="single" w:sz="4" w:space="0" w:color="000000"/>
            </w:tcBorders>
            <w:vAlign w:val="center"/>
          </w:tcPr>
          <w:p w14:paraId="6B39BA1C"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20A5B65D" w14:textId="77777777" w:rsidR="00864F65" w:rsidRPr="000007C6" w:rsidRDefault="00864F65" w:rsidP="00864F65">
            <w:pPr>
              <w:suppressAutoHyphens w:val="0"/>
              <w:autoSpaceDE w:val="0"/>
              <w:autoSpaceDN w:val="0"/>
              <w:adjustRightInd w:val="0"/>
              <w:ind w:left="142" w:right="128"/>
            </w:pPr>
            <w:r w:rsidRPr="000007C6">
              <w:rPr>
                <w:lang w:eastAsia="ru-RU"/>
              </w:rPr>
              <w:t xml:space="preserve">Требования к предложению о цене договора, </w:t>
            </w:r>
            <w:bookmarkStart w:id="12" w:name="_Hlk192778279"/>
            <w:r w:rsidRPr="000007C6">
              <w:t>цене единицы товара, работы, услуги</w:t>
            </w:r>
            <w:bookmarkEnd w:id="12"/>
          </w:p>
        </w:tc>
        <w:tc>
          <w:tcPr>
            <w:tcW w:w="7099" w:type="dxa"/>
            <w:tcBorders>
              <w:left w:val="single" w:sz="4" w:space="0" w:color="000000"/>
              <w:bottom w:val="single" w:sz="4" w:space="0" w:color="000000"/>
              <w:right w:val="single" w:sz="4" w:space="0" w:color="000000"/>
            </w:tcBorders>
          </w:tcPr>
          <w:p w14:paraId="1051E0BC" w14:textId="77777777" w:rsidR="00864F65" w:rsidRPr="000007C6" w:rsidRDefault="00864F65" w:rsidP="00864F65">
            <w:pPr>
              <w:pStyle w:val="ConsPlusNormal"/>
              <w:numPr>
                <w:ilvl w:val="0"/>
                <w:numId w:val="38"/>
              </w:numPr>
              <w:ind w:left="123" w:right="122" w:firstLine="237"/>
              <w:jc w:val="both"/>
              <w:rPr>
                <w:rFonts w:ascii="Times New Roman" w:eastAsia="Times New Roman" w:hAnsi="Times New Roman" w:cs="Times New Roman"/>
                <w:sz w:val="24"/>
                <w:szCs w:val="24"/>
                <w:lang w:eastAsia="ru-RU"/>
              </w:rPr>
            </w:pPr>
            <w:r w:rsidRPr="000007C6">
              <w:rPr>
                <w:rFonts w:ascii="Times New Roman" w:eastAsia="Times New Roman" w:hAnsi="Times New Roman" w:cs="Times New Roman"/>
                <w:sz w:val="24"/>
                <w:szCs w:val="24"/>
                <w:lang w:eastAsia="ru-RU"/>
              </w:rPr>
              <w:t>предложение о цене договора подается участником закупки посредством функционала ЭТП.</w:t>
            </w:r>
          </w:p>
          <w:p w14:paraId="302742B2" w14:textId="77777777" w:rsidR="00864F65" w:rsidRPr="000007C6" w:rsidRDefault="00864F65" w:rsidP="00864F65">
            <w:pPr>
              <w:pStyle w:val="ConsPlusNormal"/>
              <w:numPr>
                <w:ilvl w:val="0"/>
                <w:numId w:val="38"/>
              </w:numPr>
              <w:ind w:left="123" w:right="122" w:firstLine="237"/>
              <w:jc w:val="both"/>
              <w:rPr>
                <w:rFonts w:ascii="Times New Roman" w:eastAsia="Times New Roman" w:hAnsi="Times New Roman" w:cs="Times New Roman"/>
                <w:sz w:val="24"/>
                <w:szCs w:val="24"/>
                <w:lang w:eastAsia="ru-RU"/>
              </w:rPr>
            </w:pPr>
            <w:r w:rsidRPr="000007C6">
              <w:rPr>
                <w:rFonts w:ascii="Times New Roman" w:eastAsia="Times New Roman" w:hAnsi="Times New Roman" w:cs="Times New Roman"/>
                <w:sz w:val="24"/>
                <w:szCs w:val="24"/>
                <w:lang w:eastAsia="ru-RU"/>
              </w:rPr>
              <w:t>цена договора (сумма цен единиц товаров, работ, услуг), предлагаемая участником, не может превышать начальную (максимальную) цену договора (сумму цен единиц товаров, работ, услуг), указанную в настоящем разделе документации.</w:t>
            </w:r>
          </w:p>
          <w:p w14:paraId="6D367B8E" w14:textId="77777777" w:rsidR="00864F65" w:rsidRPr="000007C6" w:rsidRDefault="00864F65" w:rsidP="00864F65">
            <w:pPr>
              <w:pStyle w:val="ConsPlusNormal"/>
              <w:numPr>
                <w:ilvl w:val="0"/>
                <w:numId w:val="38"/>
              </w:numPr>
              <w:ind w:left="123" w:right="122" w:firstLine="237"/>
              <w:jc w:val="both"/>
              <w:rPr>
                <w:rFonts w:ascii="Times New Roman" w:eastAsia="Times New Roman" w:hAnsi="Times New Roman" w:cs="Times New Roman"/>
                <w:sz w:val="24"/>
                <w:szCs w:val="24"/>
                <w:lang w:eastAsia="ru-RU"/>
              </w:rPr>
            </w:pPr>
            <w:r w:rsidRPr="000007C6">
              <w:rPr>
                <w:rFonts w:ascii="Times New Roman" w:eastAsia="Times New Roman" w:hAnsi="Times New Roman" w:cs="Times New Roman"/>
                <w:sz w:val="24"/>
                <w:szCs w:val="24"/>
                <w:lang w:eastAsia="ru-RU"/>
              </w:rPr>
              <w:t>в случае если предложение о цене, указанное в заявке участника, превышает начальную (максимальную) цену договора (начальную (максимальную) сумму цен единиц товаров, работ, услуг), соответствующий участник не допускается к участию в конкурсе на основании несоответствия его заявки требованиям, установленным документацией.</w:t>
            </w:r>
          </w:p>
          <w:p w14:paraId="5E2EEF12" w14:textId="77777777" w:rsidR="00864F65" w:rsidRPr="000007C6" w:rsidRDefault="00864F65" w:rsidP="00864F65">
            <w:pPr>
              <w:pStyle w:val="affffa"/>
              <w:numPr>
                <w:ilvl w:val="0"/>
                <w:numId w:val="38"/>
              </w:numPr>
              <w:suppressAutoHyphens w:val="0"/>
              <w:autoSpaceDE w:val="0"/>
              <w:autoSpaceDN w:val="0"/>
              <w:adjustRightInd w:val="0"/>
              <w:ind w:left="123" w:right="121" w:firstLine="237"/>
              <w:jc w:val="both"/>
              <w:rPr>
                <w:lang w:eastAsia="ru-RU"/>
              </w:rPr>
            </w:pPr>
            <w:r w:rsidRPr="000007C6">
              <w:rPr>
                <w:lang w:eastAsia="ru-RU"/>
              </w:rPr>
              <w:t>предложение о цене договора (сумме цен единиц товаров, работ, услуг) должно включать все налоги, сборы и другие обязательные платежи в соответствии с действующим законодательством РФ.</w:t>
            </w:r>
          </w:p>
        </w:tc>
      </w:tr>
      <w:tr w:rsidR="00864F65" w:rsidRPr="000007C6" w14:paraId="04995DF3" w14:textId="77777777" w:rsidTr="00365C55">
        <w:trPr>
          <w:trHeight w:val="273"/>
        </w:trPr>
        <w:tc>
          <w:tcPr>
            <w:tcW w:w="568" w:type="dxa"/>
            <w:tcBorders>
              <w:left w:val="single" w:sz="4" w:space="0" w:color="000000"/>
              <w:bottom w:val="single" w:sz="4" w:space="0" w:color="000000"/>
            </w:tcBorders>
            <w:vAlign w:val="center"/>
          </w:tcPr>
          <w:p w14:paraId="2948D8BD" w14:textId="79D06C6B"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6AAF98A9" w14:textId="77777777" w:rsidR="00864F65" w:rsidRPr="000007C6" w:rsidRDefault="00864F65" w:rsidP="00864F65">
            <w:pPr>
              <w:suppressAutoHyphens w:val="0"/>
              <w:autoSpaceDE w:val="0"/>
              <w:autoSpaceDN w:val="0"/>
              <w:adjustRightInd w:val="0"/>
              <w:ind w:left="142" w:right="128"/>
            </w:pPr>
            <w:r w:rsidRPr="000007C6">
              <w:t xml:space="preserve">Условия </w:t>
            </w:r>
            <w:proofErr w:type="gramStart"/>
            <w:r w:rsidRPr="000007C6">
              <w:t>отказа  участнику</w:t>
            </w:r>
            <w:proofErr w:type="gramEnd"/>
            <w:r w:rsidRPr="000007C6">
              <w:t xml:space="preserve"> закупки в допуске к участию </w:t>
            </w:r>
          </w:p>
          <w:p w14:paraId="6D80689A" w14:textId="77777777" w:rsidR="00864F65" w:rsidRPr="000007C6" w:rsidRDefault="00864F65" w:rsidP="00864F65">
            <w:pPr>
              <w:suppressAutoHyphens w:val="0"/>
              <w:autoSpaceDE w:val="0"/>
              <w:autoSpaceDN w:val="0"/>
              <w:adjustRightInd w:val="0"/>
              <w:ind w:left="142" w:right="128"/>
              <w:rPr>
                <w:lang w:eastAsia="ru-RU"/>
              </w:rPr>
            </w:pPr>
            <w:r w:rsidRPr="000007C6">
              <w:t>в процедуре закупки (отклонения заявки участника закупки)</w:t>
            </w:r>
          </w:p>
        </w:tc>
        <w:tc>
          <w:tcPr>
            <w:tcW w:w="7099" w:type="dxa"/>
            <w:tcBorders>
              <w:left w:val="single" w:sz="4" w:space="0" w:color="000000"/>
              <w:bottom w:val="single" w:sz="4" w:space="0" w:color="000000"/>
              <w:right w:val="single" w:sz="4" w:space="0" w:color="000000"/>
            </w:tcBorders>
          </w:tcPr>
          <w:p w14:paraId="7239DAA5"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Комиссия отказывает участнику закупки в допуске к участию в процедуре закупки (отклоняет заявку участника закупки) в следующих случаях:</w:t>
            </w:r>
          </w:p>
          <w:p w14:paraId="3085F224"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1) несоответствие участника требованиям, установленным в извещении, документации о закупке;</w:t>
            </w:r>
          </w:p>
          <w:p w14:paraId="1DA70ED8"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 xml:space="preserve">2) непредставление информации и документов, предусмотренных </w:t>
            </w:r>
            <w:r w:rsidRPr="000007C6">
              <w:br/>
              <w:t>в извещении, документации о закупке;</w:t>
            </w:r>
          </w:p>
          <w:p w14:paraId="2CF13E0D"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3) несоответствие представленных информации и документов требованиям, установленным в извещении, документации о закупке;</w:t>
            </w:r>
          </w:p>
          <w:p w14:paraId="3DE63A6F"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4) выявления недостоверной информации, содержащейся в заявке на участие в закупке;</w:t>
            </w:r>
          </w:p>
          <w:p w14:paraId="445C99A1"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5) подача двух и более заявок;</w:t>
            </w:r>
          </w:p>
          <w:p w14:paraId="2F7E7F25"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6) непредставление обеспечения заявки на участие в закупке, если такое обеспечение предусмотрено документацией о закупке;</w:t>
            </w:r>
          </w:p>
          <w:p w14:paraId="22E07720"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lastRenderedPageBreak/>
              <w:t xml:space="preserve">7) при установлении Правительством Российской Федерации запрета или ограничения, предусмотренных </w:t>
            </w:r>
            <w:proofErr w:type="gramStart"/>
            <w:r w:rsidRPr="000007C6">
              <w:t>подпунктами</w:t>
            </w:r>
            <w:proofErr w:type="gramEnd"/>
            <w:r w:rsidRPr="000007C6">
              <w:t xml:space="preserve"> а) и б) пункта 1 части 2 статьи 3.1-4 Закона № 223-ФЗ</w:t>
            </w:r>
          </w:p>
          <w:p w14:paraId="1846C172"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а) если установлен запрет закупки товаров (в том числе поставляемых при выполнении закупаемых работ, оказании закупаемых услуг), происходящих из иностранных государств -  заявки на участие в закупке, содержащие предложение о поставке товара, происходящего из иностранного государства, подлежат отклонению;</w:t>
            </w:r>
          </w:p>
          <w:p w14:paraId="6D77FC71"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б) если установлен запрет закупки работ, услуг, соответственно выполняемых, оказываемых иностранными лицами - заявки на участие в закупке, поданные иностранными лицами, подлежат отклонению;</w:t>
            </w:r>
          </w:p>
          <w:p w14:paraId="2F1C6693"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в) если установлено ограничение закупки товаров (в том числе поставляемых при выполнении закупаемых работ, оказании закупаемых услуг), происходящих из иностранных государств  -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документации о закупке заявка, содержащая предложение о поставке такого товара российского происхождения;</w:t>
            </w:r>
          </w:p>
          <w:p w14:paraId="6F97E20D" w14:textId="77777777" w:rsidR="00864F65" w:rsidRPr="000007C6" w:rsidRDefault="00864F65" w:rsidP="00864F65">
            <w:pPr>
              <w:widowControl w:val="0"/>
              <w:tabs>
                <w:tab w:val="left" w:pos="981"/>
              </w:tabs>
              <w:autoSpaceDE w:val="0"/>
              <w:autoSpaceDN w:val="0"/>
              <w:adjustRightInd w:val="0"/>
              <w:ind w:left="142" w:right="122" w:firstLine="392"/>
              <w:jc w:val="both"/>
            </w:pPr>
            <w:r w:rsidRPr="000007C6">
              <w:t>г) если установлено ограничение закупки работ, услуг, соответственно выполняемых, оказываемых иностранными лицами - все заявки на участие в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документации о закупке.</w:t>
            </w:r>
          </w:p>
          <w:p w14:paraId="30C805F5" w14:textId="62E4A036" w:rsidR="00864F65" w:rsidRPr="000007C6" w:rsidRDefault="00864F65" w:rsidP="006D0B9D">
            <w:pPr>
              <w:widowControl w:val="0"/>
              <w:tabs>
                <w:tab w:val="left" w:pos="981"/>
              </w:tabs>
              <w:autoSpaceDE w:val="0"/>
              <w:autoSpaceDN w:val="0"/>
              <w:adjustRightInd w:val="0"/>
              <w:ind w:left="142" w:right="122" w:firstLine="392"/>
              <w:jc w:val="both"/>
            </w:pPr>
            <w:r w:rsidRPr="000007C6">
              <w:rPr>
                <w:i/>
              </w:rPr>
              <w:t xml:space="preserve">Положения подпункта 7 настоящего пункта </w:t>
            </w:r>
            <w:r w:rsidR="00D72ED1" w:rsidRPr="000007C6">
              <w:rPr>
                <w:i/>
              </w:rPr>
              <w:t>применяются, в случае если</w:t>
            </w:r>
            <w:r w:rsidRPr="000007C6">
              <w:rPr>
                <w:rFonts w:eastAsia="Arial"/>
                <w:i/>
              </w:rPr>
              <w:t xml:space="preserve"> в извещении об осуществлении закупки в пункте 1</w:t>
            </w:r>
            <w:r w:rsidR="006D0B9D">
              <w:rPr>
                <w:rFonts w:eastAsia="Arial"/>
                <w:i/>
              </w:rPr>
              <w:t>8</w:t>
            </w:r>
            <w:r w:rsidRPr="000007C6">
              <w:rPr>
                <w:rFonts w:eastAsia="Arial"/>
                <w:i/>
              </w:rPr>
              <w:t xml:space="preserve"> Информационной карты установлены предусмотренные указанной статьей запрет, ограничение, преимущество</w:t>
            </w:r>
            <w:r w:rsidRPr="000007C6">
              <w:rPr>
                <w:rFonts w:eastAsia="Arial"/>
              </w:rPr>
              <w:t>.</w:t>
            </w:r>
          </w:p>
        </w:tc>
      </w:tr>
      <w:tr w:rsidR="00864F65" w:rsidRPr="000007C6" w14:paraId="5E92C029" w14:textId="77777777" w:rsidTr="00365C55">
        <w:trPr>
          <w:trHeight w:val="1984"/>
        </w:trPr>
        <w:tc>
          <w:tcPr>
            <w:tcW w:w="568" w:type="dxa"/>
            <w:tcBorders>
              <w:left w:val="single" w:sz="4" w:space="0" w:color="000000"/>
              <w:bottom w:val="single" w:sz="4" w:space="0" w:color="000000"/>
            </w:tcBorders>
            <w:vAlign w:val="center"/>
          </w:tcPr>
          <w:p w14:paraId="0AB5F3DE"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01595528" w14:textId="77777777" w:rsidR="00864F65" w:rsidRPr="000007C6" w:rsidRDefault="00864F65" w:rsidP="00864F65">
            <w:pPr>
              <w:keepNext/>
              <w:keepLines/>
              <w:widowControl w:val="0"/>
              <w:suppressLineNumbers/>
              <w:snapToGrid w:val="0"/>
              <w:ind w:left="142" w:right="128"/>
            </w:pPr>
            <w:r w:rsidRPr="000007C6">
              <w:t>Размер,  порядок и срок внесения денежных средств либо предоставления независимой гарантии в качестве обеспечения заявок на участие в закупке</w:t>
            </w:r>
          </w:p>
        </w:tc>
        <w:tc>
          <w:tcPr>
            <w:tcW w:w="7099" w:type="dxa"/>
            <w:tcBorders>
              <w:left w:val="single" w:sz="4" w:space="0" w:color="000000"/>
              <w:bottom w:val="single" w:sz="4" w:space="0" w:color="000000"/>
              <w:right w:val="single" w:sz="4" w:space="0" w:color="000000"/>
            </w:tcBorders>
            <w:vAlign w:val="center"/>
          </w:tcPr>
          <w:p w14:paraId="438E55EB" w14:textId="77777777" w:rsidR="00577EDC" w:rsidRDefault="00577EDC" w:rsidP="00864F65">
            <w:pPr>
              <w:widowControl w:val="0"/>
              <w:autoSpaceDE w:val="0"/>
              <w:autoSpaceDN w:val="0"/>
              <w:adjustRightInd w:val="0"/>
              <w:ind w:left="142" w:right="122" w:firstLine="255"/>
              <w:jc w:val="both"/>
              <w:rPr>
                <w:b/>
                <w:i/>
              </w:rPr>
            </w:pPr>
          </w:p>
          <w:p w14:paraId="1D7FA9BD" w14:textId="7AD23E4E" w:rsidR="004428A5" w:rsidRDefault="00E1292E" w:rsidP="00864F65">
            <w:pPr>
              <w:widowControl w:val="0"/>
              <w:autoSpaceDE w:val="0"/>
              <w:autoSpaceDN w:val="0"/>
              <w:adjustRightInd w:val="0"/>
              <w:ind w:left="142" w:right="122" w:firstLine="255"/>
              <w:jc w:val="both"/>
              <w:rPr>
                <w:b/>
                <w:i/>
              </w:rPr>
            </w:pPr>
            <w:r w:rsidRPr="00E1292E">
              <w:rPr>
                <w:b/>
                <w:i/>
              </w:rPr>
              <w:t xml:space="preserve">Размер обеспечения заявки составляет: 1% (Один процент) от начальной (максимальной) цены договора. </w:t>
            </w:r>
          </w:p>
          <w:p w14:paraId="03158049" w14:textId="77777777" w:rsidR="00E1292E" w:rsidRPr="000007C6" w:rsidRDefault="00E1292E" w:rsidP="00864F65">
            <w:pPr>
              <w:widowControl w:val="0"/>
              <w:autoSpaceDE w:val="0"/>
              <w:autoSpaceDN w:val="0"/>
              <w:adjustRightInd w:val="0"/>
              <w:ind w:left="142" w:right="122" w:firstLine="255"/>
              <w:jc w:val="both"/>
              <w:rPr>
                <w:b/>
                <w:i/>
              </w:rPr>
            </w:pPr>
          </w:p>
          <w:p w14:paraId="67409E4D" w14:textId="10AEE8BC" w:rsidR="00864F65" w:rsidRPr="000007C6" w:rsidRDefault="00864F65" w:rsidP="00864F65">
            <w:pPr>
              <w:widowControl w:val="0"/>
              <w:autoSpaceDE w:val="0"/>
              <w:autoSpaceDN w:val="0"/>
              <w:adjustRightInd w:val="0"/>
              <w:ind w:left="142" w:right="122" w:firstLine="255"/>
              <w:jc w:val="both"/>
            </w:pPr>
            <w:r w:rsidRPr="000007C6">
              <w:t xml:space="preserve">Обеспечение заявки на участие в конкурсе предоставляется участником закупки до </w:t>
            </w:r>
            <w:r w:rsidR="00D72ED1">
              <w:t>о</w:t>
            </w:r>
            <w:r w:rsidRPr="000007C6">
              <w:t xml:space="preserve">кончания срока подачи </w:t>
            </w:r>
            <w:proofErr w:type="gramStart"/>
            <w:r w:rsidRPr="000007C6">
              <w:t>заявок  путем</w:t>
            </w:r>
            <w:proofErr w:type="gramEnd"/>
            <w:r w:rsidRPr="000007C6">
              <w:t xml:space="preserve"> внесения денежных средств или предоставлением независимой гарантии. Участник закупки вправе самостоятельно выбрать способ обеспечения заявки.</w:t>
            </w:r>
          </w:p>
          <w:p w14:paraId="3505DA86" w14:textId="77777777" w:rsidR="00864F65" w:rsidRPr="000007C6" w:rsidRDefault="00864F65" w:rsidP="00864F65">
            <w:pPr>
              <w:widowControl w:val="0"/>
              <w:autoSpaceDE w:val="0"/>
              <w:autoSpaceDN w:val="0"/>
              <w:adjustRightInd w:val="0"/>
              <w:ind w:left="142" w:right="122" w:firstLine="255"/>
              <w:jc w:val="both"/>
              <w:rPr>
                <w:b/>
              </w:rPr>
            </w:pPr>
          </w:p>
          <w:p w14:paraId="3C9D0565" w14:textId="6D2A7793" w:rsidR="00864F65" w:rsidRPr="000007C6" w:rsidRDefault="00864F65" w:rsidP="00864F65">
            <w:pPr>
              <w:widowControl w:val="0"/>
              <w:autoSpaceDE w:val="0"/>
              <w:autoSpaceDN w:val="0"/>
              <w:adjustRightInd w:val="0"/>
              <w:ind w:left="142" w:right="122" w:firstLine="255"/>
              <w:jc w:val="both"/>
              <w:rPr>
                <w:b/>
              </w:rPr>
            </w:pPr>
            <w:r w:rsidRPr="000007C6">
              <w:rPr>
                <w:b/>
              </w:rPr>
              <w:t>Порядок предоставления обеспечени</w:t>
            </w:r>
            <w:r w:rsidR="007128F3">
              <w:rPr>
                <w:b/>
              </w:rPr>
              <w:t>я</w:t>
            </w:r>
            <w:r w:rsidRPr="000007C6">
              <w:rPr>
                <w:b/>
              </w:rPr>
              <w:t xml:space="preserve"> заявок:</w:t>
            </w:r>
          </w:p>
          <w:p w14:paraId="6EE4CECD" w14:textId="77777777" w:rsidR="00864F65" w:rsidRPr="000007C6" w:rsidRDefault="00864F65" w:rsidP="00864F65">
            <w:pPr>
              <w:widowControl w:val="0"/>
              <w:autoSpaceDE w:val="0"/>
              <w:autoSpaceDN w:val="0"/>
              <w:adjustRightInd w:val="0"/>
              <w:ind w:left="142" w:right="122" w:firstLine="255"/>
              <w:jc w:val="both"/>
              <w:rPr>
                <w:i/>
              </w:rPr>
            </w:pPr>
            <w:r w:rsidRPr="000007C6">
              <w:t xml:space="preserve">1) </w:t>
            </w:r>
            <w:r w:rsidRPr="000007C6">
              <w:rPr>
                <w:i/>
              </w:rPr>
              <w:t>Внесение участником закупки денежных средств на специальный счет.</w:t>
            </w:r>
          </w:p>
          <w:p w14:paraId="5ADE89E1" w14:textId="77777777" w:rsidR="00864F65" w:rsidRPr="000007C6" w:rsidRDefault="00864F65" w:rsidP="00864F65">
            <w:pPr>
              <w:widowControl w:val="0"/>
              <w:autoSpaceDE w:val="0"/>
              <w:autoSpaceDN w:val="0"/>
              <w:adjustRightInd w:val="0"/>
              <w:ind w:left="142" w:right="122" w:firstLine="255"/>
              <w:jc w:val="both"/>
            </w:pPr>
            <w:r w:rsidRPr="000007C6">
              <w:t xml:space="preserve">При осуществлении конкурентной закупки с участием субъектов малого и среднего предпринимательства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w:t>
            </w:r>
            <w:r w:rsidRPr="000007C6">
              <w:lastRenderedPageBreak/>
              <w:t>определенный Правительством Российской Федерации в соответствии с 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p>
          <w:p w14:paraId="265C5CE0" w14:textId="77777777" w:rsidR="00864F65" w:rsidRPr="000007C6" w:rsidRDefault="00864F65" w:rsidP="00864F65">
            <w:pPr>
              <w:widowControl w:val="0"/>
              <w:autoSpaceDE w:val="0"/>
              <w:autoSpaceDN w:val="0"/>
              <w:adjustRightInd w:val="0"/>
              <w:ind w:left="142" w:right="122" w:firstLine="255"/>
              <w:jc w:val="both"/>
            </w:pPr>
            <w:r w:rsidRPr="000007C6">
              <w:t>В течение одного часа с момента окончания срока подачи заявок на участие в закупке оператор ЭП направляет в банк, в котором открыт специальный счет участника закупки,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счете участника закупки незаблокированных денежных средств в размере обеспечения указанной заявки и информирует оператора ЭП. Блокирование денежных средств не осуществляется в случае отсутствия на специальном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ЭП информируется в течение одного часа. В случае, если блокирование денежных средств не может быть осуществлено по основаниям, предусмотренным настоящим пунктом, оператор ЭП обязан вернуть указанную заявку подавшему ее участнику в течение одного часа с момента окончания срока подачи заявок, указанного в Информационной карте. Предоставление в составе заявки документов, подтверждающих внесение денежных средств на специальный счет, не требуется.</w:t>
            </w:r>
          </w:p>
          <w:p w14:paraId="4063B293" w14:textId="77777777" w:rsidR="00864F65" w:rsidRPr="000007C6" w:rsidRDefault="00864F65" w:rsidP="00864F65">
            <w:pPr>
              <w:widowControl w:val="0"/>
              <w:autoSpaceDE w:val="0"/>
              <w:autoSpaceDN w:val="0"/>
              <w:adjustRightInd w:val="0"/>
              <w:ind w:left="142" w:right="122" w:firstLine="255"/>
              <w:jc w:val="both"/>
            </w:pPr>
          </w:p>
          <w:p w14:paraId="4BC689E4" w14:textId="77777777" w:rsidR="00864F65" w:rsidRPr="000007C6" w:rsidRDefault="00864F65" w:rsidP="00864F65">
            <w:pPr>
              <w:widowControl w:val="0"/>
              <w:autoSpaceDE w:val="0"/>
              <w:autoSpaceDN w:val="0"/>
              <w:adjustRightInd w:val="0"/>
              <w:ind w:left="142" w:right="122" w:firstLine="255"/>
              <w:jc w:val="both"/>
            </w:pPr>
            <w:r w:rsidRPr="000007C6">
              <w:t xml:space="preserve">2) </w:t>
            </w:r>
            <w:r w:rsidRPr="000007C6">
              <w:rPr>
                <w:i/>
              </w:rPr>
              <w:t>Предоставление независимой гарантии.</w:t>
            </w:r>
          </w:p>
          <w:p w14:paraId="1AA4DD87" w14:textId="77777777" w:rsidR="00864F65" w:rsidRPr="000007C6" w:rsidRDefault="00864F65" w:rsidP="00864F65">
            <w:pPr>
              <w:widowControl w:val="0"/>
              <w:autoSpaceDE w:val="0"/>
              <w:autoSpaceDN w:val="0"/>
              <w:adjustRightInd w:val="0"/>
              <w:ind w:left="142" w:right="122" w:firstLine="255"/>
              <w:jc w:val="both"/>
              <w:rPr>
                <w:lang w:eastAsia="ru-RU"/>
              </w:rPr>
            </w:pPr>
            <w:r w:rsidRPr="000007C6">
              <w:rPr>
                <w:lang w:eastAsia="ru-RU"/>
              </w:rPr>
              <w:t>Независимая гарантия, предоставляемая в качестве обеспечения заявки, должна соответствовать требованиям части 14.1 статьи 3.4 Закона № 223-ФЗ, постановления Правительства РФ от 09.08.2022 N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41D33486" w14:textId="77777777" w:rsidR="00864F65" w:rsidRPr="000007C6" w:rsidRDefault="00864F65" w:rsidP="00864F65">
            <w:pPr>
              <w:suppressAutoHyphens w:val="0"/>
              <w:ind w:left="134" w:right="123" w:firstLine="406"/>
              <w:jc w:val="both"/>
              <w:rPr>
                <w:b/>
                <w:i/>
              </w:rPr>
            </w:pPr>
            <w:r w:rsidRPr="000007C6">
              <w:rPr>
                <w:lang w:eastAsia="ru-RU"/>
              </w:rPr>
              <w:t>Возврат участнику конкурентной закупки обеспечения заявки на участие в закупке не производится в случаях, установленных Законом № 223-ФЗ.</w:t>
            </w:r>
          </w:p>
        </w:tc>
      </w:tr>
      <w:tr w:rsidR="00864F65" w:rsidRPr="000007C6" w14:paraId="1C1792E1" w14:textId="77777777" w:rsidTr="00365C55">
        <w:trPr>
          <w:trHeight w:val="571"/>
        </w:trPr>
        <w:tc>
          <w:tcPr>
            <w:tcW w:w="568" w:type="dxa"/>
            <w:tcBorders>
              <w:left w:val="single" w:sz="4" w:space="0" w:color="000000"/>
              <w:bottom w:val="single" w:sz="4" w:space="0" w:color="000000"/>
            </w:tcBorders>
            <w:vAlign w:val="center"/>
          </w:tcPr>
          <w:p w14:paraId="3EE2C9AC"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1D5FB117" w14:textId="77777777" w:rsidR="00864F65" w:rsidRPr="000007C6" w:rsidRDefault="00864F65" w:rsidP="00864F65">
            <w:pPr>
              <w:snapToGrid w:val="0"/>
              <w:ind w:left="142" w:right="128"/>
              <w:jc w:val="both"/>
            </w:pPr>
            <w:r w:rsidRPr="000007C6">
              <w:t>Дата начала срока подачи заявок на участие в  конкурсе в электронной форме</w:t>
            </w:r>
          </w:p>
        </w:tc>
        <w:tc>
          <w:tcPr>
            <w:tcW w:w="7099" w:type="dxa"/>
            <w:tcBorders>
              <w:left w:val="single" w:sz="4" w:space="0" w:color="000000"/>
              <w:bottom w:val="single" w:sz="4" w:space="0" w:color="000000"/>
              <w:right w:val="single" w:sz="4" w:space="0" w:color="000000"/>
            </w:tcBorders>
          </w:tcPr>
          <w:p w14:paraId="7B197E84" w14:textId="55AC924B" w:rsidR="00864F65" w:rsidRPr="000007C6" w:rsidRDefault="00807D8A" w:rsidP="00864F65">
            <w:pPr>
              <w:snapToGrid w:val="0"/>
              <w:ind w:left="142" w:right="122" w:firstLine="412"/>
              <w:jc w:val="both"/>
            </w:pPr>
            <w:r>
              <w:t>13</w:t>
            </w:r>
            <w:r w:rsidR="006D0B9D">
              <w:t>.10</w:t>
            </w:r>
            <w:r w:rsidR="00864F65" w:rsidRPr="000007C6">
              <w:t>.202</w:t>
            </w:r>
            <w:r w:rsidR="002F1F1C">
              <w:t>6</w:t>
            </w:r>
            <w:r w:rsidR="00864F65" w:rsidRPr="000007C6">
              <w:t xml:space="preserve"> года</w:t>
            </w:r>
          </w:p>
        </w:tc>
      </w:tr>
      <w:tr w:rsidR="00864F65" w:rsidRPr="000007C6" w14:paraId="4AEF1602" w14:textId="77777777" w:rsidTr="00365C55">
        <w:trPr>
          <w:trHeight w:val="571"/>
        </w:trPr>
        <w:tc>
          <w:tcPr>
            <w:tcW w:w="568" w:type="dxa"/>
            <w:tcBorders>
              <w:left w:val="single" w:sz="4" w:space="0" w:color="000000"/>
              <w:bottom w:val="single" w:sz="4" w:space="0" w:color="000000"/>
            </w:tcBorders>
            <w:vAlign w:val="center"/>
          </w:tcPr>
          <w:p w14:paraId="4F6A7E34"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43788122" w14:textId="77777777" w:rsidR="00864F65" w:rsidRPr="000007C6" w:rsidRDefault="00864F65" w:rsidP="00864F65">
            <w:pPr>
              <w:snapToGrid w:val="0"/>
              <w:ind w:left="142" w:right="128"/>
              <w:jc w:val="both"/>
            </w:pPr>
            <w:r w:rsidRPr="000007C6">
              <w:t>Дата и время  окончания срока подачи заявок на участие в конкурсе в электронной форме</w:t>
            </w:r>
          </w:p>
        </w:tc>
        <w:tc>
          <w:tcPr>
            <w:tcW w:w="7099" w:type="dxa"/>
            <w:tcBorders>
              <w:left w:val="single" w:sz="4" w:space="0" w:color="000000"/>
              <w:bottom w:val="single" w:sz="4" w:space="0" w:color="000000"/>
              <w:right w:val="single" w:sz="4" w:space="0" w:color="000000"/>
            </w:tcBorders>
          </w:tcPr>
          <w:p w14:paraId="00FED2F1" w14:textId="4F7319E3" w:rsidR="00864F65" w:rsidRPr="000007C6" w:rsidRDefault="00807D8A" w:rsidP="00864F65">
            <w:pPr>
              <w:snapToGrid w:val="0"/>
              <w:ind w:left="142" w:right="122" w:firstLine="412"/>
              <w:jc w:val="both"/>
            </w:pPr>
            <w:r>
              <w:t>21</w:t>
            </w:r>
            <w:r w:rsidR="006D0B9D">
              <w:t>.10</w:t>
            </w:r>
            <w:r w:rsidR="00864F65" w:rsidRPr="000007C6">
              <w:t>.202</w:t>
            </w:r>
            <w:r w:rsidR="00451D14" w:rsidRPr="000007C6">
              <w:t>6</w:t>
            </w:r>
            <w:r w:rsidR="00864F65" w:rsidRPr="000007C6">
              <w:t xml:space="preserve"> года в 08 часов 00 минут (время московское).</w:t>
            </w:r>
          </w:p>
        </w:tc>
      </w:tr>
      <w:tr w:rsidR="00864F65" w:rsidRPr="000007C6" w14:paraId="39C61BF6" w14:textId="77777777" w:rsidTr="00365C55">
        <w:trPr>
          <w:trHeight w:val="571"/>
        </w:trPr>
        <w:tc>
          <w:tcPr>
            <w:tcW w:w="568" w:type="dxa"/>
            <w:tcBorders>
              <w:left w:val="single" w:sz="4" w:space="0" w:color="000000"/>
              <w:bottom w:val="single" w:sz="4" w:space="0" w:color="000000"/>
            </w:tcBorders>
            <w:vAlign w:val="center"/>
          </w:tcPr>
          <w:p w14:paraId="512C15E1"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23504529" w14:textId="77777777" w:rsidR="00864F65" w:rsidRPr="000007C6" w:rsidRDefault="00864F65" w:rsidP="00864F65">
            <w:pPr>
              <w:suppressAutoHyphens w:val="0"/>
              <w:autoSpaceDE w:val="0"/>
              <w:autoSpaceDN w:val="0"/>
              <w:adjustRightInd w:val="0"/>
              <w:ind w:left="142" w:right="128"/>
              <w:jc w:val="both"/>
              <w:rPr>
                <w:lang w:eastAsia="ru-RU"/>
              </w:rPr>
            </w:pPr>
            <w:r w:rsidRPr="000007C6">
              <w:rPr>
                <w:lang w:eastAsia="ru-RU"/>
              </w:rPr>
              <w:t xml:space="preserve">Дата рассмотрения первых частей заявок на участие в </w:t>
            </w:r>
            <w:r w:rsidRPr="000007C6">
              <w:t xml:space="preserve">конкурсе </w:t>
            </w:r>
            <w:r w:rsidRPr="000007C6">
              <w:rPr>
                <w:lang w:eastAsia="ru-RU"/>
              </w:rPr>
              <w:t>в электронной форме.</w:t>
            </w:r>
          </w:p>
        </w:tc>
        <w:tc>
          <w:tcPr>
            <w:tcW w:w="7099" w:type="dxa"/>
            <w:tcBorders>
              <w:left w:val="single" w:sz="4" w:space="0" w:color="000000"/>
              <w:bottom w:val="single" w:sz="4" w:space="0" w:color="000000"/>
              <w:right w:val="single" w:sz="4" w:space="0" w:color="000000"/>
            </w:tcBorders>
          </w:tcPr>
          <w:p w14:paraId="597A095D" w14:textId="3F1B44D7" w:rsidR="00864F65" w:rsidRPr="000007C6" w:rsidRDefault="00807D8A" w:rsidP="00864F65">
            <w:pPr>
              <w:snapToGrid w:val="0"/>
              <w:ind w:left="142" w:right="122" w:firstLine="412"/>
              <w:jc w:val="both"/>
            </w:pPr>
            <w:r>
              <w:t>21</w:t>
            </w:r>
            <w:r w:rsidR="006D0B9D">
              <w:t>.10</w:t>
            </w:r>
            <w:r w:rsidR="00451D14" w:rsidRPr="000007C6">
              <w:t xml:space="preserve">.2026 </w:t>
            </w:r>
            <w:r w:rsidR="00864F65" w:rsidRPr="000007C6">
              <w:t>года</w:t>
            </w:r>
          </w:p>
        </w:tc>
      </w:tr>
      <w:tr w:rsidR="00864F65" w:rsidRPr="000007C6" w14:paraId="3ABE6D64" w14:textId="77777777" w:rsidTr="00365C55">
        <w:trPr>
          <w:trHeight w:val="929"/>
        </w:trPr>
        <w:tc>
          <w:tcPr>
            <w:tcW w:w="568" w:type="dxa"/>
            <w:tcBorders>
              <w:left w:val="single" w:sz="4" w:space="0" w:color="000000"/>
              <w:bottom w:val="single" w:sz="4" w:space="0" w:color="000000"/>
            </w:tcBorders>
            <w:vAlign w:val="center"/>
          </w:tcPr>
          <w:p w14:paraId="002B8AC8"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2177C90A" w14:textId="77777777" w:rsidR="00864F65" w:rsidRPr="000007C6" w:rsidRDefault="00864F65" w:rsidP="00864F65">
            <w:pPr>
              <w:suppressAutoHyphens w:val="0"/>
              <w:autoSpaceDE w:val="0"/>
              <w:autoSpaceDN w:val="0"/>
              <w:adjustRightInd w:val="0"/>
              <w:ind w:left="142" w:right="128"/>
              <w:jc w:val="both"/>
              <w:rPr>
                <w:lang w:eastAsia="ru-RU"/>
              </w:rPr>
            </w:pPr>
            <w:r w:rsidRPr="000007C6">
              <w:rPr>
                <w:lang w:eastAsia="ru-RU"/>
              </w:rPr>
              <w:t xml:space="preserve">Порядок рассмотрения первых частей заявок на участие в </w:t>
            </w:r>
            <w:r w:rsidRPr="000007C6">
              <w:t>конкурсе</w:t>
            </w:r>
            <w:r w:rsidRPr="000007C6">
              <w:rPr>
                <w:lang w:eastAsia="ru-RU"/>
              </w:rPr>
              <w:t xml:space="preserve"> в электронной форме</w:t>
            </w:r>
          </w:p>
        </w:tc>
        <w:tc>
          <w:tcPr>
            <w:tcW w:w="7099" w:type="dxa"/>
            <w:tcBorders>
              <w:left w:val="single" w:sz="4" w:space="0" w:color="000000"/>
              <w:bottom w:val="single" w:sz="4" w:space="0" w:color="000000"/>
              <w:right w:val="single" w:sz="4" w:space="0" w:color="000000"/>
            </w:tcBorders>
          </w:tcPr>
          <w:p w14:paraId="0B6848D3" w14:textId="77777777" w:rsidR="00864F65" w:rsidRPr="000007C6" w:rsidRDefault="00864F65" w:rsidP="00864F65">
            <w:pPr>
              <w:snapToGrid w:val="0"/>
              <w:ind w:left="142" w:right="122" w:firstLine="412"/>
              <w:jc w:val="both"/>
              <w:rPr>
                <w:b/>
              </w:rPr>
            </w:pPr>
            <w:r w:rsidRPr="000007C6">
              <w:rPr>
                <w:bCs/>
              </w:rPr>
              <w:t>В соответствии с  разделом 2.4. Положения Заказчика</w:t>
            </w:r>
          </w:p>
        </w:tc>
      </w:tr>
      <w:tr w:rsidR="00864F65" w:rsidRPr="000007C6" w14:paraId="3ECA45E9" w14:textId="77777777" w:rsidTr="00365C55">
        <w:trPr>
          <w:trHeight w:val="571"/>
        </w:trPr>
        <w:tc>
          <w:tcPr>
            <w:tcW w:w="568" w:type="dxa"/>
            <w:tcBorders>
              <w:left w:val="single" w:sz="4" w:space="0" w:color="000000"/>
              <w:bottom w:val="single" w:sz="4" w:space="0" w:color="000000"/>
            </w:tcBorders>
            <w:vAlign w:val="center"/>
          </w:tcPr>
          <w:p w14:paraId="36776BA5"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1E697C60" w14:textId="77777777" w:rsidR="00864F65" w:rsidRPr="000007C6" w:rsidRDefault="00864F65" w:rsidP="00864F65">
            <w:pPr>
              <w:suppressAutoHyphens w:val="0"/>
              <w:autoSpaceDE w:val="0"/>
              <w:autoSpaceDN w:val="0"/>
              <w:adjustRightInd w:val="0"/>
              <w:ind w:left="142" w:right="128"/>
              <w:jc w:val="both"/>
            </w:pPr>
            <w:r w:rsidRPr="000007C6">
              <w:t>Дата рассмотрения вторых частей заявок на участие в конкурсе в электронной форме.</w:t>
            </w:r>
          </w:p>
        </w:tc>
        <w:tc>
          <w:tcPr>
            <w:tcW w:w="7099" w:type="dxa"/>
            <w:tcBorders>
              <w:left w:val="single" w:sz="4" w:space="0" w:color="000000"/>
              <w:bottom w:val="single" w:sz="4" w:space="0" w:color="000000"/>
              <w:right w:val="single" w:sz="4" w:space="0" w:color="000000"/>
            </w:tcBorders>
          </w:tcPr>
          <w:p w14:paraId="4FD523C6" w14:textId="165504C3" w:rsidR="00864F65" w:rsidRPr="000007C6" w:rsidRDefault="00807D8A" w:rsidP="00864F65">
            <w:pPr>
              <w:suppressAutoHyphens w:val="0"/>
              <w:autoSpaceDE w:val="0"/>
              <w:autoSpaceDN w:val="0"/>
              <w:adjustRightInd w:val="0"/>
              <w:ind w:left="142" w:right="122" w:firstLine="412"/>
              <w:jc w:val="both"/>
            </w:pPr>
            <w:r>
              <w:t>22</w:t>
            </w:r>
            <w:r w:rsidR="006D0B9D">
              <w:t>.10</w:t>
            </w:r>
            <w:r w:rsidR="00451D14" w:rsidRPr="000007C6">
              <w:t xml:space="preserve">.2026 </w:t>
            </w:r>
            <w:r w:rsidR="00864F65" w:rsidRPr="000007C6">
              <w:t>года</w:t>
            </w:r>
            <w:bookmarkStart w:id="13" w:name="_GoBack"/>
            <w:bookmarkEnd w:id="13"/>
          </w:p>
        </w:tc>
      </w:tr>
      <w:tr w:rsidR="00864F65" w:rsidRPr="000007C6" w14:paraId="5DACB16B" w14:textId="77777777" w:rsidTr="00365C55">
        <w:trPr>
          <w:trHeight w:val="571"/>
        </w:trPr>
        <w:tc>
          <w:tcPr>
            <w:tcW w:w="568" w:type="dxa"/>
            <w:tcBorders>
              <w:left w:val="single" w:sz="4" w:space="0" w:color="000000"/>
              <w:bottom w:val="single" w:sz="4" w:space="0" w:color="000000"/>
            </w:tcBorders>
            <w:vAlign w:val="center"/>
          </w:tcPr>
          <w:p w14:paraId="70E8D375"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2F052B36" w14:textId="77777777" w:rsidR="00864F65" w:rsidRPr="000007C6" w:rsidRDefault="00864F65" w:rsidP="00864F65">
            <w:pPr>
              <w:suppressAutoHyphens w:val="0"/>
              <w:autoSpaceDE w:val="0"/>
              <w:autoSpaceDN w:val="0"/>
              <w:adjustRightInd w:val="0"/>
              <w:ind w:left="142" w:right="128"/>
              <w:jc w:val="both"/>
            </w:pPr>
            <w:r w:rsidRPr="000007C6">
              <w:t>Порядок рассмотрения вторых частей заявок на участие в конкурсе в электронной форме</w:t>
            </w:r>
          </w:p>
        </w:tc>
        <w:tc>
          <w:tcPr>
            <w:tcW w:w="7099" w:type="dxa"/>
            <w:tcBorders>
              <w:left w:val="single" w:sz="4" w:space="0" w:color="000000"/>
              <w:bottom w:val="single" w:sz="4" w:space="0" w:color="000000"/>
              <w:right w:val="single" w:sz="4" w:space="0" w:color="000000"/>
            </w:tcBorders>
          </w:tcPr>
          <w:p w14:paraId="74578C42" w14:textId="77777777" w:rsidR="00864F65" w:rsidRPr="000007C6" w:rsidRDefault="00864F65" w:rsidP="00864F65">
            <w:pPr>
              <w:suppressAutoHyphens w:val="0"/>
              <w:autoSpaceDE w:val="0"/>
              <w:autoSpaceDN w:val="0"/>
              <w:adjustRightInd w:val="0"/>
              <w:ind w:left="142" w:right="122" w:firstLine="412"/>
              <w:jc w:val="both"/>
            </w:pPr>
            <w:r w:rsidRPr="000007C6">
              <w:rPr>
                <w:bCs/>
              </w:rPr>
              <w:t>В соответствии с разделом 2.4. Положения Заказчика</w:t>
            </w:r>
          </w:p>
        </w:tc>
      </w:tr>
      <w:tr w:rsidR="00864F65" w:rsidRPr="000007C6" w14:paraId="75429AF7" w14:textId="77777777" w:rsidTr="00365C55">
        <w:trPr>
          <w:trHeight w:val="571"/>
        </w:trPr>
        <w:tc>
          <w:tcPr>
            <w:tcW w:w="568" w:type="dxa"/>
            <w:tcBorders>
              <w:left w:val="single" w:sz="4" w:space="0" w:color="000000"/>
              <w:bottom w:val="single" w:sz="4" w:space="0" w:color="000000"/>
            </w:tcBorders>
            <w:vAlign w:val="center"/>
          </w:tcPr>
          <w:p w14:paraId="451F3003"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5881AA45" w14:textId="77777777" w:rsidR="00864F65" w:rsidRPr="000007C6" w:rsidRDefault="00864F65" w:rsidP="00864F65">
            <w:pPr>
              <w:suppressAutoHyphens w:val="0"/>
              <w:autoSpaceDE w:val="0"/>
              <w:autoSpaceDN w:val="0"/>
              <w:adjustRightInd w:val="0"/>
              <w:ind w:left="134" w:right="124"/>
              <w:jc w:val="both"/>
            </w:pPr>
            <w:r w:rsidRPr="000007C6">
              <w:t>Дата подведения итогов конкурса</w:t>
            </w:r>
            <w:r w:rsidRPr="000007C6">
              <w:rPr>
                <w:lang w:eastAsia="ru-RU"/>
              </w:rPr>
              <w:t xml:space="preserve"> в электронной форме</w:t>
            </w:r>
          </w:p>
        </w:tc>
        <w:tc>
          <w:tcPr>
            <w:tcW w:w="7099" w:type="dxa"/>
            <w:tcBorders>
              <w:left w:val="single" w:sz="4" w:space="0" w:color="000000"/>
              <w:bottom w:val="single" w:sz="4" w:space="0" w:color="000000"/>
              <w:right w:val="single" w:sz="4" w:space="0" w:color="000000"/>
            </w:tcBorders>
          </w:tcPr>
          <w:p w14:paraId="016E0857" w14:textId="5CC6682E" w:rsidR="00864F65" w:rsidRPr="000007C6" w:rsidRDefault="000E5B3C" w:rsidP="00864F65">
            <w:pPr>
              <w:suppressAutoHyphens w:val="0"/>
              <w:autoSpaceDE w:val="0"/>
              <w:autoSpaceDN w:val="0"/>
              <w:adjustRightInd w:val="0"/>
              <w:ind w:left="142" w:right="122" w:firstLine="412"/>
              <w:jc w:val="both"/>
            </w:pPr>
            <w:r>
              <w:t>22</w:t>
            </w:r>
            <w:r w:rsidR="006D0B9D">
              <w:t>.10</w:t>
            </w:r>
            <w:r w:rsidR="00451D14" w:rsidRPr="000007C6">
              <w:t xml:space="preserve">.2026 </w:t>
            </w:r>
            <w:r w:rsidR="00864F65" w:rsidRPr="000007C6">
              <w:t>года</w:t>
            </w:r>
          </w:p>
        </w:tc>
      </w:tr>
      <w:tr w:rsidR="00864F65" w:rsidRPr="000007C6" w14:paraId="17191215" w14:textId="77777777" w:rsidTr="00365C55">
        <w:trPr>
          <w:trHeight w:val="571"/>
        </w:trPr>
        <w:tc>
          <w:tcPr>
            <w:tcW w:w="568" w:type="dxa"/>
            <w:tcBorders>
              <w:left w:val="single" w:sz="4" w:space="0" w:color="000000"/>
              <w:bottom w:val="single" w:sz="4" w:space="0" w:color="000000"/>
            </w:tcBorders>
            <w:vAlign w:val="center"/>
          </w:tcPr>
          <w:p w14:paraId="173FD9C4"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0791DFBE" w14:textId="77777777" w:rsidR="00864F65" w:rsidRPr="000007C6" w:rsidRDefault="00864F65" w:rsidP="00864F65">
            <w:pPr>
              <w:suppressAutoHyphens w:val="0"/>
              <w:autoSpaceDE w:val="0"/>
              <w:autoSpaceDN w:val="0"/>
              <w:adjustRightInd w:val="0"/>
              <w:ind w:left="134" w:right="124"/>
              <w:jc w:val="both"/>
              <w:rPr>
                <w:lang w:eastAsia="ru-RU"/>
              </w:rPr>
            </w:pPr>
            <w:r w:rsidRPr="000007C6">
              <w:t>Порядок подведения итогов конкурса</w:t>
            </w:r>
            <w:r w:rsidRPr="000007C6">
              <w:rPr>
                <w:lang w:eastAsia="ru-RU"/>
              </w:rPr>
              <w:t xml:space="preserve"> в электронной форме</w:t>
            </w:r>
          </w:p>
        </w:tc>
        <w:tc>
          <w:tcPr>
            <w:tcW w:w="7099" w:type="dxa"/>
            <w:tcBorders>
              <w:left w:val="single" w:sz="4" w:space="0" w:color="000000"/>
              <w:bottom w:val="single" w:sz="4" w:space="0" w:color="000000"/>
              <w:right w:val="single" w:sz="4" w:space="0" w:color="000000"/>
            </w:tcBorders>
          </w:tcPr>
          <w:p w14:paraId="02411D98" w14:textId="77777777" w:rsidR="00864F65" w:rsidRPr="000007C6" w:rsidRDefault="00864F65" w:rsidP="00864F65">
            <w:pPr>
              <w:suppressAutoHyphens w:val="0"/>
              <w:ind w:left="134" w:right="123" w:firstLine="406"/>
              <w:jc w:val="both"/>
            </w:pPr>
            <w:r w:rsidRPr="000007C6">
              <w:t xml:space="preserve">На основании результатов оценки и сопоставления заявок на участие в конкурсе закупочная комиссия каждой заявке на участие в конкурсе присваивает порядковые номера по мере уменьшения степени выгодности содержащихся в них условий исполнения договора. Заявке на участие в конкурсе, содержащей лучшие условия исполнения договора, комиссия присваивает первый номер. В случае, если в нескольких заявках на участие в конкурсе содержатся </w:t>
            </w:r>
            <w:r w:rsidRPr="000007C6">
              <w:rPr>
                <w:lang w:eastAsia="ru-RU"/>
              </w:rPr>
              <w:t>одинаковые по степени выгодности условия исполнения договора</w:t>
            </w:r>
            <w:r w:rsidRPr="000007C6">
              <w:t>, меньший порядковый номер присваивается заявке на участие в конкурсе, которая поступила ранее других заявок на участие в конкурсе.</w:t>
            </w:r>
          </w:p>
        </w:tc>
      </w:tr>
      <w:tr w:rsidR="00864F65" w:rsidRPr="000007C6" w14:paraId="48528D69" w14:textId="77777777" w:rsidTr="00365C55">
        <w:trPr>
          <w:trHeight w:val="5526"/>
        </w:trPr>
        <w:tc>
          <w:tcPr>
            <w:tcW w:w="568" w:type="dxa"/>
            <w:tcBorders>
              <w:left w:val="single" w:sz="4" w:space="0" w:color="000000"/>
              <w:bottom w:val="single" w:sz="4" w:space="0" w:color="000000"/>
            </w:tcBorders>
            <w:vAlign w:val="center"/>
          </w:tcPr>
          <w:p w14:paraId="37D77C82" w14:textId="77777777" w:rsidR="00864F65" w:rsidRPr="000007C6" w:rsidRDefault="00864F65" w:rsidP="00864F65">
            <w:pPr>
              <w:pStyle w:val="affffa"/>
              <w:numPr>
                <w:ilvl w:val="0"/>
                <w:numId w:val="4"/>
              </w:numPr>
              <w:snapToGrid w:val="0"/>
              <w:ind w:left="142" w:firstLine="0"/>
              <w:jc w:val="center"/>
            </w:pPr>
          </w:p>
        </w:tc>
        <w:tc>
          <w:tcPr>
            <w:tcW w:w="2835" w:type="dxa"/>
            <w:tcBorders>
              <w:left w:val="single" w:sz="4" w:space="0" w:color="000000"/>
              <w:bottom w:val="single" w:sz="4" w:space="0" w:color="000000"/>
            </w:tcBorders>
            <w:vAlign w:val="center"/>
          </w:tcPr>
          <w:p w14:paraId="60D05FA4" w14:textId="77777777" w:rsidR="00864F65" w:rsidRPr="000007C6" w:rsidRDefault="00864F65" w:rsidP="00864F65">
            <w:pPr>
              <w:suppressAutoHyphens w:val="0"/>
              <w:autoSpaceDE w:val="0"/>
              <w:autoSpaceDN w:val="0"/>
              <w:adjustRightInd w:val="0"/>
              <w:ind w:left="142" w:right="128"/>
            </w:pPr>
            <w:r w:rsidRPr="000007C6">
              <w:t>Формы, порядок, дата и время окончания срока предоставления участникам закупки разъяснений положений документации о закупке</w:t>
            </w:r>
          </w:p>
        </w:tc>
        <w:tc>
          <w:tcPr>
            <w:tcW w:w="7099" w:type="dxa"/>
            <w:tcBorders>
              <w:left w:val="single" w:sz="4" w:space="0" w:color="000000"/>
              <w:bottom w:val="single" w:sz="4" w:space="0" w:color="000000"/>
              <w:right w:val="single" w:sz="4" w:space="0" w:color="000000"/>
            </w:tcBorders>
          </w:tcPr>
          <w:p w14:paraId="34F1FD4E" w14:textId="77777777" w:rsidR="00864F65" w:rsidRPr="000007C6" w:rsidRDefault="00864F65" w:rsidP="00864F65">
            <w:pPr>
              <w:suppressAutoHyphens w:val="0"/>
              <w:autoSpaceDE w:val="0"/>
              <w:autoSpaceDN w:val="0"/>
              <w:adjustRightInd w:val="0"/>
              <w:ind w:left="142" w:right="122" w:firstLine="412"/>
              <w:jc w:val="both"/>
            </w:pPr>
            <w:r w:rsidRPr="000007C6">
              <w:t>Любой участник закупки вправе направить Заказчику запрос о предоставлении разъяснений положений извещения об осуществлении закупки и (или) документации о закупке. Запрос направляется в порядке, предусмотренном статьей 3.3 Закона № 223-ФЗ. В течение трех рабочих дней со дня поступления такого запроса Заказчик размещает в ЕИС и на электронной площадке разъяснения с указанием предмета запроса, но без указания участника закупки, от которого поступил запрос. В рамках разъяснений положений документации о закупке Заказчик не может изменять предмет закупки и существенные условия проекта договора.</w:t>
            </w:r>
          </w:p>
          <w:p w14:paraId="428F744D" w14:textId="77777777" w:rsidR="00864F65" w:rsidRPr="000007C6" w:rsidRDefault="00864F65" w:rsidP="00864F65">
            <w:pPr>
              <w:suppressAutoHyphens w:val="0"/>
              <w:autoSpaceDE w:val="0"/>
              <w:autoSpaceDN w:val="0"/>
              <w:adjustRightInd w:val="0"/>
              <w:ind w:left="142" w:right="122" w:firstLine="412"/>
              <w:jc w:val="both"/>
            </w:pPr>
            <w:r w:rsidRPr="000007C6">
              <w:t>Заказчик вправе не давать разъяснений положений извещения и (или) документации о закупке, если запрос поступил позднее чем за три рабочих дня до даты окончания срока подачи заявок на участие в закупке.</w:t>
            </w:r>
          </w:p>
          <w:p w14:paraId="146D7515" w14:textId="77777777" w:rsidR="00864F65" w:rsidRPr="000007C6" w:rsidRDefault="00864F65" w:rsidP="00864F65">
            <w:pPr>
              <w:suppressAutoHyphens w:val="0"/>
              <w:autoSpaceDE w:val="0"/>
              <w:autoSpaceDN w:val="0"/>
              <w:adjustRightInd w:val="0"/>
              <w:ind w:left="142" w:right="122" w:firstLine="412"/>
              <w:jc w:val="both"/>
            </w:pPr>
            <w:r w:rsidRPr="000007C6">
              <w:t>Дата и время срока окончания подачи участниками конкурентной закупки запросов разъяснений:</w:t>
            </w:r>
          </w:p>
          <w:p w14:paraId="46316891" w14:textId="476B8D26" w:rsidR="00864F65" w:rsidRPr="000007C6" w:rsidRDefault="00807D8A" w:rsidP="00864F65">
            <w:pPr>
              <w:suppressAutoHyphens w:val="0"/>
              <w:autoSpaceDE w:val="0"/>
              <w:autoSpaceDN w:val="0"/>
              <w:adjustRightInd w:val="0"/>
              <w:ind w:left="142" w:right="122" w:firstLine="412"/>
              <w:jc w:val="both"/>
            </w:pPr>
            <w:r>
              <w:t>15</w:t>
            </w:r>
            <w:r w:rsidR="006D0B9D">
              <w:t>.10</w:t>
            </w:r>
            <w:r w:rsidR="001371E4">
              <w:t>.</w:t>
            </w:r>
            <w:r w:rsidR="00864F65" w:rsidRPr="000007C6">
              <w:t>202</w:t>
            </w:r>
            <w:r w:rsidR="002F1F1C">
              <w:t>6</w:t>
            </w:r>
            <w:r w:rsidR="00864F65" w:rsidRPr="000007C6">
              <w:t xml:space="preserve"> года, 23 часа 59 минут (время московское).</w:t>
            </w:r>
          </w:p>
          <w:p w14:paraId="70855685" w14:textId="77777777" w:rsidR="00864F65" w:rsidRPr="000007C6" w:rsidRDefault="00864F65" w:rsidP="00864F65">
            <w:pPr>
              <w:suppressAutoHyphens w:val="0"/>
              <w:autoSpaceDE w:val="0"/>
              <w:autoSpaceDN w:val="0"/>
              <w:adjustRightInd w:val="0"/>
              <w:ind w:left="142" w:right="122" w:firstLine="412"/>
              <w:jc w:val="both"/>
            </w:pPr>
            <w:r w:rsidRPr="000007C6">
              <w:t>Дата и время окончания срока предоставления Заказчиком разъяснений:</w:t>
            </w:r>
          </w:p>
          <w:p w14:paraId="46550FF9" w14:textId="7665BDD4" w:rsidR="007128F3" w:rsidRPr="000007C6" w:rsidRDefault="00807D8A" w:rsidP="006D0B9D">
            <w:pPr>
              <w:suppressAutoHyphens w:val="0"/>
              <w:autoSpaceDE w:val="0"/>
              <w:autoSpaceDN w:val="0"/>
              <w:adjustRightInd w:val="0"/>
              <w:ind w:left="142" w:right="122" w:firstLine="412"/>
              <w:jc w:val="both"/>
            </w:pPr>
            <w:r>
              <w:t>20</w:t>
            </w:r>
            <w:r w:rsidR="006D0B9D">
              <w:t>.10</w:t>
            </w:r>
            <w:r w:rsidR="00864F65" w:rsidRPr="000007C6">
              <w:t>.202</w:t>
            </w:r>
            <w:r w:rsidR="00622060">
              <w:t>6</w:t>
            </w:r>
            <w:r w:rsidR="00864F65" w:rsidRPr="000007C6">
              <w:t xml:space="preserve"> года, 23 часа 59 минут (время московское).</w:t>
            </w:r>
          </w:p>
        </w:tc>
      </w:tr>
      <w:tr w:rsidR="00864F65" w:rsidRPr="000007C6" w14:paraId="5B5DF384" w14:textId="77777777" w:rsidTr="00365C55">
        <w:trPr>
          <w:trHeight w:val="269"/>
        </w:trPr>
        <w:tc>
          <w:tcPr>
            <w:tcW w:w="568" w:type="dxa"/>
            <w:tcBorders>
              <w:top w:val="single" w:sz="4" w:space="0" w:color="auto"/>
              <w:left w:val="single" w:sz="4" w:space="0" w:color="auto"/>
              <w:bottom w:val="single" w:sz="4" w:space="0" w:color="auto"/>
              <w:right w:val="single" w:sz="4" w:space="0" w:color="auto"/>
            </w:tcBorders>
            <w:vAlign w:val="center"/>
          </w:tcPr>
          <w:p w14:paraId="2207D9B3" w14:textId="77777777" w:rsidR="00864F65" w:rsidRPr="000007C6" w:rsidRDefault="00864F65" w:rsidP="00864F65">
            <w:pPr>
              <w:pStyle w:val="affffa"/>
              <w:numPr>
                <w:ilvl w:val="0"/>
                <w:numId w:val="4"/>
              </w:numPr>
              <w:snapToGrid w:val="0"/>
              <w:ind w:left="142" w:firstLine="0"/>
              <w:jc w:val="center"/>
            </w:pPr>
          </w:p>
        </w:tc>
        <w:tc>
          <w:tcPr>
            <w:tcW w:w="2835" w:type="dxa"/>
            <w:tcBorders>
              <w:top w:val="single" w:sz="4" w:space="0" w:color="auto"/>
              <w:left w:val="single" w:sz="4" w:space="0" w:color="auto"/>
              <w:bottom w:val="single" w:sz="4" w:space="0" w:color="auto"/>
              <w:right w:val="single" w:sz="4" w:space="0" w:color="auto"/>
            </w:tcBorders>
            <w:vAlign w:val="center"/>
          </w:tcPr>
          <w:p w14:paraId="223778BA" w14:textId="77777777" w:rsidR="00864F65" w:rsidRPr="000007C6" w:rsidRDefault="00864F65" w:rsidP="00864F65">
            <w:pPr>
              <w:keepNext/>
              <w:keepLines/>
              <w:widowControl w:val="0"/>
              <w:suppressLineNumbers/>
              <w:snapToGrid w:val="0"/>
              <w:ind w:left="142" w:right="128"/>
            </w:pPr>
            <w:r w:rsidRPr="000007C6">
              <w:t>Размер обеспечения исполнения договора</w:t>
            </w:r>
          </w:p>
        </w:tc>
        <w:tc>
          <w:tcPr>
            <w:tcW w:w="7099" w:type="dxa"/>
            <w:tcBorders>
              <w:top w:val="single" w:sz="4" w:space="0" w:color="auto"/>
              <w:left w:val="single" w:sz="4" w:space="0" w:color="auto"/>
              <w:bottom w:val="single" w:sz="4" w:space="0" w:color="auto"/>
              <w:right w:val="single" w:sz="4" w:space="0" w:color="auto"/>
            </w:tcBorders>
          </w:tcPr>
          <w:p w14:paraId="2753C1A5" w14:textId="77777777" w:rsidR="00577EDC" w:rsidRDefault="00577EDC" w:rsidP="00A816D0">
            <w:pPr>
              <w:snapToGrid w:val="0"/>
              <w:ind w:left="142" w:right="122" w:firstLine="412"/>
              <w:jc w:val="both"/>
              <w:rPr>
                <w:b/>
                <w:bCs/>
                <w:i/>
              </w:rPr>
            </w:pPr>
          </w:p>
          <w:p w14:paraId="40616026" w14:textId="164145C4" w:rsidR="00864F65" w:rsidRDefault="00156965" w:rsidP="00A816D0">
            <w:pPr>
              <w:snapToGrid w:val="0"/>
              <w:ind w:left="142" w:right="122" w:firstLine="412"/>
              <w:jc w:val="both"/>
              <w:rPr>
                <w:b/>
                <w:bCs/>
                <w:i/>
              </w:rPr>
            </w:pPr>
            <w:r w:rsidRPr="000007C6">
              <w:rPr>
                <w:b/>
                <w:bCs/>
                <w:i/>
              </w:rPr>
              <w:t>5% (</w:t>
            </w:r>
            <w:r w:rsidR="002F1F1C">
              <w:rPr>
                <w:b/>
                <w:bCs/>
                <w:i/>
              </w:rPr>
              <w:t>П</w:t>
            </w:r>
            <w:r w:rsidRPr="000007C6">
              <w:rPr>
                <w:b/>
                <w:bCs/>
                <w:i/>
              </w:rPr>
              <w:t xml:space="preserve">ять процентов) от </w:t>
            </w:r>
            <w:r w:rsidR="00A816D0" w:rsidRPr="000007C6">
              <w:rPr>
                <w:b/>
                <w:bCs/>
                <w:i/>
              </w:rPr>
              <w:t xml:space="preserve">начальной </w:t>
            </w:r>
            <w:r w:rsidRPr="000007C6">
              <w:rPr>
                <w:b/>
                <w:bCs/>
                <w:i/>
              </w:rPr>
              <w:t>(максимальной) цены договора</w:t>
            </w:r>
          </w:p>
          <w:p w14:paraId="451F4319" w14:textId="5338AD68" w:rsidR="00577EDC" w:rsidRPr="000007C6" w:rsidRDefault="00577EDC" w:rsidP="00A816D0">
            <w:pPr>
              <w:snapToGrid w:val="0"/>
              <w:ind w:left="142" w:right="122" w:firstLine="412"/>
              <w:jc w:val="both"/>
              <w:rPr>
                <w:b/>
                <w:bCs/>
                <w:i/>
              </w:rPr>
            </w:pPr>
          </w:p>
        </w:tc>
      </w:tr>
      <w:tr w:rsidR="00864F65" w:rsidRPr="000007C6" w14:paraId="6830D019" w14:textId="77777777" w:rsidTr="00365C55">
        <w:trPr>
          <w:trHeight w:val="269"/>
        </w:trPr>
        <w:tc>
          <w:tcPr>
            <w:tcW w:w="568" w:type="dxa"/>
            <w:tcBorders>
              <w:top w:val="single" w:sz="4" w:space="0" w:color="auto"/>
              <w:left w:val="single" w:sz="4" w:space="0" w:color="auto"/>
              <w:bottom w:val="single" w:sz="4" w:space="0" w:color="auto"/>
              <w:right w:val="single" w:sz="4" w:space="0" w:color="auto"/>
            </w:tcBorders>
            <w:vAlign w:val="center"/>
          </w:tcPr>
          <w:p w14:paraId="3E53FC33" w14:textId="77777777" w:rsidR="00864F65" w:rsidRPr="000007C6" w:rsidRDefault="00864F65" w:rsidP="00864F65">
            <w:pPr>
              <w:pStyle w:val="affffa"/>
              <w:numPr>
                <w:ilvl w:val="0"/>
                <w:numId w:val="4"/>
              </w:numPr>
              <w:snapToGrid w:val="0"/>
              <w:ind w:left="142" w:firstLine="0"/>
              <w:jc w:val="center"/>
            </w:pPr>
          </w:p>
        </w:tc>
        <w:tc>
          <w:tcPr>
            <w:tcW w:w="2835" w:type="dxa"/>
            <w:tcBorders>
              <w:top w:val="single" w:sz="4" w:space="0" w:color="auto"/>
              <w:left w:val="single" w:sz="4" w:space="0" w:color="auto"/>
              <w:bottom w:val="single" w:sz="4" w:space="0" w:color="auto"/>
              <w:right w:val="single" w:sz="4" w:space="0" w:color="auto"/>
            </w:tcBorders>
            <w:vAlign w:val="center"/>
          </w:tcPr>
          <w:p w14:paraId="36FF03EC" w14:textId="77777777" w:rsidR="00864F65" w:rsidRPr="000007C6" w:rsidRDefault="00864F65" w:rsidP="00864F65">
            <w:pPr>
              <w:keepNext/>
              <w:keepLines/>
              <w:widowControl w:val="0"/>
              <w:suppressLineNumbers/>
              <w:snapToGrid w:val="0"/>
              <w:ind w:left="142" w:right="128"/>
            </w:pPr>
            <w:r w:rsidRPr="000007C6">
              <w:t>Порядок и срок предоставления обеспечения исполнения договора, а также основное обязательство, исполнение которого обеспечивается, и срок его исполнения</w:t>
            </w:r>
          </w:p>
        </w:tc>
        <w:tc>
          <w:tcPr>
            <w:tcW w:w="7099" w:type="dxa"/>
            <w:tcBorders>
              <w:top w:val="single" w:sz="4" w:space="0" w:color="auto"/>
              <w:left w:val="single" w:sz="4" w:space="0" w:color="auto"/>
              <w:bottom w:val="single" w:sz="4" w:space="0" w:color="auto"/>
              <w:right w:val="single" w:sz="4" w:space="0" w:color="auto"/>
            </w:tcBorders>
          </w:tcPr>
          <w:p w14:paraId="704654F1" w14:textId="77777777" w:rsidR="00864F65" w:rsidRPr="000007C6" w:rsidRDefault="00864F65" w:rsidP="00864F65">
            <w:pPr>
              <w:snapToGrid w:val="0"/>
              <w:ind w:left="142" w:right="122" w:firstLine="412"/>
              <w:jc w:val="both"/>
              <w:rPr>
                <w:lang w:eastAsia="ru-RU"/>
              </w:rPr>
            </w:pPr>
            <w:r w:rsidRPr="000007C6">
              <w:rPr>
                <w:lang w:eastAsia="ru-RU"/>
              </w:rPr>
              <w:t>Исполнение договора может обеспечиваться одним из следующих способов:</w:t>
            </w:r>
          </w:p>
          <w:p w14:paraId="55358415" w14:textId="77777777" w:rsidR="00864F65" w:rsidRPr="000007C6" w:rsidRDefault="00864F65" w:rsidP="00864F65">
            <w:pPr>
              <w:snapToGrid w:val="0"/>
              <w:ind w:left="142" w:right="122" w:firstLine="412"/>
              <w:jc w:val="both"/>
              <w:rPr>
                <w:lang w:eastAsia="ru-RU"/>
              </w:rPr>
            </w:pPr>
            <w:r w:rsidRPr="000007C6">
              <w:rPr>
                <w:lang w:eastAsia="ru-RU"/>
              </w:rPr>
              <w:t>- внесение денежных средств на счет Заказчика;</w:t>
            </w:r>
          </w:p>
          <w:p w14:paraId="0118EE14" w14:textId="77777777" w:rsidR="00864F65" w:rsidRPr="000007C6" w:rsidRDefault="00864F65" w:rsidP="00864F65">
            <w:pPr>
              <w:snapToGrid w:val="0"/>
              <w:ind w:left="142" w:right="122" w:firstLine="412"/>
              <w:jc w:val="both"/>
              <w:rPr>
                <w:lang w:eastAsia="ru-RU"/>
              </w:rPr>
            </w:pPr>
            <w:r w:rsidRPr="000007C6">
              <w:rPr>
                <w:lang w:eastAsia="ru-RU"/>
              </w:rPr>
              <w:t>- предоставление независимой гарантии.</w:t>
            </w:r>
          </w:p>
          <w:p w14:paraId="34721D94" w14:textId="77777777" w:rsidR="00864F65" w:rsidRPr="000007C6" w:rsidRDefault="00864F65" w:rsidP="00864F65">
            <w:pPr>
              <w:snapToGrid w:val="0"/>
              <w:ind w:left="142" w:right="122" w:firstLine="412"/>
              <w:jc w:val="both"/>
              <w:rPr>
                <w:lang w:eastAsia="ru-RU"/>
              </w:rPr>
            </w:pPr>
          </w:p>
          <w:p w14:paraId="18E585F8" w14:textId="77777777" w:rsidR="00864F65" w:rsidRPr="000007C6" w:rsidRDefault="00864F65" w:rsidP="00864F65">
            <w:pPr>
              <w:snapToGrid w:val="0"/>
              <w:ind w:left="142" w:right="122" w:firstLine="412"/>
              <w:jc w:val="both"/>
              <w:rPr>
                <w:lang w:eastAsia="ru-RU"/>
              </w:rPr>
            </w:pPr>
            <w:r w:rsidRPr="000007C6">
              <w:rPr>
                <w:lang w:eastAsia="ru-RU"/>
              </w:rPr>
              <w:t xml:space="preserve"> Способ обеспечения исполнения договора определяется участником закупки, с которым заключается договор, самостоятельно.</w:t>
            </w:r>
          </w:p>
          <w:p w14:paraId="385139D9" w14:textId="77777777" w:rsidR="00864F65" w:rsidRPr="000007C6" w:rsidRDefault="00864F65" w:rsidP="00864F65">
            <w:pPr>
              <w:tabs>
                <w:tab w:val="left" w:pos="9622"/>
              </w:tabs>
              <w:autoSpaceDE w:val="0"/>
              <w:autoSpaceDN w:val="0"/>
              <w:adjustRightInd w:val="0"/>
              <w:ind w:left="142" w:right="128" w:firstLine="397"/>
              <w:jc w:val="both"/>
            </w:pPr>
            <w:bookmarkStart w:id="14" w:name="_Hlk167272773"/>
            <w:r w:rsidRPr="000007C6">
              <w:t xml:space="preserve">Обеспечение исполнения договора должно обеспечивать исполнение Исполнителем его обязательств, предусмотренных договором, заключенным с Заказчиком, включающих в том числе обязательства Исполнителя по уплате неустоек (штрафов, пеней). Срок исполнения обязательств – в соответствии с Разделом 4. ПРОЕКТ ДОГОВОРА. </w:t>
            </w:r>
          </w:p>
          <w:p w14:paraId="1F250540" w14:textId="77777777" w:rsidR="00864F65" w:rsidRPr="000007C6" w:rsidRDefault="00864F65" w:rsidP="00864F65">
            <w:pPr>
              <w:snapToGrid w:val="0"/>
              <w:ind w:left="142" w:right="122" w:firstLine="412"/>
              <w:jc w:val="both"/>
            </w:pPr>
            <w:r w:rsidRPr="000007C6">
              <w:t>Обеспечение исполнения договора должно быть предоставлено Заказчику до заключения договора.</w:t>
            </w:r>
          </w:p>
          <w:p w14:paraId="6A472816" w14:textId="77777777" w:rsidR="00864F65" w:rsidRPr="000007C6" w:rsidRDefault="00864F65" w:rsidP="00864F65">
            <w:pPr>
              <w:snapToGrid w:val="0"/>
              <w:ind w:left="142" w:right="122" w:firstLine="412"/>
              <w:jc w:val="both"/>
            </w:pPr>
          </w:p>
          <w:bookmarkEnd w:id="14"/>
          <w:p w14:paraId="46D9CAE7" w14:textId="77777777" w:rsidR="00864F65" w:rsidRPr="000007C6" w:rsidRDefault="00864F65" w:rsidP="00864F65">
            <w:pPr>
              <w:tabs>
                <w:tab w:val="num" w:pos="130"/>
              </w:tabs>
              <w:spacing w:line="0" w:lineRule="atLeast"/>
              <w:ind w:left="142" w:right="122" w:firstLine="412"/>
              <w:jc w:val="both"/>
              <w:rPr>
                <w:i/>
              </w:rPr>
            </w:pPr>
            <w:r w:rsidRPr="000007C6">
              <w:rPr>
                <w:i/>
              </w:rPr>
              <w:t>Требования к обеспечению исполнения договора, предоставляемому внесением денежных средств на счет Заказчика:</w:t>
            </w:r>
          </w:p>
          <w:p w14:paraId="2C49E3E0" w14:textId="77777777" w:rsidR="00864F65" w:rsidRPr="000007C6" w:rsidRDefault="00864F65" w:rsidP="00864F65">
            <w:pPr>
              <w:tabs>
                <w:tab w:val="num" w:pos="130"/>
              </w:tabs>
              <w:ind w:left="142" w:right="122" w:firstLine="412"/>
              <w:jc w:val="both"/>
            </w:pPr>
            <w:r w:rsidRPr="000007C6">
              <w:t xml:space="preserve">а) договор заключается только после </w:t>
            </w:r>
            <w:r w:rsidRPr="000007C6">
              <w:rPr>
                <w:lang w:eastAsia="ru-RU"/>
              </w:rPr>
              <w:t xml:space="preserve">внесения денежных средств </w:t>
            </w:r>
            <w:r w:rsidRPr="000007C6">
              <w:t>в размере обеспечения исполнения договора на счет, указанный в настоящем пункте Информационной карты. Факт передачи денежных средств в обеспечение исполнения договора подтверждается зачислением денежных средств на счет Заказчика.</w:t>
            </w:r>
          </w:p>
          <w:p w14:paraId="29B7C7B1" w14:textId="77777777" w:rsidR="00864F65" w:rsidRPr="000007C6" w:rsidRDefault="00864F65" w:rsidP="00864F65">
            <w:pPr>
              <w:tabs>
                <w:tab w:val="num" w:pos="130"/>
              </w:tabs>
              <w:ind w:left="142" w:right="122" w:firstLine="412"/>
              <w:jc w:val="both"/>
            </w:pPr>
            <w:r w:rsidRPr="000007C6">
              <w:t>б) сумма обеспечения исполнения договора должна быть выражена в российских рублях.</w:t>
            </w:r>
          </w:p>
          <w:p w14:paraId="0A749770" w14:textId="77777777" w:rsidR="00864F65" w:rsidRPr="000007C6" w:rsidRDefault="00864F65" w:rsidP="00864F65">
            <w:pPr>
              <w:tabs>
                <w:tab w:val="num" w:pos="130"/>
              </w:tabs>
              <w:ind w:left="142" w:right="122" w:firstLine="412"/>
              <w:jc w:val="both"/>
              <w:rPr>
                <w:lang w:eastAsia="ru-RU"/>
              </w:rPr>
            </w:pPr>
          </w:p>
          <w:p w14:paraId="35E257C3" w14:textId="21232980" w:rsidR="00864F65" w:rsidRPr="000007C6" w:rsidRDefault="00864F65" w:rsidP="00864F65">
            <w:pPr>
              <w:tabs>
                <w:tab w:val="num" w:pos="130"/>
              </w:tabs>
              <w:ind w:left="142" w:right="122" w:firstLine="412"/>
              <w:jc w:val="both"/>
              <w:rPr>
                <w:lang w:eastAsia="ru-RU"/>
              </w:rPr>
            </w:pPr>
            <w:r w:rsidRPr="000007C6">
              <w:rPr>
                <w:lang w:eastAsia="ru-RU"/>
              </w:rPr>
              <w:t>Порядок возврата денежных средств указан в Раз</w:t>
            </w:r>
            <w:r w:rsidR="00D72ED1">
              <w:rPr>
                <w:lang w:eastAsia="ru-RU"/>
              </w:rPr>
              <w:t>д</w:t>
            </w:r>
            <w:r w:rsidRPr="000007C6">
              <w:rPr>
                <w:lang w:eastAsia="ru-RU"/>
              </w:rPr>
              <w:t>еле 4. ПРОЕКТ ДОГОВОРА</w:t>
            </w:r>
          </w:p>
          <w:p w14:paraId="474DB6E5" w14:textId="77777777" w:rsidR="00864F65" w:rsidRPr="000007C6" w:rsidRDefault="00864F65" w:rsidP="00864F65">
            <w:pPr>
              <w:tabs>
                <w:tab w:val="num" w:pos="-1701"/>
                <w:tab w:val="num" w:pos="720"/>
                <w:tab w:val="left" w:pos="9622"/>
              </w:tabs>
              <w:ind w:left="142" w:right="128"/>
              <w:jc w:val="both"/>
              <w:outlineLvl w:val="2"/>
              <w:rPr>
                <w:b/>
                <w:bCs/>
              </w:rPr>
            </w:pPr>
          </w:p>
          <w:p w14:paraId="0B6E4DFB" w14:textId="77777777" w:rsidR="00864F65" w:rsidRPr="000007C6" w:rsidRDefault="00864F65" w:rsidP="00864F65">
            <w:pPr>
              <w:tabs>
                <w:tab w:val="num" w:pos="-1701"/>
                <w:tab w:val="num" w:pos="720"/>
                <w:tab w:val="left" w:pos="9622"/>
              </w:tabs>
              <w:ind w:left="142" w:right="128"/>
              <w:jc w:val="both"/>
              <w:outlineLvl w:val="2"/>
              <w:rPr>
                <w:b/>
                <w:bCs/>
              </w:rPr>
            </w:pPr>
            <w:r w:rsidRPr="000007C6">
              <w:rPr>
                <w:b/>
                <w:bCs/>
              </w:rPr>
              <w:t>Реквизиты счета для внесения денежных средств:</w:t>
            </w:r>
          </w:p>
          <w:p w14:paraId="0908D360" w14:textId="1A8473F2" w:rsidR="00864F65" w:rsidRPr="000007C6" w:rsidRDefault="00864F65" w:rsidP="00864F65">
            <w:pPr>
              <w:tabs>
                <w:tab w:val="num" w:pos="-1701"/>
                <w:tab w:val="num" w:pos="720"/>
                <w:tab w:val="left" w:pos="9622"/>
              </w:tabs>
              <w:ind w:left="142" w:right="128"/>
              <w:jc w:val="both"/>
              <w:outlineLvl w:val="2"/>
              <w:rPr>
                <w:bCs/>
              </w:rPr>
            </w:pPr>
            <w:r w:rsidRPr="000007C6">
              <w:rPr>
                <w:bCs/>
              </w:rPr>
              <w:t>Получатель: федеральное государственное автономное учреждение</w:t>
            </w:r>
            <w:r w:rsidR="00713477" w:rsidRPr="000007C6">
              <w:rPr>
                <w:bCs/>
              </w:rPr>
              <w:t xml:space="preserve"> молодежной политики молодежный центр</w:t>
            </w:r>
            <w:r w:rsidRPr="000007C6">
              <w:rPr>
                <w:bCs/>
              </w:rPr>
              <w:t xml:space="preserve"> «Дирекция по организации молодежных форумов и программ»</w:t>
            </w:r>
          </w:p>
          <w:p w14:paraId="6A631E8A" w14:textId="77777777" w:rsidR="00282ADB" w:rsidRDefault="00282ADB" w:rsidP="00282ADB">
            <w:pPr>
              <w:autoSpaceDE w:val="0"/>
              <w:autoSpaceDN w:val="0"/>
              <w:adjustRightInd w:val="0"/>
              <w:spacing w:line="276" w:lineRule="auto"/>
              <w:ind w:left="134"/>
              <w:rPr>
                <w:bCs/>
                <w:color w:val="000000"/>
              </w:rPr>
            </w:pPr>
            <w:r w:rsidRPr="00C20735">
              <w:rPr>
                <w:bCs/>
                <w:color w:val="000000"/>
              </w:rPr>
              <w:t xml:space="preserve">ОКЦ №1 ГУ БАНКА РОССИИ ПО ЦФО // УФК ПО Г.МОСКВЕ </w:t>
            </w:r>
            <w:proofErr w:type="spellStart"/>
            <w:r w:rsidRPr="00C20735">
              <w:rPr>
                <w:bCs/>
                <w:color w:val="000000"/>
              </w:rPr>
              <w:t>г.Москва</w:t>
            </w:r>
            <w:proofErr w:type="spellEnd"/>
            <w:r w:rsidRPr="00282ADB">
              <w:rPr>
                <w:bCs/>
                <w:color w:val="000000"/>
              </w:rPr>
              <w:t xml:space="preserve"> </w:t>
            </w:r>
          </w:p>
          <w:p w14:paraId="2EF7D75E" w14:textId="2F04E8C8" w:rsidR="00282ADB" w:rsidRPr="00282ADB" w:rsidRDefault="00282ADB" w:rsidP="00282ADB">
            <w:pPr>
              <w:autoSpaceDE w:val="0"/>
              <w:autoSpaceDN w:val="0"/>
              <w:adjustRightInd w:val="0"/>
              <w:spacing w:line="276" w:lineRule="auto"/>
              <w:ind w:left="134"/>
              <w:rPr>
                <w:bCs/>
                <w:color w:val="000000"/>
              </w:rPr>
            </w:pPr>
            <w:r w:rsidRPr="00282ADB">
              <w:rPr>
                <w:bCs/>
                <w:color w:val="000000"/>
              </w:rPr>
              <w:t>УФК по г. Москве (ФГАУ МП МЦ «</w:t>
            </w:r>
            <w:proofErr w:type="spellStart"/>
            <w:r w:rsidRPr="00282ADB">
              <w:rPr>
                <w:bCs/>
                <w:color w:val="000000"/>
              </w:rPr>
              <w:t>Форумная</w:t>
            </w:r>
            <w:proofErr w:type="spellEnd"/>
            <w:r w:rsidRPr="00282ADB">
              <w:rPr>
                <w:bCs/>
                <w:color w:val="000000"/>
              </w:rPr>
              <w:t xml:space="preserve"> дирекция», л/с 30736ZЩЩ670) </w:t>
            </w:r>
          </w:p>
          <w:p w14:paraId="034B8777" w14:textId="3CD1637F" w:rsidR="00864F65" w:rsidRPr="000007C6" w:rsidRDefault="00864F65" w:rsidP="00282ADB">
            <w:pPr>
              <w:tabs>
                <w:tab w:val="num" w:pos="-1701"/>
                <w:tab w:val="num" w:pos="720"/>
                <w:tab w:val="left" w:pos="9622"/>
              </w:tabs>
              <w:ind w:left="142" w:right="128" w:hanging="8"/>
              <w:jc w:val="both"/>
              <w:outlineLvl w:val="2"/>
              <w:rPr>
                <w:bCs/>
              </w:rPr>
            </w:pPr>
            <w:r w:rsidRPr="000007C6">
              <w:rPr>
                <w:bCs/>
              </w:rPr>
              <w:t>БИК: 004525988</w:t>
            </w:r>
          </w:p>
          <w:p w14:paraId="03988B18" w14:textId="77777777" w:rsidR="00864F65" w:rsidRPr="000007C6" w:rsidRDefault="00864F65" w:rsidP="00864F65">
            <w:pPr>
              <w:tabs>
                <w:tab w:val="num" w:pos="-1701"/>
                <w:tab w:val="num" w:pos="720"/>
                <w:tab w:val="left" w:pos="9622"/>
              </w:tabs>
              <w:ind w:left="142" w:right="128"/>
              <w:jc w:val="both"/>
              <w:outlineLvl w:val="2"/>
              <w:rPr>
                <w:bCs/>
              </w:rPr>
            </w:pPr>
            <w:r w:rsidRPr="000007C6">
              <w:rPr>
                <w:bCs/>
              </w:rPr>
              <w:t>к/с: 40102810545370000003</w:t>
            </w:r>
          </w:p>
          <w:p w14:paraId="0E1CC74E" w14:textId="77777777" w:rsidR="00864F65" w:rsidRPr="000007C6" w:rsidRDefault="00864F65" w:rsidP="00864F65">
            <w:pPr>
              <w:tabs>
                <w:tab w:val="num" w:pos="-1701"/>
                <w:tab w:val="num" w:pos="720"/>
                <w:tab w:val="left" w:pos="9622"/>
              </w:tabs>
              <w:ind w:left="142" w:right="128"/>
              <w:jc w:val="both"/>
              <w:outlineLvl w:val="2"/>
              <w:rPr>
                <w:bCs/>
              </w:rPr>
            </w:pPr>
            <w:r w:rsidRPr="000007C6">
              <w:rPr>
                <w:bCs/>
              </w:rPr>
              <w:t>р/с: 03214643000000017300</w:t>
            </w:r>
          </w:p>
          <w:p w14:paraId="0116AC8F" w14:textId="2A4544D5" w:rsidR="00864F65" w:rsidRPr="000007C6" w:rsidRDefault="00864F65" w:rsidP="00864F65">
            <w:pPr>
              <w:tabs>
                <w:tab w:val="num" w:pos="-1701"/>
                <w:tab w:val="num" w:pos="720"/>
                <w:tab w:val="left" w:pos="9622"/>
              </w:tabs>
              <w:ind w:left="142" w:right="128"/>
              <w:jc w:val="both"/>
              <w:outlineLvl w:val="2"/>
              <w:rPr>
                <w:bCs/>
              </w:rPr>
            </w:pPr>
            <w:r w:rsidRPr="000007C6">
              <w:rPr>
                <w:bCs/>
              </w:rPr>
              <w:t>КБК 0</w:t>
            </w:r>
          </w:p>
          <w:p w14:paraId="39383675" w14:textId="5DE69B23" w:rsidR="00864F65" w:rsidRPr="000007C6" w:rsidRDefault="00864F65" w:rsidP="00864F65">
            <w:pPr>
              <w:tabs>
                <w:tab w:val="num" w:pos="-1701"/>
                <w:tab w:val="num" w:pos="720"/>
                <w:tab w:val="left" w:pos="9622"/>
              </w:tabs>
              <w:ind w:left="142" w:right="128"/>
              <w:jc w:val="both"/>
              <w:outlineLvl w:val="2"/>
              <w:rPr>
                <w:bCs/>
              </w:rPr>
            </w:pPr>
            <w:r w:rsidRPr="000007C6">
              <w:rPr>
                <w:bCs/>
              </w:rPr>
              <w:t>ОКТМО 0</w:t>
            </w:r>
            <w:bookmarkStart w:id="15" w:name="_Hlk211008393"/>
          </w:p>
          <w:bookmarkEnd w:id="15"/>
          <w:p w14:paraId="48BE7D2D" w14:textId="7EE8391C" w:rsidR="00864F65" w:rsidRPr="000007C6" w:rsidRDefault="00864F65" w:rsidP="00864F65">
            <w:pPr>
              <w:tabs>
                <w:tab w:val="left" w:pos="9622"/>
              </w:tabs>
              <w:snapToGrid w:val="0"/>
              <w:ind w:left="142" w:right="128"/>
              <w:jc w:val="both"/>
            </w:pPr>
            <w:r w:rsidRPr="000007C6">
              <w:rPr>
                <w:bCs/>
              </w:rPr>
              <w:t>В платежном поручении в графе «наименование платежа» необходимо указать: «Об</w:t>
            </w:r>
            <w:r w:rsidR="00A20E85">
              <w:rPr>
                <w:bCs/>
              </w:rPr>
              <w:t>еспечение исполнения договора</w:t>
            </w:r>
            <w:r w:rsidRPr="000007C6">
              <w:rPr>
                <w:bCs/>
              </w:rPr>
              <w:t xml:space="preserve"> по </w:t>
            </w:r>
            <w:r w:rsidRPr="000007C6">
              <w:rPr>
                <w:bCs/>
              </w:rPr>
              <w:lastRenderedPageBreak/>
              <w:t>закупке №___ (указывается номер извещения в ЕИС), НДС не облагается</w:t>
            </w:r>
            <w:r w:rsidR="008273A0">
              <w:rPr>
                <w:bCs/>
              </w:rPr>
              <w:t xml:space="preserve">, </w:t>
            </w:r>
            <w:r w:rsidR="008273A0" w:rsidRPr="00282ADB">
              <w:rPr>
                <w:bCs/>
                <w:color w:val="000000"/>
              </w:rPr>
              <w:t>л/с 30736ZЩЩ670</w:t>
            </w:r>
            <w:r w:rsidRPr="000007C6">
              <w:rPr>
                <w:bCs/>
              </w:rPr>
              <w:t>».</w:t>
            </w:r>
          </w:p>
          <w:p w14:paraId="4ED4FABE" w14:textId="77777777" w:rsidR="00864F65" w:rsidRPr="000007C6" w:rsidRDefault="00864F65" w:rsidP="00864F65">
            <w:pPr>
              <w:tabs>
                <w:tab w:val="num" w:pos="130"/>
              </w:tabs>
              <w:ind w:left="142" w:right="122" w:firstLine="412"/>
              <w:jc w:val="both"/>
            </w:pPr>
          </w:p>
          <w:p w14:paraId="5BA42B3B" w14:textId="77777777" w:rsidR="00864F65" w:rsidRPr="000007C6" w:rsidRDefault="00864F65" w:rsidP="00864F65">
            <w:pPr>
              <w:tabs>
                <w:tab w:val="num" w:pos="130"/>
              </w:tabs>
              <w:spacing w:line="0" w:lineRule="atLeast"/>
              <w:ind w:left="142" w:right="122" w:firstLine="412"/>
              <w:jc w:val="both"/>
              <w:rPr>
                <w:i/>
              </w:rPr>
            </w:pPr>
            <w:r w:rsidRPr="000007C6">
              <w:rPr>
                <w:i/>
              </w:rPr>
              <w:t>Требования к обеспечению исполнения договора, предоставляемому в виде независимой гарантии:</w:t>
            </w:r>
          </w:p>
          <w:p w14:paraId="441B58F7" w14:textId="77777777" w:rsidR="00864F65" w:rsidRPr="000007C6" w:rsidRDefault="00864F65" w:rsidP="00864F65">
            <w:pPr>
              <w:snapToGrid w:val="0"/>
              <w:ind w:left="142" w:right="122" w:firstLine="412"/>
              <w:jc w:val="both"/>
              <w:rPr>
                <w:b/>
              </w:rPr>
            </w:pPr>
            <w:r w:rsidRPr="000007C6">
              <w:t>Независимая гарантия, предоставляемая в качестве обеспечения исполнения договора, должна соответствовать требованиям части 31 статьи 3.4 Закона 223-ФЗ. Независимая гарантия должна соответствовать требованиям постановления Правительства РФ от 09.08.2022 N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tc>
      </w:tr>
      <w:tr w:rsidR="00864F65" w:rsidRPr="000007C6" w14:paraId="51B5549D" w14:textId="77777777" w:rsidTr="00365C55">
        <w:trPr>
          <w:trHeight w:val="571"/>
        </w:trPr>
        <w:tc>
          <w:tcPr>
            <w:tcW w:w="568" w:type="dxa"/>
            <w:tcBorders>
              <w:top w:val="single" w:sz="4" w:space="0" w:color="auto"/>
              <w:left w:val="single" w:sz="4" w:space="0" w:color="auto"/>
              <w:bottom w:val="single" w:sz="4" w:space="0" w:color="auto"/>
              <w:right w:val="single" w:sz="4" w:space="0" w:color="auto"/>
            </w:tcBorders>
            <w:vAlign w:val="center"/>
          </w:tcPr>
          <w:p w14:paraId="33AC3D27" w14:textId="0F4B76DD" w:rsidR="00864F65" w:rsidRPr="000007C6" w:rsidRDefault="00864F65" w:rsidP="00365C55">
            <w:pPr>
              <w:pStyle w:val="affffa"/>
              <w:numPr>
                <w:ilvl w:val="0"/>
                <w:numId w:val="4"/>
              </w:numPr>
              <w:snapToGrid w:val="0"/>
              <w:ind w:left="0" w:firstLine="136"/>
              <w:jc w:val="center"/>
            </w:pPr>
          </w:p>
        </w:tc>
        <w:tc>
          <w:tcPr>
            <w:tcW w:w="2835" w:type="dxa"/>
            <w:tcBorders>
              <w:top w:val="single" w:sz="4" w:space="0" w:color="auto"/>
              <w:left w:val="single" w:sz="4" w:space="0" w:color="auto"/>
              <w:bottom w:val="single" w:sz="4" w:space="0" w:color="auto"/>
              <w:right w:val="single" w:sz="4" w:space="0" w:color="auto"/>
            </w:tcBorders>
            <w:vAlign w:val="center"/>
          </w:tcPr>
          <w:p w14:paraId="71B2D47C" w14:textId="77777777" w:rsidR="00864F65" w:rsidRPr="000007C6" w:rsidRDefault="00864F65" w:rsidP="00864F65">
            <w:pPr>
              <w:suppressAutoHyphens w:val="0"/>
              <w:autoSpaceDE w:val="0"/>
              <w:autoSpaceDN w:val="0"/>
              <w:adjustRightInd w:val="0"/>
              <w:ind w:left="142" w:right="128"/>
            </w:pPr>
            <w:r w:rsidRPr="000007C6">
              <w:t>Срок и порядок заключения договора по итогам процедуры закупки</w:t>
            </w:r>
          </w:p>
          <w:p w14:paraId="748E98A6" w14:textId="77777777" w:rsidR="00864F65" w:rsidRPr="000007C6" w:rsidRDefault="00864F65" w:rsidP="00864F65">
            <w:pPr>
              <w:suppressAutoHyphens w:val="0"/>
              <w:autoSpaceDE w:val="0"/>
              <w:autoSpaceDN w:val="0"/>
              <w:adjustRightInd w:val="0"/>
              <w:ind w:left="142" w:right="128"/>
            </w:pPr>
          </w:p>
          <w:p w14:paraId="1D82FF09" w14:textId="77777777" w:rsidR="00864F65" w:rsidRPr="000007C6" w:rsidRDefault="00864F65" w:rsidP="00864F65">
            <w:pPr>
              <w:suppressAutoHyphens w:val="0"/>
              <w:autoSpaceDE w:val="0"/>
              <w:autoSpaceDN w:val="0"/>
              <w:adjustRightInd w:val="0"/>
              <w:ind w:left="142" w:right="128"/>
            </w:pPr>
          </w:p>
        </w:tc>
        <w:tc>
          <w:tcPr>
            <w:tcW w:w="7099" w:type="dxa"/>
            <w:tcBorders>
              <w:top w:val="single" w:sz="4" w:space="0" w:color="auto"/>
              <w:left w:val="single" w:sz="4" w:space="0" w:color="auto"/>
              <w:bottom w:val="single" w:sz="4" w:space="0" w:color="auto"/>
              <w:right w:val="single" w:sz="4" w:space="0" w:color="auto"/>
            </w:tcBorders>
          </w:tcPr>
          <w:p w14:paraId="457EB0F2"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Договор по результатам проведения закупки заключается с использованием программно-аппаратных средств ЭТП в следующем порядке.</w:t>
            </w:r>
          </w:p>
          <w:p w14:paraId="285701FE" w14:textId="477DB014" w:rsidR="00864F65" w:rsidRPr="000007C6" w:rsidRDefault="00864F65" w:rsidP="00864F65">
            <w:pPr>
              <w:tabs>
                <w:tab w:val="left" w:pos="9622"/>
              </w:tabs>
              <w:suppressAutoHyphens w:val="0"/>
              <w:autoSpaceDE w:val="0"/>
              <w:autoSpaceDN w:val="0"/>
              <w:adjustRightInd w:val="0"/>
              <w:ind w:left="142" w:right="123" w:firstLine="397"/>
              <w:jc w:val="both"/>
            </w:pPr>
            <w:r w:rsidRPr="000007C6">
              <w:t>В проект договора, который прилагается к извещению о проведении закупки и (или) 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переторжки (если она проводилась).</w:t>
            </w:r>
          </w:p>
          <w:p w14:paraId="2CF42B17"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В течение пяти дней со дня размещения в ЕИС итогового протокола закупки Заказчик размещает на электронной площадке без своей подписи проект договора, включающий указанные выше сведения.</w:t>
            </w:r>
          </w:p>
          <w:p w14:paraId="2E25E594"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Победитель закупки (или иное лицо, с которым заключается договор) в течение пяти дней со дня размещения Заказчиком проекта договора подписывает его усиленной электронной подписью, размещает на электронной площадке подписанный проект договора и документ, подтверждающий предоставление обеспечения исполнения договора (если такое требование установлено в извещении и (или) документации о закупке).</w:t>
            </w:r>
          </w:p>
          <w:p w14:paraId="7EE51888"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Заказчик не ранее чем через 10 дней со дня размещения в ЕИС протокола закупки, на основании которого заключается договор, и предоставления участником, с которым заключается договор, обеспечения исполнения договора, соответствующего требованиям, установленным извещением и (или) документацией о проведении закупки (если требование о предоставлении обеспечения установлено в извещении и (или) документации о закупке), подписывает договор усиленной электронной подписью лица, имеющего право действовать от имени Заказчика.</w:t>
            </w:r>
          </w:p>
          <w:p w14:paraId="35EB1B55"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 xml:space="preserve">Если участник закупки, с которым заключается договор согласно Положению о закупках Заказчика,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w:t>
            </w:r>
            <w:r w:rsidRPr="000007C6">
              <w:lastRenderedPageBreak/>
              <w:t>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14:paraId="17846486"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1) место, дату и время составления протокола;</w:t>
            </w:r>
          </w:p>
          <w:p w14:paraId="4D111796"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2) наименование предмета закупки и номер закупки;</w:t>
            </w:r>
          </w:p>
          <w:p w14:paraId="23C2A418"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3) 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14:paraId="7D1DF4F2"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 xml:space="preserve">   Подписанный участником закупки протокол в тот же день направляется Заказчику с использованием программно-аппаратных средств электронной площадки.</w:t>
            </w:r>
          </w:p>
          <w:p w14:paraId="014AEC04"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 xml:space="preserve"> Заказчик рассматривает протокол разногласий в течение двух рабочих дней со дня его получения от участника закупки. Если замечания участника закупки учтены полностью или частично, Заказчик вносит изменения в проект договора и повторно направляет его участнику. Вместе с тем, Заказчик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w:t>
            </w:r>
          </w:p>
          <w:p w14:paraId="324D11EC" w14:textId="77777777" w:rsidR="00864F65" w:rsidRPr="000007C6" w:rsidRDefault="00864F65" w:rsidP="00864F65">
            <w:pPr>
              <w:tabs>
                <w:tab w:val="left" w:pos="9622"/>
              </w:tabs>
              <w:suppressAutoHyphens w:val="0"/>
              <w:autoSpaceDE w:val="0"/>
              <w:autoSpaceDN w:val="0"/>
              <w:adjustRightInd w:val="0"/>
              <w:ind w:left="142" w:right="123" w:firstLine="397"/>
              <w:jc w:val="both"/>
            </w:pPr>
            <w:r w:rsidRPr="000007C6">
              <w:t>Участник закупки, с которым заключается договор, в течение пяти дней со дня его получения подписывает договор в окончательной редакции Заказчика усиленной электронной подписью, размещает на электронной площадке подписанный проект договора и документ, подтверждающий предоставление обеспечения исполнения договора (если такое требование установлено в извещении и (или) документации о закупке).</w:t>
            </w:r>
          </w:p>
        </w:tc>
      </w:tr>
      <w:tr w:rsidR="00864F65" w:rsidRPr="000007C6" w14:paraId="59744301" w14:textId="77777777" w:rsidTr="00365C55">
        <w:trPr>
          <w:trHeight w:val="382"/>
        </w:trPr>
        <w:tc>
          <w:tcPr>
            <w:tcW w:w="568" w:type="dxa"/>
            <w:tcBorders>
              <w:top w:val="single" w:sz="4" w:space="0" w:color="auto"/>
              <w:left w:val="single" w:sz="4" w:space="0" w:color="000000"/>
              <w:bottom w:val="single" w:sz="4" w:space="0" w:color="auto"/>
            </w:tcBorders>
            <w:vAlign w:val="center"/>
          </w:tcPr>
          <w:p w14:paraId="347BF420" w14:textId="2A71D8BF" w:rsidR="00864F65" w:rsidRPr="000007C6" w:rsidRDefault="00864F65" w:rsidP="00365C55">
            <w:pPr>
              <w:pStyle w:val="affffa"/>
              <w:numPr>
                <w:ilvl w:val="0"/>
                <w:numId w:val="4"/>
              </w:numPr>
              <w:snapToGrid w:val="0"/>
              <w:ind w:left="136" w:firstLine="0"/>
              <w:jc w:val="center"/>
            </w:pPr>
          </w:p>
        </w:tc>
        <w:tc>
          <w:tcPr>
            <w:tcW w:w="2835" w:type="dxa"/>
            <w:tcBorders>
              <w:top w:val="single" w:sz="4" w:space="0" w:color="auto"/>
              <w:left w:val="single" w:sz="4" w:space="0" w:color="000000"/>
              <w:bottom w:val="single" w:sz="4" w:space="0" w:color="auto"/>
            </w:tcBorders>
            <w:vAlign w:val="center"/>
          </w:tcPr>
          <w:p w14:paraId="12512CC5" w14:textId="77777777" w:rsidR="00864F65" w:rsidRPr="000007C6" w:rsidRDefault="00864F65" w:rsidP="00864F65">
            <w:pPr>
              <w:suppressAutoHyphens w:val="0"/>
              <w:autoSpaceDE w:val="0"/>
              <w:autoSpaceDN w:val="0"/>
              <w:adjustRightInd w:val="0"/>
              <w:ind w:left="142" w:right="128"/>
            </w:pPr>
            <w:r w:rsidRPr="000007C6">
              <w:t>Условия признания победителя закупки или иного участника закупки уклонившимся от заключения договора</w:t>
            </w:r>
          </w:p>
        </w:tc>
        <w:tc>
          <w:tcPr>
            <w:tcW w:w="7099" w:type="dxa"/>
            <w:tcBorders>
              <w:top w:val="single" w:sz="4" w:space="0" w:color="auto"/>
              <w:left w:val="single" w:sz="4" w:space="0" w:color="000000"/>
              <w:bottom w:val="single" w:sz="4" w:space="0" w:color="auto"/>
              <w:right w:val="single" w:sz="4" w:space="0" w:color="000000"/>
            </w:tcBorders>
          </w:tcPr>
          <w:p w14:paraId="4F2F3D6F" w14:textId="6A3DE2D0" w:rsidR="00864F65" w:rsidRPr="000007C6" w:rsidRDefault="00864F65" w:rsidP="00864F65">
            <w:pPr>
              <w:tabs>
                <w:tab w:val="left" w:pos="1560"/>
              </w:tabs>
              <w:suppressAutoHyphens w:val="0"/>
              <w:ind w:left="142" w:right="122" w:firstLine="412"/>
              <w:jc w:val="both"/>
            </w:pPr>
            <w:r w:rsidRPr="000007C6">
              <w:t>Участник закупки признается уклонившимся от заключения договора</w:t>
            </w:r>
            <w:r w:rsidR="007A76AF">
              <w:t>, если</w:t>
            </w:r>
            <w:r w:rsidRPr="000007C6">
              <w:t>:</w:t>
            </w:r>
          </w:p>
          <w:p w14:paraId="6254AA2F" w14:textId="77777777" w:rsidR="00864F65" w:rsidRPr="000007C6" w:rsidRDefault="00864F65" w:rsidP="00864F65">
            <w:pPr>
              <w:tabs>
                <w:tab w:val="left" w:pos="1560"/>
              </w:tabs>
              <w:suppressAutoHyphens w:val="0"/>
              <w:ind w:left="142" w:right="122" w:firstLine="412"/>
              <w:jc w:val="both"/>
            </w:pPr>
            <w:r w:rsidRPr="000007C6">
              <w:t>1) участник не представил подписанный договор (отказался от заключения договора) в редакции Заказчика в срок, определенный настоящим Положением;</w:t>
            </w:r>
          </w:p>
          <w:p w14:paraId="6511A543" w14:textId="77777777" w:rsidR="00864F65" w:rsidRPr="000007C6" w:rsidRDefault="00864F65" w:rsidP="00864F65">
            <w:pPr>
              <w:tabs>
                <w:tab w:val="left" w:pos="1560"/>
              </w:tabs>
              <w:suppressAutoHyphens w:val="0"/>
              <w:ind w:left="142" w:right="122" w:firstLine="412"/>
              <w:jc w:val="both"/>
            </w:pPr>
            <w:r w:rsidRPr="000007C6">
              <w:t>2) участник 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о закупке и проектом договора.</w:t>
            </w:r>
          </w:p>
          <w:p w14:paraId="70FDF386" w14:textId="77777777" w:rsidR="00864F65" w:rsidRPr="000007C6" w:rsidRDefault="00864F65" w:rsidP="00864F65">
            <w:pPr>
              <w:tabs>
                <w:tab w:val="left" w:pos="1560"/>
              </w:tabs>
              <w:suppressAutoHyphens w:val="0"/>
              <w:ind w:left="142" w:right="122" w:firstLine="412"/>
              <w:jc w:val="both"/>
            </w:pPr>
          </w:p>
        </w:tc>
      </w:tr>
    </w:tbl>
    <w:p w14:paraId="5C3B69C8" w14:textId="77777777" w:rsidR="00F8548B" w:rsidRPr="000007C6" w:rsidRDefault="006D08C3" w:rsidP="00C32052">
      <w:pPr>
        <w:pStyle w:val="1ffff2"/>
        <w:ind w:firstLine="0"/>
        <w:jc w:val="right"/>
        <w:outlineLvl w:val="1"/>
        <w:rPr>
          <w:b/>
          <w:sz w:val="22"/>
          <w:szCs w:val="22"/>
        </w:rPr>
      </w:pPr>
      <w:r w:rsidRPr="000007C6">
        <w:rPr>
          <w:sz w:val="20"/>
          <w:szCs w:val="20"/>
        </w:rPr>
        <w:br w:type="page"/>
      </w:r>
      <w:bookmarkStart w:id="16" w:name="_Toc531943778"/>
      <w:r w:rsidR="00B16626" w:rsidRPr="000007C6">
        <w:rPr>
          <w:b/>
          <w:sz w:val="22"/>
          <w:szCs w:val="22"/>
        </w:rPr>
        <w:lastRenderedPageBreak/>
        <w:t>Приложение № 1 к Информационной карте</w:t>
      </w:r>
      <w:r w:rsidR="00267077" w:rsidRPr="000007C6">
        <w:rPr>
          <w:b/>
          <w:sz w:val="22"/>
          <w:szCs w:val="22"/>
        </w:rPr>
        <w:t xml:space="preserve"> </w:t>
      </w:r>
    </w:p>
    <w:p w14:paraId="6E56177D" w14:textId="77777777" w:rsidR="00607CA5" w:rsidRPr="000007C6" w:rsidRDefault="00607CA5" w:rsidP="00607CA5">
      <w:pPr>
        <w:suppressAutoHyphens w:val="0"/>
        <w:ind w:left="142"/>
        <w:jc w:val="right"/>
        <w:rPr>
          <w:b/>
          <w:sz w:val="22"/>
          <w:szCs w:val="22"/>
        </w:rPr>
      </w:pPr>
    </w:p>
    <w:p w14:paraId="77CFFD95" w14:textId="77777777" w:rsidR="00267077" w:rsidRPr="000007C6" w:rsidRDefault="006D08C3" w:rsidP="00F8548B">
      <w:pPr>
        <w:jc w:val="center"/>
        <w:rPr>
          <w:b/>
        </w:rPr>
      </w:pPr>
      <w:r w:rsidRPr="000007C6">
        <w:rPr>
          <w:b/>
        </w:rPr>
        <w:t>ТРЕБОВАНИЯ К УЧАСТНИКАМ ЗАКУПКИ</w:t>
      </w:r>
      <w:bookmarkEnd w:id="16"/>
    </w:p>
    <w:tbl>
      <w:tblPr>
        <w:tblW w:w="1091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710"/>
        <w:gridCol w:w="5236"/>
        <w:gridCol w:w="4970"/>
      </w:tblGrid>
      <w:tr w:rsidR="00DC5F5E" w:rsidRPr="000007C6" w14:paraId="5029B839" w14:textId="77777777" w:rsidTr="006C1532">
        <w:trPr>
          <w:trHeight w:val="389"/>
        </w:trPr>
        <w:tc>
          <w:tcPr>
            <w:tcW w:w="710" w:type="dxa"/>
          </w:tcPr>
          <w:p w14:paraId="014041FB" w14:textId="77777777" w:rsidR="00E5321E" w:rsidRPr="000007C6" w:rsidRDefault="00E5321E" w:rsidP="006C1532">
            <w:pPr>
              <w:spacing w:before="120"/>
              <w:ind w:left="142"/>
              <w:jc w:val="center"/>
              <w:rPr>
                <w:b/>
                <w:lang w:eastAsia="ru-RU"/>
              </w:rPr>
            </w:pPr>
            <w:r w:rsidRPr="000007C6">
              <w:rPr>
                <w:b/>
                <w:lang w:eastAsia="ru-RU"/>
              </w:rPr>
              <w:t>№ п/п</w:t>
            </w:r>
          </w:p>
        </w:tc>
        <w:tc>
          <w:tcPr>
            <w:tcW w:w="5236" w:type="dxa"/>
          </w:tcPr>
          <w:p w14:paraId="192FEF9C" w14:textId="77777777" w:rsidR="00E5321E" w:rsidRPr="000007C6" w:rsidRDefault="00E5321E" w:rsidP="006C1532">
            <w:pPr>
              <w:spacing w:before="120"/>
              <w:jc w:val="center"/>
              <w:rPr>
                <w:b/>
                <w:lang w:eastAsia="ru-RU"/>
              </w:rPr>
            </w:pPr>
            <w:r w:rsidRPr="000007C6">
              <w:rPr>
                <w:b/>
                <w:lang w:eastAsia="ru-RU"/>
              </w:rPr>
              <w:t>Требования к участникам закупки</w:t>
            </w:r>
          </w:p>
        </w:tc>
        <w:tc>
          <w:tcPr>
            <w:tcW w:w="4970" w:type="dxa"/>
          </w:tcPr>
          <w:p w14:paraId="5F07FAB4" w14:textId="77777777" w:rsidR="00E5321E" w:rsidRPr="000007C6" w:rsidRDefault="00E5321E" w:rsidP="006C1532">
            <w:pPr>
              <w:spacing w:before="120"/>
              <w:jc w:val="center"/>
              <w:rPr>
                <w:b/>
                <w:lang w:eastAsia="ru-RU"/>
              </w:rPr>
            </w:pPr>
            <w:r w:rsidRPr="000007C6">
              <w:rPr>
                <w:b/>
                <w:lang w:eastAsia="ru-RU"/>
              </w:rPr>
              <w:t>Перечень и форма документов, подтверждающих соответствие требованиям</w:t>
            </w:r>
          </w:p>
        </w:tc>
      </w:tr>
      <w:tr w:rsidR="00DC5F5E" w:rsidRPr="000007C6" w14:paraId="2644226B" w14:textId="77777777" w:rsidTr="006C1532">
        <w:trPr>
          <w:trHeight w:val="492"/>
        </w:trPr>
        <w:tc>
          <w:tcPr>
            <w:tcW w:w="10916" w:type="dxa"/>
            <w:gridSpan w:val="3"/>
          </w:tcPr>
          <w:p w14:paraId="6B8D495B" w14:textId="77777777" w:rsidR="00E5321E" w:rsidRPr="000007C6" w:rsidRDefault="00E5321E" w:rsidP="006C1532">
            <w:pPr>
              <w:suppressAutoHyphens w:val="0"/>
              <w:jc w:val="center"/>
              <w:rPr>
                <w:b/>
                <w:lang w:eastAsia="ru-RU"/>
              </w:rPr>
            </w:pPr>
            <w:r w:rsidRPr="000007C6">
              <w:rPr>
                <w:b/>
                <w:lang w:eastAsia="ru-RU"/>
              </w:rPr>
              <w:t>Единые требования</w:t>
            </w:r>
          </w:p>
        </w:tc>
      </w:tr>
      <w:tr w:rsidR="00DC5F5E" w:rsidRPr="000007C6" w14:paraId="300BC392" w14:textId="77777777" w:rsidTr="006C1532">
        <w:trPr>
          <w:trHeight w:val="1768"/>
        </w:trPr>
        <w:tc>
          <w:tcPr>
            <w:tcW w:w="710" w:type="dxa"/>
          </w:tcPr>
          <w:p w14:paraId="1EE92E2D"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bookmarkStart w:id="17" w:name="_Ref418278681"/>
          </w:p>
        </w:tc>
        <w:bookmarkEnd w:id="17"/>
        <w:tc>
          <w:tcPr>
            <w:tcW w:w="5236" w:type="dxa"/>
          </w:tcPr>
          <w:p w14:paraId="729D3CE0" w14:textId="77777777" w:rsidR="00E5321E" w:rsidRPr="000007C6" w:rsidRDefault="00E5321E" w:rsidP="006C1532">
            <w:pPr>
              <w:suppressAutoHyphens w:val="0"/>
              <w:jc w:val="both"/>
              <w:rPr>
                <w:rFonts w:ascii="Verdana" w:hAnsi="Verdana"/>
                <w:sz w:val="21"/>
                <w:szCs w:val="21"/>
                <w:lang w:eastAsia="ru-RU"/>
              </w:rPr>
            </w:pPr>
            <w:proofErr w:type="spellStart"/>
            <w:r w:rsidRPr="000007C6">
              <w:rPr>
                <w:lang w:eastAsia="ru-RU"/>
              </w:rPr>
              <w:t>Непроведение</w:t>
            </w:r>
            <w:proofErr w:type="spellEnd"/>
            <w:r w:rsidRPr="000007C6">
              <w:rPr>
                <w:lang w:eastAsia="ru-RU"/>
              </w:rPr>
              <w:t xml:space="preserve"> ликвидации участника конкурентной закупки</w:t>
            </w:r>
            <w:r w:rsidRPr="000007C6">
              <w:t xml:space="preserve"> </w:t>
            </w:r>
            <w:r w:rsidRPr="000007C6">
              <w:rPr>
                <w:lang w:eastAsia="ru-RU"/>
              </w:rPr>
              <w:t>с участием субъектов малого и среднего предпринимательства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tc>
        <w:tc>
          <w:tcPr>
            <w:tcW w:w="4970" w:type="dxa"/>
          </w:tcPr>
          <w:p w14:paraId="153556FD" w14:textId="77777777" w:rsidR="00E5321E" w:rsidRPr="000007C6" w:rsidRDefault="00E5321E" w:rsidP="006C1532">
            <w:pPr>
              <w:suppressAutoHyphens w:val="0"/>
              <w:jc w:val="both"/>
              <w:rPr>
                <w:rFonts w:ascii="Verdana" w:hAnsi="Verdana"/>
                <w:sz w:val="21"/>
                <w:szCs w:val="21"/>
                <w:lang w:eastAsia="ru-RU"/>
              </w:rPr>
            </w:pPr>
            <w:r w:rsidRPr="000007C6">
              <w:rPr>
                <w:lang w:eastAsia="ru-RU"/>
              </w:rPr>
              <w:t>Декларация, подаваемая участником закупки с использованием программно-аппаратных средств электронной площадки</w:t>
            </w:r>
          </w:p>
          <w:p w14:paraId="3A56D3E5" w14:textId="77777777" w:rsidR="00E5321E" w:rsidRPr="000007C6" w:rsidRDefault="00E5321E" w:rsidP="006C1532">
            <w:pPr>
              <w:suppressAutoHyphens w:val="0"/>
              <w:jc w:val="both"/>
              <w:rPr>
                <w:lang w:eastAsia="ru-RU"/>
              </w:rPr>
            </w:pPr>
          </w:p>
        </w:tc>
      </w:tr>
      <w:tr w:rsidR="00DC5F5E" w:rsidRPr="000007C6" w14:paraId="2139A104" w14:textId="77777777" w:rsidTr="006C1532">
        <w:trPr>
          <w:trHeight w:val="389"/>
        </w:trPr>
        <w:tc>
          <w:tcPr>
            <w:tcW w:w="710" w:type="dxa"/>
          </w:tcPr>
          <w:p w14:paraId="4E5A878A"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p>
        </w:tc>
        <w:tc>
          <w:tcPr>
            <w:tcW w:w="5236" w:type="dxa"/>
          </w:tcPr>
          <w:p w14:paraId="020E8843" w14:textId="77777777" w:rsidR="00E5321E" w:rsidRPr="000007C6" w:rsidRDefault="00E5321E" w:rsidP="006C1532">
            <w:pPr>
              <w:suppressAutoHyphens w:val="0"/>
              <w:jc w:val="both"/>
              <w:rPr>
                <w:rFonts w:ascii="Verdana" w:hAnsi="Verdana"/>
                <w:sz w:val="21"/>
                <w:szCs w:val="21"/>
                <w:lang w:eastAsia="ru-RU"/>
              </w:rPr>
            </w:pPr>
            <w:proofErr w:type="spellStart"/>
            <w:r w:rsidRPr="000007C6">
              <w:t>Неприостановление</w:t>
            </w:r>
            <w:proofErr w:type="spellEnd"/>
            <w:r w:rsidRPr="000007C6">
              <w:t xml:space="preserve"> деятельности участника конкурентной закупки с участием субъектов малого и среднего предпринимательства в порядке, установленном </w:t>
            </w:r>
            <w:hyperlink r:id="rId11" w:history="1">
              <w:r w:rsidRPr="000007C6">
                <w:rPr>
                  <w:rStyle w:val="a6"/>
                  <w:color w:val="auto"/>
                </w:rPr>
                <w:t>Кодексом</w:t>
              </w:r>
            </w:hyperlink>
            <w:r w:rsidRPr="000007C6">
              <w:t xml:space="preserve"> Российской Федерации об административных правонарушениях.</w:t>
            </w:r>
          </w:p>
        </w:tc>
        <w:tc>
          <w:tcPr>
            <w:tcW w:w="4970" w:type="dxa"/>
          </w:tcPr>
          <w:p w14:paraId="028E1EA0" w14:textId="77777777" w:rsidR="00E5321E" w:rsidRPr="000007C6" w:rsidRDefault="00E5321E" w:rsidP="006C1532">
            <w:pPr>
              <w:jc w:val="both"/>
            </w:pPr>
            <w:r w:rsidRPr="000007C6">
              <w:rPr>
                <w:lang w:eastAsia="ru-RU"/>
              </w:rPr>
              <w:t>Декларация, подаваемая участником закупки с использованием программно-аппаратных средств электронной площадки</w:t>
            </w:r>
          </w:p>
        </w:tc>
      </w:tr>
      <w:tr w:rsidR="00DC5F5E" w:rsidRPr="000007C6" w14:paraId="351191DC" w14:textId="77777777" w:rsidTr="006C1532">
        <w:trPr>
          <w:trHeight w:val="389"/>
        </w:trPr>
        <w:tc>
          <w:tcPr>
            <w:tcW w:w="710" w:type="dxa"/>
          </w:tcPr>
          <w:p w14:paraId="3AE2EC77"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p>
        </w:tc>
        <w:tc>
          <w:tcPr>
            <w:tcW w:w="5236" w:type="dxa"/>
          </w:tcPr>
          <w:p w14:paraId="2E967782" w14:textId="77777777" w:rsidR="00E5321E" w:rsidRPr="000007C6" w:rsidRDefault="00E5321E" w:rsidP="006C1532">
            <w:pPr>
              <w:spacing w:before="120"/>
              <w:jc w:val="both"/>
              <w:rPr>
                <w:lang w:eastAsia="ru-RU"/>
              </w:rPr>
            </w:pPr>
            <w:r w:rsidRPr="000007C6">
              <w:rPr>
                <w:lang w:eastAsia="ru-RU"/>
              </w:rPr>
              <w:t xml:space="preserve">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w:t>
            </w:r>
            <w:r w:rsidRPr="000007C6">
              <w:rPr>
                <w:lang w:eastAsia="ru-RU"/>
              </w:rPr>
              <w:lastRenderedPageBreak/>
              <w:t>участием субъектов малого и среднего предпринимательства не принято.</w:t>
            </w:r>
          </w:p>
        </w:tc>
        <w:tc>
          <w:tcPr>
            <w:tcW w:w="4970" w:type="dxa"/>
          </w:tcPr>
          <w:p w14:paraId="5D738DBE" w14:textId="77777777" w:rsidR="00E5321E" w:rsidRPr="000007C6" w:rsidRDefault="00E5321E" w:rsidP="006C1532">
            <w:pPr>
              <w:jc w:val="both"/>
            </w:pPr>
            <w:r w:rsidRPr="000007C6">
              <w:rPr>
                <w:lang w:eastAsia="ru-RU"/>
              </w:rPr>
              <w:lastRenderedPageBreak/>
              <w:t>Декларация, подаваемая участником закупки с использованием программно-аппаратных средств электронной площадки</w:t>
            </w:r>
          </w:p>
        </w:tc>
      </w:tr>
      <w:tr w:rsidR="00DC5F5E" w:rsidRPr="000007C6" w14:paraId="37539684" w14:textId="77777777" w:rsidTr="006C1532">
        <w:trPr>
          <w:trHeight w:val="389"/>
        </w:trPr>
        <w:tc>
          <w:tcPr>
            <w:tcW w:w="710" w:type="dxa"/>
          </w:tcPr>
          <w:p w14:paraId="7E15649C"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p>
        </w:tc>
        <w:tc>
          <w:tcPr>
            <w:tcW w:w="5236" w:type="dxa"/>
          </w:tcPr>
          <w:p w14:paraId="15C19DA6" w14:textId="77777777" w:rsidR="00E5321E" w:rsidRPr="000007C6" w:rsidRDefault="00E5321E" w:rsidP="006C1532">
            <w:pPr>
              <w:spacing w:before="120"/>
              <w:jc w:val="both"/>
              <w:rPr>
                <w:lang w:eastAsia="ru-RU"/>
              </w:rPr>
            </w:pPr>
            <w:r w:rsidRPr="000007C6">
              <w:rPr>
                <w:lang w:eastAsia="ru-RU"/>
              </w:rPr>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c>
          <w:tcPr>
            <w:tcW w:w="4970" w:type="dxa"/>
          </w:tcPr>
          <w:p w14:paraId="3FC9AF37" w14:textId="77777777" w:rsidR="00E5321E" w:rsidRPr="000007C6" w:rsidRDefault="00E5321E" w:rsidP="006C1532">
            <w:pPr>
              <w:jc w:val="both"/>
            </w:pPr>
            <w:r w:rsidRPr="000007C6">
              <w:rPr>
                <w:lang w:eastAsia="ru-RU"/>
              </w:rPr>
              <w:t>Декларация, подаваемая участником закупки с использованием программно-аппаратных средств электронной площадки</w:t>
            </w:r>
          </w:p>
        </w:tc>
      </w:tr>
      <w:tr w:rsidR="00DC5F5E" w:rsidRPr="000007C6" w14:paraId="64594525" w14:textId="77777777" w:rsidTr="006C1532">
        <w:trPr>
          <w:trHeight w:val="389"/>
        </w:trPr>
        <w:tc>
          <w:tcPr>
            <w:tcW w:w="710" w:type="dxa"/>
          </w:tcPr>
          <w:p w14:paraId="1CC20F03"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bookmarkStart w:id="18" w:name="_Ref418278687"/>
          </w:p>
        </w:tc>
        <w:bookmarkEnd w:id="18"/>
        <w:tc>
          <w:tcPr>
            <w:tcW w:w="5236" w:type="dxa"/>
          </w:tcPr>
          <w:p w14:paraId="5BC69D63" w14:textId="77777777" w:rsidR="00E5321E" w:rsidRPr="000007C6" w:rsidRDefault="00E5321E" w:rsidP="006C1532">
            <w:pPr>
              <w:spacing w:before="120"/>
              <w:jc w:val="both"/>
              <w:rPr>
                <w:lang w:eastAsia="ru-RU"/>
              </w:rPr>
            </w:pPr>
            <w:r w:rsidRPr="000007C6">
              <w:rPr>
                <w:lang w:eastAsia="ru-RU"/>
              </w:rPr>
              <w:t>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4970" w:type="dxa"/>
          </w:tcPr>
          <w:p w14:paraId="6D90BAC0" w14:textId="77777777" w:rsidR="00E5321E" w:rsidRPr="000007C6" w:rsidRDefault="00E5321E" w:rsidP="006C1532">
            <w:pPr>
              <w:jc w:val="both"/>
            </w:pPr>
            <w:r w:rsidRPr="000007C6">
              <w:rPr>
                <w:lang w:eastAsia="ru-RU"/>
              </w:rPr>
              <w:t>Декларация, подаваемая участником закупки с использованием программно-аппаратных средств электронной площадки</w:t>
            </w:r>
          </w:p>
        </w:tc>
      </w:tr>
      <w:tr w:rsidR="00DC5F5E" w:rsidRPr="000007C6" w14:paraId="58751F48" w14:textId="77777777" w:rsidTr="006C1532">
        <w:trPr>
          <w:trHeight w:val="389"/>
        </w:trPr>
        <w:tc>
          <w:tcPr>
            <w:tcW w:w="710" w:type="dxa"/>
          </w:tcPr>
          <w:p w14:paraId="4FBE7DC6"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bookmarkStart w:id="19" w:name="_Ref418276376"/>
          </w:p>
        </w:tc>
        <w:bookmarkEnd w:id="19"/>
        <w:tc>
          <w:tcPr>
            <w:tcW w:w="5236" w:type="dxa"/>
          </w:tcPr>
          <w:p w14:paraId="59EBECE5" w14:textId="77777777" w:rsidR="00E5321E" w:rsidRPr="000007C6" w:rsidRDefault="00E5321E" w:rsidP="006C1532">
            <w:pPr>
              <w:suppressAutoHyphens w:val="0"/>
              <w:jc w:val="both"/>
              <w:rPr>
                <w:rFonts w:ascii="Verdana" w:hAnsi="Verdana"/>
                <w:sz w:val="21"/>
                <w:szCs w:val="21"/>
                <w:lang w:eastAsia="ru-RU"/>
              </w:rPr>
            </w:pPr>
            <w:r w:rsidRPr="000007C6">
              <w:rPr>
                <w:lang w:eastAsia="ru-RU"/>
              </w:rPr>
              <w:t>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tc>
        <w:tc>
          <w:tcPr>
            <w:tcW w:w="4970" w:type="dxa"/>
          </w:tcPr>
          <w:p w14:paraId="4AEBF079" w14:textId="77777777" w:rsidR="00E5321E" w:rsidRPr="000007C6" w:rsidRDefault="00E5321E" w:rsidP="006C1532">
            <w:pPr>
              <w:jc w:val="both"/>
            </w:pPr>
            <w:r w:rsidRPr="000007C6">
              <w:rPr>
                <w:lang w:eastAsia="ru-RU"/>
              </w:rPr>
              <w:t>Декларация, подаваемая участником закупки с использованием программно-аппаратных средств электронной площадки</w:t>
            </w:r>
          </w:p>
        </w:tc>
      </w:tr>
      <w:tr w:rsidR="00DC5F5E" w:rsidRPr="000007C6" w14:paraId="292FA5A0" w14:textId="77777777" w:rsidTr="006C1532">
        <w:trPr>
          <w:trHeight w:val="389"/>
        </w:trPr>
        <w:tc>
          <w:tcPr>
            <w:tcW w:w="710" w:type="dxa"/>
          </w:tcPr>
          <w:p w14:paraId="203DF862"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p>
        </w:tc>
        <w:tc>
          <w:tcPr>
            <w:tcW w:w="5236" w:type="dxa"/>
          </w:tcPr>
          <w:p w14:paraId="046E784F" w14:textId="77777777" w:rsidR="00E5321E" w:rsidRPr="000007C6" w:rsidRDefault="00E5321E" w:rsidP="006C1532">
            <w:pPr>
              <w:suppressAutoHyphens w:val="0"/>
              <w:jc w:val="both"/>
              <w:rPr>
                <w:rFonts w:ascii="Verdana" w:hAnsi="Verdana"/>
                <w:sz w:val="21"/>
                <w:szCs w:val="21"/>
                <w:lang w:eastAsia="ru-RU"/>
              </w:rPr>
            </w:pPr>
            <w:r w:rsidRPr="000007C6">
              <w:rPr>
                <w:lang w:eastAsia="ru-RU"/>
              </w:rPr>
              <w:t>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c>
          <w:tcPr>
            <w:tcW w:w="4970" w:type="dxa"/>
          </w:tcPr>
          <w:p w14:paraId="1D0A24BA" w14:textId="77777777" w:rsidR="00E5321E" w:rsidRPr="000007C6" w:rsidRDefault="00E5321E" w:rsidP="006C1532">
            <w:pPr>
              <w:jc w:val="both"/>
            </w:pPr>
            <w:r w:rsidRPr="000007C6">
              <w:rPr>
                <w:lang w:eastAsia="ru-RU"/>
              </w:rPr>
              <w:t>Декларация, подаваемая участником закупки с использованием программно-аппаратных средств электронной площадки</w:t>
            </w:r>
          </w:p>
        </w:tc>
      </w:tr>
      <w:tr w:rsidR="00DC5F5E" w:rsidRPr="000007C6" w14:paraId="7601877B" w14:textId="77777777" w:rsidTr="006C1532">
        <w:trPr>
          <w:trHeight w:val="389"/>
        </w:trPr>
        <w:tc>
          <w:tcPr>
            <w:tcW w:w="710" w:type="dxa"/>
          </w:tcPr>
          <w:p w14:paraId="23F1AB7E" w14:textId="77777777" w:rsidR="00E5321E" w:rsidRPr="000007C6" w:rsidRDefault="00E5321E" w:rsidP="006C1532">
            <w:pPr>
              <w:numPr>
                <w:ilvl w:val="1"/>
                <w:numId w:val="11"/>
              </w:numPr>
              <w:suppressAutoHyphens w:val="0"/>
              <w:spacing w:before="120" w:after="200" w:line="276" w:lineRule="auto"/>
              <w:ind w:left="70" w:firstLine="6"/>
              <w:jc w:val="both"/>
              <w:rPr>
                <w:lang w:eastAsia="ru-RU"/>
              </w:rPr>
            </w:pPr>
          </w:p>
        </w:tc>
        <w:tc>
          <w:tcPr>
            <w:tcW w:w="5236" w:type="dxa"/>
          </w:tcPr>
          <w:p w14:paraId="094CB560" w14:textId="77777777" w:rsidR="00E5321E" w:rsidRPr="000007C6" w:rsidRDefault="00E5321E" w:rsidP="006C1532">
            <w:pPr>
              <w:suppressAutoHyphens w:val="0"/>
              <w:jc w:val="both"/>
              <w:rPr>
                <w:lang w:eastAsia="ru-RU"/>
              </w:rPr>
            </w:pPr>
            <w:r w:rsidRPr="000007C6">
              <w:rPr>
                <w:lang w:eastAsia="ru-RU"/>
              </w:rPr>
              <w:t>Участник закупки не должен быть включен в реестры недобросовестных поставщиков, предусмотренные федеральными законами от 18 июля 2011 г. № 223-ФЗ «О закупках товаров, работ, услуг отдельными видами юридических лиц», от 05 апреля 2013 г. № 44-ФЗ «О контрактной системе в сфере закупок товаров, работ, услуг для обеспечения государственных и муниципальных нужд».</w:t>
            </w:r>
          </w:p>
        </w:tc>
        <w:tc>
          <w:tcPr>
            <w:tcW w:w="4970" w:type="dxa"/>
          </w:tcPr>
          <w:p w14:paraId="5ED6EAFB" w14:textId="77777777" w:rsidR="00E5321E" w:rsidRPr="000007C6" w:rsidRDefault="00E5321E" w:rsidP="006C1532">
            <w:pPr>
              <w:jc w:val="both"/>
              <w:rPr>
                <w:lang w:eastAsia="ru-RU"/>
              </w:rPr>
            </w:pPr>
            <w:r w:rsidRPr="000007C6">
              <w:rPr>
                <w:lang w:eastAsia="ru-RU"/>
              </w:rPr>
              <w:t>Подтверждение не предоставляется</w:t>
            </w:r>
          </w:p>
        </w:tc>
      </w:tr>
      <w:tr w:rsidR="00DC5F5E" w:rsidRPr="000007C6" w14:paraId="4F3E9FB9" w14:textId="77777777" w:rsidTr="006C1532">
        <w:trPr>
          <w:trHeight w:val="389"/>
        </w:trPr>
        <w:tc>
          <w:tcPr>
            <w:tcW w:w="10916" w:type="dxa"/>
            <w:gridSpan w:val="3"/>
          </w:tcPr>
          <w:p w14:paraId="33B773E5" w14:textId="77777777" w:rsidR="00E5321E" w:rsidRPr="000007C6" w:rsidRDefault="00E5321E" w:rsidP="006C1532">
            <w:pPr>
              <w:jc w:val="center"/>
              <w:rPr>
                <w:b/>
                <w:lang w:eastAsia="ru-RU"/>
              </w:rPr>
            </w:pPr>
            <w:r w:rsidRPr="000007C6">
              <w:rPr>
                <w:b/>
                <w:lang w:eastAsia="ru-RU"/>
              </w:rPr>
              <w:t xml:space="preserve">Требования, установленные законодательством Российской Федерации к лицам, осуществляющим поставку товара, выполнение работы, оказание услуги, </w:t>
            </w:r>
          </w:p>
          <w:p w14:paraId="4C61FB4F" w14:textId="77777777" w:rsidR="00E5321E" w:rsidRDefault="00E5321E" w:rsidP="006C1532">
            <w:pPr>
              <w:jc w:val="center"/>
              <w:rPr>
                <w:b/>
                <w:lang w:eastAsia="ru-RU"/>
              </w:rPr>
            </w:pPr>
            <w:r w:rsidRPr="000007C6">
              <w:rPr>
                <w:b/>
                <w:lang w:eastAsia="ru-RU"/>
              </w:rPr>
              <w:t>являющихся предметом закупки</w:t>
            </w:r>
          </w:p>
          <w:p w14:paraId="1FE5D58F" w14:textId="2F3CD91D" w:rsidR="00627076" w:rsidRPr="000007C6" w:rsidRDefault="00627076" w:rsidP="006C1532">
            <w:pPr>
              <w:jc w:val="center"/>
              <w:rPr>
                <w:b/>
                <w:lang w:eastAsia="ru-RU"/>
              </w:rPr>
            </w:pPr>
          </w:p>
        </w:tc>
      </w:tr>
      <w:tr w:rsidR="00E741A0" w:rsidRPr="000007C6" w14:paraId="549F95F6" w14:textId="77777777" w:rsidTr="009120BC">
        <w:trPr>
          <w:trHeight w:val="635"/>
        </w:trPr>
        <w:tc>
          <w:tcPr>
            <w:tcW w:w="710" w:type="dxa"/>
          </w:tcPr>
          <w:p w14:paraId="30824EB4" w14:textId="1E1C24B2" w:rsidR="00E741A0" w:rsidRPr="000007C6" w:rsidRDefault="00E741A0" w:rsidP="00E741A0">
            <w:pPr>
              <w:numPr>
                <w:ilvl w:val="1"/>
                <w:numId w:val="11"/>
              </w:numPr>
              <w:suppressAutoHyphens w:val="0"/>
              <w:spacing w:before="120" w:after="200" w:line="276" w:lineRule="auto"/>
              <w:ind w:left="70" w:firstLine="6"/>
              <w:jc w:val="both"/>
              <w:rPr>
                <w:lang w:eastAsia="ru-RU"/>
              </w:rPr>
            </w:pPr>
          </w:p>
        </w:tc>
        <w:tc>
          <w:tcPr>
            <w:tcW w:w="5236" w:type="dxa"/>
          </w:tcPr>
          <w:p w14:paraId="121228B5" w14:textId="20D35517" w:rsidR="00C73248" w:rsidRPr="009120BC" w:rsidRDefault="009120BC" w:rsidP="00C73248">
            <w:pPr>
              <w:suppressAutoHyphens w:val="0"/>
              <w:jc w:val="both"/>
              <w:rPr>
                <w:b/>
                <w:lang w:eastAsia="ru-RU"/>
              </w:rPr>
            </w:pPr>
            <w:r w:rsidRPr="009120BC">
              <w:rPr>
                <w:b/>
                <w:lang w:eastAsia="ru-RU"/>
              </w:rPr>
              <w:t xml:space="preserve">Не установлено </w:t>
            </w:r>
          </w:p>
        </w:tc>
        <w:tc>
          <w:tcPr>
            <w:tcW w:w="4970" w:type="dxa"/>
          </w:tcPr>
          <w:p w14:paraId="5DB06F02" w14:textId="081C941B" w:rsidR="00790B2D" w:rsidRPr="009120BC" w:rsidRDefault="009120BC" w:rsidP="008B2735">
            <w:pPr>
              <w:suppressAutoHyphens w:val="0"/>
              <w:jc w:val="both"/>
              <w:rPr>
                <w:b/>
                <w:lang w:eastAsia="ru-RU"/>
              </w:rPr>
            </w:pPr>
            <w:r w:rsidRPr="009120BC">
              <w:rPr>
                <w:b/>
                <w:lang w:eastAsia="ru-RU"/>
              </w:rPr>
              <w:t xml:space="preserve">Не требуется </w:t>
            </w:r>
          </w:p>
        </w:tc>
      </w:tr>
    </w:tbl>
    <w:p w14:paraId="0948F056" w14:textId="77777777" w:rsidR="00281052" w:rsidRPr="000007C6" w:rsidRDefault="00281052" w:rsidP="00277042">
      <w:pPr>
        <w:suppressAutoHyphens w:val="0"/>
        <w:spacing w:after="200" w:line="276" w:lineRule="auto"/>
        <w:ind w:left="142"/>
        <w:rPr>
          <w:b/>
          <w:bCs/>
          <w:lang w:eastAsia="en-US"/>
        </w:rPr>
        <w:sectPr w:rsidR="00281052" w:rsidRPr="000007C6" w:rsidSect="00FC1EC2">
          <w:headerReference w:type="default" r:id="rId12"/>
          <w:footerReference w:type="default" r:id="rId13"/>
          <w:pgSz w:w="11906" w:h="16838"/>
          <w:pgMar w:top="1134" w:right="709" w:bottom="1134" w:left="992" w:header="284" w:footer="708" w:gutter="0"/>
          <w:cols w:space="708"/>
          <w:docGrid w:linePitch="360"/>
        </w:sectPr>
      </w:pPr>
    </w:p>
    <w:p w14:paraId="4E38D148" w14:textId="77777777" w:rsidR="003A510E" w:rsidRPr="000007C6" w:rsidRDefault="003A510E" w:rsidP="00277042">
      <w:pPr>
        <w:pStyle w:val="1ffff2"/>
        <w:ind w:firstLine="0"/>
        <w:jc w:val="right"/>
        <w:outlineLvl w:val="1"/>
        <w:rPr>
          <w:b/>
          <w:sz w:val="24"/>
        </w:rPr>
      </w:pPr>
      <w:r w:rsidRPr="000007C6">
        <w:rPr>
          <w:b/>
          <w:sz w:val="24"/>
        </w:rPr>
        <w:lastRenderedPageBreak/>
        <w:t xml:space="preserve">Приложение № </w:t>
      </w:r>
      <w:r w:rsidR="0008174C" w:rsidRPr="000007C6">
        <w:rPr>
          <w:b/>
          <w:sz w:val="24"/>
        </w:rPr>
        <w:t>2</w:t>
      </w:r>
      <w:r w:rsidRPr="000007C6">
        <w:rPr>
          <w:b/>
          <w:sz w:val="24"/>
        </w:rPr>
        <w:t xml:space="preserve"> к Информационной карте</w:t>
      </w:r>
    </w:p>
    <w:p w14:paraId="74C1A047" w14:textId="77777777" w:rsidR="00DF22E0" w:rsidRPr="000007C6" w:rsidRDefault="00DF22E0" w:rsidP="002A35AA">
      <w:pPr>
        <w:ind w:left="-142" w:hanging="141"/>
        <w:jc w:val="center"/>
        <w:rPr>
          <w:rFonts w:ascii="Arial" w:hAnsi="Arial" w:cs="Arial"/>
          <w:b/>
          <w:bCs/>
          <w:i/>
          <w:iCs/>
        </w:rPr>
      </w:pPr>
      <w:r w:rsidRPr="000007C6">
        <w:rPr>
          <w:b/>
        </w:rPr>
        <w:t>Обоснование начальной (максимальной) цены договора</w:t>
      </w:r>
    </w:p>
    <w:p w14:paraId="432EBDED" w14:textId="77777777" w:rsidR="000C7E7F" w:rsidRPr="000007C6" w:rsidRDefault="000C7E7F" w:rsidP="00967DF5"/>
    <w:p w14:paraId="733909EE" w14:textId="5C9290E9" w:rsidR="001249DD" w:rsidRDefault="00367B39" w:rsidP="008D2D7F">
      <w:pPr>
        <w:suppressAutoHyphens w:val="0"/>
        <w:ind w:firstLine="567"/>
        <w:jc w:val="both"/>
        <w:rPr>
          <w:lang w:eastAsia="ru-RU"/>
        </w:rPr>
      </w:pPr>
      <w:bookmarkStart w:id="20" w:name="_Hlk193728385"/>
      <w:r w:rsidRPr="000007C6">
        <w:t xml:space="preserve">Расчет начальной (максимальной) цены </w:t>
      </w:r>
      <w:r w:rsidR="00277042" w:rsidRPr="000007C6">
        <w:t>договора</w:t>
      </w:r>
      <w:r w:rsidRPr="000007C6">
        <w:t xml:space="preserve"> проведен </w:t>
      </w:r>
      <w:r w:rsidR="00972B30" w:rsidRPr="000007C6">
        <w:t xml:space="preserve">методом </w:t>
      </w:r>
      <w:r w:rsidRPr="000007C6">
        <w:t xml:space="preserve">анализа рынка в соответствии с </w:t>
      </w:r>
      <w:r w:rsidR="008D2D7F" w:rsidRPr="000007C6">
        <w:t>пунктом 1.9.3. Положения</w:t>
      </w:r>
      <w:r w:rsidR="00142B92" w:rsidRPr="000007C6">
        <w:t xml:space="preserve"> Заказчика</w:t>
      </w:r>
      <w:r w:rsidR="008D2D7F" w:rsidRPr="000007C6">
        <w:t xml:space="preserve">. </w:t>
      </w:r>
      <w:r w:rsidR="001249DD" w:rsidRPr="000007C6">
        <w:rPr>
          <w:lang w:eastAsia="ru-RU"/>
        </w:rPr>
        <w:t xml:space="preserve">Для установления начальной (максимальной) цены </w:t>
      </w:r>
      <w:r w:rsidR="00375E78" w:rsidRPr="000007C6">
        <w:rPr>
          <w:lang w:eastAsia="ru-RU"/>
        </w:rPr>
        <w:t>договора</w:t>
      </w:r>
      <w:r w:rsidR="001249DD" w:rsidRPr="000007C6">
        <w:rPr>
          <w:lang w:eastAsia="ru-RU"/>
        </w:rPr>
        <w:t xml:space="preserve"> была использована ценовая информация, полученная путем запроса предложений, которая систематизирована и приведена в Таблице</w:t>
      </w:r>
      <w:r w:rsidR="00F922FE" w:rsidRPr="000007C6">
        <w:rPr>
          <w:lang w:eastAsia="ru-RU"/>
        </w:rPr>
        <w:t>.</w:t>
      </w:r>
    </w:p>
    <w:p w14:paraId="7DCE26FD" w14:textId="77777777" w:rsidR="00C67313" w:rsidRPr="000007C6" w:rsidRDefault="00C67313" w:rsidP="008D2D7F">
      <w:pPr>
        <w:suppressAutoHyphens w:val="0"/>
        <w:ind w:firstLine="567"/>
        <w:jc w:val="both"/>
        <w:rPr>
          <w:lang w:eastAsia="ru-RU"/>
        </w:rPr>
      </w:pPr>
    </w:p>
    <w:tbl>
      <w:tblPr>
        <w:tblStyle w:val="affff0"/>
        <w:tblW w:w="15163" w:type="dxa"/>
        <w:tblLook w:val="04A0" w:firstRow="1" w:lastRow="0" w:firstColumn="1" w:lastColumn="0" w:noHBand="0" w:noVBand="1"/>
      </w:tblPr>
      <w:tblGrid>
        <w:gridCol w:w="486"/>
        <w:gridCol w:w="2170"/>
        <w:gridCol w:w="862"/>
        <w:gridCol w:w="1251"/>
        <w:gridCol w:w="1413"/>
        <w:gridCol w:w="1402"/>
        <w:gridCol w:w="1398"/>
        <w:gridCol w:w="1734"/>
        <w:gridCol w:w="1493"/>
        <w:gridCol w:w="1484"/>
        <w:gridCol w:w="1470"/>
      </w:tblGrid>
      <w:tr w:rsidR="00234D4F" w:rsidRPr="00697511" w14:paraId="66E291A5" w14:textId="77777777" w:rsidTr="006541B7">
        <w:trPr>
          <w:trHeight w:val="1440"/>
        </w:trPr>
        <w:tc>
          <w:tcPr>
            <w:tcW w:w="486" w:type="dxa"/>
            <w:vAlign w:val="center"/>
            <w:hideMark/>
          </w:tcPr>
          <w:p w14:paraId="0763B3A4" w14:textId="77777777" w:rsidR="00234D4F" w:rsidRPr="00697511" w:rsidRDefault="00234D4F" w:rsidP="00DB68B8">
            <w:pPr>
              <w:suppressAutoHyphens w:val="0"/>
              <w:jc w:val="center"/>
              <w:rPr>
                <w:b/>
                <w:bCs/>
                <w:sz w:val="20"/>
                <w:szCs w:val="20"/>
                <w:lang w:eastAsia="ru-RU"/>
              </w:rPr>
            </w:pPr>
            <w:r w:rsidRPr="00697511">
              <w:rPr>
                <w:b/>
                <w:bCs/>
                <w:sz w:val="20"/>
                <w:szCs w:val="20"/>
                <w:lang w:eastAsia="ru-RU"/>
              </w:rPr>
              <w:t>№</w:t>
            </w:r>
          </w:p>
        </w:tc>
        <w:tc>
          <w:tcPr>
            <w:tcW w:w="2170" w:type="dxa"/>
            <w:vAlign w:val="center"/>
            <w:hideMark/>
          </w:tcPr>
          <w:p w14:paraId="16EF521A" w14:textId="4A2B9339" w:rsidR="00234D4F" w:rsidRPr="00697511" w:rsidRDefault="00697511" w:rsidP="00DB68B8">
            <w:pPr>
              <w:suppressAutoHyphens w:val="0"/>
              <w:ind w:firstLine="15"/>
              <w:jc w:val="center"/>
              <w:rPr>
                <w:b/>
                <w:bCs/>
                <w:sz w:val="20"/>
                <w:szCs w:val="20"/>
                <w:lang w:eastAsia="ru-RU"/>
              </w:rPr>
            </w:pPr>
            <w:r w:rsidRPr="00697511">
              <w:rPr>
                <w:b/>
                <w:bCs/>
                <w:sz w:val="20"/>
                <w:szCs w:val="20"/>
                <w:lang w:eastAsia="ru-RU"/>
              </w:rPr>
              <w:t>Наименование услуги</w:t>
            </w:r>
          </w:p>
        </w:tc>
        <w:tc>
          <w:tcPr>
            <w:tcW w:w="862" w:type="dxa"/>
            <w:vAlign w:val="center"/>
            <w:hideMark/>
          </w:tcPr>
          <w:p w14:paraId="762D79C5" w14:textId="4968A319" w:rsidR="00234D4F" w:rsidRPr="00697511" w:rsidRDefault="00697511" w:rsidP="00DB68B8">
            <w:pPr>
              <w:suppressAutoHyphens w:val="0"/>
              <w:jc w:val="center"/>
              <w:rPr>
                <w:b/>
                <w:bCs/>
                <w:sz w:val="20"/>
                <w:szCs w:val="20"/>
                <w:lang w:eastAsia="ru-RU"/>
              </w:rPr>
            </w:pPr>
            <w:r w:rsidRPr="00697511">
              <w:rPr>
                <w:b/>
                <w:bCs/>
                <w:sz w:val="20"/>
                <w:szCs w:val="20"/>
                <w:lang w:eastAsia="ru-RU"/>
              </w:rPr>
              <w:t xml:space="preserve">Ед. </w:t>
            </w:r>
            <w:proofErr w:type="spellStart"/>
            <w:r w:rsidRPr="00697511">
              <w:rPr>
                <w:b/>
                <w:bCs/>
                <w:sz w:val="20"/>
                <w:szCs w:val="20"/>
                <w:lang w:eastAsia="ru-RU"/>
              </w:rPr>
              <w:t>изм</w:t>
            </w:r>
            <w:proofErr w:type="spellEnd"/>
          </w:p>
        </w:tc>
        <w:tc>
          <w:tcPr>
            <w:tcW w:w="1251" w:type="dxa"/>
            <w:vAlign w:val="center"/>
            <w:hideMark/>
          </w:tcPr>
          <w:p w14:paraId="49A581F6" w14:textId="3A23CB3D" w:rsidR="00234D4F" w:rsidRPr="00697511" w:rsidRDefault="00697511" w:rsidP="00DB68B8">
            <w:pPr>
              <w:suppressAutoHyphens w:val="0"/>
              <w:jc w:val="center"/>
              <w:rPr>
                <w:b/>
                <w:bCs/>
                <w:sz w:val="20"/>
                <w:szCs w:val="20"/>
                <w:lang w:eastAsia="ru-RU"/>
              </w:rPr>
            </w:pPr>
            <w:r w:rsidRPr="00697511">
              <w:rPr>
                <w:b/>
                <w:bCs/>
                <w:sz w:val="20"/>
                <w:szCs w:val="20"/>
                <w:lang w:eastAsia="ru-RU"/>
              </w:rPr>
              <w:t>Кол-во</w:t>
            </w:r>
          </w:p>
        </w:tc>
        <w:tc>
          <w:tcPr>
            <w:tcW w:w="1413" w:type="dxa"/>
            <w:vAlign w:val="center"/>
            <w:hideMark/>
          </w:tcPr>
          <w:p w14:paraId="6D779CE5" w14:textId="7F1EE234" w:rsidR="00234D4F" w:rsidRPr="007E6B7F" w:rsidRDefault="00697511" w:rsidP="00660245">
            <w:pPr>
              <w:suppressAutoHyphens w:val="0"/>
              <w:ind w:hanging="36"/>
              <w:jc w:val="center"/>
              <w:rPr>
                <w:b/>
                <w:bCs/>
                <w:sz w:val="20"/>
                <w:szCs w:val="20"/>
                <w:lang w:eastAsia="ru-RU"/>
              </w:rPr>
            </w:pPr>
            <w:r w:rsidRPr="007E6B7F">
              <w:rPr>
                <w:b/>
                <w:bCs/>
                <w:sz w:val="20"/>
                <w:szCs w:val="20"/>
                <w:lang w:eastAsia="ru-RU"/>
              </w:rPr>
              <w:t xml:space="preserve">Цена, указанная в источнике №1, (руб.), </w:t>
            </w:r>
            <w:r w:rsidRPr="007E6B7F">
              <w:rPr>
                <w:sz w:val="20"/>
                <w:szCs w:val="20"/>
                <w:lang w:eastAsia="ru-RU"/>
              </w:rPr>
              <w:t xml:space="preserve">исх. </w:t>
            </w:r>
            <w:r w:rsidR="004D4124">
              <w:rPr>
                <w:sz w:val="20"/>
                <w:szCs w:val="20"/>
                <w:lang w:eastAsia="ru-RU"/>
              </w:rPr>
              <w:t xml:space="preserve">              </w:t>
            </w:r>
            <w:r w:rsidRPr="007E6B7F">
              <w:rPr>
                <w:sz w:val="20"/>
                <w:szCs w:val="20"/>
                <w:lang w:eastAsia="ru-RU"/>
              </w:rPr>
              <w:t>№</w:t>
            </w:r>
            <w:r w:rsidR="004D4124">
              <w:rPr>
                <w:sz w:val="20"/>
                <w:szCs w:val="20"/>
                <w:lang w:eastAsia="ru-RU"/>
              </w:rPr>
              <w:t xml:space="preserve"> </w:t>
            </w:r>
            <w:r w:rsidR="00660245" w:rsidRPr="00660245">
              <w:rPr>
                <w:sz w:val="20"/>
                <w:szCs w:val="20"/>
                <w:lang w:eastAsia="ru-RU"/>
              </w:rPr>
              <w:t>БР101202</w:t>
            </w:r>
            <w:r w:rsidRPr="007E6B7F">
              <w:rPr>
                <w:sz w:val="20"/>
                <w:szCs w:val="20"/>
                <w:lang w:eastAsia="ru-RU"/>
              </w:rPr>
              <w:t xml:space="preserve"> от </w:t>
            </w:r>
            <w:r w:rsidR="00660245">
              <w:rPr>
                <w:sz w:val="20"/>
                <w:szCs w:val="20"/>
                <w:lang w:eastAsia="ru-RU"/>
              </w:rPr>
              <w:t>12</w:t>
            </w:r>
            <w:r w:rsidR="004D4124">
              <w:rPr>
                <w:sz w:val="20"/>
                <w:szCs w:val="20"/>
                <w:lang w:eastAsia="ru-RU"/>
              </w:rPr>
              <w:t>.10.2026</w:t>
            </w:r>
          </w:p>
        </w:tc>
        <w:tc>
          <w:tcPr>
            <w:tcW w:w="1402" w:type="dxa"/>
            <w:vAlign w:val="center"/>
            <w:hideMark/>
          </w:tcPr>
          <w:p w14:paraId="20CAF7ED" w14:textId="1409421D" w:rsidR="00234D4F" w:rsidRPr="00A73EC6" w:rsidRDefault="00697511" w:rsidP="00660245">
            <w:pPr>
              <w:suppressAutoHyphens w:val="0"/>
              <w:jc w:val="center"/>
              <w:rPr>
                <w:b/>
                <w:bCs/>
                <w:sz w:val="20"/>
                <w:szCs w:val="20"/>
                <w:lang w:val="en-US" w:eastAsia="ru-RU"/>
              </w:rPr>
            </w:pPr>
            <w:r w:rsidRPr="007E6B7F">
              <w:rPr>
                <w:b/>
                <w:bCs/>
                <w:sz w:val="20"/>
                <w:szCs w:val="20"/>
                <w:lang w:eastAsia="ru-RU"/>
              </w:rPr>
              <w:t xml:space="preserve">Цена, указанная в источнике №2, (руб.), </w:t>
            </w:r>
            <w:r w:rsidRPr="007E6B7F">
              <w:rPr>
                <w:sz w:val="20"/>
                <w:szCs w:val="20"/>
                <w:lang w:eastAsia="ru-RU"/>
              </w:rPr>
              <w:t xml:space="preserve"> </w:t>
            </w:r>
            <w:r w:rsidR="006D0B9D" w:rsidRPr="007E6B7F">
              <w:rPr>
                <w:sz w:val="20"/>
                <w:szCs w:val="20"/>
                <w:lang w:eastAsia="ru-RU"/>
              </w:rPr>
              <w:t>исх. №</w:t>
            </w:r>
            <w:r w:rsidR="004D4124">
              <w:rPr>
                <w:sz w:val="20"/>
                <w:szCs w:val="20"/>
                <w:lang w:eastAsia="ru-RU"/>
              </w:rPr>
              <w:t xml:space="preserve"> </w:t>
            </w:r>
            <w:r w:rsidR="00660245">
              <w:rPr>
                <w:sz w:val="20"/>
                <w:szCs w:val="20"/>
                <w:lang w:eastAsia="ru-RU"/>
              </w:rPr>
              <w:t>457</w:t>
            </w:r>
            <w:r w:rsidR="006D0B9D" w:rsidRPr="007E6B7F">
              <w:rPr>
                <w:sz w:val="20"/>
                <w:szCs w:val="20"/>
                <w:lang w:eastAsia="ru-RU"/>
              </w:rPr>
              <w:t xml:space="preserve"> от</w:t>
            </w:r>
            <w:r w:rsidR="004D4124">
              <w:rPr>
                <w:sz w:val="20"/>
                <w:szCs w:val="20"/>
                <w:lang w:eastAsia="ru-RU"/>
              </w:rPr>
              <w:t xml:space="preserve"> </w:t>
            </w:r>
            <w:r w:rsidR="00660245">
              <w:rPr>
                <w:sz w:val="20"/>
                <w:szCs w:val="20"/>
                <w:lang w:eastAsia="ru-RU"/>
              </w:rPr>
              <w:t>12</w:t>
            </w:r>
            <w:r w:rsidR="004D4124" w:rsidRPr="004D4124">
              <w:rPr>
                <w:sz w:val="20"/>
                <w:szCs w:val="20"/>
                <w:lang w:eastAsia="ru-RU"/>
              </w:rPr>
              <w:t>.10.2026</w:t>
            </w:r>
          </w:p>
        </w:tc>
        <w:tc>
          <w:tcPr>
            <w:tcW w:w="1398" w:type="dxa"/>
            <w:vAlign w:val="center"/>
            <w:hideMark/>
          </w:tcPr>
          <w:p w14:paraId="259606F5" w14:textId="2AE16CFC" w:rsidR="00234D4F" w:rsidRPr="00A73EC6" w:rsidRDefault="00697511" w:rsidP="00660245">
            <w:pPr>
              <w:suppressAutoHyphens w:val="0"/>
              <w:jc w:val="center"/>
              <w:rPr>
                <w:b/>
                <w:bCs/>
                <w:sz w:val="20"/>
                <w:szCs w:val="20"/>
                <w:lang w:eastAsia="ru-RU"/>
              </w:rPr>
            </w:pPr>
            <w:r w:rsidRPr="007E6B7F">
              <w:rPr>
                <w:b/>
                <w:bCs/>
                <w:sz w:val="20"/>
                <w:szCs w:val="20"/>
                <w:lang w:eastAsia="ru-RU"/>
              </w:rPr>
              <w:t xml:space="preserve">Цена, указанная в источнике №3, (руб.), </w:t>
            </w:r>
            <w:r w:rsidR="006D0B9D" w:rsidRPr="00A73EC6">
              <w:rPr>
                <w:sz w:val="20"/>
                <w:szCs w:val="20"/>
                <w:lang w:eastAsia="ru-RU"/>
              </w:rPr>
              <w:t>исх. №</w:t>
            </w:r>
            <w:r w:rsidR="004D4124" w:rsidRPr="00A73EC6">
              <w:rPr>
                <w:sz w:val="20"/>
                <w:szCs w:val="20"/>
                <w:lang w:eastAsia="ru-RU"/>
              </w:rPr>
              <w:t xml:space="preserve"> </w:t>
            </w:r>
            <w:r w:rsidR="00660245">
              <w:rPr>
                <w:sz w:val="20"/>
                <w:szCs w:val="20"/>
                <w:lang w:eastAsia="ru-RU"/>
              </w:rPr>
              <w:t>5</w:t>
            </w:r>
            <w:r w:rsidR="006D0B9D" w:rsidRPr="00A73EC6">
              <w:rPr>
                <w:sz w:val="20"/>
                <w:szCs w:val="20"/>
                <w:lang w:eastAsia="ru-RU"/>
              </w:rPr>
              <w:t xml:space="preserve"> от</w:t>
            </w:r>
            <w:r w:rsidR="004D4124">
              <w:rPr>
                <w:sz w:val="20"/>
                <w:szCs w:val="20"/>
                <w:lang w:eastAsia="ru-RU"/>
              </w:rPr>
              <w:t xml:space="preserve"> </w:t>
            </w:r>
            <w:r w:rsidR="00660245">
              <w:rPr>
                <w:sz w:val="20"/>
                <w:szCs w:val="20"/>
                <w:lang w:eastAsia="ru-RU"/>
              </w:rPr>
              <w:t>12</w:t>
            </w:r>
            <w:r w:rsidR="00A73EC6">
              <w:rPr>
                <w:sz w:val="20"/>
                <w:szCs w:val="20"/>
                <w:lang w:eastAsia="ru-RU"/>
              </w:rPr>
              <w:t>.10.2026</w:t>
            </w:r>
          </w:p>
        </w:tc>
        <w:tc>
          <w:tcPr>
            <w:tcW w:w="1734" w:type="dxa"/>
            <w:vAlign w:val="center"/>
            <w:hideMark/>
          </w:tcPr>
          <w:p w14:paraId="07959FE7" w14:textId="5810A1AA" w:rsidR="00234D4F" w:rsidRPr="00697511" w:rsidRDefault="00697511" w:rsidP="00DB68B8">
            <w:pPr>
              <w:suppressAutoHyphens w:val="0"/>
              <w:jc w:val="center"/>
              <w:rPr>
                <w:b/>
                <w:bCs/>
                <w:sz w:val="20"/>
                <w:szCs w:val="20"/>
                <w:lang w:eastAsia="ru-RU"/>
              </w:rPr>
            </w:pPr>
            <w:r w:rsidRPr="00697511">
              <w:rPr>
                <w:b/>
                <w:bCs/>
                <w:sz w:val="20"/>
                <w:szCs w:val="20"/>
                <w:lang w:eastAsia="ru-RU"/>
              </w:rPr>
              <w:t>Средняя арифметическая цена за единицу, руб.</w:t>
            </w:r>
          </w:p>
        </w:tc>
        <w:tc>
          <w:tcPr>
            <w:tcW w:w="1493" w:type="dxa"/>
            <w:vAlign w:val="center"/>
            <w:hideMark/>
          </w:tcPr>
          <w:p w14:paraId="12240B8E" w14:textId="63966204" w:rsidR="00234D4F" w:rsidRPr="00697511" w:rsidRDefault="00234D4F" w:rsidP="00DB68B8">
            <w:pPr>
              <w:suppressAutoHyphens w:val="0"/>
              <w:jc w:val="center"/>
              <w:rPr>
                <w:b/>
                <w:bCs/>
                <w:sz w:val="20"/>
                <w:szCs w:val="20"/>
                <w:lang w:eastAsia="ru-RU"/>
              </w:rPr>
            </w:pPr>
            <w:r w:rsidRPr="00697511">
              <w:rPr>
                <w:b/>
                <w:bCs/>
                <w:sz w:val="20"/>
                <w:szCs w:val="20"/>
                <w:lang w:eastAsia="ru-RU"/>
              </w:rPr>
              <w:t>Среднее квадратичное отклонение</w:t>
            </w:r>
          </w:p>
        </w:tc>
        <w:tc>
          <w:tcPr>
            <w:tcW w:w="1484" w:type="dxa"/>
            <w:vAlign w:val="center"/>
            <w:hideMark/>
          </w:tcPr>
          <w:p w14:paraId="0BDC07A1" w14:textId="3F05F425" w:rsidR="00234D4F" w:rsidRPr="00697511" w:rsidRDefault="00697511" w:rsidP="00DB68B8">
            <w:pPr>
              <w:suppressAutoHyphens w:val="0"/>
              <w:jc w:val="center"/>
              <w:rPr>
                <w:b/>
                <w:bCs/>
                <w:sz w:val="20"/>
                <w:szCs w:val="20"/>
                <w:lang w:eastAsia="ru-RU"/>
              </w:rPr>
            </w:pPr>
            <w:r w:rsidRPr="00697511">
              <w:rPr>
                <w:b/>
                <w:bCs/>
                <w:sz w:val="20"/>
                <w:szCs w:val="20"/>
                <w:lang w:eastAsia="ru-RU"/>
              </w:rPr>
              <w:t>Коэффициент вариации, %</w:t>
            </w:r>
          </w:p>
        </w:tc>
        <w:tc>
          <w:tcPr>
            <w:tcW w:w="1470" w:type="dxa"/>
            <w:vAlign w:val="center"/>
            <w:hideMark/>
          </w:tcPr>
          <w:p w14:paraId="131D5214" w14:textId="4EED259B" w:rsidR="00234D4F" w:rsidRPr="00697511" w:rsidRDefault="00697511" w:rsidP="00DB68B8">
            <w:pPr>
              <w:suppressAutoHyphens w:val="0"/>
              <w:jc w:val="center"/>
              <w:rPr>
                <w:b/>
                <w:bCs/>
                <w:sz w:val="20"/>
                <w:szCs w:val="20"/>
                <w:lang w:eastAsia="ru-RU"/>
              </w:rPr>
            </w:pPr>
            <w:r w:rsidRPr="00697511">
              <w:rPr>
                <w:b/>
                <w:bCs/>
                <w:sz w:val="20"/>
                <w:szCs w:val="20"/>
                <w:lang w:eastAsia="ru-RU"/>
              </w:rPr>
              <w:t>Стоимость  (руб.), включая все расходы, налоги, сборы, обязательные платежи</w:t>
            </w:r>
          </w:p>
        </w:tc>
      </w:tr>
      <w:tr w:rsidR="006541B7" w:rsidRPr="006D0B9D" w14:paraId="2F75A1C5" w14:textId="77777777" w:rsidTr="006541B7">
        <w:trPr>
          <w:trHeight w:val="525"/>
        </w:trPr>
        <w:tc>
          <w:tcPr>
            <w:tcW w:w="486" w:type="dxa"/>
            <w:vAlign w:val="center"/>
          </w:tcPr>
          <w:p w14:paraId="1CFA529E" w14:textId="60EF38A3" w:rsidR="006541B7" w:rsidRPr="006D0B9D" w:rsidRDefault="006541B7" w:rsidP="006541B7">
            <w:pPr>
              <w:suppressAutoHyphens w:val="0"/>
              <w:jc w:val="center"/>
              <w:rPr>
                <w:b/>
                <w:bCs/>
                <w:sz w:val="18"/>
                <w:szCs w:val="18"/>
                <w:lang w:eastAsia="ru-RU"/>
              </w:rPr>
            </w:pPr>
            <w:r w:rsidRPr="006D0B9D">
              <w:rPr>
                <w:sz w:val="18"/>
                <w:szCs w:val="18"/>
              </w:rPr>
              <w:t>1.</w:t>
            </w:r>
          </w:p>
        </w:tc>
        <w:tc>
          <w:tcPr>
            <w:tcW w:w="2170" w:type="dxa"/>
            <w:vAlign w:val="center"/>
          </w:tcPr>
          <w:p w14:paraId="4A402B8C" w14:textId="4EF83BF0" w:rsidR="006541B7" w:rsidRPr="006541B7" w:rsidRDefault="006541B7" w:rsidP="006541B7">
            <w:pPr>
              <w:suppressAutoHyphens w:val="0"/>
              <w:ind w:firstLine="15"/>
              <w:jc w:val="center"/>
              <w:rPr>
                <w:b/>
                <w:bCs/>
                <w:sz w:val="20"/>
                <w:szCs w:val="20"/>
                <w:lang w:eastAsia="ru-RU"/>
              </w:rPr>
            </w:pPr>
            <w:r w:rsidRPr="006541B7">
              <w:rPr>
                <w:color w:val="000000"/>
                <w:sz w:val="20"/>
                <w:szCs w:val="20"/>
              </w:rPr>
              <w:t>Оказание услуг по предоставлению площадки для проведения Форума, включая техническое обеспечение.</w:t>
            </w:r>
          </w:p>
        </w:tc>
        <w:tc>
          <w:tcPr>
            <w:tcW w:w="862" w:type="dxa"/>
            <w:vAlign w:val="center"/>
          </w:tcPr>
          <w:p w14:paraId="1AD383E3" w14:textId="242055D5" w:rsidR="006541B7" w:rsidRPr="006541B7" w:rsidRDefault="006541B7" w:rsidP="006541B7">
            <w:pPr>
              <w:suppressAutoHyphens w:val="0"/>
              <w:jc w:val="center"/>
              <w:rPr>
                <w:b/>
                <w:bCs/>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3F774FC4" w14:textId="07899896" w:rsidR="006541B7" w:rsidRPr="006541B7" w:rsidRDefault="006541B7" w:rsidP="006541B7">
            <w:pPr>
              <w:suppressAutoHyphens w:val="0"/>
              <w:jc w:val="center"/>
              <w:rPr>
                <w:b/>
                <w:bCs/>
                <w:sz w:val="20"/>
                <w:szCs w:val="20"/>
                <w:lang w:eastAsia="ru-RU"/>
              </w:rPr>
            </w:pPr>
            <w:r w:rsidRPr="006541B7">
              <w:rPr>
                <w:color w:val="000000"/>
                <w:sz w:val="20"/>
                <w:szCs w:val="20"/>
              </w:rPr>
              <w:t>1</w:t>
            </w:r>
          </w:p>
        </w:tc>
        <w:tc>
          <w:tcPr>
            <w:tcW w:w="1413" w:type="dxa"/>
            <w:vAlign w:val="center"/>
          </w:tcPr>
          <w:p w14:paraId="5F3BE3CC" w14:textId="44AF5B8E" w:rsidR="006541B7" w:rsidRPr="006541B7" w:rsidRDefault="006541B7" w:rsidP="006541B7">
            <w:pPr>
              <w:suppressAutoHyphens w:val="0"/>
              <w:ind w:hanging="36"/>
              <w:jc w:val="center"/>
              <w:rPr>
                <w:b/>
                <w:bCs/>
                <w:sz w:val="20"/>
                <w:szCs w:val="20"/>
                <w:lang w:eastAsia="ru-RU"/>
              </w:rPr>
            </w:pPr>
            <w:r w:rsidRPr="006541B7">
              <w:rPr>
                <w:color w:val="000000"/>
                <w:sz w:val="20"/>
                <w:szCs w:val="20"/>
              </w:rPr>
              <w:t>2 820 000,00</w:t>
            </w:r>
          </w:p>
        </w:tc>
        <w:tc>
          <w:tcPr>
            <w:tcW w:w="1402" w:type="dxa"/>
            <w:vAlign w:val="center"/>
          </w:tcPr>
          <w:p w14:paraId="179F01E6" w14:textId="16581EBF" w:rsidR="006541B7" w:rsidRPr="006541B7" w:rsidRDefault="006541B7" w:rsidP="006541B7">
            <w:pPr>
              <w:suppressAutoHyphens w:val="0"/>
              <w:jc w:val="center"/>
              <w:rPr>
                <w:b/>
                <w:bCs/>
                <w:sz w:val="20"/>
                <w:szCs w:val="20"/>
                <w:lang w:eastAsia="ru-RU"/>
              </w:rPr>
            </w:pPr>
            <w:r w:rsidRPr="006541B7">
              <w:rPr>
                <w:color w:val="000000"/>
                <w:sz w:val="20"/>
                <w:szCs w:val="20"/>
              </w:rPr>
              <w:t>3 050 000,00</w:t>
            </w:r>
          </w:p>
        </w:tc>
        <w:tc>
          <w:tcPr>
            <w:tcW w:w="1398" w:type="dxa"/>
            <w:vAlign w:val="center"/>
          </w:tcPr>
          <w:p w14:paraId="4A18808A" w14:textId="4DA035CA" w:rsidR="006541B7" w:rsidRPr="006541B7" w:rsidRDefault="006541B7" w:rsidP="006541B7">
            <w:pPr>
              <w:suppressAutoHyphens w:val="0"/>
              <w:jc w:val="center"/>
              <w:rPr>
                <w:b/>
                <w:bCs/>
                <w:sz w:val="20"/>
                <w:szCs w:val="20"/>
                <w:lang w:eastAsia="ru-RU"/>
              </w:rPr>
            </w:pPr>
            <w:r w:rsidRPr="006541B7">
              <w:rPr>
                <w:color w:val="000000"/>
                <w:sz w:val="20"/>
                <w:szCs w:val="20"/>
              </w:rPr>
              <w:t>3 140 000,00</w:t>
            </w:r>
          </w:p>
        </w:tc>
        <w:tc>
          <w:tcPr>
            <w:tcW w:w="1734" w:type="dxa"/>
            <w:vAlign w:val="center"/>
          </w:tcPr>
          <w:p w14:paraId="2907F983" w14:textId="163C6D43" w:rsidR="006541B7" w:rsidRPr="006541B7" w:rsidRDefault="006541B7" w:rsidP="006541B7">
            <w:pPr>
              <w:suppressAutoHyphens w:val="0"/>
              <w:jc w:val="center"/>
              <w:rPr>
                <w:b/>
                <w:bCs/>
                <w:sz w:val="20"/>
                <w:szCs w:val="20"/>
                <w:lang w:eastAsia="ru-RU"/>
              </w:rPr>
            </w:pPr>
            <w:r w:rsidRPr="006541B7">
              <w:rPr>
                <w:b/>
                <w:bCs/>
                <w:color w:val="000000"/>
                <w:sz w:val="20"/>
                <w:szCs w:val="20"/>
              </w:rPr>
              <w:t>3 003 333,33</w:t>
            </w:r>
          </w:p>
        </w:tc>
        <w:tc>
          <w:tcPr>
            <w:tcW w:w="1493" w:type="dxa"/>
            <w:vAlign w:val="center"/>
          </w:tcPr>
          <w:p w14:paraId="31FBE617" w14:textId="273865E1" w:rsidR="006541B7" w:rsidRPr="006541B7" w:rsidRDefault="006541B7" w:rsidP="006541B7">
            <w:pPr>
              <w:suppressAutoHyphens w:val="0"/>
              <w:jc w:val="center"/>
              <w:rPr>
                <w:b/>
                <w:bCs/>
                <w:sz w:val="20"/>
                <w:szCs w:val="20"/>
                <w:lang w:eastAsia="ru-RU"/>
              </w:rPr>
            </w:pPr>
            <w:r w:rsidRPr="006541B7">
              <w:rPr>
                <w:color w:val="000000"/>
                <w:sz w:val="20"/>
                <w:szCs w:val="20"/>
              </w:rPr>
              <w:t>165 025,25</w:t>
            </w:r>
          </w:p>
        </w:tc>
        <w:tc>
          <w:tcPr>
            <w:tcW w:w="1484" w:type="dxa"/>
            <w:vAlign w:val="center"/>
          </w:tcPr>
          <w:p w14:paraId="27B6CF7B" w14:textId="39A9279B" w:rsidR="006541B7" w:rsidRPr="006541B7" w:rsidRDefault="006541B7" w:rsidP="006541B7">
            <w:pPr>
              <w:suppressAutoHyphens w:val="0"/>
              <w:jc w:val="center"/>
              <w:rPr>
                <w:b/>
                <w:bCs/>
                <w:sz w:val="20"/>
                <w:szCs w:val="20"/>
                <w:lang w:eastAsia="ru-RU"/>
              </w:rPr>
            </w:pPr>
            <w:r w:rsidRPr="006541B7">
              <w:rPr>
                <w:color w:val="000000"/>
                <w:sz w:val="20"/>
                <w:szCs w:val="20"/>
              </w:rPr>
              <w:t>5,49</w:t>
            </w:r>
          </w:p>
        </w:tc>
        <w:tc>
          <w:tcPr>
            <w:tcW w:w="1470" w:type="dxa"/>
            <w:vAlign w:val="center"/>
          </w:tcPr>
          <w:p w14:paraId="2B427455" w14:textId="296127FF" w:rsidR="006541B7" w:rsidRPr="006541B7" w:rsidRDefault="006541B7" w:rsidP="006541B7">
            <w:pPr>
              <w:suppressAutoHyphens w:val="0"/>
              <w:jc w:val="center"/>
              <w:rPr>
                <w:b/>
                <w:bCs/>
                <w:sz w:val="20"/>
                <w:szCs w:val="20"/>
                <w:lang w:eastAsia="ru-RU"/>
              </w:rPr>
            </w:pPr>
            <w:r w:rsidRPr="006541B7">
              <w:rPr>
                <w:b/>
                <w:bCs/>
                <w:color w:val="000000"/>
                <w:sz w:val="20"/>
                <w:szCs w:val="20"/>
              </w:rPr>
              <w:t>3 003 333,33</w:t>
            </w:r>
          </w:p>
        </w:tc>
      </w:tr>
      <w:tr w:rsidR="006541B7" w:rsidRPr="006D0B9D" w14:paraId="030DF8C4" w14:textId="77777777" w:rsidTr="006541B7">
        <w:trPr>
          <w:trHeight w:val="780"/>
        </w:trPr>
        <w:tc>
          <w:tcPr>
            <w:tcW w:w="486" w:type="dxa"/>
            <w:vAlign w:val="center"/>
          </w:tcPr>
          <w:p w14:paraId="4ECBC195" w14:textId="545CA5DF" w:rsidR="006541B7" w:rsidRPr="006D0B9D" w:rsidRDefault="006541B7" w:rsidP="006541B7">
            <w:pPr>
              <w:suppressAutoHyphens w:val="0"/>
              <w:jc w:val="center"/>
              <w:rPr>
                <w:sz w:val="18"/>
                <w:szCs w:val="18"/>
                <w:lang w:eastAsia="ru-RU"/>
              </w:rPr>
            </w:pPr>
            <w:r w:rsidRPr="006D0B9D">
              <w:rPr>
                <w:sz w:val="18"/>
                <w:szCs w:val="18"/>
              </w:rPr>
              <w:t>2.</w:t>
            </w:r>
          </w:p>
        </w:tc>
        <w:tc>
          <w:tcPr>
            <w:tcW w:w="2170" w:type="dxa"/>
            <w:vAlign w:val="center"/>
          </w:tcPr>
          <w:p w14:paraId="79CE41C0" w14:textId="0F482E71"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обеспечению проезда клиентских групп Форума.</w:t>
            </w:r>
          </w:p>
        </w:tc>
        <w:tc>
          <w:tcPr>
            <w:tcW w:w="862" w:type="dxa"/>
            <w:vAlign w:val="center"/>
          </w:tcPr>
          <w:p w14:paraId="78BD4DAB" w14:textId="5F2A5F7E"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1159A11E" w14:textId="779E58AF" w:rsidR="006541B7" w:rsidRPr="006541B7" w:rsidRDefault="006541B7" w:rsidP="006541B7">
            <w:pPr>
              <w:suppressAutoHyphens w:val="0"/>
              <w:jc w:val="center"/>
              <w:rPr>
                <w:sz w:val="20"/>
                <w:szCs w:val="20"/>
                <w:lang w:eastAsia="ru-RU"/>
              </w:rPr>
            </w:pPr>
            <w:r w:rsidRPr="006541B7">
              <w:rPr>
                <w:color w:val="000000"/>
                <w:sz w:val="20"/>
                <w:szCs w:val="20"/>
              </w:rPr>
              <w:t>47</w:t>
            </w:r>
          </w:p>
        </w:tc>
        <w:tc>
          <w:tcPr>
            <w:tcW w:w="1413" w:type="dxa"/>
            <w:vAlign w:val="center"/>
          </w:tcPr>
          <w:p w14:paraId="3686C973" w14:textId="10BD31B4" w:rsidR="006541B7" w:rsidRPr="006541B7" w:rsidRDefault="006541B7" w:rsidP="006541B7">
            <w:pPr>
              <w:suppressAutoHyphens w:val="0"/>
              <w:ind w:hanging="36"/>
              <w:jc w:val="center"/>
              <w:rPr>
                <w:sz w:val="20"/>
                <w:szCs w:val="20"/>
                <w:lang w:eastAsia="ru-RU"/>
              </w:rPr>
            </w:pPr>
            <w:r w:rsidRPr="006541B7">
              <w:rPr>
                <w:color w:val="000000"/>
                <w:sz w:val="20"/>
                <w:szCs w:val="20"/>
              </w:rPr>
              <w:t>2 890,00</w:t>
            </w:r>
          </w:p>
        </w:tc>
        <w:tc>
          <w:tcPr>
            <w:tcW w:w="1402" w:type="dxa"/>
            <w:vAlign w:val="center"/>
          </w:tcPr>
          <w:p w14:paraId="6BEB1A8A" w14:textId="4528913E" w:rsidR="006541B7" w:rsidRPr="006541B7" w:rsidRDefault="006541B7" w:rsidP="006541B7">
            <w:pPr>
              <w:suppressAutoHyphens w:val="0"/>
              <w:jc w:val="center"/>
              <w:rPr>
                <w:sz w:val="20"/>
                <w:szCs w:val="20"/>
                <w:lang w:eastAsia="ru-RU"/>
              </w:rPr>
            </w:pPr>
            <w:r w:rsidRPr="006541B7">
              <w:rPr>
                <w:color w:val="000000"/>
                <w:sz w:val="20"/>
                <w:szCs w:val="20"/>
              </w:rPr>
              <w:t>3 150,00</w:t>
            </w:r>
          </w:p>
        </w:tc>
        <w:tc>
          <w:tcPr>
            <w:tcW w:w="1398" w:type="dxa"/>
            <w:vAlign w:val="center"/>
          </w:tcPr>
          <w:p w14:paraId="35661133" w14:textId="4058E2F9" w:rsidR="006541B7" w:rsidRPr="006541B7" w:rsidRDefault="006541B7" w:rsidP="006541B7">
            <w:pPr>
              <w:suppressAutoHyphens w:val="0"/>
              <w:jc w:val="center"/>
              <w:rPr>
                <w:sz w:val="20"/>
                <w:szCs w:val="20"/>
                <w:lang w:eastAsia="ru-RU"/>
              </w:rPr>
            </w:pPr>
            <w:r w:rsidRPr="006541B7">
              <w:rPr>
                <w:color w:val="000000"/>
                <w:sz w:val="20"/>
                <w:szCs w:val="20"/>
              </w:rPr>
              <w:t>2 965,00</w:t>
            </w:r>
          </w:p>
        </w:tc>
        <w:tc>
          <w:tcPr>
            <w:tcW w:w="1734" w:type="dxa"/>
            <w:vAlign w:val="center"/>
          </w:tcPr>
          <w:p w14:paraId="27AEAF1D" w14:textId="2D083011" w:rsidR="006541B7" w:rsidRPr="006541B7" w:rsidRDefault="006541B7" w:rsidP="006541B7">
            <w:pPr>
              <w:suppressAutoHyphens w:val="0"/>
              <w:jc w:val="center"/>
              <w:rPr>
                <w:b/>
                <w:bCs/>
                <w:sz w:val="20"/>
                <w:szCs w:val="20"/>
                <w:lang w:eastAsia="ru-RU"/>
              </w:rPr>
            </w:pPr>
            <w:r w:rsidRPr="006541B7">
              <w:rPr>
                <w:b/>
                <w:bCs/>
                <w:color w:val="000000"/>
                <w:sz w:val="20"/>
                <w:szCs w:val="20"/>
              </w:rPr>
              <w:t>3 001,67</w:t>
            </w:r>
          </w:p>
        </w:tc>
        <w:tc>
          <w:tcPr>
            <w:tcW w:w="1493" w:type="dxa"/>
            <w:vAlign w:val="center"/>
          </w:tcPr>
          <w:p w14:paraId="7380C05A" w14:textId="2E28CC33" w:rsidR="006541B7" w:rsidRPr="006541B7" w:rsidRDefault="006541B7" w:rsidP="006541B7">
            <w:pPr>
              <w:suppressAutoHyphens w:val="0"/>
              <w:jc w:val="center"/>
              <w:rPr>
                <w:sz w:val="20"/>
                <w:szCs w:val="20"/>
                <w:lang w:eastAsia="ru-RU"/>
              </w:rPr>
            </w:pPr>
            <w:r w:rsidRPr="006541B7">
              <w:rPr>
                <w:color w:val="000000"/>
                <w:sz w:val="20"/>
                <w:szCs w:val="20"/>
              </w:rPr>
              <w:t>133,82</w:t>
            </w:r>
          </w:p>
        </w:tc>
        <w:tc>
          <w:tcPr>
            <w:tcW w:w="1484" w:type="dxa"/>
            <w:vAlign w:val="center"/>
          </w:tcPr>
          <w:p w14:paraId="2D602E37" w14:textId="6E2E9A10" w:rsidR="006541B7" w:rsidRPr="006541B7" w:rsidRDefault="006541B7" w:rsidP="006541B7">
            <w:pPr>
              <w:suppressAutoHyphens w:val="0"/>
              <w:jc w:val="center"/>
              <w:rPr>
                <w:sz w:val="20"/>
                <w:szCs w:val="20"/>
                <w:lang w:eastAsia="ru-RU"/>
              </w:rPr>
            </w:pPr>
            <w:r w:rsidRPr="006541B7">
              <w:rPr>
                <w:color w:val="000000"/>
                <w:sz w:val="20"/>
                <w:szCs w:val="20"/>
              </w:rPr>
              <w:t>4,46</w:t>
            </w:r>
          </w:p>
        </w:tc>
        <w:tc>
          <w:tcPr>
            <w:tcW w:w="1470" w:type="dxa"/>
            <w:vAlign w:val="center"/>
          </w:tcPr>
          <w:p w14:paraId="5DD9AEA6" w14:textId="0CD95A57" w:rsidR="006541B7" w:rsidRPr="006541B7" w:rsidRDefault="006541B7" w:rsidP="006541B7">
            <w:pPr>
              <w:suppressAutoHyphens w:val="0"/>
              <w:jc w:val="center"/>
              <w:rPr>
                <w:b/>
                <w:bCs/>
                <w:sz w:val="20"/>
                <w:szCs w:val="20"/>
                <w:lang w:eastAsia="ru-RU"/>
              </w:rPr>
            </w:pPr>
            <w:r w:rsidRPr="006541B7">
              <w:rPr>
                <w:b/>
                <w:bCs/>
                <w:color w:val="000000"/>
                <w:sz w:val="20"/>
                <w:szCs w:val="20"/>
              </w:rPr>
              <w:t>141 078,49</w:t>
            </w:r>
          </w:p>
        </w:tc>
      </w:tr>
      <w:tr w:rsidR="006541B7" w:rsidRPr="006D0B9D" w14:paraId="20917C4E" w14:textId="77777777" w:rsidTr="006541B7">
        <w:trPr>
          <w:trHeight w:val="525"/>
        </w:trPr>
        <w:tc>
          <w:tcPr>
            <w:tcW w:w="486" w:type="dxa"/>
            <w:vAlign w:val="center"/>
          </w:tcPr>
          <w:p w14:paraId="4A0D1E3E" w14:textId="015441FE" w:rsidR="006541B7" w:rsidRPr="006D0B9D" w:rsidRDefault="006541B7" w:rsidP="006541B7">
            <w:pPr>
              <w:suppressAutoHyphens w:val="0"/>
              <w:jc w:val="center"/>
              <w:rPr>
                <w:sz w:val="18"/>
                <w:szCs w:val="18"/>
                <w:lang w:eastAsia="ru-RU"/>
              </w:rPr>
            </w:pPr>
            <w:r w:rsidRPr="006D0B9D">
              <w:rPr>
                <w:sz w:val="18"/>
                <w:szCs w:val="18"/>
              </w:rPr>
              <w:t>3.</w:t>
            </w:r>
          </w:p>
        </w:tc>
        <w:tc>
          <w:tcPr>
            <w:tcW w:w="2170" w:type="dxa"/>
            <w:vAlign w:val="center"/>
          </w:tcPr>
          <w:p w14:paraId="744DFC5A" w14:textId="096B7F45"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обеспечению проживания Участников (стоимость двухместного номера за весь период проживания)</w:t>
            </w:r>
          </w:p>
        </w:tc>
        <w:tc>
          <w:tcPr>
            <w:tcW w:w="862" w:type="dxa"/>
            <w:vAlign w:val="center"/>
          </w:tcPr>
          <w:p w14:paraId="6ED6F2A4" w14:textId="7BFE2E5D"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472777C9" w14:textId="61459DBE" w:rsidR="006541B7" w:rsidRPr="006541B7" w:rsidRDefault="006541B7" w:rsidP="006541B7">
            <w:pPr>
              <w:suppressAutoHyphens w:val="0"/>
              <w:jc w:val="center"/>
              <w:rPr>
                <w:sz w:val="20"/>
                <w:szCs w:val="20"/>
                <w:lang w:eastAsia="ru-RU"/>
              </w:rPr>
            </w:pPr>
            <w:r w:rsidRPr="006541B7">
              <w:rPr>
                <w:color w:val="000000"/>
                <w:sz w:val="20"/>
                <w:szCs w:val="20"/>
              </w:rPr>
              <w:t>219</w:t>
            </w:r>
          </w:p>
        </w:tc>
        <w:tc>
          <w:tcPr>
            <w:tcW w:w="1413" w:type="dxa"/>
            <w:vAlign w:val="center"/>
          </w:tcPr>
          <w:p w14:paraId="502B3DC0" w14:textId="46C17AE2" w:rsidR="006541B7" w:rsidRPr="006541B7" w:rsidRDefault="006541B7" w:rsidP="006541B7">
            <w:pPr>
              <w:suppressAutoHyphens w:val="0"/>
              <w:ind w:hanging="36"/>
              <w:jc w:val="center"/>
              <w:rPr>
                <w:sz w:val="20"/>
                <w:szCs w:val="20"/>
                <w:lang w:eastAsia="ru-RU"/>
              </w:rPr>
            </w:pPr>
            <w:r w:rsidRPr="006541B7">
              <w:rPr>
                <w:color w:val="000000"/>
                <w:sz w:val="20"/>
                <w:szCs w:val="20"/>
              </w:rPr>
              <w:t>38 600,00</w:t>
            </w:r>
          </w:p>
        </w:tc>
        <w:tc>
          <w:tcPr>
            <w:tcW w:w="1402" w:type="dxa"/>
            <w:vAlign w:val="center"/>
          </w:tcPr>
          <w:p w14:paraId="25ECBF86" w14:textId="0794096B" w:rsidR="006541B7" w:rsidRPr="006541B7" w:rsidRDefault="006541B7" w:rsidP="006541B7">
            <w:pPr>
              <w:suppressAutoHyphens w:val="0"/>
              <w:jc w:val="center"/>
              <w:rPr>
                <w:sz w:val="20"/>
                <w:szCs w:val="20"/>
                <w:lang w:eastAsia="ru-RU"/>
              </w:rPr>
            </w:pPr>
            <w:r w:rsidRPr="006541B7">
              <w:rPr>
                <w:color w:val="000000"/>
                <w:sz w:val="20"/>
                <w:szCs w:val="20"/>
              </w:rPr>
              <w:t>35 000,00</w:t>
            </w:r>
          </w:p>
        </w:tc>
        <w:tc>
          <w:tcPr>
            <w:tcW w:w="1398" w:type="dxa"/>
            <w:vAlign w:val="center"/>
          </w:tcPr>
          <w:p w14:paraId="067C4A2E" w14:textId="553A1520" w:rsidR="006541B7" w:rsidRPr="006541B7" w:rsidRDefault="006541B7" w:rsidP="006541B7">
            <w:pPr>
              <w:suppressAutoHyphens w:val="0"/>
              <w:jc w:val="center"/>
              <w:rPr>
                <w:sz w:val="20"/>
                <w:szCs w:val="20"/>
                <w:lang w:eastAsia="ru-RU"/>
              </w:rPr>
            </w:pPr>
            <w:r w:rsidRPr="006541B7">
              <w:rPr>
                <w:color w:val="000000"/>
                <w:sz w:val="20"/>
                <w:szCs w:val="20"/>
              </w:rPr>
              <w:t>37 000,00</w:t>
            </w:r>
          </w:p>
        </w:tc>
        <w:tc>
          <w:tcPr>
            <w:tcW w:w="1734" w:type="dxa"/>
            <w:vAlign w:val="center"/>
          </w:tcPr>
          <w:p w14:paraId="693679A9" w14:textId="304962DD" w:rsidR="006541B7" w:rsidRPr="006541B7" w:rsidRDefault="006541B7" w:rsidP="006541B7">
            <w:pPr>
              <w:suppressAutoHyphens w:val="0"/>
              <w:jc w:val="center"/>
              <w:rPr>
                <w:b/>
                <w:bCs/>
                <w:sz w:val="20"/>
                <w:szCs w:val="20"/>
                <w:lang w:eastAsia="ru-RU"/>
              </w:rPr>
            </w:pPr>
            <w:r w:rsidRPr="006541B7">
              <w:rPr>
                <w:b/>
                <w:bCs/>
                <w:color w:val="000000"/>
                <w:sz w:val="20"/>
                <w:szCs w:val="20"/>
              </w:rPr>
              <w:t>36 866,67</w:t>
            </w:r>
          </w:p>
        </w:tc>
        <w:tc>
          <w:tcPr>
            <w:tcW w:w="1493" w:type="dxa"/>
            <w:vAlign w:val="center"/>
          </w:tcPr>
          <w:p w14:paraId="69E63603" w14:textId="0A6283E4" w:rsidR="006541B7" w:rsidRPr="006541B7" w:rsidRDefault="006541B7" w:rsidP="006541B7">
            <w:pPr>
              <w:suppressAutoHyphens w:val="0"/>
              <w:jc w:val="center"/>
              <w:rPr>
                <w:sz w:val="20"/>
                <w:szCs w:val="20"/>
                <w:lang w:eastAsia="ru-RU"/>
              </w:rPr>
            </w:pPr>
            <w:r w:rsidRPr="006541B7">
              <w:rPr>
                <w:color w:val="000000"/>
                <w:sz w:val="20"/>
                <w:szCs w:val="20"/>
              </w:rPr>
              <w:t>1 803,70</w:t>
            </w:r>
          </w:p>
        </w:tc>
        <w:tc>
          <w:tcPr>
            <w:tcW w:w="1484" w:type="dxa"/>
            <w:vAlign w:val="center"/>
          </w:tcPr>
          <w:p w14:paraId="3FB30754" w14:textId="006A7FDF" w:rsidR="006541B7" w:rsidRPr="006541B7" w:rsidRDefault="006541B7" w:rsidP="006541B7">
            <w:pPr>
              <w:suppressAutoHyphens w:val="0"/>
              <w:jc w:val="center"/>
              <w:rPr>
                <w:sz w:val="20"/>
                <w:szCs w:val="20"/>
                <w:lang w:eastAsia="ru-RU"/>
              </w:rPr>
            </w:pPr>
            <w:r w:rsidRPr="006541B7">
              <w:rPr>
                <w:color w:val="000000"/>
                <w:sz w:val="20"/>
                <w:szCs w:val="20"/>
              </w:rPr>
              <w:t>4,89</w:t>
            </w:r>
          </w:p>
        </w:tc>
        <w:tc>
          <w:tcPr>
            <w:tcW w:w="1470" w:type="dxa"/>
            <w:vAlign w:val="center"/>
          </w:tcPr>
          <w:p w14:paraId="522CED1E" w14:textId="10B850C7" w:rsidR="006541B7" w:rsidRPr="006541B7" w:rsidRDefault="006541B7" w:rsidP="006541B7">
            <w:pPr>
              <w:suppressAutoHyphens w:val="0"/>
              <w:jc w:val="center"/>
              <w:rPr>
                <w:b/>
                <w:bCs/>
                <w:sz w:val="20"/>
                <w:szCs w:val="20"/>
                <w:lang w:eastAsia="ru-RU"/>
              </w:rPr>
            </w:pPr>
            <w:r w:rsidRPr="006541B7">
              <w:rPr>
                <w:b/>
                <w:bCs/>
                <w:color w:val="000000"/>
                <w:sz w:val="20"/>
                <w:szCs w:val="20"/>
              </w:rPr>
              <w:t>8 073 800,73</w:t>
            </w:r>
          </w:p>
        </w:tc>
      </w:tr>
      <w:tr w:rsidR="006541B7" w:rsidRPr="006D0B9D" w14:paraId="621F28D6" w14:textId="77777777" w:rsidTr="006541B7">
        <w:trPr>
          <w:trHeight w:val="315"/>
        </w:trPr>
        <w:tc>
          <w:tcPr>
            <w:tcW w:w="486" w:type="dxa"/>
            <w:vAlign w:val="center"/>
          </w:tcPr>
          <w:p w14:paraId="085A7F1A" w14:textId="187468EB" w:rsidR="006541B7" w:rsidRPr="006D0B9D" w:rsidRDefault="006541B7" w:rsidP="006541B7">
            <w:pPr>
              <w:suppressAutoHyphens w:val="0"/>
              <w:jc w:val="center"/>
              <w:rPr>
                <w:sz w:val="18"/>
                <w:szCs w:val="18"/>
                <w:lang w:eastAsia="ru-RU"/>
              </w:rPr>
            </w:pPr>
            <w:r w:rsidRPr="006D0B9D">
              <w:rPr>
                <w:sz w:val="18"/>
                <w:szCs w:val="18"/>
              </w:rPr>
              <w:t>4.</w:t>
            </w:r>
          </w:p>
        </w:tc>
        <w:tc>
          <w:tcPr>
            <w:tcW w:w="2170" w:type="dxa"/>
            <w:vAlign w:val="center"/>
          </w:tcPr>
          <w:p w14:paraId="12CAB5DB" w14:textId="09FF8FB4"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обеспечению проживания клиентских групп Форума (стоимость одноместного номера за весь период проживания)</w:t>
            </w:r>
          </w:p>
        </w:tc>
        <w:tc>
          <w:tcPr>
            <w:tcW w:w="862" w:type="dxa"/>
            <w:vAlign w:val="center"/>
          </w:tcPr>
          <w:p w14:paraId="05AF48E3" w14:textId="2C38AE37"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308BD407" w14:textId="1580508F" w:rsidR="006541B7" w:rsidRPr="006541B7" w:rsidRDefault="006541B7" w:rsidP="006541B7">
            <w:pPr>
              <w:suppressAutoHyphens w:val="0"/>
              <w:jc w:val="center"/>
              <w:rPr>
                <w:sz w:val="20"/>
                <w:szCs w:val="20"/>
                <w:lang w:eastAsia="ru-RU"/>
              </w:rPr>
            </w:pPr>
            <w:r w:rsidRPr="006541B7">
              <w:rPr>
                <w:color w:val="000000"/>
                <w:sz w:val="20"/>
                <w:szCs w:val="20"/>
              </w:rPr>
              <w:t>47</w:t>
            </w:r>
          </w:p>
        </w:tc>
        <w:tc>
          <w:tcPr>
            <w:tcW w:w="1413" w:type="dxa"/>
            <w:vAlign w:val="center"/>
          </w:tcPr>
          <w:p w14:paraId="7F51E6C8" w14:textId="769F2E3D" w:rsidR="006541B7" w:rsidRPr="006541B7" w:rsidRDefault="006541B7" w:rsidP="006541B7">
            <w:pPr>
              <w:suppressAutoHyphens w:val="0"/>
              <w:ind w:hanging="36"/>
              <w:jc w:val="center"/>
              <w:rPr>
                <w:sz w:val="20"/>
                <w:szCs w:val="20"/>
                <w:lang w:eastAsia="ru-RU"/>
              </w:rPr>
            </w:pPr>
            <w:r w:rsidRPr="006541B7">
              <w:rPr>
                <w:color w:val="000000"/>
                <w:sz w:val="20"/>
                <w:szCs w:val="20"/>
              </w:rPr>
              <w:t>33 300,00</w:t>
            </w:r>
          </w:p>
        </w:tc>
        <w:tc>
          <w:tcPr>
            <w:tcW w:w="1402" w:type="dxa"/>
            <w:vAlign w:val="center"/>
          </w:tcPr>
          <w:p w14:paraId="040F897C" w14:textId="53BDC9C4" w:rsidR="006541B7" w:rsidRPr="006541B7" w:rsidRDefault="006541B7" w:rsidP="006541B7">
            <w:pPr>
              <w:suppressAutoHyphens w:val="0"/>
              <w:jc w:val="center"/>
              <w:rPr>
                <w:sz w:val="20"/>
                <w:szCs w:val="20"/>
                <w:lang w:eastAsia="ru-RU"/>
              </w:rPr>
            </w:pPr>
            <w:r w:rsidRPr="006541B7">
              <w:rPr>
                <w:color w:val="000000"/>
                <w:sz w:val="20"/>
                <w:szCs w:val="20"/>
              </w:rPr>
              <w:t>30 600,00</w:t>
            </w:r>
          </w:p>
        </w:tc>
        <w:tc>
          <w:tcPr>
            <w:tcW w:w="1398" w:type="dxa"/>
            <w:vAlign w:val="center"/>
          </w:tcPr>
          <w:p w14:paraId="631A1337" w14:textId="32F24024" w:rsidR="006541B7" w:rsidRPr="006541B7" w:rsidRDefault="006541B7" w:rsidP="006541B7">
            <w:pPr>
              <w:suppressAutoHyphens w:val="0"/>
              <w:jc w:val="center"/>
              <w:rPr>
                <w:sz w:val="20"/>
                <w:szCs w:val="20"/>
                <w:lang w:eastAsia="ru-RU"/>
              </w:rPr>
            </w:pPr>
            <w:r w:rsidRPr="006541B7">
              <w:rPr>
                <w:color w:val="000000"/>
                <w:sz w:val="20"/>
                <w:szCs w:val="20"/>
              </w:rPr>
              <w:t>33 000,00</w:t>
            </w:r>
          </w:p>
        </w:tc>
        <w:tc>
          <w:tcPr>
            <w:tcW w:w="1734" w:type="dxa"/>
            <w:vAlign w:val="center"/>
          </w:tcPr>
          <w:p w14:paraId="7A601585" w14:textId="12937A0D" w:rsidR="006541B7" w:rsidRPr="006541B7" w:rsidRDefault="006541B7" w:rsidP="006541B7">
            <w:pPr>
              <w:suppressAutoHyphens w:val="0"/>
              <w:jc w:val="center"/>
              <w:rPr>
                <w:b/>
                <w:bCs/>
                <w:sz w:val="20"/>
                <w:szCs w:val="20"/>
                <w:lang w:eastAsia="ru-RU"/>
              </w:rPr>
            </w:pPr>
            <w:r w:rsidRPr="006541B7">
              <w:rPr>
                <w:b/>
                <w:bCs/>
                <w:color w:val="000000"/>
                <w:sz w:val="20"/>
                <w:szCs w:val="20"/>
              </w:rPr>
              <w:t>32 300,00</w:t>
            </w:r>
          </w:p>
        </w:tc>
        <w:tc>
          <w:tcPr>
            <w:tcW w:w="1493" w:type="dxa"/>
            <w:vAlign w:val="center"/>
          </w:tcPr>
          <w:p w14:paraId="532688C6" w14:textId="3EBDF773" w:rsidR="006541B7" w:rsidRPr="006541B7" w:rsidRDefault="006541B7" w:rsidP="006541B7">
            <w:pPr>
              <w:suppressAutoHyphens w:val="0"/>
              <w:jc w:val="center"/>
              <w:rPr>
                <w:sz w:val="20"/>
                <w:szCs w:val="20"/>
                <w:lang w:eastAsia="ru-RU"/>
              </w:rPr>
            </w:pPr>
            <w:r w:rsidRPr="006541B7">
              <w:rPr>
                <w:color w:val="000000"/>
                <w:sz w:val="20"/>
                <w:szCs w:val="20"/>
              </w:rPr>
              <w:t>1 479,86</w:t>
            </w:r>
          </w:p>
        </w:tc>
        <w:tc>
          <w:tcPr>
            <w:tcW w:w="1484" w:type="dxa"/>
            <w:vAlign w:val="center"/>
          </w:tcPr>
          <w:p w14:paraId="0859FEB5" w14:textId="18CACF7F" w:rsidR="006541B7" w:rsidRPr="006541B7" w:rsidRDefault="006541B7" w:rsidP="006541B7">
            <w:pPr>
              <w:suppressAutoHyphens w:val="0"/>
              <w:jc w:val="center"/>
              <w:rPr>
                <w:sz w:val="20"/>
                <w:szCs w:val="20"/>
                <w:lang w:eastAsia="ru-RU"/>
              </w:rPr>
            </w:pPr>
            <w:r w:rsidRPr="006541B7">
              <w:rPr>
                <w:color w:val="000000"/>
                <w:sz w:val="20"/>
                <w:szCs w:val="20"/>
              </w:rPr>
              <w:t>4,58</w:t>
            </w:r>
          </w:p>
        </w:tc>
        <w:tc>
          <w:tcPr>
            <w:tcW w:w="1470" w:type="dxa"/>
            <w:vAlign w:val="center"/>
          </w:tcPr>
          <w:p w14:paraId="7F8D1302" w14:textId="3786F103" w:rsidR="006541B7" w:rsidRPr="006541B7" w:rsidRDefault="006541B7" w:rsidP="006541B7">
            <w:pPr>
              <w:suppressAutoHyphens w:val="0"/>
              <w:jc w:val="center"/>
              <w:rPr>
                <w:b/>
                <w:bCs/>
                <w:sz w:val="20"/>
                <w:szCs w:val="20"/>
                <w:lang w:eastAsia="ru-RU"/>
              </w:rPr>
            </w:pPr>
            <w:r w:rsidRPr="006541B7">
              <w:rPr>
                <w:b/>
                <w:bCs/>
                <w:color w:val="000000"/>
                <w:sz w:val="20"/>
                <w:szCs w:val="20"/>
              </w:rPr>
              <w:t>1 518 100,00</w:t>
            </w:r>
          </w:p>
        </w:tc>
      </w:tr>
      <w:tr w:rsidR="006541B7" w:rsidRPr="006D0B9D" w14:paraId="47FDAA19" w14:textId="77777777" w:rsidTr="006541B7">
        <w:trPr>
          <w:trHeight w:val="525"/>
        </w:trPr>
        <w:tc>
          <w:tcPr>
            <w:tcW w:w="486" w:type="dxa"/>
            <w:vAlign w:val="center"/>
          </w:tcPr>
          <w:p w14:paraId="606E9659" w14:textId="44E9C954" w:rsidR="006541B7" w:rsidRPr="006D0B9D" w:rsidRDefault="006541B7" w:rsidP="006541B7">
            <w:pPr>
              <w:suppressAutoHyphens w:val="0"/>
              <w:jc w:val="center"/>
              <w:rPr>
                <w:b/>
                <w:bCs/>
                <w:sz w:val="18"/>
                <w:szCs w:val="18"/>
                <w:lang w:eastAsia="ru-RU"/>
              </w:rPr>
            </w:pPr>
            <w:r w:rsidRPr="006D0B9D">
              <w:rPr>
                <w:sz w:val="18"/>
                <w:szCs w:val="18"/>
              </w:rPr>
              <w:lastRenderedPageBreak/>
              <w:t>5.</w:t>
            </w:r>
          </w:p>
        </w:tc>
        <w:tc>
          <w:tcPr>
            <w:tcW w:w="2170" w:type="dxa"/>
            <w:vAlign w:val="center"/>
          </w:tcPr>
          <w:p w14:paraId="0D8AB0CC" w14:textId="4ED8CA91" w:rsidR="006541B7" w:rsidRPr="006541B7" w:rsidRDefault="006541B7" w:rsidP="006541B7">
            <w:pPr>
              <w:suppressAutoHyphens w:val="0"/>
              <w:ind w:firstLine="15"/>
              <w:jc w:val="center"/>
              <w:rPr>
                <w:b/>
                <w:bCs/>
                <w:sz w:val="20"/>
                <w:szCs w:val="20"/>
                <w:lang w:eastAsia="ru-RU"/>
              </w:rPr>
            </w:pPr>
            <w:r w:rsidRPr="006541B7">
              <w:rPr>
                <w:color w:val="000000"/>
                <w:sz w:val="20"/>
                <w:szCs w:val="20"/>
              </w:rPr>
              <w:t>Оказание услуг по организации питания Участников, клиентских групп Форума.</w:t>
            </w:r>
          </w:p>
        </w:tc>
        <w:tc>
          <w:tcPr>
            <w:tcW w:w="862" w:type="dxa"/>
            <w:vAlign w:val="center"/>
          </w:tcPr>
          <w:p w14:paraId="1CAD3B22" w14:textId="6DE00BA4"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251" w:type="dxa"/>
            <w:vAlign w:val="center"/>
          </w:tcPr>
          <w:p w14:paraId="3CC24398" w14:textId="472B9328"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13" w:type="dxa"/>
            <w:vAlign w:val="center"/>
          </w:tcPr>
          <w:p w14:paraId="03A7F98F" w14:textId="6DB933AE" w:rsidR="006541B7" w:rsidRPr="006541B7" w:rsidRDefault="006541B7" w:rsidP="006541B7">
            <w:pPr>
              <w:suppressAutoHyphens w:val="0"/>
              <w:ind w:hanging="36"/>
              <w:jc w:val="center"/>
              <w:rPr>
                <w:sz w:val="20"/>
                <w:szCs w:val="20"/>
                <w:lang w:eastAsia="ru-RU"/>
              </w:rPr>
            </w:pPr>
            <w:r w:rsidRPr="006541B7">
              <w:rPr>
                <w:color w:val="000000"/>
                <w:sz w:val="20"/>
                <w:szCs w:val="20"/>
              </w:rPr>
              <w:t> </w:t>
            </w:r>
          </w:p>
        </w:tc>
        <w:tc>
          <w:tcPr>
            <w:tcW w:w="1402" w:type="dxa"/>
            <w:vAlign w:val="center"/>
          </w:tcPr>
          <w:p w14:paraId="5E1DA688" w14:textId="7500855B"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398" w:type="dxa"/>
            <w:vAlign w:val="center"/>
          </w:tcPr>
          <w:p w14:paraId="328AA977" w14:textId="3008EAAC"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734" w:type="dxa"/>
            <w:vAlign w:val="center"/>
          </w:tcPr>
          <w:p w14:paraId="0C940FF4" w14:textId="611F90A3" w:rsidR="006541B7" w:rsidRPr="006541B7" w:rsidRDefault="006541B7" w:rsidP="006541B7">
            <w:pPr>
              <w:suppressAutoHyphens w:val="0"/>
              <w:jc w:val="center"/>
              <w:rPr>
                <w:b/>
                <w:bCs/>
                <w:sz w:val="20"/>
                <w:szCs w:val="20"/>
                <w:lang w:eastAsia="ru-RU"/>
              </w:rPr>
            </w:pPr>
            <w:r w:rsidRPr="006541B7">
              <w:rPr>
                <w:b/>
                <w:bCs/>
                <w:color w:val="000000"/>
                <w:sz w:val="20"/>
                <w:szCs w:val="20"/>
              </w:rPr>
              <w:t> </w:t>
            </w:r>
          </w:p>
        </w:tc>
        <w:tc>
          <w:tcPr>
            <w:tcW w:w="1493" w:type="dxa"/>
            <w:vAlign w:val="center"/>
          </w:tcPr>
          <w:p w14:paraId="2734AF53" w14:textId="12FCBA59"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84" w:type="dxa"/>
            <w:vAlign w:val="center"/>
          </w:tcPr>
          <w:p w14:paraId="2B36D906" w14:textId="0485A8D9"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70" w:type="dxa"/>
            <w:vAlign w:val="center"/>
          </w:tcPr>
          <w:p w14:paraId="723074CC" w14:textId="16AB4F5F" w:rsidR="006541B7" w:rsidRPr="006541B7" w:rsidRDefault="006541B7" w:rsidP="006541B7">
            <w:pPr>
              <w:suppressAutoHyphens w:val="0"/>
              <w:jc w:val="center"/>
              <w:rPr>
                <w:b/>
                <w:bCs/>
                <w:sz w:val="20"/>
                <w:szCs w:val="20"/>
                <w:lang w:eastAsia="ru-RU"/>
              </w:rPr>
            </w:pPr>
            <w:r w:rsidRPr="006541B7">
              <w:rPr>
                <w:b/>
                <w:bCs/>
                <w:color w:val="000000"/>
                <w:sz w:val="20"/>
                <w:szCs w:val="20"/>
              </w:rPr>
              <w:t> </w:t>
            </w:r>
          </w:p>
        </w:tc>
      </w:tr>
      <w:tr w:rsidR="006541B7" w:rsidRPr="006D0B9D" w14:paraId="4E5D51D5" w14:textId="77777777" w:rsidTr="006541B7">
        <w:trPr>
          <w:trHeight w:val="315"/>
        </w:trPr>
        <w:tc>
          <w:tcPr>
            <w:tcW w:w="486" w:type="dxa"/>
            <w:vAlign w:val="center"/>
          </w:tcPr>
          <w:p w14:paraId="697361D0" w14:textId="04FD5008" w:rsidR="006541B7" w:rsidRPr="006D0B9D" w:rsidRDefault="006541B7" w:rsidP="006541B7">
            <w:pPr>
              <w:suppressAutoHyphens w:val="0"/>
              <w:jc w:val="center"/>
              <w:rPr>
                <w:sz w:val="18"/>
                <w:szCs w:val="18"/>
                <w:lang w:eastAsia="ru-RU"/>
              </w:rPr>
            </w:pPr>
            <w:r w:rsidRPr="006D0B9D">
              <w:rPr>
                <w:sz w:val="18"/>
                <w:szCs w:val="18"/>
              </w:rPr>
              <w:t>5.1.</w:t>
            </w:r>
          </w:p>
        </w:tc>
        <w:tc>
          <w:tcPr>
            <w:tcW w:w="2170" w:type="dxa"/>
            <w:vAlign w:val="center"/>
          </w:tcPr>
          <w:p w14:paraId="0A7C5583" w14:textId="4510AE60" w:rsidR="006541B7" w:rsidRPr="006541B7" w:rsidRDefault="006541B7" w:rsidP="006541B7">
            <w:pPr>
              <w:suppressAutoHyphens w:val="0"/>
              <w:ind w:firstLine="15"/>
              <w:jc w:val="center"/>
              <w:rPr>
                <w:sz w:val="20"/>
                <w:szCs w:val="20"/>
                <w:lang w:eastAsia="ru-RU"/>
              </w:rPr>
            </w:pPr>
            <w:r w:rsidRPr="006541B7">
              <w:rPr>
                <w:color w:val="000000"/>
                <w:sz w:val="20"/>
                <w:szCs w:val="20"/>
              </w:rPr>
              <w:t>Завтраки (5 приемов пищи для 484 человек)</w:t>
            </w:r>
          </w:p>
        </w:tc>
        <w:tc>
          <w:tcPr>
            <w:tcW w:w="862" w:type="dxa"/>
            <w:vAlign w:val="center"/>
          </w:tcPr>
          <w:p w14:paraId="5EE93A1C" w14:textId="2BFE81ED"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346734DD" w14:textId="5DCB2DE6" w:rsidR="006541B7" w:rsidRPr="006541B7" w:rsidRDefault="006541B7" w:rsidP="006541B7">
            <w:pPr>
              <w:suppressAutoHyphens w:val="0"/>
              <w:jc w:val="center"/>
              <w:rPr>
                <w:sz w:val="20"/>
                <w:szCs w:val="20"/>
                <w:lang w:eastAsia="ru-RU"/>
              </w:rPr>
            </w:pPr>
            <w:r w:rsidRPr="006541B7">
              <w:rPr>
                <w:color w:val="000000"/>
                <w:sz w:val="20"/>
                <w:szCs w:val="20"/>
              </w:rPr>
              <w:t>2420</w:t>
            </w:r>
          </w:p>
        </w:tc>
        <w:tc>
          <w:tcPr>
            <w:tcW w:w="1413" w:type="dxa"/>
            <w:vAlign w:val="center"/>
          </w:tcPr>
          <w:p w14:paraId="7663E350" w14:textId="56ACB15C" w:rsidR="006541B7" w:rsidRPr="006541B7" w:rsidRDefault="006541B7" w:rsidP="006541B7">
            <w:pPr>
              <w:suppressAutoHyphens w:val="0"/>
              <w:ind w:hanging="36"/>
              <w:jc w:val="center"/>
              <w:rPr>
                <w:sz w:val="20"/>
                <w:szCs w:val="20"/>
                <w:lang w:eastAsia="ru-RU"/>
              </w:rPr>
            </w:pPr>
            <w:r w:rsidRPr="006541B7">
              <w:rPr>
                <w:color w:val="000000"/>
                <w:sz w:val="20"/>
                <w:szCs w:val="20"/>
              </w:rPr>
              <w:t>1 470,00</w:t>
            </w:r>
          </w:p>
        </w:tc>
        <w:tc>
          <w:tcPr>
            <w:tcW w:w="1402" w:type="dxa"/>
            <w:vAlign w:val="center"/>
          </w:tcPr>
          <w:p w14:paraId="71147CE1" w14:textId="3A1D0A56" w:rsidR="006541B7" w:rsidRPr="006541B7" w:rsidRDefault="006541B7" w:rsidP="006541B7">
            <w:pPr>
              <w:suppressAutoHyphens w:val="0"/>
              <w:jc w:val="center"/>
              <w:rPr>
                <w:sz w:val="20"/>
                <w:szCs w:val="20"/>
                <w:lang w:eastAsia="ru-RU"/>
              </w:rPr>
            </w:pPr>
            <w:r w:rsidRPr="006541B7">
              <w:rPr>
                <w:color w:val="000000"/>
                <w:sz w:val="20"/>
                <w:szCs w:val="20"/>
              </w:rPr>
              <w:t>1 495,00</w:t>
            </w:r>
          </w:p>
        </w:tc>
        <w:tc>
          <w:tcPr>
            <w:tcW w:w="1398" w:type="dxa"/>
            <w:vAlign w:val="center"/>
          </w:tcPr>
          <w:p w14:paraId="3A07B7A7" w14:textId="07225F03" w:rsidR="006541B7" w:rsidRPr="006541B7" w:rsidRDefault="006541B7" w:rsidP="006541B7">
            <w:pPr>
              <w:suppressAutoHyphens w:val="0"/>
              <w:jc w:val="center"/>
              <w:rPr>
                <w:sz w:val="20"/>
                <w:szCs w:val="20"/>
                <w:lang w:eastAsia="ru-RU"/>
              </w:rPr>
            </w:pPr>
            <w:r w:rsidRPr="006541B7">
              <w:rPr>
                <w:color w:val="000000"/>
                <w:sz w:val="20"/>
                <w:szCs w:val="20"/>
              </w:rPr>
              <w:t>1 484,00</w:t>
            </w:r>
          </w:p>
        </w:tc>
        <w:tc>
          <w:tcPr>
            <w:tcW w:w="1734" w:type="dxa"/>
            <w:vAlign w:val="center"/>
          </w:tcPr>
          <w:p w14:paraId="551D5B82" w14:textId="4CA39A6E" w:rsidR="006541B7" w:rsidRPr="006541B7" w:rsidRDefault="006541B7" w:rsidP="006541B7">
            <w:pPr>
              <w:suppressAutoHyphens w:val="0"/>
              <w:jc w:val="center"/>
              <w:rPr>
                <w:b/>
                <w:bCs/>
                <w:sz w:val="20"/>
                <w:szCs w:val="20"/>
                <w:lang w:eastAsia="ru-RU"/>
              </w:rPr>
            </w:pPr>
            <w:r w:rsidRPr="006541B7">
              <w:rPr>
                <w:b/>
                <w:bCs/>
                <w:color w:val="000000"/>
                <w:sz w:val="20"/>
                <w:szCs w:val="20"/>
              </w:rPr>
              <w:t>1 483,00</w:t>
            </w:r>
          </w:p>
        </w:tc>
        <w:tc>
          <w:tcPr>
            <w:tcW w:w="1493" w:type="dxa"/>
            <w:vAlign w:val="center"/>
          </w:tcPr>
          <w:p w14:paraId="624C5BE6" w14:textId="3B684B79" w:rsidR="006541B7" w:rsidRPr="006541B7" w:rsidRDefault="006541B7" w:rsidP="006541B7">
            <w:pPr>
              <w:suppressAutoHyphens w:val="0"/>
              <w:jc w:val="center"/>
              <w:rPr>
                <w:sz w:val="20"/>
                <w:szCs w:val="20"/>
                <w:lang w:eastAsia="ru-RU"/>
              </w:rPr>
            </w:pPr>
            <w:r w:rsidRPr="006541B7">
              <w:rPr>
                <w:color w:val="000000"/>
                <w:sz w:val="20"/>
                <w:szCs w:val="20"/>
              </w:rPr>
              <w:t>12,53</w:t>
            </w:r>
          </w:p>
        </w:tc>
        <w:tc>
          <w:tcPr>
            <w:tcW w:w="1484" w:type="dxa"/>
            <w:vAlign w:val="center"/>
          </w:tcPr>
          <w:p w14:paraId="266E5FF2" w14:textId="2B242ECF" w:rsidR="006541B7" w:rsidRPr="006541B7" w:rsidRDefault="006541B7" w:rsidP="006541B7">
            <w:pPr>
              <w:suppressAutoHyphens w:val="0"/>
              <w:jc w:val="center"/>
              <w:rPr>
                <w:sz w:val="20"/>
                <w:szCs w:val="20"/>
                <w:lang w:eastAsia="ru-RU"/>
              </w:rPr>
            </w:pPr>
            <w:r w:rsidRPr="006541B7">
              <w:rPr>
                <w:color w:val="000000"/>
                <w:sz w:val="20"/>
                <w:szCs w:val="20"/>
              </w:rPr>
              <w:t>0,84</w:t>
            </w:r>
          </w:p>
        </w:tc>
        <w:tc>
          <w:tcPr>
            <w:tcW w:w="1470" w:type="dxa"/>
            <w:vAlign w:val="center"/>
          </w:tcPr>
          <w:p w14:paraId="73639523" w14:textId="26248A7A" w:rsidR="006541B7" w:rsidRPr="006541B7" w:rsidRDefault="006541B7" w:rsidP="006541B7">
            <w:pPr>
              <w:suppressAutoHyphens w:val="0"/>
              <w:jc w:val="center"/>
              <w:rPr>
                <w:b/>
                <w:bCs/>
                <w:sz w:val="20"/>
                <w:szCs w:val="20"/>
                <w:lang w:eastAsia="ru-RU"/>
              </w:rPr>
            </w:pPr>
            <w:r w:rsidRPr="006541B7">
              <w:rPr>
                <w:b/>
                <w:bCs/>
                <w:color w:val="000000"/>
                <w:sz w:val="20"/>
                <w:szCs w:val="20"/>
              </w:rPr>
              <w:t>3 588 860,00</w:t>
            </w:r>
          </w:p>
        </w:tc>
      </w:tr>
      <w:tr w:rsidR="006541B7" w:rsidRPr="006D0B9D" w14:paraId="6B79C9D0" w14:textId="77777777" w:rsidTr="006541B7">
        <w:trPr>
          <w:trHeight w:val="315"/>
        </w:trPr>
        <w:tc>
          <w:tcPr>
            <w:tcW w:w="486" w:type="dxa"/>
            <w:vAlign w:val="center"/>
          </w:tcPr>
          <w:p w14:paraId="6D19246E" w14:textId="20FD938D" w:rsidR="006541B7" w:rsidRPr="006D0B9D" w:rsidRDefault="006541B7" w:rsidP="006541B7">
            <w:pPr>
              <w:suppressAutoHyphens w:val="0"/>
              <w:jc w:val="center"/>
              <w:rPr>
                <w:sz w:val="18"/>
                <w:szCs w:val="18"/>
                <w:lang w:eastAsia="ru-RU"/>
              </w:rPr>
            </w:pPr>
            <w:r w:rsidRPr="006D0B9D">
              <w:rPr>
                <w:sz w:val="18"/>
                <w:szCs w:val="18"/>
              </w:rPr>
              <w:t>5.2.</w:t>
            </w:r>
          </w:p>
        </w:tc>
        <w:tc>
          <w:tcPr>
            <w:tcW w:w="2170" w:type="dxa"/>
            <w:vAlign w:val="center"/>
          </w:tcPr>
          <w:p w14:paraId="789777CF" w14:textId="62E1248A" w:rsidR="006541B7" w:rsidRPr="006541B7" w:rsidRDefault="006541B7" w:rsidP="006541B7">
            <w:pPr>
              <w:suppressAutoHyphens w:val="0"/>
              <w:ind w:firstLine="15"/>
              <w:jc w:val="center"/>
              <w:rPr>
                <w:sz w:val="20"/>
                <w:szCs w:val="20"/>
                <w:lang w:eastAsia="ru-RU"/>
              </w:rPr>
            </w:pPr>
            <w:r w:rsidRPr="006541B7">
              <w:rPr>
                <w:color w:val="000000"/>
                <w:sz w:val="20"/>
                <w:szCs w:val="20"/>
              </w:rPr>
              <w:t>Обеды (4 приема пищи для 484 человек)</w:t>
            </w:r>
          </w:p>
        </w:tc>
        <w:tc>
          <w:tcPr>
            <w:tcW w:w="862" w:type="dxa"/>
            <w:vAlign w:val="center"/>
          </w:tcPr>
          <w:p w14:paraId="65DC371C" w14:textId="7243A124"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4C3B1133" w14:textId="2789C835" w:rsidR="006541B7" w:rsidRPr="006541B7" w:rsidRDefault="006541B7" w:rsidP="006541B7">
            <w:pPr>
              <w:suppressAutoHyphens w:val="0"/>
              <w:jc w:val="center"/>
              <w:rPr>
                <w:sz w:val="20"/>
                <w:szCs w:val="20"/>
                <w:lang w:eastAsia="ru-RU"/>
              </w:rPr>
            </w:pPr>
            <w:r w:rsidRPr="006541B7">
              <w:rPr>
                <w:color w:val="000000"/>
                <w:sz w:val="20"/>
                <w:szCs w:val="20"/>
              </w:rPr>
              <w:t>1936</w:t>
            </w:r>
          </w:p>
        </w:tc>
        <w:tc>
          <w:tcPr>
            <w:tcW w:w="1413" w:type="dxa"/>
            <w:vAlign w:val="center"/>
          </w:tcPr>
          <w:p w14:paraId="110FBE2D" w14:textId="6BD262E8" w:rsidR="006541B7" w:rsidRPr="006541B7" w:rsidRDefault="006541B7" w:rsidP="006541B7">
            <w:pPr>
              <w:suppressAutoHyphens w:val="0"/>
              <w:ind w:hanging="36"/>
              <w:jc w:val="center"/>
              <w:rPr>
                <w:sz w:val="20"/>
                <w:szCs w:val="20"/>
                <w:lang w:eastAsia="ru-RU"/>
              </w:rPr>
            </w:pPr>
            <w:r w:rsidRPr="006541B7">
              <w:rPr>
                <w:color w:val="000000"/>
                <w:sz w:val="20"/>
                <w:szCs w:val="20"/>
              </w:rPr>
              <w:t>1 980,00</w:t>
            </w:r>
          </w:p>
        </w:tc>
        <w:tc>
          <w:tcPr>
            <w:tcW w:w="1402" w:type="dxa"/>
            <w:vAlign w:val="center"/>
          </w:tcPr>
          <w:p w14:paraId="23FF865D" w14:textId="01294D54" w:rsidR="006541B7" w:rsidRPr="006541B7" w:rsidRDefault="006541B7" w:rsidP="006541B7">
            <w:pPr>
              <w:suppressAutoHyphens w:val="0"/>
              <w:jc w:val="center"/>
              <w:rPr>
                <w:sz w:val="20"/>
                <w:szCs w:val="20"/>
                <w:lang w:eastAsia="ru-RU"/>
              </w:rPr>
            </w:pPr>
            <w:r w:rsidRPr="006541B7">
              <w:rPr>
                <w:color w:val="000000"/>
                <w:sz w:val="20"/>
                <w:szCs w:val="20"/>
              </w:rPr>
              <w:t>1 965,00</w:t>
            </w:r>
          </w:p>
        </w:tc>
        <w:tc>
          <w:tcPr>
            <w:tcW w:w="1398" w:type="dxa"/>
            <w:vAlign w:val="center"/>
          </w:tcPr>
          <w:p w14:paraId="1CD2523D" w14:textId="28884A7C" w:rsidR="006541B7" w:rsidRPr="006541B7" w:rsidRDefault="006541B7" w:rsidP="006541B7">
            <w:pPr>
              <w:suppressAutoHyphens w:val="0"/>
              <w:jc w:val="center"/>
              <w:rPr>
                <w:sz w:val="20"/>
                <w:szCs w:val="20"/>
                <w:lang w:eastAsia="ru-RU"/>
              </w:rPr>
            </w:pPr>
            <w:r w:rsidRPr="006541B7">
              <w:rPr>
                <w:color w:val="000000"/>
                <w:sz w:val="20"/>
                <w:szCs w:val="20"/>
              </w:rPr>
              <w:t>1 955,00</w:t>
            </w:r>
          </w:p>
        </w:tc>
        <w:tc>
          <w:tcPr>
            <w:tcW w:w="1734" w:type="dxa"/>
            <w:vAlign w:val="center"/>
          </w:tcPr>
          <w:p w14:paraId="4BA9A754" w14:textId="0F9E4F04" w:rsidR="006541B7" w:rsidRPr="006541B7" w:rsidRDefault="006541B7" w:rsidP="006541B7">
            <w:pPr>
              <w:suppressAutoHyphens w:val="0"/>
              <w:jc w:val="center"/>
              <w:rPr>
                <w:b/>
                <w:bCs/>
                <w:sz w:val="20"/>
                <w:szCs w:val="20"/>
                <w:lang w:eastAsia="ru-RU"/>
              </w:rPr>
            </w:pPr>
            <w:r w:rsidRPr="006541B7">
              <w:rPr>
                <w:b/>
                <w:bCs/>
                <w:color w:val="000000"/>
                <w:sz w:val="20"/>
                <w:szCs w:val="20"/>
              </w:rPr>
              <w:t>1 966,67</w:t>
            </w:r>
          </w:p>
        </w:tc>
        <w:tc>
          <w:tcPr>
            <w:tcW w:w="1493" w:type="dxa"/>
            <w:vAlign w:val="center"/>
          </w:tcPr>
          <w:p w14:paraId="4685320F" w14:textId="474A14DF" w:rsidR="006541B7" w:rsidRPr="006541B7" w:rsidRDefault="006541B7" w:rsidP="006541B7">
            <w:pPr>
              <w:suppressAutoHyphens w:val="0"/>
              <w:jc w:val="center"/>
              <w:rPr>
                <w:sz w:val="20"/>
                <w:szCs w:val="20"/>
                <w:lang w:eastAsia="ru-RU"/>
              </w:rPr>
            </w:pPr>
            <w:r w:rsidRPr="006541B7">
              <w:rPr>
                <w:color w:val="000000"/>
                <w:sz w:val="20"/>
                <w:szCs w:val="20"/>
              </w:rPr>
              <w:t>12,58</w:t>
            </w:r>
          </w:p>
        </w:tc>
        <w:tc>
          <w:tcPr>
            <w:tcW w:w="1484" w:type="dxa"/>
            <w:vAlign w:val="center"/>
          </w:tcPr>
          <w:p w14:paraId="7EDE3C8B" w14:textId="000F8AFE" w:rsidR="006541B7" w:rsidRPr="006541B7" w:rsidRDefault="006541B7" w:rsidP="006541B7">
            <w:pPr>
              <w:suppressAutoHyphens w:val="0"/>
              <w:jc w:val="center"/>
              <w:rPr>
                <w:sz w:val="20"/>
                <w:szCs w:val="20"/>
                <w:lang w:eastAsia="ru-RU"/>
              </w:rPr>
            </w:pPr>
            <w:r w:rsidRPr="006541B7">
              <w:rPr>
                <w:color w:val="000000"/>
                <w:sz w:val="20"/>
                <w:szCs w:val="20"/>
              </w:rPr>
              <w:t>0,64</w:t>
            </w:r>
          </w:p>
        </w:tc>
        <w:tc>
          <w:tcPr>
            <w:tcW w:w="1470" w:type="dxa"/>
            <w:vAlign w:val="center"/>
          </w:tcPr>
          <w:p w14:paraId="2EC58B32" w14:textId="6F53D124" w:rsidR="006541B7" w:rsidRPr="006541B7" w:rsidRDefault="006541B7" w:rsidP="006541B7">
            <w:pPr>
              <w:suppressAutoHyphens w:val="0"/>
              <w:jc w:val="center"/>
              <w:rPr>
                <w:b/>
                <w:bCs/>
                <w:sz w:val="20"/>
                <w:szCs w:val="20"/>
                <w:lang w:eastAsia="ru-RU"/>
              </w:rPr>
            </w:pPr>
            <w:r w:rsidRPr="006541B7">
              <w:rPr>
                <w:b/>
                <w:bCs/>
                <w:color w:val="000000"/>
                <w:sz w:val="20"/>
                <w:szCs w:val="20"/>
              </w:rPr>
              <w:t>3 807 473,12</w:t>
            </w:r>
          </w:p>
        </w:tc>
      </w:tr>
      <w:tr w:rsidR="006541B7" w:rsidRPr="006D0B9D" w14:paraId="05EB5618" w14:textId="77777777" w:rsidTr="006541B7">
        <w:trPr>
          <w:trHeight w:val="315"/>
        </w:trPr>
        <w:tc>
          <w:tcPr>
            <w:tcW w:w="486" w:type="dxa"/>
            <w:vAlign w:val="center"/>
          </w:tcPr>
          <w:p w14:paraId="3A4029CC" w14:textId="07BEBA8E" w:rsidR="006541B7" w:rsidRPr="006D0B9D" w:rsidRDefault="006541B7" w:rsidP="006541B7">
            <w:pPr>
              <w:suppressAutoHyphens w:val="0"/>
              <w:jc w:val="center"/>
              <w:rPr>
                <w:sz w:val="18"/>
                <w:szCs w:val="18"/>
                <w:lang w:eastAsia="ru-RU"/>
              </w:rPr>
            </w:pPr>
            <w:r w:rsidRPr="006D0B9D">
              <w:rPr>
                <w:sz w:val="18"/>
                <w:szCs w:val="18"/>
              </w:rPr>
              <w:t>5.3.</w:t>
            </w:r>
          </w:p>
        </w:tc>
        <w:tc>
          <w:tcPr>
            <w:tcW w:w="2170" w:type="dxa"/>
            <w:vAlign w:val="center"/>
          </w:tcPr>
          <w:p w14:paraId="4A904D0D" w14:textId="7D8B4BFC" w:rsidR="006541B7" w:rsidRPr="006541B7" w:rsidRDefault="006541B7" w:rsidP="006541B7">
            <w:pPr>
              <w:suppressAutoHyphens w:val="0"/>
              <w:ind w:firstLine="15"/>
              <w:jc w:val="center"/>
              <w:rPr>
                <w:sz w:val="20"/>
                <w:szCs w:val="20"/>
                <w:lang w:eastAsia="ru-RU"/>
              </w:rPr>
            </w:pPr>
            <w:r w:rsidRPr="006541B7">
              <w:rPr>
                <w:color w:val="000000"/>
                <w:sz w:val="20"/>
                <w:szCs w:val="20"/>
              </w:rPr>
              <w:t>Ужины (4 приема пищи для 484 человек)</w:t>
            </w:r>
          </w:p>
        </w:tc>
        <w:tc>
          <w:tcPr>
            <w:tcW w:w="862" w:type="dxa"/>
            <w:vAlign w:val="center"/>
          </w:tcPr>
          <w:p w14:paraId="1CE8D2AD" w14:textId="63EEFE67"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2AE7005B" w14:textId="62A298FF" w:rsidR="006541B7" w:rsidRPr="006541B7" w:rsidRDefault="006541B7" w:rsidP="006541B7">
            <w:pPr>
              <w:suppressAutoHyphens w:val="0"/>
              <w:jc w:val="center"/>
              <w:rPr>
                <w:sz w:val="20"/>
                <w:szCs w:val="20"/>
                <w:lang w:eastAsia="ru-RU"/>
              </w:rPr>
            </w:pPr>
            <w:r w:rsidRPr="006541B7">
              <w:rPr>
                <w:color w:val="000000"/>
                <w:sz w:val="20"/>
                <w:szCs w:val="20"/>
              </w:rPr>
              <w:t>1936</w:t>
            </w:r>
          </w:p>
        </w:tc>
        <w:tc>
          <w:tcPr>
            <w:tcW w:w="1413" w:type="dxa"/>
            <w:vAlign w:val="center"/>
          </w:tcPr>
          <w:p w14:paraId="7B055DCD" w14:textId="12D457D7" w:rsidR="006541B7" w:rsidRPr="006541B7" w:rsidRDefault="006541B7" w:rsidP="006541B7">
            <w:pPr>
              <w:suppressAutoHyphens w:val="0"/>
              <w:ind w:hanging="36"/>
              <w:jc w:val="center"/>
              <w:rPr>
                <w:sz w:val="20"/>
                <w:szCs w:val="20"/>
                <w:lang w:eastAsia="ru-RU"/>
              </w:rPr>
            </w:pPr>
            <w:r w:rsidRPr="006541B7">
              <w:rPr>
                <w:color w:val="000000"/>
                <w:sz w:val="20"/>
                <w:szCs w:val="20"/>
              </w:rPr>
              <w:t>1 700,00</w:t>
            </w:r>
          </w:p>
        </w:tc>
        <w:tc>
          <w:tcPr>
            <w:tcW w:w="1402" w:type="dxa"/>
            <w:vAlign w:val="center"/>
          </w:tcPr>
          <w:p w14:paraId="17EC6AE6" w14:textId="773A877A" w:rsidR="006541B7" w:rsidRPr="006541B7" w:rsidRDefault="006541B7" w:rsidP="006541B7">
            <w:pPr>
              <w:suppressAutoHyphens w:val="0"/>
              <w:jc w:val="center"/>
              <w:rPr>
                <w:sz w:val="20"/>
                <w:szCs w:val="20"/>
                <w:lang w:eastAsia="ru-RU"/>
              </w:rPr>
            </w:pPr>
            <w:r w:rsidRPr="006541B7">
              <w:rPr>
                <w:color w:val="000000"/>
                <w:sz w:val="20"/>
                <w:szCs w:val="20"/>
              </w:rPr>
              <w:t>1 690,00</w:t>
            </w:r>
          </w:p>
        </w:tc>
        <w:tc>
          <w:tcPr>
            <w:tcW w:w="1398" w:type="dxa"/>
            <w:vAlign w:val="center"/>
          </w:tcPr>
          <w:p w14:paraId="63CDC2E8" w14:textId="1B6C5240" w:rsidR="006541B7" w:rsidRPr="006541B7" w:rsidRDefault="006541B7" w:rsidP="006541B7">
            <w:pPr>
              <w:suppressAutoHyphens w:val="0"/>
              <w:jc w:val="center"/>
              <w:rPr>
                <w:sz w:val="20"/>
                <w:szCs w:val="20"/>
                <w:lang w:eastAsia="ru-RU"/>
              </w:rPr>
            </w:pPr>
            <w:r w:rsidRPr="006541B7">
              <w:rPr>
                <w:color w:val="000000"/>
                <w:sz w:val="20"/>
                <w:szCs w:val="20"/>
              </w:rPr>
              <w:t>1 720,00</w:t>
            </w:r>
          </w:p>
        </w:tc>
        <w:tc>
          <w:tcPr>
            <w:tcW w:w="1734" w:type="dxa"/>
            <w:vAlign w:val="center"/>
          </w:tcPr>
          <w:p w14:paraId="67BB37D0" w14:textId="259C2FB4" w:rsidR="006541B7" w:rsidRPr="006541B7" w:rsidRDefault="006541B7" w:rsidP="006541B7">
            <w:pPr>
              <w:suppressAutoHyphens w:val="0"/>
              <w:jc w:val="center"/>
              <w:rPr>
                <w:b/>
                <w:bCs/>
                <w:sz w:val="20"/>
                <w:szCs w:val="20"/>
                <w:lang w:eastAsia="ru-RU"/>
              </w:rPr>
            </w:pPr>
            <w:r w:rsidRPr="006541B7">
              <w:rPr>
                <w:b/>
                <w:bCs/>
                <w:color w:val="000000"/>
                <w:sz w:val="20"/>
                <w:szCs w:val="20"/>
              </w:rPr>
              <w:t>1 703,33</w:t>
            </w:r>
          </w:p>
        </w:tc>
        <w:tc>
          <w:tcPr>
            <w:tcW w:w="1493" w:type="dxa"/>
            <w:vAlign w:val="center"/>
          </w:tcPr>
          <w:p w14:paraId="1459183B" w14:textId="73DEC6AF" w:rsidR="006541B7" w:rsidRPr="006541B7" w:rsidRDefault="006541B7" w:rsidP="006541B7">
            <w:pPr>
              <w:suppressAutoHyphens w:val="0"/>
              <w:jc w:val="center"/>
              <w:rPr>
                <w:sz w:val="20"/>
                <w:szCs w:val="20"/>
                <w:lang w:eastAsia="ru-RU"/>
              </w:rPr>
            </w:pPr>
            <w:r w:rsidRPr="006541B7">
              <w:rPr>
                <w:color w:val="000000"/>
                <w:sz w:val="20"/>
                <w:szCs w:val="20"/>
              </w:rPr>
              <w:t>15,28</w:t>
            </w:r>
          </w:p>
        </w:tc>
        <w:tc>
          <w:tcPr>
            <w:tcW w:w="1484" w:type="dxa"/>
            <w:vAlign w:val="center"/>
          </w:tcPr>
          <w:p w14:paraId="390357F7" w14:textId="44790D8D" w:rsidR="006541B7" w:rsidRPr="006541B7" w:rsidRDefault="006541B7" w:rsidP="006541B7">
            <w:pPr>
              <w:suppressAutoHyphens w:val="0"/>
              <w:jc w:val="center"/>
              <w:rPr>
                <w:sz w:val="20"/>
                <w:szCs w:val="20"/>
                <w:lang w:eastAsia="ru-RU"/>
              </w:rPr>
            </w:pPr>
            <w:r w:rsidRPr="006541B7">
              <w:rPr>
                <w:color w:val="000000"/>
                <w:sz w:val="20"/>
                <w:szCs w:val="20"/>
              </w:rPr>
              <w:t>0,90</w:t>
            </w:r>
          </w:p>
        </w:tc>
        <w:tc>
          <w:tcPr>
            <w:tcW w:w="1470" w:type="dxa"/>
            <w:vAlign w:val="center"/>
          </w:tcPr>
          <w:p w14:paraId="505271FA" w14:textId="7309BC4D" w:rsidR="006541B7" w:rsidRPr="006541B7" w:rsidRDefault="006541B7" w:rsidP="006541B7">
            <w:pPr>
              <w:suppressAutoHyphens w:val="0"/>
              <w:jc w:val="center"/>
              <w:rPr>
                <w:b/>
                <w:bCs/>
                <w:sz w:val="20"/>
                <w:szCs w:val="20"/>
                <w:lang w:eastAsia="ru-RU"/>
              </w:rPr>
            </w:pPr>
            <w:r w:rsidRPr="006541B7">
              <w:rPr>
                <w:b/>
                <w:bCs/>
                <w:color w:val="000000"/>
                <w:sz w:val="20"/>
                <w:szCs w:val="20"/>
              </w:rPr>
              <w:t>3 297 646,88</w:t>
            </w:r>
          </w:p>
        </w:tc>
      </w:tr>
      <w:tr w:rsidR="006541B7" w:rsidRPr="006D0B9D" w14:paraId="7FEC1262" w14:textId="77777777" w:rsidTr="006541B7">
        <w:trPr>
          <w:trHeight w:val="315"/>
        </w:trPr>
        <w:tc>
          <w:tcPr>
            <w:tcW w:w="486" w:type="dxa"/>
            <w:vAlign w:val="center"/>
          </w:tcPr>
          <w:p w14:paraId="30529B21" w14:textId="25849A3B" w:rsidR="006541B7" w:rsidRPr="006D0B9D" w:rsidRDefault="006541B7" w:rsidP="006541B7">
            <w:pPr>
              <w:suppressAutoHyphens w:val="0"/>
              <w:jc w:val="center"/>
              <w:rPr>
                <w:sz w:val="18"/>
                <w:szCs w:val="18"/>
                <w:lang w:eastAsia="ru-RU"/>
              </w:rPr>
            </w:pPr>
            <w:r w:rsidRPr="006D0B9D">
              <w:rPr>
                <w:sz w:val="18"/>
                <w:szCs w:val="18"/>
              </w:rPr>
              <w:t>5.4.</w:t>
            </w:r>
          </w:p>
        </w:tc>
        <w:tc>
          <w:tcPr>
            <w:tcW w:w="2170" w:type="dxa"/>
            <w:vAlign w:val="center"/>
          </w:tcPr>
          <w:p w14:paraId="6C16149B" w14:textId="5789CD42" w:rsidR="006541B7" w:rsidRPr="006541B7" w:rsidRDefault="006541B7" w:rsidP="006541B7">
            <w:pPr>
              <w:suppressAutoHyphens w:val="0"/>
              <w:ind w:firstLine="15"/>
              <w:jc w:val="center"/>
              <w:rPr>
                <w:sz w:val="20"/>
                <w:szCs w:val="20"/>
                <w:lang w:eastAsia="ru-RU"/>
              </w:rPr>
            </w:pPr>
            <w:r w:rsidRPr="006541B7">
              <w:rPr>
                <w:color w:val="000000"/>
                <w:sz w:val="20"/>
                <w:szCs w:val="20"/>
              </w:rPr>
              <w:t>Кофе-паузы</w:t>
            </w:r>
          </w:p>
        </w:tc>
        <w:tc>
          <w:tcPr>
            <w:tcW w:w="862" w:type="dxa"/>
            <w:vAlign w:val="center"/>
          </w:tcPr>
          <w:p w14:paraId="2621736C" w14:textId="5C943D68"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6C55CC79" w14:textId="3E04B638" w:rsidR="006541B7" w:rsidRPr="006541B7" w:rsidRDefault="006541B7" w:rsidP="006541B7">
            <w:pPr>
              <w:suppressAutoHyphens w:val="0"/>
              <w:jc w:val="center"/>
              <w:rPr>
                <w:sz w:val="20"/>
                <w:szCs w:val="20"/>
                <w:lang w:eastAsia="ru-RU"/>
              </w:rPr>
            </w:pPr>
            <w:r w:rsidRPr="006541B7">
              <w:rPr>
                <w:color w:val="000000"/>
                <w:sz w:val="20"/>
                <w:szCs w:val="20"/>
              </w:rPr>
              <w:t>8</w:t>
            </w:r>
          </w:p>
        </w:tc>
        <w:tc>
          <w:tcPr>
            <w:tcW w:w="1413" w:type="dxa"/>
            <w:vAlign w:val="center"/>
          </w:tcPr>
          <w:p w14:paraId="329240C8" w14:textId="55CF4A59" w:rsidR="006541B7" w:rsidRPr="006541B7" w:rsidRDefault="006541B7" w:rsidP="006541B7">
            <w:pPr>
              <w:suppressAutoHyphens w:val="0"/>
              <w:ind w:hanging="36"/>
              <w:jc w:val="center"/>
              <w:rPr>
                <w:sz w:val="20"/>
                <w:szCs w:val="20"/>
                <w:lang w:eastAsia="ru-RU"/>
              </w:rPr>
            </w:pPr>
            <w:r w:rsidRPr="006541B7">
              <w:rPr>
                <w:color w:val="000000"/>
                <w:sz w:val="20"/>
                <w:szCs w:val="20"/>
              </w:rPr>
              <w:t>518 000,00</w:t>
            </w:r>
          </w:p>
        </w:tc>
        <w:tc>
          <w:tcPr>
            <w:tcW w:w="1402" w:type="dxa"/>
            <w:vAlign w:val="center"/>
          </w:tcPr>
          <w:p w14:paraId="2FCC1831" w14:textId="0C642787" w:rsidR="006541B7" w:rsidRPr="006541B7" w:rsidRDefault="006541B7" w:rsidP="006541B7">
            <w:pPr>
              <w:suppressAutoHyphens w:val="0"/>
              <w:jc w:val="center"/>
              <w:rPr>
                <w:sz w:val="20"/>
                <w:szCs w:val="20"/>
                <w:lang w:eastAsia="ru-RU"/>
              </w:rPr>
            </w:pPr>
            <w:r w:rsidRPr="006541B7">
              <w:rPr>
                <w:color w:val="000000"/>
                <w:sz w:val="20"/>
                <w:szCs w:val="20"/>
              </w:rPr>
              <w:t>492 400,00</w:t>
            </w:r>
          </w:p>
        </w:tc>
        <w:tc>
          <w:tcPr>
            <w:tcW w:w="1398" w:type="dxa"/>
            <w:vAlign w:val="center"/>
          </w:tcPr>
          <w:p w14:paraId="43C8D9FB" w14:textId="794D2ECC" w:rsidR="006541B7" w:rsidRPr="006541B7" w:rsidRDefault="006541B7" w:rsidP="006541B7">
            <w:pPr>
              <w:suppressAutoHyphens w:val="0"/>
              <w:jc w:val="center"/>
              <w:rPr>
                <w:sz w:val="20"/>
                <w:szCs w:val="20"/>
                <w:lang w:eastAsia="ru-RU"/>
              </w:rPr>
            </w:pPr>
            <w:r w:rsidRPr="006541B7">
              <w:rPr>
                <w:color w:val="000000"/>
                <w:sz w:val="20"/>
                <w:szCs w:val="20"/>
              </w:rPr>
              <w:t>494 500,00</w:t>
            </w:r>
          </w:p>
        </w:tc>
        <w:tc>
          <w:tcPr>
            <w:tcW w:w="1734" w:type="dxa"/>
            <w:vAlign w:val="center"/>
          </w:tcPr>
          <w:p w14:paraId="0B5F4548" w14:textId="21093043" w:rsidR="006541B7" w:rsidRPr="006541B7" w:rsidRDefault="006541B7" w:rsidP="006541B7">
            <w:pPr>
              <w:suppressAutoHyphens w:val="0"/>
              <w:jc w:val="center"/>
              <w:rPr>
                <w:b/>
                <w:bCs/>
                <w:sz w:val="20"/>
                <w:szCs w:val="20"/>
                <w:lang w:eastAsia="ru-RU"/>
              </w:rPr>
            </w:pPr>
            <w:r w:rsidRPr="006541B7">
              <w:rPr>
                <w:b/>
                <w:bCs/>
                <w:color w:val="000000"/>
                <w:sz w:val="20"/>
                <w:szCs w:val="20"/>
              </w:rPr>
              <w:t>501 633,33</w:t>
            </w:r>
          </w:p>
        </w:tc>
        <w:tc>
          <w:tcPr>
            <w:tcW w:w="1493" w:type="dxa"/>
            <w:vAlign w:val="center"/>
          </w:tcPr>
          <w:p w14:paraId="60F19F7D" w14:textId="788D4065" w:rsidR="006541B7" w:rsidRPr="006541B7" w:rsidRDefault="006541B7" w:rsidP="006541B7">
            <w:pPr>
              <w:suppressAutoHyphens w:val="0"/>
              <w:jc w:val="center"/>
              <w:rPr>
                <w:sz w:val="20"/>
                <w:szCs w:val="20"/>
                <w:lang w:eastAsia="ru-RU"/>
              </w:rPr>
            </w:pPr>
            <w:r w:rsidRPr="006541B7">
              <w:rPr>
                <w:color w:val="000000"/>
                <w:sz w:val="20"/>
                <w:szCs w:val="20"/>
              </w:rPr>
              <w:t>14 212,79</w:t>
            </w:r>
          </w:p>
        </w:tc>
        <w:tc>
          <w:tcPr>
            <w:tcW w:w="1484" w:type="dxa"/>
            <w:vAlign w:val="center"/>
          </w:tcPr>
          <w:p w14:paraId="3080716D" w14:textId="5DEC5C86" w:rsidR="006541B7" w:rsidRPr="006541B7" w:rsidRDefault="006541B7" w:rsidP="006541B7">
            <w:pPr>
              <w:suppressAutoHyphens w:val="0"/>
              <w:jc w:val="center"/>
              <w:rPr>
                <w:sz w:val="20"/>
                <w:szCs w:val="20"/>
                <w:lang w:eastAsia="ru-RU"/>
              </w:rPr>
            </w:pPr>
            <w:r w:rsidRPr="006541B7">
              <w:rPr>
                <w:color w:val="000000"/>
                <w:sz w:val="20"/>
                <w:szCs w:val="20"/>
              </w:rPr>
              <w:t>2,83</w:t>
            </w:r>
          </w:p>
        </w:tc>
        <w:tc>
          <w:tcPr>
            <w:tcW w:w="1470" w:type="dxa"/>
            <w:vAlign w:val="center"/>
          </w:tcPr>
          <w:p w14:paraId="4A8C3578" w14:textId="4FA66801" w:rsidR="006541B7" w:rsidRPr="006541B7" w:rsidRDefault="006541B7" w:rsidP="006541B7">
            <w:pPr>
              <w:suppressAutoHyphens w:val="0"/>
              <w:jc w:val="center"/>
              <w:rPr>
                <w:b/>
                <w:bCs/>
                <w:sz w:val="20"/>
                <w:szCs w:val="20"/>
                <w:lang w:eastAsia="ru-RU"/>
              </w:rPr>
            </w:pPr>
            <w:r w:rsidRPr="006541B7">
              <w:rPr>
                <w:b/>
                <w:bCs/>
                <w:color w:val="000000"/>
                <w:sz w:val="20"/>
                <w:szCs w:val="20"/>
              </w:rPr>
              <w:t>4 013 066,64</w:t>
            </w:r>
          </w:p>
        </w:tc>
      </w:tr>
      <w:tr w:rsidR="006541B7" w:rsidRPr="006D0B9D" w14:paraId="4FD959A2" w14:textId="77777777" w:rsidTr="006541B7">
        <w:trPr>
          <w:trHeight w:val="315"/>
        </w:trPr>
        <w:tc>
          <w:tcPr>
            <w:tcW w:w="486" w:type="dxa"/>
            <w:vAlign w:val="center"/>
          </w:tcPr>
          <w:p w14:paraId="1E8A38FB" w14:textId="57DD6535" w:rsidR="006541B7" w:rsidRPr="006D0B9D" w:rsidRDefault="006541B7" w:rsidP="006541B7">
            <w:pPr>
              <w:suppressAutoHyphens w:val="0"/>
              <w:jc w:val="center"/>
              <w:rPr>
                <w:sz w:val="18"/>
                <w:szCs w:val="18"/>
                <w:lang w:eastAsia="ru-RU"/>
              </w:rPr>
            </w:pPr>
            <w:r w:rsidRPr="006D0B9D">
              <w:rPr>
                <w:sz w:val="18"/>
                <w:szCs w:val="18"/>
              </w:rPr>
              <w:t>6.</w:t>
            </w:r>
          </w:p>
        </w:tc>
        <w:tc>
          <w:tcPr>
            <w:tcW w:w="2170" w:type="dxa"/>
            <w:vAlign w:val="center"/>
          </w:tcPr>
          <w:p w14:paraId="37B8C6EE" w14:textId="3DF0DAB6"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транспортному обслуживанию Участников.</w:t>
            </w:r>
          </w:p>
        </w:tc>
        <w:tc>
          <w:tcPr>
            <w:tcW w:w="862" w:type="dxa"/>
            <w:vAlign w:val="center"/>
          </w:tcPr>
          <w:p w14:paraId="46B478D2" w14:textId="5C03449E"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148BDA65" w14:textId="046C4CB3" w:rsidR="006541B7" w:rsidRPr="006541B7" w:rsidRDefault="006541B7" w:rsidP="006541B7">
            <w:pPr>
              <w:suppressAutoHyphens w:val="0"/>
              <w:jc w:val="center"/>
              <w:rPr>
                <w:sz w:val="20"/>
                <w:szCs w:val="20"/>
                <w:lang w:eastAsia="ru-RU"/>
              </w:rPr>
            </w:pPr>
            <w:r w:rsidRPr="006541B7">
              <w:rPr>
                <w:color w:val="000000"/>
                <w:sz w:val="20"/>
                <w:szCs w:val="20"/>
              </w:rPr>
              <w:t>1</w:t>
            </w:r>
          </w:p>
        </w:tc>
        <w:tc>
          <w:tcPr>
            <w:tcW w:w="1413" w:type="dxa"/>
            <w:vAlign w:val="center"/>
          </w:tcPr>
          <w:p w14:paraId="544620D1" w14:textId="49C726B3" w:rsidR="006541B7" w:rsidRPr="006541B7" w:rsidRDefault="006541B7" w:rsidP="006541B7">
            <w:pPr>
              <w:suppressAutoHyphens w:val="0"/>
              <w:ind w:hanging="36"/>
              <w:jc w:val="center"/>
              <w:rPr>
                <w:sz w:val="20"/>
                <w:szCs w:val="20"/>
                <w:lang w:eastAsia="ru-RU"/>
              </w:rPr>
            </w:pPr>
            <w:r w:rsidRPr="006541B7">
              <w:rPr>
                <w:color w:val="000000"/>
                <w:sz w:val="20"/>
                <w:szCs w:val="20"/>
              </w:rPr>
              <w:t>243 000,00</w:t>
            </w:r>
          </w:p>
        </w:tc>
        <w:tc>
          <w:tcPr>
            <w:tcW w:w="1402" w:type="dxa"/>
            <w:vAlign w:val="center"/>
          </w:tcPr>
          <w:p w14:paraId="2165E0BF" w14:textId="7824794A" w:rsidR="006541B7" w:rsidRPr="006541B7" w:rsidRDefault="006541B7" w:rsidP="006541B7">
            <w:pPr>
              <w:suppressAutoHyphens w:val="0"/>
              <w:jc w:val="center"/>
              <w:rPr>
                <w:sz w:val="20"/>
                <w:szCs w:val="20"/>
                <w:lang w:eastAsia="ru-RU"/>
              </w:rPr>
            </w:pPr>
            <w:r w:rsidRPr="006541B7">
              <w:rPr>
                <w:color w:val="000000"/>
                <w:sz w:val="20"/>
                <w:szCs w:val="20"/>
              </w:rPr>
              <w:t>267 500,00</w:t>
            </w:r>
          </w:p>
        </w:tc>
        <w:tc>
          <w:tcPr>
            <w:tcW w:w="1398" w:type="dxa"/>
            <w:vAlign w:val="center"/>
          </w:tcPr>
          <w:p w14:paraId="5C6BCBAA" w14:textId="2A4E0B0A" w:rsidR="006541B7" w:rsidRPr="006541B7" w:rsidRDefault="006541B7" w:rsidP="006541B7">
            <w:pPr>
              <w:suppressAutoHyphens w:val="0"/>
              <w:jc w:val="center"/>
              <w:rPr>
                <w:sz w:val="20"/>
                <w:szCs w:val="20"/>
                <w:lang w:eastAsia="ru-RU"/>
              </w:rPr>
            </w:pPr>
            <w:r w:rsidRPr="006541B7">
              <w:rPr>
                <w:color w:val="000000"/>
                <w:sz w:val="20"/>
                <w:szCs w:val="20"/>
              </w:rPr>
              <w:t>244 000,00</w:t>
            </w:r>
          </w:p>
        </w:tc>
        <w:tc>
          <w:tcPr>
            <w:tcW w:w="1734" w:type="dxa"/>
            <w:vAlign w:val="center"/>
          </w:tcPr>
          <w:p w14:paraId="2E710F27" w14:textId="0F0A3B8E" w:rsidR="006541B7" w:rsidRPr="006541B7" w:rsidRDefault="006541B7" w:rsidP="006541B7">
            <w:pPr>
              <w:suppressAutoHyphens w:val="0"/>
              <w:jc w:val="center"/>
              <w:rPr>
                <w:b/>
                <w:bCs/>
                <w:sz w:val="20"/>
                <w:szCs w:val="20"/>
                <w:lang w:eastAsia="ru-RU"/>
              </w:rPr>
            </w:pPr>
            <w:r w:rsidRPr="006541B7">
              <w:rPr>
                <w:b/>
                <w:bCs/>
                <w:color w:val="000000"/>
                <w:sz w:val="20"/>
                <w:szCs w:val="20"/>
              </w:rPr>
              <w:t>251 500,00</w:t>
            </w:r>
          </w:p>
        </w:tc>
        <w:tc>
          <w:tcPr>
            <w:tcW w:w="1493" w:type="dxa"/>
            <w:vAlign w:val="center"/>
          </w:tcPr>
          <w:p w14:paraId="425F0F34" w14:textId="169B5D8D" w:rsidR="006541B7" w:rsidRPr="006541B7" w:rsidRDefault="006541B7" w:rsidP="006541B7">
            <w:pPr>
              <w:suppressAutoHyphens w:val="0"/>
              <w:jc w:val="center"/>
              <w:rPr>
                <w:sz w:val="20"/>
                <w:szCs w:val="20"/>
                <w:lang w:eastAsia="ru-RU"/>
              </w:rPr>
            </w:pPr>
            <w:r w:rsidRPr="006541B7">
              <w:rPr>
                <w:color w:val="000000"/>
                <w:sz w:val="20"/>
                <w:szCs w:val="20"/>
              </w:rPr>
              <w:t>13 865,42</w:t>
            </w:r>
          </w:p>
        </w:tc>
        <w:tc>
          <w:tcPr>
            <w:tcW w:w="1484" w:type="dxa"/>
            <w:vAlign w:val="center"/>
          </w:tcPr>
          <w:p w14:paraId="53D71508" w14:textId="6160AF14" w:rsidR="006541B7" w:rsidRPr="006541B7" w:rsidRDefault="006541B7" w:rsidP="006541B7">
            <w:pPr>
              <w:suppressAutoHyphens w:val="0"/>
              <w:jc w:val="center"/>
              <w:rPr>
                <w:sz w:val="20"/>
                <w:szCs w:val="20"/>
                <w:lang w:eastAsia="ru-RU"/>
              </w:rPr>
            </w:pPr>
            <w:r w:rsidRPr="006541B7">
              <w:rPr>
                <w:color w:val="000000"/>
                <w:sz w:val="20"/>
                <w:szCs w:val="20"/>
              </w:rPr>
              <w:t>5,51</w:t>
            </w:r>
          </w:p>
        </w:tc>
        <w:tc>
          <w:tcPr>
            <w:tcW w:w="1470" w:type="dxa"/>
            <w:vAlign w:val="center"/>
          </w:tcPr>
          <w:p w14:paraId="7D4EB742" w14:textId="55298FB2" w:rsidR="006541B7" w:rsidRPr="006541B7" w:rsidRDefault="006541B7" w:rsidP="006541B7">
            <w:pPr>
              <w:suppressAutoHyphens w:val="0"/>
              <w:jc w:val="center"/>
              <w:rPr>
                <w:b/>
                <w:bCs/>
                <w:sz w:val="20"/>
                <w:szCs w:val="20"/>
                <w:lang w:eastAsia="ru-RU"/>
              </w:rPr>
            </w:pPr>
            <w:r w:rsidRPr="006541B7">
              <w:rPr>
                <w:b/>
                <w:bCs/>
                <w:color w:val="000000"/>
                <w:sz w:val="20"/>
                <w:szCs w:val="20"/>
              </w:rPr>
              <w:t>251 500,00</w:t>
            </w:r>
          </w:p>
        </w:tc>
      </w:tr>
      <w:tr w:rsidR="006541B7" w:rsidRPr="006D0B9D" w14:paraId="37E45D4C" w14:textId="77777777" w:rsidTr="006541B7">
        <w:trPr>
          <w:trHeight w:val="315"/>
        </w:trPr>
        <w:tc>
          <w:tcPr>
            <w:tcW w:w="486" w:type="dxa"/>
            <w:vAlign w:val="center"/>
          </w:tcPr>
          <w:p w14:paraId="60508307" w14:textId="63808190" w:rsidR="006541B7" w:rsidRPr="006D0B9D" w:rsidRDefault="006541B7" w:rsidP="006541B7">
            <w:pPr>
              <w:suppressAutoHyphens w:val="0"/>
              <w:jc w:val="center"/>
              <w:rPr>
                <w:sz w:val="18"/>
                <w:szCs w:val="18"/>
                <w:lang w:eastAsia="ru-RU"/>
              </w:rPr>
            </w:pPr>
            <w:r w:rsidRPr="006D0B9D">
              <w:rPr>
                <w:sz w:val="18"/>
                <w:szCs w:val="18"/>
              </w:rPr>
              <w:t>7.</w:t>
            </w:r>
          </w:p>
        </w:tc>
        <w:tc>
          <w:tcPr>
            <w:tcW w:w="2170" w:type="dxa"/>
            <w:vAlign w:val="center"/>
          </w:tcPr>
          <w:p w14:paraId="0BBF81F5" w14:textId="367A7C0D"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транспортному обслуживанию клиентских групп Форума.</w:t>
            </w:r>
          </w:p>
        </w:tc>
        <w:tc>
          <w:tcPr>
            <w:tcW w:w="862" w:type="dxa"/>
            <w:vAlign w:val="center"/>
          </w:tcPr>
          <w:p w14:paraId="4CE94262" w14:textId="13F5D724" w:rsidR="006541B7" w:rsidRPr="006541B7" w:rsidRDefault="006541B7" w:rsidP="006541B7">
            <w:pPr>
              <w:suppressAutoHyphens w:val="0"/>
              <w:jc w:val="center"/>
              <w:rPr>
                <w:sz w:val="20"/>
                <w:szCs w:val="20"/>
                <w:lang w:eastAsia="ru-RU"/>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2BA49427" w14:textId="594B4071" w:rsidR="006541B7" w:rsidRPr="006541B7" w:rsidRDefault="006541B7" w:rsidP="006541B7">
            <w:pPr>
              <w:suppressAutoHyphens w:val="0"/>
              <w:jc w:val="center"/>
              <w:rPr>
                <w:sz w:val="20"/>
                <w:szCs w:val="20"/>
                <w:lang w:eastAsia="ru-RU"/>
              </w:rPr>
            </w:pPr>
            <w:r w:rsidRPr="006541B7">
              <w:rPr>
                <w:color w:val="000000"/>
                <w:sz w:val="20"/>
                <w:szCs w:val="20"/>
              </w:rPr>
              <w:t>1</w:t>
            </w:r>
          </w:p>
        </w:tc>
        <w:tc>
          <w:tcPr>
            <w:tcW w:w="1413" w:type="dxa"/>
            <w:vAlign w:val="center"/>
          </w:tcPr>
          <w:p w14:paraId="63D45AE2" w14:textId="36F40A04" w:rsidR="006541B7" w:rsidRPr="006541B7" w:rsidRDefault="006541B7" w:rsidP="006541B7">
            <w:pPr>
              <w:suppressAutoHyphens w:val="0"/>
              <w:ind w:hanging="36"/>
              <w:jc w:val="center"/>
              <w:rPr>
                <w:sz w:val="20"/>
                <w:szCs w:val="20"/>
                <w:lang w:eastAsia="ru-RU"/>
              </w:rPr>
            </w:pPr>
            <w:r w:rsidRPr="006541B7">
              <w:rPr>
                <w:color w:val="000000"/>
                <w:sz w:val="20"/>
                <w:szCs w:val="20"/>
              </w:rPr>
              <w:t>87 500,00</w:t>
            </w:r>
          </w:p>
        </w:tc>
        <w:tc>
          <w:tcPr>
            <w:tcW w:w="1402" w:type="dxa"/>
            <w:vAlign w:val="center"/>
          </w:tcPr>
          <w:p w14:paraId="64AF6B36" w14:textId="4B31028F" w:rsidR="006541B7" w:rsidRPr="006541B7" w:rsidRDefault="006541B7" w:rsidP="006541B7">
            <w:pPr>
              <w:suppressAutoHyphens w:val="0"/>
              <w:jc w:val="center"/>
              <w:rPr>
                <w:sz w:val="20"/>
                <w:szCs w:val="20"/>
                <w:lang w:eastAsia="ru-RU"/>
              </w:rPr>
            </w:pPr>
            <w:r w:rsidRPr="006541B7">
              <w:rPr>
                <w:color w:val="000000"/>
                <w:sz w:val="20"/>
                <w:szCs w:val="20"/>
              </w:rPr>
              <w:t>79 600,00</w:t>
            </w:r>
          </w:p>
        </w:tc>
        <w:tc>
          <w:tcPr>
            <w:tcW w:w="1398" w:type="dxa"/>
            <w:vAlign w:val="center"/>
          </w:tcPr>
          <w:p w14:paraId="38B0F206" w14:textId="323C1040" w:rsidR="006541B7" w:rsidRPr="006541B7" w:rsidRDefault="006541B7" w:rsidP="006541B7">
            <w:pPr>
              <w:suppressAutoHyphens w:val="0"/>
              <w:jc w:val="center"/>
              <w:rPr>
                <w:sz w:val="20"/>
                <w:szCs w:val="20"/>
                <w:lang w:eastAsia="ru-RU"/>
              </w:rPr>
            </w:pPr>
            <w:r w:rsidRPr="006541B7">
              <w:rPr>
                <w:color w:val="000000"/>
                <w:sz w:val="20"/>
                <w:szCs w:val="20"/>
              </w:rPr>
              <w:t>82 250,00</w:t>
            </w:r>
          </w:p>
        </w:tc>
        <w:tc>
          <w:tcPr>
            <w:tcW w:w="1734" w:type="dxa"/>
            <w:vAlign w:val="center"/>
          </w:tcPr>
          <w:p w14:paraId="7741B03C" w14:textId="45483B18" w:rsidR="006541B7" w:rsidRPr="006541B7" w:rsidRDefault="006541B7" w:rsidP="006541B7">
            <w:pPr>
              <w:suppressAutoHyphens w:val="0"/>
              <w:jc w:val="center"/>
              <w:rPr>
                <w:b/>
                <w:bCs/>
                <w:sz w:val="20"/>
                <w:szCs w:val="20"/>
                <w:lang w:eastAsia="ru-RU"/>
              </w:rPr>
            </w:pPr>
            <w:r w:rsidRPr="006541B7">
              <w:rPr>
                <w:b/>
                <w:bCs/>
                <w:color w:val="000000"/>
                <w:sz w:val="20"/>
                <w:szCs w:val="20"/>
              </w:rPr>
              <w:t>83 116,67</w:t>
            </w:r>
          </w:p>
        </w:tc>
        <w:tc>
          <w:tcPr>
            <w:tcW w:w="1493" w:type="dxa"/>
            <w:vAlign w:val="center"/>
          </w:tcPr>
          <w:p w14:paraId="2E12E8C1" w14:textId="7F0FEB5F" w:rsidR="006541B7" w:rsidRPr="006541B7" w:rsidRDefault="006541B7" w:rsidP="006541B7">
            <w:pPr>
              <w:suppressAutoHyphens w:val="0"/>
              <w:jc w:val="center"/>
              <w:rPr>
                <w:sz w:val="20"/>
                <w:szCs w:val="20"/>
                <w:lang w:eastAsia="ru-RU"/>
              </w:rPr>
            </w:pPr>
            <w:r w:rsidRPr="006541B7">
              <w:rPr>
                <w:color w:val="000000"/>
                <w:sz w:val="20"/>
                <w:szCs w:val="20"/>
              </w:rPr>
              <w:t>4 020,68</w:t>
            </w:r>
          </w:p>
        </w:tc>
        <w:tc>
          <w:tcPr>
            <w:tcW w:w="1484" w:type="dxa"/>
            <w:vAlign w:val="center"/>
          </w:tcPr>
          <w:p w14:paraId="267810CD" w14:textId="20C58BAE" w:rsidR="006541B7" w:rsidRPr="006541B7" w:rsidRDefault="006541B7" w:rsidP="006541B7">
            <w:pPr>
              <w:suppressAutoHyphens w:val="0"/>
              <w:jc w:val="center"/>
              <w:rPr>
                <w:sz w:val="20"/>
                <w:szCs w:val="20"/>
                <w:lang w:eastAsia="ru-RU"/>
              </w:rPr>
            </w:pPr>
            <w:r w:rsidRPr="006541B7">
              <w:rPr>
                <w:color w:val="000000"/>
                <w:sz w:val="20"/>
                <w:szCs w:val="20"/>
              </w:rPr>
              <w:t>4,84</w:t>
            </w:r>
          </w:p>
        </w:tc>
        <w:tc>
          <w:tcPr>
            <w:tcW w:w="1470" w:type="dxa"/>
            <w:vAlign w:val="center"/>
          </w:tcPr>
          <w:p w14:paraId="67295665" w14:textId="558C68E7" w:rsidR="006541B7" w:rsidRPr="006541B7" w:rsidRDefault="006541B7" w:rsidP="006541B7">
            <w:pPr>
              <w:suppressAutoHyphens w:val="0"/>
              <w:jc w:val="center"/>
              <w:rPr>
                <w:b/>
                <w:bCs/>
                <w:sz w:val="20"/>
                <w:szCs w:val="20"/>
                <w:lang w:eastAsia="ru-RU"/>
              </w:rPr>
            </w:pPr>
            <w:r w:rsidRPr="006541B7">
              <w:rPr>
                <w:b/>
                <w:bCs/>
                <w:color w:val="000000"/>
                <w:sz w:val="20"/>
                <w:szCs w:val="20"/>
              </w:rPr>
              <w:t>83 116,67</w:t>
            </w:r>
          </w:p>
        </w:tc>
      </w:tr>
      <w:tr w:rsidR="006541B7" w:rsidRPr="006D0B9D" w14:paraId="6E99E237" w14:textId="77777777" w:rsidTr="006541B7">
        <w:trPr>
          <w:trHeight w:val="315"/>
        </w:trPr>
        <w:tc>
          <w:tcPr>
            <w:tcW w:w="486" w:type="dxa"/>
            <w:vAlign w:val="center"/>
          </w:tcPr>
          <w:p w14:paraId="4EDC0912" w14:textId="53F74CF3" w:rsidR="006541B7" w:rsidRPr="006D0B9D" w:rsidRDefault="006541B7" w:rsidP="006541B7">
            <w:pPr>
              <w:suppressAutoHyphens w:val="0"/>
              <w:jc w:val="center"/>
              <w:rPr>
                <w:sz w:val="18"/>
                <w:szCs w:val="18"/>
                <w:lang w:eastAsia="ru-RU"/>
              </w:rPr>
            </w:pPr>
            <w:r w:rsidRPr="006D0B9D">
              <w:rPr>
                <w:sz w:val="18"/>
                <w:szCs w:val="18"/>
              </w:rPr>
              <w:t>8.</w:t>
            </w:r>
          </w:p>
        </w:tc>
        <w:tc>
          <w:tcPr>
            <w:tcW w:w="2170" w:type="dxa"/>
            <w:vAlign w:val="center"/>
          </w:tcPr>
          <w:p w14:paraId="6A54D6EC" w14:textId="06A145D4" w:rsidR="006541B7" w:rsidRPr="006541B7" w:rsidRDefault="006541B7" w:rsidP="006541B7">
            <w:pPr>
              <w:suppressAutoHyphens w:val="0"/>
              <w:ind w:firstLine="15"/>
              <w:jc w:val="center"/>
              <w:rPr>
                <w:sz w:val="20"/>
                <w:szCs w:val="20"/>
                <w:lang w:eastAsia="ru-RU"/>
              </w:rPr>
            </w:pPr>
            <w:r w:rsidRPr="006541B7">
              <w:rPr>
                <w:color w:val="000000"/>
                <w:sz w:val="20"/>
                <w:szCs w:val="20"/>
              </w:rPr>
              <w:t>Оказание услуг по организации проезда Участников и клиентских групп Форума.</w:t>
            </w:r>
          </w:p>
        </w:tc>
        <w:tc>
          <w:tcPr>
            <w:tcW w:w="862" w:type="dxa"/>
            <w:vAlign w:val="center"/>
          </w:tcPr>
          <w:p w14:paraId="53C5FE57" w14:textId="74009CAC"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251" w:type="dxa"/>
            <w:vAlign w:val="center"/>
          </w:tcPr>
          <w:p w14:paraId="6DBB2AF1" w14:textId="56875756"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13" w:type="dxa"/>
            <w:vAlign w:val="center"/>
          </w:tcPr>
          <w:p w14:paraId="406B4980" w14:textId="212E6AF7" w:rsidR="006541B7" w:rsidRPr="006541B7" w:rsidRDefault="006541B7" w:rsidP="006541B7">
            <w:pPr>
              <w:suppressAutoHyphens w:val="0"/>
              <w:ind w:hanging="36"/>
              <w:jc w:val="center"/>
              <w:rPr>
                <w:sz w:val="20"/>
                <w:szCs w:val="20"/>
                <w:lang w:eastAsia="ru-RU"/>
              </w:rPr>
            </w:pPr>
            <w:r w:rsidRPr="006541B7">
              <w:rPr>
                <w:color w:val="000000"/>
                <w:sz w:val="20"/>
                <w:szCs w:val="20"/>
              </w:rPr>
              <w:t> </w:t>
            </w:r>
          </w:p>
        </w:tc>
        <w:tc>
          <w:tcPr>
            <w:tcW w:w="1402" w:type="dxa"/>
            <w:vAlign w:val="center"/>
          </w:tcPr>
          <w:p w14:paraId="6EEF8758" w14:textId="0CCA4EB7"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398" w:type="dxa"/>
            <w:vAlign w:val="center"/>
          </w:tcPr>
          <w:p w14:paraId="76281E9F" w14:textId="483A72CF"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734" w:type="dxa"/>
            <w:vAlign w:val="center"/>
          </w:tcPr>
          <w:p w14:paraId="7C2BAA13" w14:textId="05534F1D" w:rsidR="006541B7" w:rsidRPr="006541B7" w:rsidRDefault="006541B7" w:rsidP="006541B7">
            <w:pPr>
              <w:suppressAutoHyphens w:val="0"/>
              <w:jc w:val="center"/>
              <w:rPr>
                <w:b/>
                <w:bCs/>
                <w:sz w:val="20"/>
                <w:szCs w:val="20"/>
                <w:lang w:eastAsia="ru-RU"/>
              </w:rPr>
            </w:pPr>
            <w:r w:rsidRPr="006541B7">
              <w:rPr>
                <w:b/>
                <w:bCs/>
                <w:color w:val="000000"/>
                <w:sz w:val="20"/>
                <w:szCs w:val="20"/>
              </w:rPr>
              <w:t> </w:t>
            </w:r>
          </w:p>
        </w:tc>
        <w:tc>
          <w:tcPr>
            <w:tcW w:w="1493" w:type="dxa"/>
            <w:vAlign w:val="center"/>
          </w:tcPr>
          <w:p w14:paraId="3228A5E5" w14:textId="680EABD4"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84" w:type="dxa"/>
            <w:vAlign w:val="center"/>
          </w:tcPr>
          <w:p w14:paraId="5C7119EE" w14:textId="15E2C8DF" w:rsidR="006541B7" w:rsidRPr="006541B7" w:rsidRDefault="006541B7" w:rsidP="006541B7">
            <w:pPr>
              <w:suppressAutoHyphens w:val="0"/>
              <w:jc w:val="center"/>
              <w:rPr>
                <w:sz w:val="20"/>
                <w:szCs w:val="20"/>
                <w:lang w:eastAsia="ru-RU"/>
              </w:rPr>
            </w:pPr>
            <w:r w:rsidRPr="006541B7">
              <w:rPr>
                <w:color w:val="000000"/>
                <w:sz w:val="20"/>
                <w:szCs w:val="20"/>
              </w:rPr>
              <w:t> </w:t>
            </w:r>
          </w:p>
        </w:tc>
        <w:tc>
          <w:tcPr>
            <w:tcW w:w="1470" w:type="dxa"/>
            <w:vAlign w:val="center"/>
          </w:tcPr>
          <w:p w14:paraId="79FCB432" w14:textId="3840D938" w:rsidR="006541B7" w:rsidRPr="006541B7" w:rsidRDefault="006541B7" w:rsidP="006541B7">
            <w:pPr>
              <w:suppressAutoHyphens w:val="0"/>
              <w:jc w:val="center"/>
              <w:rPr>
                <w:b/>
                <w:bCs/>
                <w:sz w:val="20"/>
                <w:szCs w:val="20"/>
                <w:lang w:eastAsia="ru-RU"/>
              </w:rPr>
            </w:pPr>
            <w:r w:rsidRPr="006541B7">
              <w:rPr>
                <w:b/>
                <w:bCs/>
                <w:color w:val="000000"/>
                <w:sz w:val="20"/>
                <w:szCs w:val="20"/>
              </w:rPr>
              <w:t> </w:t>
            </w:r>
          </w:p>
        </w:tc>
      </w:tr>
      <w:tr w:rsidR="006541B7" w:rsidRPr="006D0B9D" w14:paraId="12F7F0BA" w14:textId="77777777" w:rsidTr="006541B7">
        <w:trPr>
          <w:trHeight w:val="315"/>
        </w:trPr>
        <w:tc>
          <w:tcPr>
            <w:tcW w:w="486" w:type="dxa"/>
            <w:vAlign w:val="center"/>
          </w:tcPr>
          <w:p w14:paraId="3F8B8E2E" w14:textId="75070680" w:rsidR="006541B7" w:rsidRPr="006D0B9D" w:rsidRDefault="006541B7" w:rsidP="006541B7">
            <w:pPr>
              <w:suppressAutoHyphens w:val="0"/>
              <w:jc w:val="center"/>
              <w:rPr>
                <w:sz w:val="18"/>
                <w:szCs w:val="18"/>
              </w:rPr>
            </w:pPr>
            <w:r>
              <w:rPr>
                <w:sz w:val="18"/>
                <w:szCs w:val="18"/>
              </w:rPr>
              <w:t>8.1.</w:t>
            </w:r>
          </w:p>
        </w:tc>
        <w:tc>
          <w:tcPr>
            <w:tcW w:w="2170" w:type="dxa"/>
            <w:vAlign w:val="center"/>
          </w:tcPr>
          <w:p w14:paraId="67DA5539" w14:textId="2ADA1AC1" w:rsidR="006541B7" w:rsidRPr="006541B7" w:rsidRDefault="006541B7" w:rsidP="006541B7">
            <w:pPr>
              <w:suppressAutoHyphens w:val="0"/>
              <w:ind w:firstLine="15"/>
              <w:jc w:val="center"/>
              <w:rPr>
                <w:sz w:val="20"/>
                <w:szCs w:val="20"/>
              </w:rPr>
            </w:pPr>
            <w:r w:rsidRPr="006541B7">
              <w:rPr>
                <w:color w:val="000000"/>
                <w:sz w:val="20"/>
                <w:szCs w:val="20"/>
              </w:rPr>
              <w:t>Проезд Участников из г. Москвы в г. Смоленск</w:t>
            </w:r>
          </w:p>
        </w:tc>
        <w:tc>
          <w:tcPr>
            <w:tcW w:w="862" w:type="dxa"/>
            <w:vAlign w:val="center"/>
          </w:tcPr>
          <w:p w14:paraId="3E0455BB" w14:textId="0C4116B0" w:rsidR="006541B7" w:rsidRPr="006541B7" w:rsidRDefault="006541B7" w:rsidP="006541B7">
            <w:pPr>
              <w:suppressAutoHyphens w:val="0"/>
              <w:jc w:val="center"/>
              <w:rPr>
                <w:sz w:val="20"/>
                <w:szCs w:val="20"/>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4759C199" w14:textId="381016BC" w:rsidR="006541B7" w:rsidRPr="006541B7" w:rsidRDefault="006541B7" w:rsidP="006541B7">
            <w:pPr>
              <w:suppressAutoHyphens w:val="0"/>
              <w:jc w:val="center"/>
              <w:rPr>
                <w:sz w:val="20"/>
                <w:szCs w:val="20"/>
              </w:rPr>
            </w:pPr>
            <w:r w:rsidRPr="006541B7">
              <w:rPr>
                <w:color w:val="000000"/>
                <w:sz w:val="20"/>
                <w:szCs w:val="20"/>
              </w:rPr>
              <w:t>437</w:t>
            </w:r>
          </w:p>
        </w:tc>
        <w:tc>
          <w:tcPr>
            <w:tcW w:w="1413" w:type="dxa"/>
            <w:vAlign w:val="center"/>
          </w:tcPr>
          <w:p w14:paraId="5964DC2D" w14:textId="5C44F7FF" w:rsidR="006541B7" w:rsidRPr="006541B7" w:rsidRDefault="006541B7" w:rsidP="006541B7">
            <w:pPr>
              <w:suppressAutoHyphens w:val="0"/>
              <w:ind w:hanging="36"/>
              <w:jc w:val="center"/>
              <w:rPr>
                <w:sz w:val="20"/>
                <w:szCs w:val="20"/>
              </w:rPr>
            </w:pPr>
            <w:r w:rsidRPr="006541B7">
              <w:rPr>
                <w:color w:val="000000"/>
                <w:sz w:val="20"/>
                <w:szCs w:val="20"/>
              </w:rPr>
              <w:t>986,00</w:t>
            </w:r>
          </w:p>
        </w:tc>
        <w:tc>
          <w:tcPr>
            <w:tcW w:w="1402" w:type="dxa"/>
            <w:vAlign w:val="center"/>
          </w:tcPr>
          <w:p w14:paraId="0D5FA323" w14:textId="5CEAD956" w:rsidR="006541B7" w:rsidRPr="006541B7" w:rsidRDefault="006541B7" w:rsidP="006541B7">
            <w:pPr>
              <w:suppressAutoHyphens w:val="0"/>
              <w:jc w:val="center"/>
              <w:rPr>
                <w:sz w:val="20"/>
                <w:szCs w:val="20"/>
              </w:rPr>
            </w:pPr>
            <w:r w:rsidRPr="006541B7">
              <w:rPr>
                <w:color w:val="000000"/>
                <w:sz w:val="20"/>
                <w:szCs w:val="20"/>
              </w:rPr>
              <w:t>992,00</w:t>
            </w:r>
          </w:p>
        </w:tc>
        <w:tc>
          <w:tcPr>
            <w:tcW w:w="1398" w:type="dxa"/>
            <w:vAlign w:val="center"/>
          </w:tcPr>
          <w:p w14:paraId="290221B3" w14:textId="38A0A111" w:rsidR="006541B7" w:rsidRPr="006541B7" w:rsidRDefault="006541B7" w:rsidP="006541B7">
            <w:pPr>
              <w:suppressAutoHyphens w:val="0"/>
              <w:jc w:val="center"/>
              <w:rPr>
                <w:sz w:val="20"/>
                <w:szCs w:val="20"/>
              </w:rPr>
            </w:pPr>
            <w:r w:rsidRPr="006541B7">
              <w:rPr>
                <w:color w:val="000000"/>
                <w:sz w:val="20"/>
                <w:szCs w:val="20"/>
              </w:rPr>
              <w:t>1 010,00</w:t>
            </w:r>
          </w:p>
        </w:tc>
        <w:tc>
          <w:tcPr>
            <w:tcW w:w="1734" w:type="dxa"/>
            <w:vAlign w:val="center"/>
          </w:tcPr>
          <w:p w14:paraId="51D39B68" w14:textId="054FE771" w:rsidR="006541B7" w:rsidRPr="006541B7" w:rsidRDefault="006541B7" w:rsidP="006541B7">
            <w:pPr>
              <w:suppressAutoHyphens w:val="0"/>
              <w:jc w:val="center"/>
              <w:rPr>
                <w:sz w:val="20"/>
                <w:szCs w:val="20"/>
              </w:rPr>
            </w:pPr>
            <w:r w:rsidRPr="006541B7">
              <w:rPr>
                <w:b/>
                <w:bCs/>
                <w:color w:val="000000"/>
                <w:sz w:val="20"/>
                <w:szCs w:val="20"/>
              </w:rPr>
              <w:t>996,00</w:t>
            </w:r>
          </w:p>
        </w:tc>
        <w:tc>
          <w:tcPr>
            <w:tcW w:w="1493" w:type="dxa"/>
            <w:vAlign w:val="center"/>
          </w:tcPr>
          <w:p w14:paraId="3DFDB448" w14:textId="656E7A7E" w:rsidR="006541B7" w:rsidRPr="006541B7" w:rsidRDefault="006541B7" w:rsidP="006541B7">
            <w:pPr>
              <w:suppressAutoHyphens w:val="0"/>
              <w:jc w:val="center"/>
              <w:rPr>
                <w:sz w:val="20"/>
                <w:szCs w:val="20"/>
              </w:rPr>
            </w:pPr>
            <w:r w:rsidRPr="006541B7">
              <w:rPr>
                <w:color w:val="000000"/>
                <w:sz w:val="20"/>
                <w:szCs w:val="20"/>
              </w:rPr>
              <w:t>12,49</w:t>
            </w:r>
          </w:p>
        </w:tc>
        <w:tc>
          <w:tcPr>
            <w:tcW w:w="1484" w:type="dxa"/>
            <w:vAlign w:val="center"/>
          </w:tcPr>
          <w:p w14:paraId="48F9FD48" w14:textId="5A5E2690" w:rsidR="006541B7" w:rsidRPr="006541B7" w:rsidRDefault="006541B7" w:rsidP="006541B7">
            <w:pPr>
              <w:suppressAutoHyphens w:val="0"/>
              <w:jc w:val="center"/>
              <w:rPr>
                <w:sz w:val="20"/>
                <w:szCs w:val="20"/>
              </w:rPr>
            </w:pPr>
            <w:r w:rsidRPr="006541B7">
              <w:rPr>
                <w:color w:val="000000"/>
                <w:sz w:val="20"/>
                <w:szCs w:val="20"/>
              </w:rPr>
              <w:t>1,25</w:t>
            </w:r>
          </w:p>
        </w:tc>
        <w:tc>
          <w:tcPr>
            <w:tcW w:w="1470" w:type="dxa"/>
            <w:vAlign w:val="center"/>
          </w:tcPr>
          <w:p w14:paraId="397685CE" w14:textId="68FA46A4" w:rsidR="006541B7" w:rsidRPr="006541B7" w:rsidRDefault="006541B7" w:rsidP="006541B7">
            <w:pPr>
              <w:suppressAutoHyphens w:val="0"/>
              <w:jc w:val="center"/>
              <w:rPr>
                <w:sz w:val="20"/>
                <w:szCs w:val="20"/>
              </w:rPr>
            </w:pPr>
            <w:r w:rsidRPr="006541B7">
              <w:rPr>
                <w:b/>
                <w:bCs/>
                <w:color w:val="000000"/>
                <w:sz w:val="20"/>
                <w:szCs w:val="20"/>
              </w:rPr>
              <w:t>435 252,00</w:t>
            </w:r>
          </w:p>
        </w:tc>
      </w:tr>
      <w:tr w:rsidR="006541B7" w:rsidRPr="006D0B9D" w14:paraId="7A7965FD" w14:textId="77777777" w:rsidTr="006541B7">
        <w:trPr>
          <w:trHeight w:val="315"/>
        </w:trPr>
        <w:tc>
          <w:tcPr>
            <w:tcW w:w="486" w:type="dxa"/>
            <w:vAlign w:val="center"/>
          </w:tcPr>
          <w:p w14:paraId="3BD0C533" w14:textId="58AB9A76" w:rsidR="006541B7" w:rsidRPr="006D0B9D" w:rsidRDefault="006541B7" w:rsidP="006541B7">
            <w:pPr>
              <w:suppressAutoHyphens w:val="0"/>
              <w:jc w:val="center"/>
              <w:rPr>
                <w:sz w:val="18"/>
                <w:szCs w:val="18"/>
              </w:rPr>
            </w:pPr>
            <w:r>
              <w:rPr>
                <w:sz w:val="18"/>
                <w:szCs w:val="18"/>
              </w:rPr>
              <w:t>8.2.</w:t>
            </w:r>
          </w:p>
        </w:tc>
        <w:tc>
          <w:tcPr>
            <w:tcW w:w="2170" w:type="dxa"/>
            <w:vAlign w:val="center"/>
          </w:tcPr>
          <w:p w14:paraId="532A0C12" w14:textId="7E1DA9FC" w:rsidR="006541B7" w:rsidRPr="006541B7" w:rsidRDefault="006541B7" w:rsidP="006541B7">
            <w:pPr>
              <w:suppressAutoHyphens w:val="0"/>
              <w:ind w:firstLine="15"/>
              <w:jc w:val="center"/>
              <w:rPr>
                <w:sz w:val="20"/>
                <w:szCs w:val="20"/>
              </w:rPr>
            </w:pPr>
            <w:r w:rsidRPr="006541B7">
              <w:rPr>
                <w:color w:val="000000"/>
                <w:sz w:val="20"/>
                <w:szCs w:val="20"/>
              </w:rPr>
              <w:t>Проезд Участников и клиен</w:t>
            </w:r>
            <w:r w:rsidR="00B65E91">
              <w:rPr>
                <w:color w:val="000000"/>
                <w:sz w:val="20"/>
                <w:szCs w:val="20"/>
              </w:rPr>
              <w:t>т</w:t>
            </w:r>
            <w:r w:rsidRPr="006541B7">
              <w:rPr>
                <w:color w:val="000000"/>
                <w:sz w:val="20"/>
                <w:szCs w:val="20"/>
              </w:rPr>
              <w:t>ских групп из г. Смоленска в г. Москву</w:t>
            </w:r>
          </w:p>
        </w:tc>
        <w:tc>
          <w:tcPr>
            <w:tcW w:w="862" w:type="dxa"/>
            <w:vAlign w:val="center"/>
          </w:tcPr>
          <w:p w14:paraId="0F1DE084" w14:textId="73517B2F" w:rsidR="006541B7" w:rsidRPr="006541B7" w:rsidRDefault="006541B7" w:rsidP="006541B7">
            <w:pPr>
              <w:suppressAutoHyphens w:val="0"/>
              <w:jc w:val="center"/>
              <w:rPr>
                <w:sz w:val="20"/>
                <w:szCs w:val="20"/>
              </w:rPr>
            </w:pPr>
            <w:proofErr w:type="spellStart"/>
            <w:r w:rsidRPr="006541B7">
              <w:rPr>
                <w:color w:val="000000"/>
                <w:sz w:val="20"/>
                <w:szCs w:val="20"/>
              </w:rPr>
              <w:t>Усл</w:t>
            </w:r>
            <w:proofErr w:type="spellEnd"/>
            <w:r w:rsidRPr="006541B7">
              <w:rPr>
                <w:color w:val="000000"/>
                <w:sz w:val="20"/>
                <w:szCs w:val="20"/>
              </w:rPr>
              <w:t>. ед.</w:t>
            </w:r>
          </w:p>
        </w:tc>
        <w:tc>
          <w:tcPr>
            <w:tcW w:w="1251" w:type="dxa"/>
            <w:vAlign w:val="center"/>
          </w:tcPr>
          <w:p w14:paraId="083AD07E" w14:textId="17EFBCC0" w:rsidR="006541B7" w:rsidRPr="006541B7" w:rsidRDefault="006541B7" w:rsidP="006541B7">
            <w:pPr>
              <w:suppressAutoHyphens w:val="0"/>
              <w:jc w:val="center"/>
              <w:rPr>
                <w:sz w:val="20"/>
                <w:szCs w:val="20"/>
              </w:rPr>
            </w:pPr>
            <w:r w:rsidRPr="006541B7">
              <w:rPr>
                <w:color w:val="000000"/>
                <w:sz w:val="20"/>
                <w:szCs w:val="20"/>
              </w:rPr>
              <w:t>484</w:t>
            </w:r>
          </w:p>
        </w:tc>
        <w:tc>
          <w:tcPr>
            <w:tcW w:w="1413" w:type="dxa"/>
            <w:vAlign w:val="center"/>
          </w:tcPr>
          <w:p w14:paraId="535D2F83" w14:textId="6328E332" w:rsidR="006541B7" w:rsidRPr="006541B7" w:rsidRDefault="006541B7" w:rsidP="006541B7">
            <w:pPr>
              <w:suppressAutoHyphens w:val="0"/>
              <w:ind w:hanging="36"/>
              <w:jc w:val="center"/>
              <w:rPr>
                <w:sz w:val="20"/>
                <w:szCs w:val="20"/>
              </w:rPr>
            </w:pPr>
            <w:r w:rsidRPr="006541B7">
              <w:rPr>
                <w:color w:val="000000"/>
                <w:sz w:val="20"/>
                <w:szCs w:val="20"/>
              </w:rPr>
              <w:t>716,00</w:t>
            </w:r>
          </w:p>
        </w:tc>
        <w:tc>
          <w:tcPr>
            <w:tcW w:w="1402" w:type="dxa"/>
            <w:vAlign w:val="center"/>
          </w:tcPr>
          <w:p w14:paraId="38F4A834" w14:textId="32A0E003" w:rsidR="006541B7" w:rsidRPr="006541B7" w:rsidRDefault="006541B7" w:rsidP="006541B7">
            <w:pPr>
              <w:suppressAutoHyphens w:val="0"/>
              <w:jc w:val="center"/>
              <w:rPr>
                <w:sz w:val="20"/>
                <w:szCs w:val="20"/>
              </w:rPr>
            </w:pPr>
            <w:r w:rsidRPr="006541B7">
              <w:rPr>
                <w:color w:val="000000"/>
                <w:sz w:val="20"/>
                <w:szCs w:val="20"/>
              </w:rPr>
              <w:t>733,00</w:t>
            </w:r>
          </w:p>
        </w:tc>
        <w:tc>
          <w:tcPr>
            <w:tcW w:w="1398" w:type="dxa"/>
            <w:vAlign w:val="center"/>
          </w:tcPr>
          <w:p w14:paraId="1CE5B726" w14:textId="60BEADAD" w:rsidR="006541B7" w:rsidRPr="006541B7" w:rsidRDefault="006541B7" w:rsidP="006541B7">
            <w:pPr>
              <w:suppressAutoHyphens w:val="0"/>
              <w:jc w:val="center"/>
              <w:rPr>
                <w:sz w:val="20"/>
                <w:szCs w:val="20"/>
              </w:rPr>
            </w:pPr>
            <w:r w:rsidRPr="006541B7">
              <w:rPr>
                <w:color w:val="000000"/>
                <w:sz w:val="20"/>
                <w:szCs w:val="20"/>
              </w:rPr>
              <w:t>723,00</w:t>
            </w:r>
          </w:p>
        </w:tc>
        <w:tc>
          <w:tcPr>
            <w:tcW w:w="1734" w:type="dxa"/>
            <w:vAlign w:val="center"/>
          </w:tcPr>
          <w:p w14:paraId="33AFE1A1" w14:textId="0E19B6D8" w:rsidR="006541B7" w:rsidRPr="006541B7" w:rsidRDefault="006541B7" w:rsidP="006541B7">
            <w:pPr>
              <w:suppressAutoHyphens w:val="0"/>
              <w:jc w:val="center"/>
              <w:rPr>
                <w:sz w:val="20"/>
                <w:szCs w:val="20"/>
              </w:rPr>
            </w:pPr>
            <w:r w:rsidRPr="006541B7">
              <w:rPr>
                <w:b/>
                <w:bCs/>
                <w:color w:val="000000"/>
                <w:sz w:val="20"/>
                <w:szCs w:val="20"/>
              </w:rPr>
              <w:t>724,00</w:t>
            </w:r>
          </w:p>
        </w:tc>
        <w:tc>
          <w:tcPr>
            <w:tcW w:w="1493" w:type="dxa"/>
            <w:vAlign w:val="center"/>
          </w:tcPr>
          <w:p w14:paraId="7D6FB97F" w14:textId="0B882CA7" w:rsidR="006541B7" w:rsidRPr="006541B7" w:rsidRDefault="006541B7" w:rsidP="006541B7">
            <w:pPr>
              <w:suppressAutoHyphens w:val="0"/>
              <w:jc w:val="center"/>
              <w:rPr>
                <w:sz w:val="20"/>
                <w:szCs w:val="20"/>
              </w:rPr>
            </w:pPr>
            <w:r w:rsidRPr="006541B7">
              <w:rPr>
                <w:color w:val="000000"/>
                <w:sz w:val="20"/>
                <w:szCs w:val="20"/>
              </w:rPr>
              <w:t>8,54</w:t>
            </w:r>
          </w:p>
        </w:tc>
        <w:tc>
          <w:tcPr>
            <w:tcW w:w="1484" w:type="dxa"/>
            <w:vAlign w:val="center"/>
          </w:tcPr>
          <w:p w14:paraId="422C3F70" w14:textId="0225AE48" w:rsidR="006541B7" w:rsidRPr="006541B7" w:rsidRDefault="006541B7" w:rsidP="006541B7">
            <w:pPr>
              <w:suppressAutoHyphens w:val="0"/>
              <w:jc w:val="center"/>
              <w:rPr>
                <w:sz w:val="20"/>
                <w:szCs w:val="20"/>
              </w:rPr>
            </w:pPr>
            <w:r w:rsidRPr="006541B7">
              <w:rPr>
                <w:color w:val="000000"/>
                <w:sz w:val="20"/>
                <w:szCs w:val="20"/>
              </w:rPr>
              <w:t>1,18</w:t>
            </w:r>
          </w:p>
        </w:tc>
        <w:tc>
          <w:tcPr>
            <w:tcW w:w="1470" w:type="dxa"/>
            <w:vAlign w:val="center"/>
          </w:tcPr>
          <w:p w14:paraId="368A80BB" w14:textId="7A9BA8B0" w:rsidR="006541B7" w:rsidRPr="006541B7" w:rsidRDefault="006541B7" w:rsidP="006541B7">
            <w:pPr>
              <w:suppressAutoHyphens w:val="0"/>
              <w:jc w:val="center"/>
              <w:rPr>
                <w:sz w:val="20"/>
                <w:szCs w:val="20"/>
              </w:rPr>
            </w:pPr>
            <w:r w:rsidRPr="006541B7">
              <w:rPr>
                <w:b/>
                <w:bCs/>
                <w:color w:val="000000"/>
                <w:sz w:val="20"/>
                <w:szCs w:val="20"/>
              </w:rPr>
              <w:t>350 416,00</w:t>
            </w:r>
          </w:p>
        </w:tc>
      </w:tr>
      <w:tr w:rsidR="00DB68B8" w:rsidRPr="00697511" w14:paraId="2813490C" w14:textId="77777777" w:rsidTr="00C67313">
        <w:trPr>
          <w:trHeight w:val="300"/>
        </w:trPr>
        <w:tc>
          <w:tcPr>
            <w:tcW w:w="13693" w:type="dxa"/>
            <w:gridSpan w:val="10"/>
            <w:vAlign w:val="center"/>
            <w:hideMark/>
          </w:tcPr>
          <w:p w14:paraId="7FDFB9D1" w14:textId="541DFD2D" w:rsidR="00DB68B8" w:rsidRPr="00697511" w:rsidRDefault="00DB68B8" w:rsidP="00DB68B8">
            <w:pPr>
              <w:suppressAutoHyphens w:val="0"/>
              <w:jc w:val="right"/>
              <w:rPr>
                <w:b/>
                <w:bCs/>
                <w:sz w:val="20"/>
                <w:szCs w:val="20"/>
                <w:lang w:eastAsia="ru-RU"/>
              </w:rPr>
            </w:pPr>
            <w:r w:rsidRPr="00697511">
              <w:rPr>
                <w:b/>
                <w:bCs/>
                <w:sz w:val="20"/>
                <w:szCs w:val="20"/>
                <w:lang w:eastAsia="ru-RU"/>
              </w:rPr>
              <w:t>ИТОГО:</w:t>
            </w:r>
          </w:p>
        </w:tc>
        <w:tc>
          <w:tcPr>
            <w:tcW w:w="1470" w:type="dxa"/>
            <w:noWrap/>
            <w:vAlign w:val="center"/>
            <w:hideMark/>
          </w:tcPr>
          <w:p w14:paraId="44E88A6D" w14:textId="72AEFDAB" w:rsidR="00DB68B8" w:rsidRPr="00697511" w:rsidRDefault="006541B7" w:rsidP="00DB68B8">
            <w:pPr>
              <w:suppressAutoHyphens w:val="0"/>
              <w:jc w:val="center"/>
              <w:rPr>
                <w:b/>
                <w:bCs/>
                <w:sz w:val="20"/>
                <w:szCs w:val="20"/>
                <w:lang w:eastAsia="ru-RU"/>
              </w:rPr>
            </w:pPr>
            <w:r w:rsidRPr="006541B7">
              <w:rPr>
                <w:b/>
                <w:bCs/>
                <w:sz w:val="20"/>
                <w:szCs w:val="20"/>
                <w:lang w:eastAsia="ru-RU"/>
              </w:rPr>
              <w:t>28 563 643,86</w:t>
            </w:r>
          </w:p>
        </w:tc>
      </w:tr>
    </w:tbl>
    <w:p w14:paraId="6E3EF1AF" w14:textId="77777777" w:rsidR="0033726C" w:rsidRPr="000007C6" w:rsidRDefault="0033726C" w:rsidP="008D2D7F">
      <w:pPr>
        <w:suppressAutoHyphens w:val="0"/>
        <w:ind w:firstLine="567"/>
        <w:jc w:val="both"/>
        <w:rPr>
          <w:lang w:eastAsia="ru-RU"/>
        </w:rPr>
      </w:pPr>
    </w:p>
    <w:bookmarkEnd w:id="20"/>
    <w:p w14:paraId="7FCABB16" w14:textId="77777777" w:rsidR="004E04AA" w:rsidRPr="000007C6" w:rsidRDefault="004E04AA" w:rsidP="001249DD">
      <w:pPr>
        <w:suppressAutoHyphens w:val="0"/>
        <w:ind w:firstLine="567"/>
        <w:jc w:val="both"/>
        <w:rPr>
          <w:sz w:val="20"/>
          <w:szCs w:val="20"/>
          <w:lang w:eastAsia="ru-RU"/>
        </w:rPr>
      </w:pPr>
    </w:p>
    <w:p w14:paraId="5C676656" w14:textId="77777777" w:rsidR="009A4A26" w:rsidRPr="000007C6" w:rsidRDefault="009A4A26" w:rsidP="005940F1">
      <w:pPr>
        <w:widowControl w:val="0"/>
        <w:suppressAutoHyphens w:val="0"/>
        <w:ind w:firstLine="567"/>
      </w:pPr>
      <w:r w:rsidRPr="000007C6">
        <w:t>Определена однородность совокупности значений выявленных цен, используемых в расчете цены договора, по формуле:</w:t>
      </w:r>
    </w:p>
    <w:p w14:paraId="05CDDA72" w14:textId="35B34167" w:rsidR="009A4A26" w:rsidRPr="000007C6" w:rsidRDefault="007D3572"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noProof/>
          <w:lang w:eastAsia="ru-RU"/>
        </w:rPr>
        <w:drawing>
          <wp:inline distT="0" distB="0" distL="0" distR="0" wp14:anchorId="20142A9B" wp14:editId="028EA742">
            <wp:extent cx="952500" cy="323850"/>
            <wp:effectExtent l="0" t="0" r="0"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0" cy="323850"/>
                    </a:xfrm>
                    <a:prstGeom prst="rect">
                      <a:avLst/>
                    </a:prstGeom>
                    <a:noFill/>
                    <a:ln>
                      <a:noFill/>
                    </a:ln>
                  </pic:spPr>
                </pic:pic>
              </a:graphicData>
            </a:graphic>
          </wp:inline>
        </w:drawing>
      </w:r>
      <w:r w:rsidR="009A4A26" w:rsidRPr="000007C6">
        <w:rPr>
          <w:rFonts w:ascii="Times New Roman" w:hAnsi="Times New Roman" w:cs="Times New Roman"/>
        </w:rPr>
        <w:t xml:space="preserve">, где: </w:t>
      </w:r>
    </w:p>
    <w:p w14:paraId="45420741" w14:textId="77777777" w:rsidR="009A4A26" w:rsidRPr="000007C6" w:rsidRDefault="009A4A26"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rPr>
        <w:lastRenderedPageBreak/>
        <w:t>V - коэффициент вариации;</w:t>
      </w:r>
    </w:p>
    <w:p w14:paraId="111D192A" w14:textId="54B07CCB" w:rsidR="009A4A26" w:rsidRPr="000007C6" w:rsidRDefault="007D3572"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noProof/>
          <w:lang w:eastAsia="ru-RU"/>
        </w:rPr>
        <w:drawing>
          <wp:inline distT="0" distB="0" distL="0" distR="0" wp14:anchorId="40B338ED" wp14:editId="1B4F8510">
            <wp:extent cx="1457325" cy="523875"/>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57325" cy="523875"/>
                    </a:xfrm>
                    <a:prstGeom prst="rect">
                      <a:avLst/>
                    </a:prstGeom>
                    <a:noFill/>
                    <a:ln>
                      <a:noFill/>
                    </a:ln>
                  </pic:spPr>
                </pic:pic>
              </a:graphicData>
            </a:graphic>
          </wp:inline>
        </w:drawing>
      </w:r>
      <w:r w:rsidR="009A4A26" w:rsidRPr="000007C6">
        <w:rPr>
          <w:rFonts w:ascii="Times New Roman" w:hAnsi="Times New Roman" w:cs="Times New Roman"/>
        </w:rPr>
        <w:t xml:space="preserve"> - среднее квадратичное отклонение;</w:t>
      </w:r>
    </w:p>
    <w:p w14:paraId="245B1DDA" w14:textId="77777777" w:rsidR="009A4A26" w:rsidRPr="000007C6" w:rsidRDefault="009A4A26"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i/>
          <w:iCs/>
        </w:rPr>
        <w:t>ц</w:t>
      </w:r>
      <w:proofErr w:type="spellStart"/>
      <w:proofErr w:type="gramStart"/>
      <w:r w:rsidRPr="000007C6">
        <w:rPr>
          <w:rFonts w:ascii="Times New Roman" w:hAnsi="Times New Roman" w:cs="Times New Roman"/>
          <w:i/>
          <w:iCs/>
          <w:vertAlign w:val="subscript"/>
          <w:lang w:val="en-US"/>
        </w:rPr>
        <w:t>i</w:t>
      </w:r>
      <w:proofErr w:type="spellEnd"/>
      <w:r w:rsidRPr="000007C6">
        <w:rPr>
          <w:rFonts w:ascii="Times New Roman" w:hAnsi="Times New Roman" w:cs="Times New Roman"/>
          <w:i/>
          <w:iCs/>
          <w:vertAlign w:val="subscript"/>
        </w:rPr>
        <w:t xml:space="preserve">  </w:t>
      </w:r>
      <w:r w:rsidRPr="000007C6">
        <w:rPr>
          <w:rFonts w:ascii="Times New Roman" w:hAnsi="Times New Roman" w:cs="Times New Roman"/>
        </w:rPr>
        <w:t>-</w:t>
      </w:r>
      <w:proofErr w:type="gramEnd"/>
      <w:r w:rsidRPr="000007C6">
        <w:rPr>
          <w:rFonts w:ascii="Times New Roman" w:hAnsi="Times New Roman" w:cs="Times New Roman"/>
        </w:rPr>
        <w:t xml:space="preserve"> цена единицы товара, работы, услуги, указанная в источнике с номером i;</w:t>
      </w:r>
    </w:p>
    <w:p w14:paraId="5694F382" w14:textId="77777777" w:rsidR="009A4A26" w:rsidRPr="000007C6" w:rsidRDefault="009A4A26"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rPr>
        <w:t>&lt;ц&gt; - средняя арифметическая величина цены единицы товара, работы, услуги;</w:t>
      </w:r>
    </w:p>
    <w:p w14:paraId="2B4EAEB9" w14:textId="77777777" w:rsidR="009A4A26" w:rsidRPr="000007C6" w:rsidRDefault="009A4A26" w:rsidP="005940F1">
      <w:pPr>
        <w:pStyle w:val="afffe"/>
        <w:widowControl w:val="0"/>
        <w:suppressAutoHyphens w:val="0"/>
        <w:spacing w:line="276" w:lineRule="auto"/>
        <w:ind w:firstLine="567"/>
        <w:rPr>
          <w:rFonts w:ascii="Times New Roman" w:hAnsi="Times New Roman" w:cs="Times New Roman"/>
          <w:i/>
          <w:iCs/>
        </w:rPr>
      </w:pPr>
      <w:r w:rsidRPr="000007C6">
        <w:rPr>
          <w:rFonts w:ascii="Times New Roman" w:hAnsi="Times New Roman" w:cs="Times New Roman"/>
        </w:rPr>
        <w:t>n - количество значений, используемых в расчете.</w:t>
      </w:r>
    </w:p>
    <w:p w14:paraId="0491C9A6" w14:textId="77777777" w:rsidR="009A4A26" w:rsidRPr="000007C6" w:rsidRDefault="009A4A26" w:rsidP="005940F1">
      <w:pPr>
        <w:pStyle w:val="afffe"/>
        <w:widowControl w:val="0"/>
        <w:suppressAutoHyphens w:val="0"/>
        <w:spacing w:line="276" w:lineRule="auto"/>
        <w:ind w:firstLine="567"/>
        <w:rPr>
          <w:rFonts w:ascii="Times New Roman" w:hAnsi="Times New Roman" w:cs="Times New Roman"/>
        </w:rPr>
      </w:pPr>
      <w:r w:rsidRPr="000007C6">
        <w:rPr>
          <w:rFonts w:ascii="Times New Roman" w:hAnsi="Times New Roman" w:cs="Times New Roman"/>
        </w:rPr>
        <w:t>Таким образом, значение коэффициента вариации не превышает 33 %, совокупность ценовых значений является однородной и может быть использована для целей определения начальной (максимальной) цены договора, цены договора, заключаемого с единственным поставщиком.</w:t>
      </w:r>
    </w:p>
    <w:p w14:paraId="18A26FBE" w14:textId="06CBF856" w:rsidR="004B0BD3" w:rsidRDefault="004B0BD3" w:rsidP="004B0BD3">
      <w:pPr>
        <w:pStyle w:val="afffe"/>
        <w:spacing w:line="276" w:lineRule="auto"/>
        <w:ind w:firstLine="567"/>
        <w:rPr>
          <w:rFonts w:ascii="Times New Roman" w:hAnsi="Times New Roman" w:cs="Times New Roman"/>
        </w:rPr>
      </w:pPr>
      <w:r w:rsidRPr="000007C6">
        <w:rPr>
          <w:rFonts w:ascii="Times New Roman" w:hAnsi="Times New Roman" w:cs="Times New Roman"/>
        </w:rPr>
        <w:t xml:space="preserve">Начальная (максимальная) цена договора/цена единицы товара, работы, </w:t>
      </w:r>
      <w:proofErr w:type="gramStart"/>
      <w:r w:rsidRPr="000007C6">
        <w:rPr>
          <w:rFonts w:ascii="Times New Roman" w:hAnsi="Times New Roman" w:cs="Times New Roman"/>
        </w:rPr>
        <w:t>услуги  была</w:t>
      </w:r>
      <w:proofErr w:type="gramEnd"/>
      <w:r w:rsidRPr="000007C6">
        <w:rPr>
          <w:rFonts w:ascii="Times New Roman" w:hAnsi="Times New Roman" w:cs="Times New Roman"/>
        </w:rPr>
        <w:t xml:space="preserve"> определена по формуле:</w:t>
      </w:r>
    </w:p>
    <w:p w14:paraId="5A02ADE4" w14:textId="0B2EF1EA" w:rsidR="00873C15" w:rsidRDefault="007E6B7F" w:rsidP="00873C15">
      <w:pPr>
        <w:pStyle w:val="afffe"/>
        <w:ind w:firstLine="567"/>
        <w:rPr>
          <w:rFonts w:ascii="Times New Roman" w:hAnsi="Times New Roman" w:cs="Times New Roman"/>
          <w:i/>
        </w:rPr>
      </w:pPr>
      <w:r w:rsidRPr="002B6921">
        <w:rPr>
          <w:rFonts w:ascii="Times New Roman" w:hAnsi="Times New Roman" w:cs="Times New Roman"/>
          <w:noProof/>
          <w:lang w:eastAsia="ru-RU"/>
        </w:rPr>
        <w:drawing>
          <wp:anchor distT="0" distB="0" distL="114300" distR="114300" simplePos="0" relativeHeight="251659264" behindDoc="0" locked="0" layoutInCell="1" allowOverlap="1" wp14:anchorId="6C168014" wp14:editId="3D9049B3">
            <wp:simplePos x="0" y="0"/>
            <wp:positionH relativeFrom="column">
              <wp:posOffset>1083733</wp:posOffset>
            </wp:positionH>
            <wp:positionV relativeFrom="paragraph">
              <wp:posOffset>160443</wp:posOffset>
            </wp:positionV>
            <wp:extent cx="957580" cy="45720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57580" cy="457200"/>
                    </a:xfrm>
                    <a:prstGeom prst="rect">
                      <a:avLst/>
                    </a:prstGeom>
                  </pic:spPr>
                </pic:pic>
              </a:graphicData>
            </a:graphic>
            <wp14:sizeRelH relativeFrom="margin">
              <wp14:pctWidth>0</wp14:pctWidth>
            </wp14:sizeRelH>
            <wp14:sizeRelV relativeFrom="margin">
              <wp14:pctHeight>0</wp14:pctHeight>
            </wp14:sizeRelV>
          </wp:anchor>
        </w:drawing>
      </w:r>
    </w:p>
    <w:p w14:paraId="3D1F09AE" w14:textId="77777777" w:rsidR="007E6B7F" w:rsidRDefault="007E6B7F" w:rsidP="00873C15">
      <w:pPr>
        <w:pStyle w:val="afffe"/>
        <w:ind w:firstLine="567"/>
        <w:rPr>
          <w:rFonts w:ascii="Times New Roman" w:hAnsi="Times New Roman" w:cs="Times New Roman"/>
        </w:rPr>
      </w:pPr>
      <w:bookmarkStart w:id="21" w:name="_Hlk198802908"/>
    </w:p>
    <w:p w14:paraId="2E0FD585" w14:textId="7C3CA1FB" w:rsidR="004B0BD3" w:rsidRPr="000007C6" w:rsidRDefault="004B0BD3" w:rsidP="00873C15">
      <w:pPr>
        <w:pStyle w:val="afffe"/>
        <w:ind w:firstLine="567"/>
        <w:rPr>
          <w:rFonts w:ascii="Times New Roman" w:hAnsi="Times New Roman" w:cs="Times New Roman"/>
        </w:rPr>
      </w:pPr>
      <w:proofErr w:type="gramStart"/>
      <w:r w:rsidRPr="000007C6">
        <w:rPr>
          <w:rFonts w:ascii="Times New Roman" w:hAnsi="Times New Roman" w:cs="Times New Roman"/>
        </w:rPr>
        <w:t>НМЦД  =</w:t>
      </w:r>
      <w:proofErr w:type="gramEnd"/>
      <w:r w:rsidRPr="000007C6">
        <w:rPr>
          <w:rFonts w:ascii="Times New Roman" w:hAnsi="Times New Roman" w:cs="Times New Roman"/>
        </w:rPr>
        <w:t xml:space="preserve">     </w:t>
      </w:r>
    </w:p>
    <w:bookmarkEnd w:id="21"/>
    <w:p w14:paraId="307F2BC7" w14:textId="77777777" w:rsidR="004B0BD3" w:rsidRPr="000007C6" w:rsidRDefault="004B0BD3" w:rsidP="004B0BD3">
      <w:pPr>
        <w:pStyle w:val="afffe"/>
        <w:spacing w:line="276" w:lineRule="auto"/>
        <w:ind w:firstLine="567"/>
        <w:rPr>
          <w:rFonts w:ascii="Times New Roman" w:hAnsi="Times New Roman" w:cs="Times New Roman"/>
        </w:rPr>
      </w:pPr>
    </w:p>
    <w:p w14:paraId="46A80331" w14:textId="77777777" w:rsidR="00873C15" w:rsidRDefault="00873C15" w:rsidP="004B0BD3">
      <w:pPr>
        <w:pStyle w:val="afffe"/>
        <w:spacing w:line="276" w:lineRule="auto"/>
        <w:ind w:firstLine="567"/>
        <w:rPr>
          <w:rFonts w:ascii="Times New Roman" w:hAnsi="Times New Roman" w:cs="Times New Roman"/>
        </w:rPr>
      </w:pPr>
    </w:p>
    <w:p w14:paraId="5B86DF74" w14:textId="59FC7F2F" w:rsidR="004B0BD3" w:rsidRPr="000007C6" w:rsidRDefault="004B0BD3" w:rsidP="004B0BD3">
      <w:pPr>
        <w:pStyle w:val="afffe"/>
        <w:spacing w:line="276" w:lineRule="auto"/>
        <w:ind w:firstLine="567"/>
        <w:rPr>
          <w:rFonts w:ascii="Times New Roman" w:hAnsi="Times New Roman" w:cs="Times New Roman"/>
        </w:rPr>
      </w:pPr>
      <w:r w:rsidRPr="000007C6">
        <w:rPr>
          <w:rFonts w:ascii="Times New Roman" w:hAnsi="Times New Roman" w:cs="Times New Roman"/>
        </w:rPr>
        <w:t>где:</w:t>
      </w:r>
    </w:p>
    <w:p w14:paraId="6037407A" w14:textId="77777777" w:rsidR="004B0BD3" w:rsidRPr="000007C6" w:rsidRDefault="004B0BD3" w:rsidP="004B0BD3">
      <w:pPr>
        <w:pStyle w:val="afffe"/>
        <w:spacing w:line="276" w:lineRule="auto"/>
        <w:ind w:firstLine="567"/>
        <w:rPr>
          <w:rFonts w:ascii="Times New Roman" w:hAnsi="Times New Roman" w:cs="Times New Roman"/>
        </w:rPr>
      </w:pPr>
      <w:bookmarkStart w:id="22" w:name="_Hlk198802939"/>
      <w:proofErr w:type="gramStart"/>
      <w:r w:rsidRPr="000007C6">
        <w:rPr>
          <w:rFonts w:ascii="Times New Roman" w:hAnsi="Times New Roman" w:cs="Times New Roman"/>
          <w:noProof/>
          <w:lang w:eastAsia="ru-RU"/>
        </w:rPr>
        <w:t xml:space="preserve">НМЦД </w:t>
      </w:r>
      <w:r w:rsidRPr="000007C6">
        <w:rPr>
          <w:rFonts w:ascii="Times New Roman" w:hAnsi="Times New Roman" w:cs="Times New Roman"/>
        </w:rPr>
        <w:t xml:space="preserve"> -</w:t>
      </w:r>
      <w:proofErr w:type="gramEnd"/>
      <w:r w:rsidRPr="000007C6">
        <w:rPr>
          <w:rFonts w:ascii="Times New Roman" w:hAnsi="Times New Roman" w:cs="Times New Roman"/>
        </w:rPr>
        <w:t xml:space="preserve"> начальная (максимальная) цена договора, определяемая методом сопоставимых рыночных цен (анализа рынка);</w:t>
      </w:r>
    </w:p>
    <w:bookmarkEnd w:id="22"/>
    <w:p w14:paraId="42B17245" w14:textId="77777777" w:rsidR="004B0BD3" w:rsidRPr="000007C6" w:rsidRDefault="004B0BD3" w:rsidP="004B0BD3">
      <w:pPr>
        <w:pStyle w:val="afffe"/>
        <w:spacing w:line="276" w:lineRule="auto"/>
        <w:ind w:firstLine="567"/>
        <w:rPr>
          <w:rFonts w:ascii="Times New Roman" w:hAnsi="Times New Roman" w:cs="Times New Roman"/>
        </w:rPr>
      </w:pPr>
      <w:r w:rsidRPr="000007C6">
        <w:rPr>
          <w:rFonts w:ascii="Times New Roman" w:hAnsi="Times New Roman" w:cs="Times New Roman"/>
        </w:rPr>
        <w:t>v - количество (объем) закупаемого товара (работы, услуги);</w:t>
      </w:r>
    </w:p>
    <w:p w14:paraId="2C7994C3" w14:textId="77777777" w:rsidR="004B0BD3" w:rsidRPr="000007C6" w:rsidRDefault="004B0BD3" w:rsidP="004B0BD3">
      <w:pPr>
        <w:pStyle w:val="afffe"/>
        <w:spacing w:line="276" w:lineRule="auto"/>
        <w:ind w:firstLine="567"/>
        <w:rPr>
          <w:rFonts w:ascii="Times New Roman" w:hAnsi="Times New Roman" w:cs="Times New Roman"/>
        </w:rPr>
      </w:pPr>
      <w:r w:rsidRPr="000007C6">
        <w:rPr>
          <w:rFonts w:ascii="Times New Roman" w:hAnsi="Times New Roman" w:cs="Times New Roman"/>
        </w:rPr>
        <w:t>n - количество значений, используемых в расчете;</w:t>
      </w:r>
    </w:p>
    <w:p w14:paraId="4F4CD28F" w14:textId="77777777" w:rsidR="004B0BD3" w:rsidRPr="000007C6" w:rsidRDefault="004B0BD3" w:rsidP="004B0BD3">
      <w:pPr>
        <w:pStyle w:val="afffe"/>
        <w:spacing w:line="276" w:lineRule="auto"/>
        <w:ind w:firstLine="567"/>
        <w:rPr>
          <w:rFonts w:ascii="Times New Roman" w:hAnsi="Times New Roman" w:cs="Times New Roman"/>
        </w:rPr>
      </w:pPr>
      <w:r w:rsidRPr="000007C6">
        <w:rPr>
          <w:rFonts w:ascii="Times New Roman" w:hAnsi="Times New Roman" w:cs="Times New Roman"/>
        </w:rPr>
        <w:t>i - номер источника ценовой информации;</w:t>
      </w:r>
    </w:p>
    <w:p w14:paraId="513689FF" w14:textId="77777777" w:rsidR="004B0BD3" w:rsidRPr="000007C6" w:rsidRDefault="004B0BD3" w:rsidP="004B0BD3">
      <w:pPr>
        <w:pStyle w:val="afffe"/>
        <w:spacing w:line="276" w:lineRule="auto"/>
        <w:ind w:firstLine="567"/>
        <w:jc w:val="both"/>
      </w:pPr>
      <w:r w:rsidRPr="000007C6">
        <w:rPr>
          <w:rFonts w:ascii="Times New Roman" w:hAnsi="Times New Roman" w:cs="Times New Roman"/>
          <w:noProof/>
          <w:lang w:eastAsia="ru-RU"/>
        </w:rPr>
        <w:t>ц</w:t>
      </w:r>
      <w:r w:rsidRPr="000007C6">
        <w:rPr>
          <w:rFonts w:ascii="Times New Roman" w:hAnsi="Times New Roman" w:cs="Times New Roman"/>
          <w:noProof/>
          <w:vertAlign w:val="subscript"/>
          <w:lang w:val="en-US" w:eastAsia="ru-RU"/>
        </w:rPr>
        <w:t>i</w:t>
      </w:r>
      <w:r w:rsidRPr="000007C6">
        <w:rPr>
          <w:rFonts w:ascii="Times New Roman" w:hAnsi="Times New Roman" w:cs="Times New Roman"/>
        </w:rPr>
        <w:t xml:space="preserve"> - цена единицы товара, работы, услуги, представленная в источнике с номером i, скорректированная с учетом коэффициентов (индексов), применяемых для пересчета цен товаров, работ, услуг с учетом различий в характеристиках товаров, коммерческих и (или) финансовых условий поставок товаров, выполнения работ, оказания услуг.</w:t>
      </w:r>
    </w:p>
    <w:p w14:paraId="36AD637D" w14:textId="77777777" w:rsidR="001F1FAF" w:rsidRPr="000007C6" w:rsidRDefault="001F1FAF" w:rsidP="00C32052"/>
    <w:p w14:paraId="34CE7ACB" w14:textId="77777777" w:rsidR="009A4A26" w:rsidRPr="000007C6" w:rsidRDefault="009A4A26" w:rsidP="003A510E">
      <w:pPr>
        <w:pStyle w:val="1ffff2"/>
        <w:ind w:firstLine="0"/>
        <w:outlineLvl w:val="1"/>
        <w:rPr>
          <w:b/>
          <w:sz w:val="22"/>
          <w:szCs w:val="22"/>
        </w:rPr>
        <w:sectPr w:rsidR="009A4A26" w:rsidRPr="000007C6" w:rsidSect="00931B33">
          <w:headerReference w:type="default" r:id="rId17"/>
          <w:pgSz w:w="16838" w:h="11906" w:orient="landscape"/>
          <w:pgMar w:top="851" w:right="1134" w:bottom="709" w:left="1134" w:header="0" w:footer="0" w:gutter="0"/>
          <w:cols w:space="720"/>
          <w:noEndnote/>
          <w:docGrid w:linePitch="326"/>
        </w:sectPr>
      </w:pPr>
    </w:p>
    <w:p w14:paraId="7049830D" w14:textId="77777777" w:rsidR="00A0782F" w:rsidRPr="000007C6" w:rsidRDefault="00A0782F" w:rsidP="008D2D7F">
      <w:pPr>
        <w:pStyle w:val="1ffff2"/>
        <w:ind w:firstLine="0"/>
        <w:jc w:val="right"/>
        <w:outlineLvl w:val="1"/>
        <w:rPr>
          <w:b/>
          <w:sz w:val="24"/>
        </w:rPr>
      </w:pPr>
      <w:r w:rsidRPr="000007C6">
        <w:rPr>
          <w:b/>
          <w:sz w:val="24"/>
        </w:rPr>
        <w:lastRenderedPageBreak/>
        <w:t>Приложение № 3 к Информационной карте</w:t>
      </w:r>
    </w:p>
    <w:p w14:paraId="4F358A99" w14:textId="77777777" w:rsidR="00B734F8" w:rsidRPr="000007C6" w:rsidRDefault="00214CD3" w:rsidP="00214CD3">
      <w:pPr>
        <w:jc w:val="center"/>
        <w:rPr>
          <w:b/>
          <w:lang w:eastAsia="ru-RU"/>
        </w:rPr>
      </w:pPr>
      <w:bookmarkStart w:id="23" w:name="_Hlk167194662"/>
      <w:r w:rsidRPr="000007C6">
        <w:rPr>
          <w:b/>
          <w:lang w:eastAsia="ru-RU"/>
        </w:rPr>
        <w:t>Критерии и порядок оценки и сопоставления заявок</w:t>
      </w:r>
    </w:p>
    <w:bookmarkEnd w:id="23"/>
    <w:p w14:paraId="5412F99B" w14:textId="77777777" w:rsidR="00214CD3" w:rsidRPr="000007C6" w:rsidRDefault="00214CD3" w:rsidP="00214CD3">
      <w:pPr>
        <w:jc w:val="center"/>
        <w:rPr>
          <w:b/>
          <w:lang w:eastAsia="ru-RU"/>
        </w:rPr>
      </w:pPr>
    </w:p>
    <w:p w14:paraId="76FE89F8" w14:textId="77777777" w:rsidR="001249DD" w:rsidRPr="000007C6" w:rsidRDefault="001249DD" w:rsidP="00214CD3">
      <w:pPr>
        <w:shd w:val="clear" w:color="auto" w:fill="FFFFFF"/>
        <w:spacing w:line="274" w:lineRule="exact"/>
        <w:ind w:left="142" w:firstLine="567"/>
        <w:jc w:val="both"/>
      </w:pPr>
      <w:r w:rsidRPr="000007C6">
        <w:t xml:space="preserve">В рамках оценки заявок комиссия оценивает и сопоставляет </w:t>
      </w:r>
      <w:r w:rsidR="00214CD3" w:rsidRPr="000007C6">
        <w:t>заявки</w:t>
      </w:r>
      <w:r w:rsidRPr="000007C6">
        <w:t xml:space="preserve"> и проводит их ранжирование по степени предпочтительности в соответствии с критериями и порядком оценки, установленными в документации.</w:t>
      </w:r>
    </w:p>
    <w:p w14:paraId="1DFFE70E" w14:textId="77777777" w:rsidR="001249DD" w:rsidRPr="000007C6" w:rsidRDefault="001249DD" w:rsidP="00214CD3">
      <w:pPr>
        <w:shd w:val="clear" w:color="auto" w:fill="FFFFFF"/>
        <w:spacing w:line="274" w:lineRule="exact"/>
        <w:ind w:left="142" w:firstLine="567"/>
        <w:jc w:val="both"/>
      </w:pPr>
      <w:r w:rsidRPr="000007C6">
        <w:t>Принятие решения о выборе победителя осуществляется комиссией по результатам оценки заявок участников.</w:t>
      </w:r>
    </w:p>
    <w:p w14:paraId="7D4FD694" w14:textId="77777777" w:rsidR="00214CD3" w:rsidRPr="000007C6" w:rsidRDefault="00214CD3" w:rsidP="00214CD3">
      <w:pPr>
        <w:shd w:val="clear" w:color="auto" w:fill="FFFFFF"/>
        <w:spacing w:line="274" w:lineRule="exact"/>
        <w:ind w:left="142" w:firstLine="567"/>
        <w:jc w:val="both"/>
      </w:pPr>
    </w:p>
    <w:p w14:paraId="7AE7EB71" w14:textId="77777777" w:rsidR="007F25D1" w:rsidRPr="000007C6" w:rsidRDefault="007F25D1" w:rsidP="007F25D1">
      <w:pPr>
        <w:pStyle w:val="2f6"/>
        <w:shd w:val="clear" w:color="auto" w:fill="auto"/>
        <w:spacing w:before="0" w:line="240" w:lineRule="auto"/>
        <w:ind w:left="142" w:firstLine="567"/>
        <w:rPr>
          <w:b/>
          <w:i w:val="0"/>
          <w:sz w:val="24"/>
          <w:szCs w:val="24"/>
        </w:rPr>
      </w:pPr>
      <w:r w:rsidRPr="000007C6">
        <w:rPr>
          <w:b/>
          <w:i w:val="0"/>
          <w:sz w:val="24"/>
          <w:szCs w:val="24"/>
        </w:rPr>
        <w:t xml:space="preserve">Критерии оценки заявок на участие в </w:t>
      </w:r>
      <w:r w:rsidRPr="000007C6">
        <w:rPr>
          <w:b/>
          <w:i w:val="0"/>
        </w:rPr>
        <w:t>конкурсе</w:t>
      </w:r>
      <w:r w:rsidRPr="000007C6">
        <w:rPr>
          <w:b/>
          <w:i w:val="0"/>
          <w:sz w:val="24"/>
          <w:szCs w:val="24"/>
        </w:rPr>
        <w:t>, величины значимости этих критериев</w:t>
      </w:r>
    </w:p>
    <w:p w14:paraId="2E403BAC" w14:textId="77777777" w:rsidR="007F25D1" w:rsidRPr="000007C6" w:rsidRDefault="007F25D1" w:rsidP="007F25D1">
      <w:pPr>
        <w:pStyle w:val="2f6"/>
        <w:shd w:val="clear" w:color="auto" w:fill="auto"/>
        <w:spacing w:before="0" w:line="240" w:lineRule="auto"/>
        <w:ind w:left="20" w:right="20" w:firstLine="700"/>
        <w:rPr>
          <w:i w:val="0"/>
          <w:sz w:val="24"/>
          <w:szCs w:val="24"/>
        </w:rPr>
      </w:pPr>
      <w:r w:rsidRPr="000007C6">
        <w:rPr>
          <w:i w:val="0"/>
          <w:sz w:val="24"/>
          <w:szCs w:val="24"/>
        </w:rPr>
        <w:t>Заказчик устанавливает следующие критерии оценки заявок на участие в конкурсе и величины их значимости:</w:t>
      </w:r>
    </w:p>
    <w:p w14:paraId="713E056E" w14:textId="7B6CEAC9" w:rsidR="007F25D1" w:rsidRPr="000007C6" w:rsidRDefault="007F25D1" w:rsidP="007F25D1">
      <w:pPr>
        <w:pStyle w:val="72"/>
        <w:numPr>
          <w:ilvl w:val="0"/>
          <w:numId w:val="43"/>
        </w:numPr>
        <w:shd w:val="clear" w:color="auto" w:fill="auto"/>
        <w:tabs>
          <w:tab w:val="left" w:pos="1445"/>
        </w:tabs>
        <w:spacing w:line="240" w:lineRule="auto"/>
        <w:ind w:left="20" w:right="20" w:firstLine="700"/>
        <w:jc w:val="both"/>
        <w:rPr>
          <w:sz w:val="24"/>
          <w:szCs w:val="20"/>
        </w:rPr>
      </w:pPr>
      <w:r w:rsidRPr="000007C6">
        <w:rPr>
          <w:b/>
          <w:sz w:val="24"/>
          <w:szCs w:val="20"/>
        </w:rPr>
        <w:t>цена договора</w:t>
      </w:r>
      <w:r w:rsidRPr="000007C6">
        <w:rPr>
          <w:sz w:val="24"/>
          <w:szCs w:val="20"/>
        </w:rPr>
        <w:t xml:space="preserve"> - значимость критерия составляет </w:t>
      </w:r>
      <w:r w:rsidR="007847EF" w:rsidRPr="000007C6">
        <w:rPr>
          <w:sz w:val="24"/>
          <w:szCs w:val="20"/>
        </w:rPr>
        <w:t>40</w:t>
      </w:r>
      <w:r w:rsidRPr="000007C6">
        <w:rPr>
          <w:sz w:val="24"/>
          <w:szCs w:val="20"/>
        </w:rPr>
        <w:t xml:space="preserve">% (коэффициент значимости критерия = </w:t>
      </w:r>
      <w:r w:rsidR="004D39C3" w:rsidRPr="000007C6">
        <w:rPr>
          <w:sz w:val="24"/>
          <w:szCs w:val="20"/>
        </w:rPr>
        <w:t>0,</w:t>
      </w:r>
      <w:r w:rsidR="007847EF" w:rsidRPr="000007C6">
        <w:rPr>
          <w:sz w:val="24"/>
          <w:szCs w:val="20"/>
        </w:rPr>
        <w:t>4</w:t>
      </w:r>
      <w:r w:rsidR="004D39C3" w:rsidRPr="000007C6">
        <w:rPr>
          <w:sz w:val="24"/>
          <w:szCs w:val="20"/>
        </w:rPr>
        <w:t>)</w:t>
      </w:r>
      <w:r w:rsidRPr="000007C6">
        <w:rPr>
          <w:sz w:val="24"/>
          <w:szCs w:val="20"/>
        </w:rPr>
        <w:t>;</w:t>
      </w:r>
    </w:p>
    <w:p w14:paraId="736345E4" w14:textId="720A213F" w:rsidR="007F25D1" w:rsidRPr="000007C6" w:rsidRDefault="007F25D1" w:rsidP="007F25D1">
      <w:pPr>
        <w:pStyle w:val="72"/>
        <w:numPr>
          <w:ilvl w:val="0"/>
          <w:numId w:val="43"/>
        </w:numPr>
        <w:shd w:val="clear" w:color="auto" w:fill="auto"/>
        <w:tabs>
          <w:tab w:val="left" w:pos="1436"/>
        </w:tabs>
        <w:spacing w:line="240" w:lineRule="auto"/>
        <w:ind w:left="20" w:right="20" w:firstLine="700"/>
        <w:jc w:val="both"/>
        <w:rPr>
          <w:sz w:val="24"/>
          <w:szCs w:val="20"/>
        </w:rPr>
      </w:pPr>
      <w:r w:rsidRPr="000007C6">
        <w:rPr>
          <w:b/>
          <w:sz w:val="24"/>
          <w:szCs w:val="24"/>
        </w:rPr>
        <w:t>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договора, и деловой репутации, специалистов и иных работников определенного уровня квалификации</w:t>
      </w:r>
      <w:r w:rsidRPr="000007C6">
        <w:rPr>
          <w:sz w:val="24"/>
          <w:szCs w:val="24"/>
        </w:rPr>
        <w:t xml:space="preserve"> - </w:t>
      </w:r>
      <w:r w:rsidRPr="000007C6">
        <w:rPr>
          <w:sz w:val="24"/>
          <w:szCs w:val="20"/>
        </w:rPr>
        <w:t xml:space="preserve">значимость критерия составляет </w:t>
      </w:r>
      <w:r w:rsidR="007847EF" w:rsidRPr="000007C6">
        <w:rPr>
          <w:sz w:val="24"/>
          <w:szCs w:val="20"/>
        </w:rPr>
        <w:t>60</w:t>
      </w:r>
      <w:r w:rsidRPr="000007C6">
        <w:rPr>
          <w:sz w:val="24"/>
          <w:szCs w:val="20"/>
        </w:rPr>
        <w:t xml:space="preserve">% (коэффициент значимости критерия = </w:t>
      </w:r>
      <w:r w:rsidR="004D39C3" w:rsidRPr="000007C6">
        <w:rPr>
          <w:sz w:val="24"/>
          <w:szCs w:val="20"/>
        </w:rPr>
        <w:t>0,</w:t>
      </w:r>
      <w:r w:rsidR="007847EF" w:rsidRPr="000007C6">
        <w:rPr>
          <w:sz w:val="24"/>
          <w:szCs w:val="20"/>
        </w:rPr>
        <w:t>6</w:t>
      </w:r>
      <w:r w:rsidRPr="000007C6">
        <w:rPr>
          <w:sz w:val="24"/>
          <w:szCs w:val="20"/>
        </w:rPr>
        <w:t>)</w:t>
      </w:r>
    </w:p>
    <w:p w14:paraId="427D42A0" w14:textId="77777777" w:rsidR="007F25D1" w:rsidRPr="000007C6" w:rsidRDefault="007F25D1" w:rsidP="007F25D1">
      <w:pPr>
        <w:pStyle w:val="2f6"/>
        <w:shd w:val="clear" w:color="auto" w:fill="auto"/>
        <w:tabs>
          <w:tab w:val="left" w:pos="1061"/>
        </w:tabs>
        <w:spacing w:before="0" w:line="240" w:lineRule="auto"/>
        <w:ind w:firstLine="709"/>
        <w:rPr>
          <w:i w:val="0"/>
          <w:sz w:val="24"/>
          <w:szCs w:val="20"/>
        </w:rPr>
      </w:pPr>
      <w:r w:rsidRPr="000007C6">
        <w:rPr>
          <w:i w:val="0"/>
          <w:sz w:val="24"/>
          <w:szCs w:val="20"/>
        </w:rPr>
        <w:t>Совокупная значимость критериев = 100 %</w:t>
      </w:r>
    </w:p>
    <w:p w14:paraId="5A71C545" w14:textId="77777777" w:rsidR="007F25D1" w:rsidRPr="000007C6" w:rsidRDefault="007F25D1" w:rsidP="007F25D1">
      <w:pPr>
        <w:pStyle w:val="2f6"/>
        <w:shd w:val="clear" w:color="auto" w:fill="auto"/>
        <w:tabs>
          <w:tab w:val="left" w:pos="1061"/>
        </w:tabs>
        <w:spacing w:before="0" w:line="240" w:lineRule="auto"/>
        <w:ind w:firstLine="709"/>
        <w:rPr>
          <w:sz w:val="24"/>
          <w:szCs w:val="20"/>
        </w:rPr>
      </w:pPr>
    </w:p>
    <w:p w14:paraId="59A9DD67" w14:textId="77777777" w:rsidR="007F25D1" w:rsidRPr="000007C6" w:rsidRDefault="007F25D1" w:rsidP="007F25D1">
      <w:pPr>
        <w:pStyle w:val="2f6"/>
        <w:numPr>
          <w:ilvl w:val="0"/>
          <w:numId w:val="44"/>
        </w:numPr>
        <w:shd w:val="clear" w:color="auto" w:fill="auto"/>
        <w:tabs>
          <w:tab w:val="left" w:pos="1061"/>
        </w:tabs>
        <w:spacing w:before="0" w:line="240" w:lineRule="auto"/>
        <w:rPr>
          <w:b/>
          <w:i w:val="0"/>
          <w:sz w:val="24"/>
          <w:szCs w:val="20"/>
        </w:rPr>
      </w:pPr>
      <w:r w:rsidRPr="000007C6">
        <w:rPr>
          <w:i w:val="0"/>
          <w:sz w:val="24"/>
          <w:szCs w:val="20"/>
        </w:rPr>
        <w:t xml:space="preserve">Порядок оценки заявок </w:t>
      </w:r>
      <w:proofErr w:type="gramStart"/>
      <w:r w:rsidRPr="000007C6">
        <w:rPr>
          <w:i w:val="0"/>
          <w:sz w:val="24"/>
          <w:szCs w:val="20"/>
        </w:rPr>
        <w:t>по  критерию</w:t>
      </w:r>
      <w:proofErr w:type="gramEnd"/>
      <w:r w:rsidRPr="000007C6">
        <w:rPr>
          <w:i w:val="0"/>
          <w:sz w:val="24"/>
          <w:szCs w:val="20"/>
        </w:rPr>
        <w:t xml:space="preserve"> </w:t>
      </w:r>
      <w:r w:rsidRPr="000007C6">
        <w:rPr>
          <w:b/>
          <w:i w:val="0"/>
          <w:sz w:val="24"/>
          <w:szCs w:val="20"/>
        </w:rPr>
        <w:t>«цена договора»</w:t>
      </w:r>
    </w:p>
    <w:p w14:paraId="649FA37D" w14:textId="77777777" w:rsidR="007F25D1" w:rsidRPr="000007C6" w:rsidRDefault="007F25D1" w:rsidP="007F25D1">
      <w:pPr>
        <w:ind w:firstLine="708"/>
        <w:jc w:val="both"/>
      </w:pPr>
      <w:r w:rsidRPr="000007C6">
        <w:t>Для оценки заявок на участие в конкурсе по данному критерию принимается предложение участника конкурса в электронной форме о цене договора (сумме цен единиц товара, работы, услуги).</w:t>
      </w:r>
    </w:p>
    <w:p w14:paraId="5B4FE1E7" w14:textId="77777777" w:rsidR="007F25D1" w:rsidRPr="000007C6" w:rsidRDefault="007F25D1" w:rsidP="007F25D1">
      <w:pPr>
        <w:ind w:firstLine="708"/>
        <w:jc w:val="both"/>
      </w:pPr>
      <w:r w:rsidRPr="000007C6">
        <w:t>Рейтинг участника конкурса по данному критерию определяется исходя из сравнения цены договора, предложенной участниками конкурса</w:t>
      </w:r>
    </w:p>
    <w:p w14:paraId="229A3F8C" w14:textId="77777777" w:rsidR="007F25D1" w:rsidRPr="000007C6" w:rsidRDefault="007F25D1" w:rsidP="007F25D1">
      <w:pPr>
        <w:ind w:firstLine="708"/>
        <w:jc w:val="both"/>
      </w:pPr>
      <w:r w:rsidRPr="000007C6">
        <w:t>Количество баллов, присуждаемых по критерию оценки «цена договора» (</w:t>
      </w:r>
      <w:r w:rsidRPr="000007C6">
        <w:rPr>
          <w:noProof/>
        </w:rPr>
        <w:t>ЦБ</w:t>
      </w:r>
      <w:r w:rsidRPr="000007C6">
        <w:rPr>
          <w:noProof/>
          <w:vertAlign w:val="subscript"/>
          <w:lang w:val="en-US"/>
        </w:rPr>
        <w:t>i</w:t>
      </w:r>
      <w:r w:rsidRPr="000007C6">
        <w:t>), определяется по формуле:</w:t>
      </w:r>
    </w:p>
    <w:p w14:paraId="1284B587" w14:textId="77777777" w:rsidR="00A56A5D" w:rsidRPr="000007C6" w:rsidRDefault="00A56A5D" w:rsidP="007F25D1">
      <w:pPr>
        <w:ind w:firstLine="708"/>
        <w:jc w:val="both"/>
      </w:pPr>
    </w:p>
    <w:p w14:paraId="0834C374" w14:textId="6F9EE24F" w:rsidR="007F25D1" w:rsidRPr="000007C6" w:rsidRDefault="007D3572" w:rsidP="007F25D1">
      <w:pPr>
        <w:tabs>
          <w:tab w:val="left" w:pos="1980"/>
        </w:tabs>
        <w:rPr>
          <w:sz w:val="20"/>
        </w:rPr>
      </w:pPr>
      <w:r w:rsidRPr="000007C6">
        <w:rPr>
          <w:noProof/>
          <w:position w:val="-28"/>
          <w:sz w:val="20"/>
          <w:lang w:eastAsia="ru-RU"/>
        </w:rPr>
        <w:drawing>
          <wp:inline distT="0" distB="0" distL="0" distR="0" wp14:anchorId="691ED3D0" wp14:editId="7BCC81DC">
            <wp:extent cx="1257300" cy="523875"/>
            <wp:effectExtent l="0" t="0" r="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57300" cy="523875"/>
                    </a:xfrm>
                    <a:prstGeom prst="rect">
                      <a:avLst/>
                    </a:prstGeom>
                    <a:noFill/>
                    <a:ln>
                      <a:noFill/>
                    </a:ln>
                  </pic:spPr>
                </pic:pic>
              </a:graphicData>
            </a:graphic>
          </wp:inline>
        </w:drawing>
      </w:r>
    </w:p>
    <w:p w14:paraId="6B3AF096" w14:textId="77777777" w:rsidR="007F25D1" w:rsidRPr="000007C6" w:rsidRDefault="007F25D1" w:rsidP="007F25D1">
      <w:pPr>
        <w:ind w:firstLine="34"/>
      </w:pPr>
      <w:r w:rsidRPr="000007C6">
        <w:t>где:</w:t>
      </w:r>
    </w:p>
    <w:p w14:paraId="4F2C9437" w14:textId="77777777" w:rsidR="007F25D1" w:rsidRPr="000007C6" w:rsidRDefault="007F25D1" w:rsidP="007F25D1">
      <w:pPr>
        <w:ind w:firstLine="34"/>
      </w:pPr>
      <w:r w:rsidRPr="000007C6">
        <w:rPr>
          <w:noProof/>
        </w:rPr>
        <w:t>Ц</w:t>
      </w:r>
      <w:r w:rsidRPr="000007C6">
        <w:rPr>
          <w:noProof/>
          <w:vertAlign w:val="subscript"/>
          <w:lang w:val="en-US"/>
        </w:rPr>
        <w:t>i</w:t>
      </w:r>
      <w:r w:rsidRPr="000007C6">
        <w:t xml:space="preserve"> - предложение участника закупки, заявка (предложение) которого оценивается;</w:t>
      </w:r>
    </w:p>
    <w:p w14:paraId="7C3EE735" w14:textId="77777777" w:rsidR="007F25D1" w:rsidRPr="000007C6" w:rsidRDefault="007F25D1" w:rsidP="007F25D1">
      <w:pPr>
        <w:ind w:firstLine="34"/>
      </w:pPr>
      <w:r w:rsidRPr="000007C6">
        <w:t>Ц</w:t>
      </w:r>
      <w:r w:rsidRPr="000007C6">
        <w:rPr>
          <w:vertAlign w:val="subscript"/>
          <w:lang w:val="en-US"/>
        </w:rPr>
        <w:t>min</w:t>
      </w:r>
      <w:r w:rsidRPr="000007C6">
        <w:t xml:space="preserve"> - минимальное предложение из предложений по критерию оценки, сделанных участниками закупки;</w:t>
      </w:r>
    </w:p>
    <w:p w14:paraId="1438C54E" w14:textId="77777777" w:rsidR="007F25D1" w:rsidRPr="000007C6" w:rsidRDefault="007F25D1" w:rsidP="007F25D1">
      <w:pPr>
        <w:ind w:firstLine="34"/>
      </w:pPr>
    </w:p>
    <w:p w14:paraId="60F60E49" w14:textId="77777777" w:rsidR="007F25D1" w:rsidRPr="000007C6" w:rsidRDefault="007F25D1" w:rsidP="007F25D1">
      <w:pPr>
        <w:pStyle w:val="2f6"/>
        <w:spacing w:before="0" w:line="240" w:lineRule="auto"/>
        <w:ind w:right="20" w:firstLine="0"/>
        <w:rPr>
          <w:i w:val="0"/>
          <w:iCs w:val="0"/>
          <w:sz w:val="24"/>
          <w:szCs w:val="24"/>
        </w:rPr>
      </w:pPr>
    </w:p>
    <w:p w14:paraId="5A8EF543" w14:textId="77777777" w:rsidR="007F25D1" w:rsidRPr="000007C6" w:rsidRDefault="007F25D1" w:rsidP="007F25D1">
      <w:pPr>
        <w:pStyle w:val="2f6"/>
        <w:spacing w:before="0" w:line="240" w:lineRule="auto"/>
        <w:ind w:right="20" w:firstLine="709"/>
        <w:rPr>
          <w:i w:val="0"/>
          <w:iCs w:val="0"/>
          <w:sz w:val="24"/>
          <w:szCs w:val="24"/>
        </w:rPr>
      </w:pPr>
      <w:r w:rsidRPr="000007C6">
        <w:rPr>
          <w:i w:val="0"/>
          <w:iCs w:val="0"/>
          <w:sz w:val="24"/>
          <w:szCs w:val="24"/>
        </w:rPr>
        <w:t xml:space="preserve">При оценке заявок по критерию «цена договора» лучшим условием исполнения договора по указанному критерию признается предложение участника </w:t>
      </w:r>
      <w:r w:rsidRPr="000007C6">
        <w:rPr>
          <w:i w:val="0"/>
        </w:rPr>
        <w:t>конкурса</w:t>
      </w:r>
      <w:r w:rsidRPr="000007C6">
        <w:rPr>
          <w:i w:val="0"/>
          <w:iCs w:val="0"/>
          <w:sz w:val="24"/>
          <w:szCs w:val="24"/>
        </w:rPr>
        <w:t xml:space="preserve"> с наименьшей ценой договора.</w:t>
      </w:r>
    </w:p>
    <w:p w14:paraId="3963F703" w14:textId="77777777" w:rsidR="007F25D1" w:rsidRPr="000007C6" w:rsidRDefault="007F25D1" w:rsidP="007F25D1">
      <w:pPr>
        <w:pStyle w:val="2f6"/>
        <w:spacing w:before="0" w:line="240" w:lineRule="auto"/>
        <w:ind w:right="20" w:firstLine="0"/>
        <w:rPr>
          <w:sz w:val="24"/>
          <w:szCs w:val="24"/>
        </w:rPr>
      </w:pPr>
    </w:p>
    <w:p w14:paraId="4B08089A" w14:textId="4732B9E5" w:rsidR="007F25D1" w:rsidRPr="000007C6" w:rsidRDefault="007F25D1" w:rsidP="007F25D1">
      <w:pPr>
        <w:pStyle w:val="2f6"/>
        <w:shd w:val="clear" w:color="auto" w:fill="auto"/>
        <w:spacing w:before="0" w:line="240" w:lineRule="auto"/>
        <w:ind w:right="20" w:firstLine="709"/>
        <w:rPr>
          <w:b/>
          <w:i w:val="0"/>
          <w:sz w:val="24"/>
          <w:szCs w:val="20"/>
        </w:rPr>
      </w:pPr>
      <w:r w:rsidRPr="000007C6">
        <w:rPr>
          <w:i w:val="0"/>
          <w:sz w:val="24"/>
          <w:szCs w:val="20"/>
        </w:rPr>
        <w:t xml:space="preserve">2. Порядок </w:t>
      </w:r>
      <w:bookmarkStart w:id="24" w:name="sub_1227"/>
      <w:r w:rsidRPr="000007C6">
        <w:rPr>
          <w:i w:val="0"/>
          <w:sz w:val="24"/>
          <w:szCs w:val="20"/>
        </w:rPr>
        <w:t xml:space="preserve">оценки заявок по критерию </w:t>
      </w:r>
      <w:r w:rsidRPr="000007C6">
        <w:rPr>
          <w:b/>
          <w:i w:val="0"/>
          <w:sz w:val="24"/>
          <w:szCs w:val="20"/>
        </w:rPr>
        <w:t>«</w:t>
      </w:r>
      <w:r w:rsidRPr="000007C6">
        <w:rPr>
          <w:b/>
          <w:i w:val="0"/>
          <w:sz w:val="24"/>
          <w:szCs w:val="24"/>
        </w:rPr>
        <w:t>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договора, и деловой репутации, специалистов и иных работников определенного уровня квалификации</w:t>
      </w:r>
      <w:r w:rsidRPr="000007C6">
        <w:rPr>
          <w:b/>
          <w:i w:val="0"/>
          <w:sz w:val="24"/>
          <w:szCs w:val="20"/>
        </w:rPr>
        <w:t>»</w:t>
      </w:r>
      <w:bookmarkEnd w:id="24"/>
    </w:p>
    <w:p w14:paraId="0E3EE5F9" w14:textId="77777777" w:rsidR="007F25D1" w:rsidRPr="000007C6" w:rsidRDefault="007F25D1" w:rsidP="007F25D1">
      <w:pPr>
        <w:pStyle w:val="2f6"/>
        <w:shd w:val="clear" w:color="auto" w:fill="auto"/>
        <w:spacing w:before="0" w:line="240" w:lineRule="auto"/>
        <w:ind w:right="20" w:firstLine="709"/>
        <w:rPr>
          <w:i w:val="0"/>
          <w:sz w:val="24"/>
          <w:szCs w:val="20"/>
        </w:rPr>
      </w:pPr>
      <w:r w:rsidRPr="000007C6">
        <w:rPr>
          <w:i w:val="0"/>
          <w:sz w:val="24"/>
          <w:szCs w:val="20"/>
        </w:rPr>
        <w:t>Оценка заявок происходит по формуле:</w:t>
      </w:r>
    </w:p>
    <w:p w14:paraId="1E0935C2" w14:textId="77777777" w:rsidR="007F25D1" w:rsidRPr="000007C6" w:rsidRDefault="007F25D1" w:rsidP="007F25D1">
      <w:pPr>
        <w:tabs>
          <w:tab w:val="left" w:pos="1980"/>
        </w:tabs>
        <w:suppressAutoHyphens w:val="0"/>
        <w:jc w:val="both"/>
        <w:rPr>
          <w:color w:val="000000"/>
          <w:lang w:eastAsia="ru-RU"/>
        </w:rPr>
      </w:pPr>
      <w:proofErr w:type="spellStart"/>
      <w:r w:rsidRPr="000007C6">
        <w:rPr>
          <w:color w:val="000000"/>
          <w:lang w:eastAsia="ru-RU"/>
        </w:rPr>
        <w:t>НЦБ</w:t>
      </w:r>
      <w:proofErr w:type="gramStart"/>
      <w:r w:rsidRPr="000007C6">
        <w:rPr>
          <w:color w:val="000000"/>
          <w:vertAlign w:val="subscript"/>
          <w:lang w:eastAsia="ru-RU"/>
        </w:rPr>
        <w:t>i</w:t>
      </w:r>
      <w:proofErr w:type="spellEnd"/>
      <w:r w:rsidRPr="000007C6">
        <w:rPr>
          <w:color w:val="000000"/>
          <w:lang w:eastAsia="ru-RU"/>
        </w:rPr>
        <w:t>(</w:t>
      </w:r>
      <w:proofErr w:type="gramEnd"/>
      <w:r w:rsidRPr="000007C6">
        <w:rPr>
          <w:color w:val="000000"/>
          <w:lang w:eastAsia="ru-RU"/>
        </w:rPr>
        <w:t>1)=(C</w:t>
      </w:r>
      <w:r w:rsidRPr="000007C6">
        <w:rPr>
          <w:color w:val="000000"/>
          <w:vertAlign w:val="subscript"/>
          <w:lang w:eastAsia="ru-RU"/>
        </w:rPr>
        <w:t>1</w:t>
      </w:r>
      <w:r w:rsidRPr="000007C6">
        <w:rPr>
          <w:color w:val="000000"/>
          <w:lang w:eastAsia="ru-RU"/>
        </w:rPr>
        <w:t>+ C</w:t>
      </w:r>
      <w:r w:rsidRPr="000007C6">
        <w:rPr>
          <w:color w:val="000000"/>
          <w:vertAlign w:val="subscript"/>
          <w:lang w:eastAsia="ru-RU"/>
        </w:rPr>
        <w:t>2</w:t>
      </w:r>
      <w:r w:rsidRPr="000007C6">
        <w:rPr>
          <w:color w:val="000000"/>
          <w:lang w:eastAsia="ru-RU"/>
        </w:rPr>
        <w:t>+…+С</w:t>
      </w:r>
      <w:r w:rsidRPr="000007C6">
        <w:rPr>
          <w:color w:val="000000"/>
          <w:vertAlign w:val="subscript"/>
          <w:lang w:val="en-US" w:eastAsia="ru-RU"/>
        </w:rPr>
        <w:t>x</w:t>
      </w:r>
      <w:r w:rsidRPr="000007C6">
        <w:rPr>
          <w:color w:val="000000"/>
          <w:lang w:eastAsia="ru-RU"/>
        </w:rPr>
        <w:t>)*КЗ,</w:t>
      </w:r>
    </w:p>
    <w:p w14:paraId="62602512" w14:textId="77777777" w:rsidR="007F25D1" w:rsidRPr="000007C6" w:rsidRDefault="007F25D1" w:rsidP="007F25D1">
      <w:pPr>
        <w:tabs>
          <w:tab w:val="left" w:pos="1980"/>
        </w:tabs>
        <w:suppressAutoHyphens w:val="0"/>
        <w:jc w:val="both"/>
        <w:rPr>
          <w:color w:val="000000"/>
          <w:lang w:eastAsia="ru-RU"/>
        </w:rPr>
      </w:pPr>
      <w:r w:rsidRPr="000007C6">
        <w:rPr>
          <w:color w:val="000000"/>
          <w:lang w:eastAsia="ru-RU"/>
        </w:rPr>
        <w:t xml:space="preserve">где </w:t>
      </w:r>
      <w:proofErr w:type="spellStart"/>
      <w:r w:rsidRPr="000007C6">
        <w:rPr>
          <w:color w:val="000000"/>
          <w:lang w:eastAsia="ru-RU"/>
        </w:rPr>
        <w:t>НЦБ</w:t>
      </w:r>
      <w:r w:rsidRPr="000007C6">
        <w:rPr>
          <w:color w:val="000000"/>
          <w:vertAlign w:val="subscript"/>
          <w:lang w:eastAsia="ru-RU"/>
        </w:rPr>
        <w:t>i</w:t>
      </w:r>
      <w:proofErr w:type="spellEnd"/>
      <w:r w:rsidRPr="000007C6">
        <w:rPr>
          <w:color w:val="000000"/>
          <w:lang w:eastAsia="ru-RU"/>
        </w:rPr>
        <w:t xml:space="preserve"> – рейтинг i-ой заявки по критерию, </w:t>
      </w:r>
    </w:p>
    <w:p w14:paraId="1D7B1C53" w14:textId="77777777" w:rsidR="007F25D1" w:rsidRPr="000007C6" w:rsidRDefault="007F25D1" w:rsidP="007F25D1">
      <w:pPr>
        <w:tabs>
          <w:tab w:val="left" w:pos="1980"/>
        </w:tabs>
        <w:suppressAutoHyphens w:val="0"/>
        <w:jc w:val="both"/>
        <w:rPr>
          <w:color w:val="000000"/>
          <w:lang w:eastAsia="ru-RU"/>
        </w:rPr>
      </w:pPr>
      <w:r w:rsidRPr="000007C6">
        <w:rPr>
          <w:color w:val="000000"/>
          <w:lang w:eastAsia="ru-RU"/>
        </w:rPr>
        <w:lastRenderedPageBreak/>
        <w:t>С</w:t>
      </w:r>
      <w:r w:rsidRPr="000007C6">
        <w:rPr>
          <w:color w:val="000000"/>
          <w:vertAlign w:val="subscript"/>
          <w:lang w:val="en-US" w:eastAsia="ru-RU"/>
        </w:rPr>
        <w:t>x</w:t>
      </w:r>
      <w:r w:rsidRPr="000007C6">
        <w:rPr>
          <w:color w:val="000000"/>
          <w:lang w:eastAsia="ru-RU"/>
        </w:rPr>
        <w:t xml:space="preserve"> - значение в баллах, присуждаемое комиссией i-й заявке на участие в конкурсе по каждому показателю (</w:t>
      </w:r>
      <w:r w:rsidRPr="000007C6">
        <w:rPr>
          <w:color w:val="000000"/>
          <w:lang w:val="en-US" w:eastAsia="ru-RU"/>
        </w:rPr>
        <w:t>x</w:t>
      </w:r>
      <w:r w:rsidRPr="000007C6">
        <w:rPr>
          <w:color w:val="000000"/>
          <w:lang w:eastAsia="ru-RU"/>
        </w:rPr>
        <w:t>), умноженное на коэффициент значимости показателя.</w:t>
      </w:r>
    </w:p>
    <w:p w14:paraId="16FA6E80" w14:textId="77777777" w:rsidR="007F25D1" w:rsidRPr="000007C6" w:rsidRDefault="007F25D1" w:rsidP="007F25D1">
      <w:pPr>
        <w:tabs>
          <w:tab w:val="left" w:pos="1980"/>
        </w:tabs>
        <w:suppressAutoHyphens w:val="0"/>
        <w:jc w:val="both"/>
        <w:rPr>
          <w:color w:val="000000"/>
          <w:lang w:eastAsia="ru-RU"/>
        </w:rPr>
      </w:pPr>
      <w:r w:rsidRPr="000007C6">
        <w:rPr>
          <w:color w:val="000000"/>
          <w:lang w:eastAsia="ru-RU"/>
        </w:rPr>
        <w:t>КЗ - коэффициент значимости критерия.</w:t>
      </w:r>
    </w:p>
    <w:p w14:paraId="206DEFE1" w14:textId="77777777" w:rsidR="00F7383F" w:rsidRPr="000007C6" w:rsidRDefault="00F7383F" w:rsidP="007F25D1">
      <w:pPr>
        <w:widowControl w:val="0"/>
        <w:tabs>
          <w:tab w:val="num" w:pos="383"/>
          <w:tab w:val="left" w:pos="4763"/>
        </w:tabs>
        <w:ind w:firstLine="709"/>
        <w:jc w:val="both"/>
      </w:pPr>
      <w:bookmarkStart w:id="25" w:name="sub_1231"/>
    </w:p>
    <w:p w14:paraId="063D142E" w14:textId="77777777" w:rsidR="009E6C19" w:rsidRPr="000007C6" w:rsidRDefault="009E6C19" w:rsidP="009E6C19">
      <w:pPr>
        <w:widowControl w:val="0"/>
        <w:tabs>
          <w:tab w:val="num" w:pos="383"/>
          <w:tab w:val="left" w:pos="4763"/>
        </w:tabs>
        <w:ind w:firstLine="709"/>
        <w:jc w:val="both"/>
        <w:rPr>
          <w:b/>
        </w:rPr>
      </w:pPr>
      <w:bookmarkStart w:id="26" w:name="_Hlk167189889"/>
      <w:bookmarkEnd w:id="25"/>
      <w:r w:rsidRPr="000007C6">
        <w:t>2.1. Применяемый показатель критерия</w:t>
      </w:r>
      <w:r w:rsidRPr="000007C6">
        <w:rPr>
          <w:b/>
        </w:rPr>
        <w:t>: опыт работы, связанный с предметом договора (С</w:t>
      </w:r>
      <w:r w:rsidRPr="000007C6">
        <w:rPr>
          <w:b/>
          <w:vertAlign w:val="subscript"/>
        </w:rPr>
        <w:t>1</w:t>
      </w:r>
      <w:r w:rsidRPr="000007C6">
        <w:rPr>
          <w:b/>
        </w:rPr>
        <w:t>).</w:t>
      </w:r>
    </w:p>
    <w:p w14:paraId="703BDC8F" w14:textId="49741035" w:rsidR="009E6C19" w:rsidRPr="00B41123" w:rsidRDefault="009E6C19" w:rsidP="009E6C19">
      <w:pPr>
        <w:widowControl w:val="0"/>
        <w:autoSpaceDE w:val="0"/>
        <w:autoSpaceDN w:val="0"/>
        <w:adjustRightInd w:val="0"/>
        <w:jc w:val="both"/>
        <w:rPr>
          <w:b/>
          <w:lang w:eastAsia="ru-RU"/>
        </w:rPr>
      </w:pPr>
      <w:r w:rsidRPr="000007C6">
        <w:rPr>
          <w:rFonts w:eastAsia="Courier New"/>
          <w:bCs/>
          <w:kern w:val="32"/>
          <w:sz w:val="20"/>
          <w:szCs w:val="20"/>
          <w:lang w:eastAsia="ru-RU"/>
        </w:rPr>
        <w:t xml:space="preserve">    </w:t>
      </w:r>
      <w:r w:rsidRPr="000007C6">
        <w:rPr>
          <w:rFonts w:eastAsia="Courier New"/>
          <w:bCs/>
          <w:kern w:val="32"/>
          <w:sz w:val="20"/>
          <w:szCs w:val="20"/>
          <w:lang w:eastAsia="ru-RU"/>
        </w:rPr>
        <w:tab/>
      </w:r>
      <w:r w:rsidRPr="001213B5">
        <w:rPr>
          <w:lang w:eastAsia="ru-RU"/>
        </w:rPr>
        <w:t xml:space="preserve">Оценивается </w:t>
      </w:r>
      <w:r w:rsidRPr="005D0BFD">
        <w:rPr>
          <w:b/>
          <w:lang w:eastAsia="ru-RU"/>
        </w:rPr>
        <w:t>общее количество</w:t>
      </w:r>
      <w:r w:rsidRPr="001213B5">
        <w:rPr>
          <w:lang w:eastAsia="ru-RU"/>
        </w:rPr>
        <w:t xml:space="preserve"> исполненных участником закупки договоров (контрактов) </w:t>
      </w:r>
      <w:r w:rsidRPr="00733182">
        <w:rPr>
          <w:b/>
          <w:lang w:eastAsia="ru-RU"/>
        </w:rPr>
        <w:t xml:space="preserve">на оказание услуг </w:t>
      </w:r>
      <w:r w:rsidR="00185FD6" w:rsidRPr="00185FD6">
        <w:rPr>
          <w:b/>
          <w:lang w:eastAsia="ru-RU"/>
        </w:rPr>
        <w:t>по проведению культурно-просветительских (семинары, конференции, фестивали, форумы и т.п.), общественно-массовых (концерты, праздники, ярмарки и т.п.), спортивно-оздоровительных мероприятий.</w:t>
      </w:r>
    </w:p>
    <w:p w14:paraId="43894E76"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К оценке принимаются исполненные участником закупки с учетом правопреемства (в случае наличия в заявке подтверждающего документа) контракты, заключенные в соответствии с Федеральным законом от 05.04.2013 № 44-ФЗ, и договоры заключенные в соответствии с Законом № 223-ФЗ (далее – контракты/договоры).</w:t>
      </w:r>
    </w:p>
    <w:p w14:paraId="0593F018"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К оценке принимаются документы в случае их представления в заявке в полном объеме и со всеми приложениями.</w:t>
      </w:r>
    </w:p>
    <w:p w14:paraId="176E796D"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Документы направляются в форме электронных документов или в форме электронных образов бумажных документов.</w:t>
      </w:r>
    </w:p>
    <w:p w14:paraId="043500A0"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Подтверждающие документы:</w:t>
      </w:r>
    </w:p>
    <w:p w14:paraId="0065AC2E"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 копия исполненного контракта/договора;</w:t>
      </w:r>
    </w:p>
    <w:p w14:paraId="578B2113"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 xml:space="preserve">- акт (акты) приемки поставленного товара, выполненных работ, оказанных услуг, составленные при исполнении такого контракта/договора (последний акт, составленный при исполнении контракта/договора должен быть подписан </w:t>
      </w:r>
      <w:r w:rsidRPr="005D0BFD">
        <w:rPr>
          <w:rFonts w:eastAsia="Courier New"/>
          <w:b/>
          <w:bCs/>
          <w:kern w:val="32"/>
          <w:lang w:eastAsia="ru-RU"/>
        </w:rPr>
        <w:t>не ранее чем за 3 года</w:t>
      </w:r>
      <w:r w:rsidRPr="001213B5">
        <w:rPr>
          <w:rFonts w:eastAsia="Courier New"/>
          <w:bCs/>
          <w:kern w:val="32"/>
          <w:lang w:eastAsia="ru-RU"/>
        </w:rPr>
        <w:t xml:space="preserve"> до даты окончания срока подачи заявок);</w:t>
      </w:r>
    </w:p>
    <w:p w14:paraId="0F80B0DF"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 документы, подтверждающие уплату неустоек (штрафов, пеней) (в случае начисления неустоек).</w:t>
      </w:r>
    </w:p>
    <w:p w14:paraId="570E0A24" w14:textId="77777777" w:rsidR="009E6C19" w:rsidRPr="001213B5" w:rsidRDefault="009E6C19" w:rsidP="009E6C19">
      <w:pPr>
        <w:suppressAutoHyphens w:val="0"/>
        <w:spacing w:line="288" w:lineRule="atLeast"/>
        <w:ind w:firstLine="540"/>
        <w:jc w:val="both"/>
        <w:rPr>
          <w:rFonts w:eastAsia="Courier New"/>
          <w:bCs/>
          <w:kern w:val="32"/>
          <w:lang w:eastAsia="ru-RU"/>
        </w:rPr>
      </w:pPr>
      <w:r w:rsidRPr="001213B5">
        <w:rPr>
          <w:rFonts w:eastAsia="Courier New"/>
          <w:bCs/>
          <w:kern w:val="32"/>
          <w:lang w:eastAsia="ru-RU"/>
        </w:rPr>
        <w:t>Если подтверждающие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14:paraId="5835797E" w14:textId="19A0C78B" w:rsidR="009E6C19" w:rsidRDefault="009E6C19" w:rsidP="009E6C19">
      <w:pPr>
        <w:suppressAutoHyphens w:val="0"/>
        <w:spacing w:line="288" w:lineRule="atLeast"/>
        <w:ind w:firstLine="540"/>
        <w:jc w:val="both"/>
        <w:rPr>
          <w:lang w:eastAsia="ru-RU"/>
        </w:rPr>
      </w:pPr>
      <w:r w:rsidRPr="001213B5">
        <w:rPr>
          <w:rFonts w:eastAsia="Courier New"/>
          <w:bCs/>
          <w:kern w:val="32"/>
          <w:lang w:eastAsia="ru-RU"/>
        </w:rPr>
        <w:t>При оценке не будут учитываться договоры на выполнение работ (оказание услуг), не сопоставимых с предметом контракта, заключаемого по результатам закупки, в том числе по организации корпоративных мероприятий, дней рождений, свадеб, промо-акций, творческих мастер-классов/тренингов (художественных, музыкальных, кулинарных и т.п.).</w:t>
      </w:r>
    </w:p>
    <w:p w14:paraId="1682C333" w14:textId="77777777" w:rsidR="009E6C19" w:rsidRDefault="009E6C19" w:rsidP="009E6C19">
      <w:pPr>
        <w:widowControl w:val="0"/>
        <w:shd w:val="clear" w:color="auto" w:fill="FFFFFF"/>
        <w:suppressAutoHyphens w:val="0"/>
        <w:ind w:firstLine="709"/>
        <w:jc w:val="both"/>
        <w:rPr>
          <w:rFonts w:eastAsia="Courier New"/>
          <w:bCs/>
          <w:kern w:val="32"/>
          <w:lang w:eastAsia="ru-RU"/>
        </w:rPr>
      </w:pPr>
      <w:r>
        <w:rPr>
          <w:rFonts w:eastAsia="Courier New"/>
          <w:bCs/>
          <w:kern w:val="32"/>
          <w:lang w:eastAsia="ru-RU"/>
        </w:rPr>
        <w:t>Сводные данные об опыте участника могут быть представлены с использованием рекомендованной формы № 3 «Сведения о наличии у участника закупки опыта выполнения аналогичных предмету закупки услуг».</w:t>
      </w:r>
    </w:p>
    <w:p w14:paraId="318728A3" w14:textId="77777777" w:rsidR="009E6C19" w:rsidRPr="000007C6" w:rsidRDefault="009E6C19" w:rsidP="009E6C19">
      <w:pPr>
        <w:widowControl w:val="0"/>
        <w:autoSpaceDE w:val="0"/>
        <w:autoSpaceDN w:val="0"/>
        <w:adjustRightInd w:val="0"/>
        <w:jc w:val="both"/>
        <w:rPr>
          <w:bCs/>
        </w:rPr>
      </w:pPr>
      <w:r w:rsidRPr="000007C6">
        <w:rPr>
          <w:bCs/>
        </w:rPr>
        <w:t xml:space="preserve">Порядок оценки: </w:t>
      </w:r>
    </w:p>
    <w:p w14:paraId="292EB608" w14:textId="77777777" w:rsidR="009E6C19" w:rsidRPr="000007C6" w:rsidRDefault="009E6C19" w:rsidP="009E6C19">
      <w:pPr>
        <w:widowControl w:val="0"/>
        <w:tabs>
          <w:tab w:val="num" w:pos="383"/>
          <w:tab w:val="left" w:pos="4763"/>
        </w:tabs>
        <w:ind w:firstLine="709"/>
        <w:jc w:val="both"/>
        <w:rPr>
          <w:bCs/>
        </w:rPr>
      </w:pPr>
      <w:r w:rsidRPr="000007C6">
        <w:rPr>
          <w:bCs/>
        </w:rPr>
        <w:t>Количество баллов, присуждаемых по показателю (С1), определяется следующим образом:</w:t>
      </w:r>
    </w:p>
    <w:p w14:paraId="000A08F5" w14:textId="77777777" w:rsidR="009E6C19" w:rsidRPr="000007C6" w:rsidRDefault="009E6C19" w:rsidP="009E6C19">
      <w:pPr>
        <w:widowControl w:val="0"/>
        <w:tabs>
          <w:tab w:val="num" w:pos="383"/>
          <w:tab w:val="left" w:pos="4763"/>
        </w:tabs>
        <w:ind w:firstLine="709"/>
        <w:jc w:val="both"/>
        <w:rPr>
          <w:bCs/>
        </w:rPr>
      </w:pPr>
    </w:p>
    <w:p w14:paraId="1C064D63" w14:textId="77777777" w:rsidR="009E6C19" w:rsidRPr="000007C6" w:rsidRDefault="009E6C19" w:rsidP="009E6C19">
      <w:pPr>
        <w:widowControl w:val="0"/>
        <w:tabs>
          <w:tab w:val="num" w:pos="383"/>
          <w:tab w:val="left" w:pos="4763"/>
        </w:tabs>
        <w:ind w:firstLine="709"/>
        <w:jc w:val="both"/>
        <w:rPr>
          <w:bCs/>
        </w:rPr>
      </w:pPr>
      <w:r w:rsidRPr="000007C6">
        <w:rPr>
          <w:bCs/>
        </w:rPr>
        <w:t>С1 = КЗ x 100 x (</w:t>
      </w:r>
      <w:proofErr w:type="spellStart"/>
      <w:r w:rsidRPr="000007C6">
        <w:rPr>
          <w:bCs/>
        </w:rPr>
        <w:t>К</w:t>
      </w:r>
      <w:r w:rsidRPr="000007C6">
        <w:rPr>
          <w:bCs/>
          <w:vertAlign w:val="subscript"/>
        </w:rPr>
        <w:t>i</w:t>
      </w:r>
      <w:proofErr w:type="spellEnd"/>
      <w:r w:rsidRPr="000007C6">
        <w:rPr>
          <w:bCs/>
        </w:rPr>
        <w:t xml:space="preserve"> / </w:t>
      </w:r>
      <w:proofErr w:type="spellStart"/>
      <w:r w:rsidRPr="000007C6">
        <w:rPr>
          <w:bCs/>
        </w:rPr>
        <w:t>К</w:t>
      </w:r>
      <w:r w:rsidRPr="000007C6">
        <w:rPr>
          <w:bCs/>
          <w:vertAlign w:val="subscript"/>
        </w:rPr>
        <w:t>max</w:t>
      </w:r>
      <w:proofErr w:type="spellEnd"/>
      <w:r w:rsidRPr="000007C6">
        <w:rPr>
          <w:bCs/>
        </w:rPr>
        <w:t>);</w:t>
      </w:r>
    </w:p>
    <w:p w14:paraId="38D39327" w14:textId="77777777" w:rsidR="009E6C19" w:rsidRPr="000007C6" w:rsidRDefault="009E6C19" w:rsidP="009E6C19">
      <w:pPr>
        <w:widowControl w:val="0"/>
        <w:tabs>
          <w:tab w:val="num" w:pos="383"/>
          <w:tab w:val="left" w:pos="4763"/>
        </w:tabs>
        <w:ind w:firstLine="709"/>
        <w:jc w:val="both"/>
        <w:rPr>
          <w:bCs/>
        </w:rPr>
      </w:pPr>
      <w:r w:rsidRPr="000007C6">
        <w:rPr>
          <w:bCs/>
        </w:rPr>
        <w:t xml:space="preserve"> </w:t>
      </w:r>
    </w:p>
    <w:p w14:paraId="27C10B86" w14:textId="77777777" w:rsidR="009E6C19" w:rsidRPr="000007C6" w:rsidRDefault="009E6C19" w:rsidP="009E6C19">
      <w:pPr>
        <w:widowControl w:val="0"/>
        <w:tabs>
          <w:tab w:val="num" w:pos="383"/>
          <w:tab w:val="left" w:pos="4763"/>
        </w:tabs>
        <w:ind w:firstLine="709"/>
        <w:jc w:val="both"/>
        <w:rPr>
          <w:bCs/>
        </w:rPr>
      </w:pPr>
      <w:r w:rsidRPr="000007C6">
        <w:rPr>
          <w:bCs/>
        </w:rPr>
        <w:t>где:</w:t>
      </w:r>
    </w:p>
    <w:p w14:paraId="33E3CAAE" w14:textId="77777777" w:rsidR="009E6C19" w:rsidRPr="000007C6" w:rsidRDefault="009E6C19" w:rsidP="009E6C19">
      <w:pPr>
        <w:widowControl w:val="0"/>
        <w:tabs>
          <w:tab w:val="num" w:pos="383"/>
          <w:tab w:val="left" w:pos="4763"/>
        </w:tabs>
        <w:ind w:firstLine="709"/>
        <w:jc w:val="both"/>
        <w:rPr>
          <w:bCs/>
        </w:rPr>
      </w:pPr>
      <w:r w:rsidRPr="000007C6">
        <w:rPr>
          <w:bCs/>
        </w:rPr>
        <w:t>КЗ - коэффициент значимости показателя, равный 1,0;</w:t>
      </w:r>
    </w:p>
    <w:p w14:paraId="44E33520" w14:textId="77777777" w:rsidR="009E6C19" w:rsidRPr="000007C6" w:rsidRDefault="009E6C19" w:rsidP="009E6C19">
      <w:pPr>
        <w:widowControl w:val="0"/>
        <w:tabs>
          <w:tab w:val="num" w:pos="383"/>
          <w:tab w:val="left" w:pos="4763"/>
        </w:tabs>
        <w:ind w:firstLine="709"/>
        <w:jc w:val="both"/>
        <w:rPr>
          <w:bCs/>
        </w:rPr>
      </w:pPr>
      <w:proofErr w:type="spellStart"/>
      <w:r w:rsidRPr="000007C6">
        <w:rPr>
          <w:bCs/>
        </w:rPr>
        <w:t>К</w:t>
      </w:r>
      <w:r w:rsidRPr="000007C6">
        <w:rPr>
          <w:bCs/>
          <w:vertAlign w:val="subscript"/>
        </w:rPr>
        <w:t>i</w:t>
      </w:r>
      <w:proofErr w:type="spellEnd"/>
      <w:r w:rsidRPr="000007C6">
        <w:rPr>
          <w:bCs/>
        </w:rPr>
        <w:t xml:space="preserve"> - предложение участника закупки, заявка (предложение) которого оценивается;</w:t>
      </w:r>
    </w:p>
    <w:p w14:paraId="5B79E424" w14:textId="77777777" w:rsidR="009E6C19" w:rsidRPr="000007C6" w:rsidRDefault="009E6C19" w:rsidP="009E6C19">
      <w:pPr>
        <w:widowControl w:val="0"/>
        <w:tabs>
          <w:tab w:val="num" w:pos="383"/>
          <w:tab w:val="left" w:pos="4763"/>
        </w:tabs>
        <w:ind w:firstLine="709"/>
        <w:jc w:val="both"/>
        <w:rPr>
          <w:bCs/>
        </w:rPr>
      </w:pPr>
      <w:proofErr w:type="spellStart"/>
      <w:r w:rsidRPr="000007C6">
        <w:rPr>
          <w:bCs/>
        </w:rPr>
        <w:t>К</w:t>
      </w:r>
      <w:r w:rsidRPr="000007C6">
        <w:rPr>
          <w:bCs/>
          <w:vertAlign w:val="subscript"/>
        </w:rPr>
        <w:t>max</w:t>
      </w:r>
      <w:proofErr w:type="spellEnd"/>
      <w:r w:rsidRPr="000007C6">
        <w:rPr>
          <w:bCs/>
        </w:rPr>
        <w:t xml:space="preserve"> - максимальное предложение из предложений по показателю критерия оценки, сделанных участниками закупки.</w:t>
      </w:r>
    </w:p>
    <w:p w14:paraId="6E3218E9" w14:textId="77777777" w:rsidR="009E6C19" w:rsidRPr="000007C6" w:rsidRDefault="009E6C19" w:rsidP="009E6C19">
      <w:pPr>
        <w:shd w:val="clear" w:color="auto" w:fill="FFFFFF"/>
        <w:ind w:firstLine="567"/>
        <w:jc w:val="both"/>
        <w:rPr>
          <w:b/>
          <w:bCs/>
          <w:kern w:val="32"/>
        </w:rPr>
      </w:pPr>
    </w:p>
    <w:p w14:paraId="12F288B3" w14:textId="77777777" w:rsidR="009E6C19" w:rsidRPr="000007C6" w:rsidRDefault="009E6C19" w:rsidP="009E6C19">
      <w:pPr>
        <w:shd w:val="clear" w:color="auto" w:fill="FFFFFF"/>
        <w:ind w:firstLine="567"/>
        <w:jc w:val="both"/>
        <w:rPr>
          <w:b/>
          <w:bCs/>
          <w:kern w:val="32"/>
        </w:rPr>
      </w:pPr>
    </w:p>
    <w:p w14:paraId="7D72FDC9" w14:textId="77777777" w:rsidR="009E6C19" w:rsidRPr="000007C6" w:rsidRDefault="009E6C19" w:rsidP="009E6C19">
      <w:pPr>
        <w:shd w:val="clear" w:color="auto" w:fill="FFFFFF"/>
        <w:ind w:firstLine="567"/>
        <w:jc w:val="both"/>
        <w:rPr>
          <w:b/>
          <w:bCs/>
          <w:kern w:val="32"/>
        </w:rPr>
      </w:pPr>
      <w:r w:rsidRPr="000007C6">
        <w:rPr>
          <w:b/>
          <w:bCs/>
          <w:kern w:val="32"/>
        </w:rPr>
        <w:t>Порядок расчета итогового рейтинга</w:t>
      </w:r>
    </w:p>
    <w:p w14:paraId="3F7F0227" w14:textId="77777777" w:rsidR="009E6C19" w:rsidRPr="000007C6" w:rsidRDefault="009E6C19" w:rsidP="009E6C19">
      <w:pPr>
        <w:widowControl w:val="0"/>
        <w:tabs>
          <w:tab w:val="left" w:pos="360"/>
          <w:tab w:val="left" w:pos="1980"/>
        </w:tabs>
        <w:ind w:firstLine="567"/>
        <w:jc w:val="both"/>
      </w:pPr>
      <w:r w:rsidRPr="000007C6">
        <w:t>Для оценки заявки на участие в конкурсе осуществляется расчет итогового рейтинга по каждой заявке на участие в конкурсе. Итоговый рейтинг заявки на участие в конкурсе рассчитывается путем сложения рейтингов по каждому критерию оценки заявки на участие в конкурсе, установленному в конкурсной документации, умноженных на их значимость:</w:t>
      </w:r>
    </w:p>
    <w:p w14:paraId="06826F02" w14:textId="77777777" w:rsidR="009E6C19" w:rsidRPr="000007C6" w:rsidRDefault="009E6C19" w:rsidP="009E6C19">
      <w:pPr>
        <w:widowControl w:val="0"/>
        <w:tabs>
          <w:tab w:val="left" w:pos="360"/>
          <w:tab w:val="left" w:pos="1980"/>
        </w:tabs>
        <w:ind w:firstLine="567"/>
        <w:jc w:val="both"/>
      </w:pPr>
    </w:p>
    <w:p w14:paraId="54E95539" w14:textId="77777777" w:rsidR="009E6C19" w:rsidRPr="000007C6" w:rsidRDefault="009E6C19" w:rsidP="009E6C19">
      <w:pPr>
        <w:widowControl w:val="0"/>
        <w:tabs>
          <w:tab w:val="left" w:pos="360"/>
          <w:tab w:val="left" w:pos="1980"/>
        </w:tabs>
        <w:ind w:firstLine="567"/>
        <w:jc w:val="both"/>
        <w:rPr>
          <w:i/>
        </w:rPr>
      </w:pPr>
      <m:oMathPara>
        <m:oMath>
          <m:r>
            <w:rPr>
              <w:rFonts w:ascii="Cambria Math" w:hAnsi="Cambria Math"/>
            </w:rPr>
            <m:t>ИР=</m:t>
          </m:r>
          <m:sSub>
            <m:sSubPr>
              <m:ctrlPr>
                <w:rPr>
                  <w:rFonts w:ascii="Cambria Math" w:hAnsi="Cambria Math"/>
                  <w:i/>
                </w:rPr>
              </m:ctrlPr>
            </m:sSubPr>
            <m:e>
              <m:r>
                <w:rPr>
                  <w:rFonts w:ascii="Cambria Math" w:hAnsi="Cambria Math"/>
                </w:rPr>
                <m:t>ЦБ</m:t>
              </m:r>
            </m:e>
            <m:sub>
              <m:r>
                <w:rPr>
                  <w:rFonts w:ascii="Cambria Math" w:hAnsi="Cambria Math"/>
                  <w:lang w:val="en-US"/>
                </w:rPr>
                <m:t>i</m:t>
              </m:r>
            </m:sub>
          </m:sSub>
          <m:r>
            <m:rPr>
              <m:sty m:val="p"/>
            </m:rPr>
            <w:rPr>
              <w:rFonts w:ascii="Cambria Math" w:hAnsi="Cambria Math"/>
            </w:rPr>
            <m:t xml:space="preserve"> x КЗц</m:t>
          </m:r>
          <m:r>
            <w:rPr>
              <w:rFonts w:ascii="Cambria Math" w:hAnsi="Cambria Math"/>
            </w:rPr>
            <m:t>+</m:t>
          </m:r>
          <m:sSub>
            <m:sSubPr>
              <m:ctrlPr>
                <w:rPr>
                  <w:rFonts w:ascii="Cambria Math" w:hAnsi="Cambria Math"/>
                  <w:i/>
                </w:rPr>
              </m:ctrlPr>
            </m:sSubPr>
            <m:e>
              <m:r>
                <w:rPr>
                  <w:rFonts w:ascii="Cambria Math" w:hAnsi="Cambria Math"/>
                </w:rPr>
                <m:t>НЦБ</m:t>
              </m:r>
            </m:e>
            <m:sub>
              <m:r>
                <w:rPr>
                  <w:rFonts w:ascii="Cambria Math" w:hAnsi="Cambria Math"/>
                  <w:lang w:val="en-US"/>
                </w:rPr>
                <m:t>i</m:t>
              </m:r>
            </m:sub>
          </m:sSub>
          <m:r>
            <w:rPr>
              <w:rFonts w:ascii="Cambria Math" w:hAnsi="Cambria Math"/>
            </w:rPr>
            <m:t>(1)</m:t>
          </m:r>
        </m:oMath>
      </m:oMathPara>
    </w:p>
    <w:p w14:paraId="16776013" w14:textId="77777777" w:rsidR="009E6C19" w:rsidRPr="000007C6" w:rsidRDefault="009E6C19" w:rsidP="009E6C19">
      <w:pPr>
        <w:widowControl w:val="0"/>
        <w:tabs>
          <w:tab w:val="left" w:pos="360"/>
          <w:tab w:val="left" w:pos="1980"/>
        </w:tabs>
        <w:ind w:firstLine="567"/>
        <w:jc w:val="both"/>
        <w:rPr>
          <w:b/>
          <w:i/>
        </w:rPr>
      </w:pPr>
      <w:r w:rsidRPr="000007C6">
        <w:t xml:space="preserve">где: </w:t>
      </w:r>
    </w:p>
    <w:p w14:paraId="7CAD6FBF" w14:textId="77777777" w:rsidR="009E6C19" w:rsidRPr="000007C6" w:rsidRDefault="009E6C19" w:rsidP="009E6C19">
      <w:pPr>
        <w:widowControl w:val="0"/>
        <w:ind w:firstLine="567"/>
        <w:jc w:val="both"/>
        <w:rPr>
          <w:b/>
          <w:i/>
        </w:rPr>
      </w:pPr>
      <m:oMath>
        <m:r>
          <w:rPr>
            <w:rFonts w:ascii="Cambria Math" w:hAnsi="Cambria Math"/>
          </w:rPr>
          <m:t xml:space="preserve">ИР </m:t>
        </m:r>
      </m:oMath>
      <w:r w:rsidRPr="000007C6">
        <w:rPr>
          <w:i/>
        </w:rPr>
        <w:t>-</w:t>
      </w:r>
      <w:r w:rsidRPr="000007C6">
        <w:rPr>
          <w:b/>
          <w:i/>
        </w:rPr>
        <w:t xml:space="preserve"> </w:t>
      </w:r>
      <w:r w:rsidRPr="000007C6">
        <w:t>итоговый рейтинг заявки;</w:t>
      </w:r>
    </w:p>
    <w:p w14:paraId="24A4F118" w14:textId="77777777" w:rsidR="009E6C19" w:rsidRPr="000007C6" w:rsidRDefault="000E5B3C" w:rsidP="009E6C19">
      <w:pPr>
        <w:widowControl w:val="0"/>
        <w:ind w:firstLine="567"/>
        <w:jc w:val="both"/>
      </w:pPr>
      <m:oMath>
        <m:sSub>
          <m:sSubPr>
            <m:ctrlPr>
              <w:rPr>
                <w:rFonts w:ascii="Cambria Math" w:hAnsi="Cambria Math"/>
                <w:b/>
                <w:i/>
              </w:rPr>
            </m:ctrlPr>
          </m:sSubPr>
          <m:e>
            <m:r>
              <m:rPr>
                <m:sty m:val="bi"/>
              </m:rPr>
              <w:rPr>
                <w:rFonts w:ascii="Cambria Math" w:hAnsi="Cambria Math"/>
              </w:rPr>
              <m:t>ЦБ</m:t>
            </m:r>
          </m:e>
          <m:sub>
            <m:r>
              <m:rPr>
                <m:sty m:val="bi"/>
              </m:rPr>
              <w:rPr>
                <w:rFonts w:ascii="Cambria Math" w:hAnsi="Cambria Math"/>
                <w:lang w:val="en-US"/>
              </w:rPr>
              <m:t>i</m:t>
            </m:r>
          </m:sub>
        </m:sSub>
      </m:oMath>
      <w:r w:rsidR="009E6C19" w:rsidRPr="000007C6">
        <w:rPr>
          <w:b/>
        </w:rPr>
        <w:t xml:space="preserve"> </w:t>
      </w:r>
      <w:r w:rsidR="009E6C19" w:rsidRPr="000007C6">
        <w:t>- количество баллов, присуждаемых по критерию оценки «Цена договора»;</w:t>
      </w:r>
    </w:p>
    <w:p w14:paraId="66C1DF30" w14:textId="77777777" w:rsidR="009E6C19" w:rsidRPr="000007C6" w:rsidRDefault="000E5B3C" w:rsidP="009E6C19">
      <w:pPr>
        <w:widowControl w:val="0"/>
        <w:ind w:firstLine="567"/>
        <w:jc w:val="both"/>
      </w:pPr>
      <m:oMath>
        <m:sSub>
          <m:sSubPr>
            <m:ctrlPr>
              <w:rPr>
                <w:rFonts w:ascii="Cambria Math" w:hAnsi="Cambria Math"/>
                <w:i/>
              </w:rPr>
            </m:ctrlPr>
          </m:sSubPr>
          <m:e>
            <m:r>
              <w:rPr>
                <w:rFonts w:ascii="Cambria Math" w:hAnsi="Cambria Math"/>
              </w:rPr>
              <m:t>НЦБ</m:t>
            </m:r>
          </m:e>
          <m:sub>
            <m:r>
              <w:rPr>
                <w:rFonts w:ascii="Cambria Math" w:hAnsi="Cambria Math"/>
                <w:lang w:val="en-US"/>
              </w:rPr>
              <m:t>i</m:t>
            </m:r>
          </m:sub>
        </m:sSub>
        <m:r>
          <w:rPr>
            <w:rFonts w:ascii="Cambria Math" w:hAnsi="Cambria Math"/>
          </w:rPr>
          <m:t>(1)</m:t>
        </m:r>
      </m:oMath>
      <w:r w:rsidR="009E6C19" w:rsidRPr="000007C6">
        <w:rPr>
          <w:position w:val="-10"/>
        </w:rPr>
        <w:t xml:space="preserve"> </w:t>
      </w:r>
      <w:r w:rsidR="009E6C19" w:rsidRPr="000007C6">
        <w:t>- количество баллов, присуждаемых по критерию оценки «Квалификация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договора, и деловой репутации, специалистов и иных работников определенного уровня квалификации»;</w:t>
      </w:r>
    </w:p>
    <w:p w14:paraId="369C1A7E" w14:textId="77777777" w:rsidR="009E6C19" w:rsidRPr="000007C6" w:rsidRDefault="009E6C19" w:rsidP="009E6C19">
      <w:pPr>
        <w:widowControl w:val="0"/>
        <w:ind w:firstLine="567"/>
        <w:jc w:val="both"/>
      </w:pPr>
      <w:proofErr w:type="spellStart"/>
      <w:r w:rsidRPr="000007C6">
        <w:t>КЗ</w:t>
      </w:r>
      <w:r w:rsidRPr="000007C6">
        <w:rPr>
          <w:vertAlign w:val="subscript"/>
        </w:rPr>
        <w:t>ц</w:t>
      </w:r>
      <w:proofErr w:type="spellEnd"/>
      <w:r w:rsidRPr="000007C6">
        <w:t xml:space="preserve"> - коэффициент значимости критерия «цена договора».</w:t>
      </w:r>
    </w:p>
    <w:p w14:paraId="1DB11663" w14:textId="77777777" w:rsidR="009E6C19" w:rsidRPr="000007C6" w:rsidRDefault="009E6C19" w:rsidP="009E6C19">
      <w:pPr>
        <w:widowControl w:val="0"/>
        <w:ind w:firstLine="567"/>
        <w:jc w:val="both"/>
      </w:pPr>
    </w:p>
    <w:p w14:paraId="2DB499CD" w14:textId="77777777" w:rsidR="009E6C19" w:rsidRPr="000007C6" w:rsidRDefault="009E6C19" w:rsidP="009E6C19">
      <w:pPr>
        <w:widowControl w:val="0"/>
        <w:ind w:firstLine="567"/>
        <w:jc w:val="both"/>
      </w:pPr>
      <w:r w:rsidRPr="000007C6">
        <w:t>Присуждение каждой заявке на участие в конкурсе порядкового номера по мере уменьшения степени выгодности содержащихся в ней условий исполнения договора производится по результатам расчета итогового рейтинга по каждой заявке.</w:t>
      </w:r>
    </w:p>
    <w:p w14:paraId="047D0C0B" w14:textId="77777777" w:rsidR="009E6C19" w:rsidRPr="000007C6" w:rsidRDefault="009E6C19" w:rsidP="009E6C19">
      <w:pPr>
        <w:widowControl w:val="0"/>
        <w:ind w:firstLine="567"/>
        <w:jc w:val="both"/>
      </w:pPr>
      <w:r w:rsidRPr="000007C6">
        <w:t>Заявке на участие в конкурсе, набравшей самый высокий итоговый рейтинг, присваивается первый номер.</w:t>
      </w:r>
    </w:p>
    <w:p w14:paraId="4C43A8CF" w14:textId="77777777" w:rsidR="009E6C19" w:rsidRPr="000007C6" w:rsidRDefault="009E6C19" w:rsidP="009E6C19">
      <w:pPr>
        <w:widowControl w:val="0"/>
        <w:ind w:firstLine="567"/>
        <w:jc w:val="both"/>
        <w:rPr>
          <w:b/>
          <w:sz w:val="22"/>
          <w:szCs w:val="22"/>
        </w:rPr>
      </w:pPr>
      <w:r w:rsidRPr="000007C6">
        <w:t>В случае, если в нескольких заявках на участие в конкурсе содержатся одинаковые условия исполнения договора, меньший порядковый номер присваивается заявке на участие в конкурсе, которая поступила ранее других заявок на участие в конкурсе, содержащих такие же условия.</w:t>
      </w:r>
      <w:bookmarkEnd w:id="26"/>
    </w:p>
    <w:p w14:paraId="6B0DEC6B" w14:textId="77777777" w:rsidR="00F8548B" w:rsidRPr="000007C6" w:rsidRDefault="00487140" w:rsidP="008D2D7F">
      <w:pPr>
        <w:pStyle w:val="1ffff2"/>
        <w:pageBreakBefore/>
        <w:spacing w:before="0" w:after="0"/>
        <w:ind w:firstLine="0"/>
        <w:jc w:val="right"/>
        <w:outlineLvl w:val="1"/>
        <w:rPr>
          <w:b/>
          <w:sz w:val="24"/>
        </w:rPr>
      </w:pPr>
      <w:r w:rsidRPr="000007C6">
        <w:rPr>
          <w:b/>
          <w:sz w:val="24"/>
        </w:rPr>
        <w:lastRenderedPageBreak/>
        <w:t xml:space="preserve">Приложение № </w:t>
      </w:r>
      <w:r w:rsidR="00C35A8E" w:rsidRPr="000007C6">
        <w:rPr>
          <w:b/>
          <w:sz w:val="24"/>
        </w:rPr>
        <w:t>4</w:t>
      </w:r>
      <w:r w:rsidRPr="000007C6">
        <w:rPr>
          <w:b/>
          <w:sz w:val="24"/>
        </w:rPr>
        <w:t xml:space="preserve"> к Информационной карте</w:t>
      </w:r>
    </w:p>
    <w:p w14:paraId="1033A4DC" w14:textId="77777777" w:rsidR="008D2D7F" w:rsidRPr="000007C6" w:rsidRDefault="008D2D7F" w:rsidP="00F8548B">
      <w:pPr>
        <w:jc w:val="center"/>
        <w:rPr>
          <w:b/>
        </w:rPr>
      </w:pPr>
    </w:p>
    <w:p w14:paraId="28483343" w14:textId="77777777" w:rsidR="00277042" w:rsidRPr="000007C6" w:rsidRDefault="00277042" w:rsidP="00F8548B">
      <w:pPr>
        <w:jc w:val="center"/>
        <w:rPr>
          <w:b/>
        </w:rPr>
      </w:pPr>
    </w:p>
    <w:p w14:paraId="74E352AD" w14:textId="77777777" w:rsidR="00487140" w:rsidRPr="000007C6" w:rsidRDefault="00F8548B" w:rsidP="00F8548B">
      <w:pPr>
        <w:jc w:val="center"/>
        <w:rPr>
          <w:b/>
        </w:rPr>
      </w:pPr>
      <w:r w:rsidRPr="000007C6">
        <w:rPr>
          <w:b/>
        </w:rPr>
        <w:t>ОБРАЗЦЫ ФОРМ ДОКУМЕНТОВ, ВКЛЮЧАЕМЫХ В ЗАЯВКУ</w:t>
      </w:r>
    </w:p>
    <w:p w14:paraId="4FE79FAC" w14:textId="77777777" w:rsidR="00267077" w:rsidRPr="000007C6" w:rsidRDefault="00267077" w:rsidP="00F3726F">
      <w:pPr>
        <w:shd w:val="clear" w:color="auto" w:fill="FFFFFF"/>
        <w:tabs>
          <w:tab w:val="left" w:pos="960"/>
        </w:tabs>
        <w:spacing w:after="120"/>
        <w:ind w:left="142"/>
        <w:jc w:val="right"/>
        <w:rPr>
          <w:b/>
          <w:u w:val="single"/>
        </w:rPr>
      </w:pPr>
    </w:p>
    <w:p w14:paraId="03E567D3" w14:textId="77777777" w:rsidR="008E79EC" w:rsidRPr="000007C6" w:rsidRDefault="00F76C39" w:rsidP="00F76C39">
      <w:pPr>
        <w:pStyle w:val="1ffff2"/>
        <w:tabs>
          <w:tab w:val="center" w:pos="5173"/>
        </w:tabs>
        <w:ind w:firstLine="0"/>
        <w:jc w:val="right"/>
        <w:outlineLvl w:val="2"/>
        <w:rPr>
          <w:b/>
          <w:sz w:val="24"/>
        </w:rPr>
      </w:pPr>
      <w:r w:rsidRPr="000007C6">
        <w:rPr>
          <w:sz w:val="22"/>
          <w:szCs w:val="22"/>
        </w:rPr>
        <w:tab/>
      </w:r>
      <w:r w:rsidR="008E79EC" w:rsidRPr="000007C6">
        <w:rPr>
          <w:b/>
          <w:sz w:val="24"/>
        </w:rPr>
        <w:t>Форма №</w:t>
      </w:r>
      <w:r w:rsidR="008D2D7F" w:rsidRPr="000007C6">
        <w:rPr>
          <w:b/>
          <w:sz w:val="24"/>
        </w:rPr>
        <w:t xml:space="preserve"> </w:t>
      </w:r>
      <w:r w:rsidR="008E79EC" w:rsidRPr="000007C6">
        <w:rPr>
          <w:b/>
          <w:sz w:val="24"/>
        </w:rPr>
        <w:t>1</w:t>
      </w:r>
    </w:p>
    <w:p w14:paraId="12CCB111" w14:textId="77777777" w:rsidR="00E5321E" w:rsidRPr="000007C6" w:rsidRDefault="00E5321E" w:rsidP="00E5321E">
      <w:pPr>
        <w:ind w:left="142"/>
        <w:jc w:val="center"/>
        <w:rPr>
          <w:b/>
        </w:rPr>
      </w:pPr>
      <w:r w:rsidRPr="000007C6">
        <w:rPr>
          <w:b/>
        </w:rPr>
        <w:t xml:space="preserve">Часть № 1 заявки на участие в </w:t>
      </w:r>
      <w:r w:rsidR="0000100F" w:rsidRPr="000007C6">
        <w:rPr>
          <w:b/>
        </w:rPr>
        <w:t>конкурсе</w:t>
      </w:r>
      <w:r w:rsidRPr="000007C6">
        <w:rPr>
          <w:b/>
        </w:rPr>
        <w:t xml:space="preserve"> в электронной форме</w:t>
      </w:r>
      <w:r w:rsidRPr="000007C6">
        <w:rPr>
          <w:rStyle w:val="affff1"/>
          <w:b/>
        </w:rPr>
        <w:footnoteReference w:id="1"/>
      </w:r>
      <w:r w:rsidRPr="000007C6">
        <w:rPr>
          <w:b/>
        </w:rPr>
        <w:t xml:space="preserve">  </w:t>
      </w:r>
    </w:p>
    <w:p w14:paraId="51B1A17B" w14:textId="77777777" w:rsidR="00E5321E" w:rsidRPr="000007C6" w:rsidRDefault="00E5321E" w:rsidP="00E5321E">
      <w:pPr>
        <w:ind w:left="142"/>
        <w:jc w:val="center"/>
        <w:rPr>
          <w:b/>
        </w:rPr>
      </w:pPr>
    </w:p>
    <w:p w14:paraId="268CD064" w14:textId="77777777" w:rsidR="00E5321E" w:rsidRPr="000007C6" w:rsidRDefault="00E5321E" w:rsidP="00E5321E">
      <w:pPr>
        <w:ind w:firstLine="709"/>
        <w:jc w:val="both"/>
      </w:pPr>
      <w:r w:rsidRPr="000007C6">
        <w:t xml:space="preserve">Изучив извещение о проведении </w:t>
      </w:r>
      <w:r w:rsidR="0000100F" w:rsidRPr="000007C6">
        <w:t>конкурса</w:t>
      </w:r>
      <w:r w:rsidRPr="000007C6">
        <w:t xml:space="preserve"> в электронной форме и документацию №____________________ (номер извещения о закупке в ЕИС) от «___</w:t>
      </w:r>
      <w:proofErr w:type="gramStart"/>
      <w:r w:rsidRPr="000007C6">
        <w:t>_»_</w:t>
      </w:r>
      <w:proofErr w:type="gramEnd"/>
      <w:r w:rsidRPr="000007C6">
        <w:t xml:space="preserve">__________202_ г. (дата размещения закупки в ЕИС) на _______________________________ </w:t>
      </w:r>
      <w:r w:rsidRPr="000007C6">
        <w:rPr>
          <w:i/>
        </w:rPr>
        <w:t>(наименование предмета закупки)</w:t>
      </w:r>
      <w:r w:rsidRPr="000007C6">
        <w:t xml:space="preserve">, настоящей заявкой заявляем желание принять участие в </w:t>
      </w:r>
      <w:r w:rsidR="0000100F" w:rsidRPr="000007C6">
        <w:t>конкурсе</w:t>
      </w:r>
      <w:r w:rsidRPr="000007C6">
        <w:t xml:space="preserve"> на условиях, изложенных в документации. </w:t>
      </w:r>
    </w:p>
    <w:p w14:paraId="0323449A" w14:textId="49E0954D" w:rsidR="00E5321E" w:rsidRPr="000007C6" w:rsidRDefault="00E5321E" w:rsidP="00E5321E">
      <w:pPr>
        <w:ind w:firstLine="709"/>
        <w:jc w:val="both"/>
      </w:pPr>
      <w:r w:rsidRPr="000007C6">
        <w:t xml:space="preserve">Мы </w:t>
      </w:r>
      <w:r w:rsidRPr="000007C6">
        <w:rPr>
          <w:lang w:eastAsia="ru-RU"/>
        </w:rPr>
        <w:t xml:space="preserve">подтверждаем свое согласие </w:t>
      </w:r>
      <w:r w:rsidRPr="000007C6">
        <w:t xml:space="preserve">оказать услуги, соответствующие требованиям документации о </w:t>
      </w:r>
      <w:r w:rsidR="0000100F" w:rsidRPr="000007C6">
        <w:t>конкурсе</w:t>
      </w:r>
      <w:r w:rsidRPr="000007C6">
        <w:t xml:space="preserve"> в электронной форме, на условиях, предусмотренных документацией. </w:t>
      </w:r>
    </w:p>
    <w:p w14:paraId="7B0B8B3A" w14:textId="77777777" w:rsidR="00AE152E" w:rsidRPr="000007C6" w:rsidRDefault="00AE152E" w:rsidP="00E5321E">
      <w:pPr>
        <w:ind w:firstLine="709"/>
        <w:jc w:val="both"/>
      </w:pPr>
    </w:p>
    <w:p w14:paraId="01948E9C" w14:textId="77777777" w:rsidR="00AE152E" w:rsidRPr="000007C6" w:rsidRDefault="00AE152E" w:rsidP="00E5321E">
      <w:pPr>
        <w:ind w:firstLine="709"/>
        <w:jc w:val="both"/>
      </w:pPr>
    </w:p>
    <w:p w14:paraId="3B2F97CA" w14:textId="77777777" w:rsidR="00AE152E" w:rsidRPr="000007C6" w:rsidRDefault="00AE152E" w:rsidP="00E5321E">
      <w:pPr>
        <w:ind w:firstLine="709"/>
        <w:jc w:val="both"/>
      </w:pPr>
    </w:p>
    <w:p w14:paraId="2BDF052A" w14:textId="77777777" w:rsidR="00AE152E" w:rsidRPr="000007C6" w:rsidRDefault="00AE152E" w:rsidP="00E5321E">
      <w:pPr>
        <w:ind w:firstLine="709"/>
        <w:jc w:val="both"/>
      </w:pPr>
    </w:p>
    <w:p w14:paraId="25D5E6F7" w14:textId="77777777" w:rsidR="00AE152E" w:rsidRPr="000007C6" w:rsidRDefault="00AE152E" w:rsidP="00E5321E">
      <w:pPr>
        <w:ind w:firstLine="709"/>
        <w:jc w:val="both"/>
      </w:pPr>
    </w:p>
    <w:p w14:paraId="1A0A48E1" w14:textId="77777777" w:rsidR="00AE152E" w:rsidRPr="000007C6" w:rsidRDefault="00AE152E" w:rsidP="00E5321E">
      <w:pPr>
        <w:ind w:firstLine="709"/>
        <w:jc w:val="both"/>
      </w:pPr>
    </w:p>
    <w:p w14:paraId="179AAD97" w14:textId="77777777" w:rsidR="00AE152E" w:rsidRPr="000007C6" w:rsidRDefault="00AE152E" w:rsidP="00E5321E">
      <w:pPr>
        <w:ind w:firstLine="709"/>
        <w:jc w:val="both"/>
      </w:pPr>
    </w:p>
    <w:p w14:paraId="24024922" w14:textId="77777777" w:rsidR="00AE152E" w:rsidRPr="000007C6" w:rsidRDefault="00AE152E" w:rsidP="00E5321E">
      <w:pPr>
        <w:ind w:firstLine="709"/>
        <w:jc w:val="both"/>
      </w:pPr>
    </w:p>
    <w:p w14:paraId="06BC5793" w14:textId="77777777" w:rsidR="00AE152E" w:rsidRPr="000007C6" w:rsidRDefault="00AE152E" w:rsidP="00E5321E">
      <w:pPr>
        <w:ind w:firstLine="709"/>
        <w:jc w:val="both"/>
      </w:pPr>
    </w:p>
    <w:p w14:paraId="02785B0D" w14:textId="77777777" w:rsidR="00AE152E" w:rsidRPr="000007C6" w:rsidRDefault="00AE152E" w:rsidP="00E5321E">
      <w:pPr>
        <w:ind w:firstLine="709"/>
        <w:jc w:val="both"/>
      </w:pPr>
    </w:p>
    <w:p w14:paraId="5E49C17C" w14:textId="77777777" w:rsidR="00AE152E" w:rsidRPr="000007C6" w:rsidRDefault="00AE152E" w:rsidP="00E5321E">
      <w:pPr>
        <w:ind w:firstLine="709"/>
        <w:jc w:val="both"/>
      </w:pPr>
    </w:p>
    <w:p w14:paraId="4E90A1FE" w14:textId="77777777" w:rsidR="00AE152E" w:rsidRPr="000007C6" w:rsidRDefault="00AE152E" w:rsidP="00E5321E">
      <w:pPr>
        <w:ind w:firstLine="709"/>
        <w:jc w:val="both"/>
      </w:pPr>
    </w:p>
    <w:p w14:paraId="1DA365FE" w14:textId="77777777" w:rsidR="00AE152E" w:rsidRPr="000007C6" w:rsidRDefault="00AE152E" w:rsidP="00E5321E">
      <w:pPr>
        <w:ind w:firstLine="709"/>
        <w:jc w:val="both"/>
      </w:pPr>
    </w:p>
    <w:p w14:paraId="208C7726" w14:textId="77777777" w:rsidR="00AE152E" w:rsidRPr="000007C6" w:rsidRDefault="00AE152E" w:rsidP="00E5321E">
      <w:pPr>
        <w:ind w:firstLine="709"/>
        <w:jc w:val="both"/>
      </w:pPr>
    </w:p>
    <w:p w14:paraId="47C3B749" w14:textId="77777777" w:rsidR="00AE152E" w:rsidRPr="000007C6" w:rsidRDefault="00AE152E" w:rsidP="00E5321E">
      <w:pPr>
        <w:ind w:firstLine="709"/>
        <w:jc w:val="both"/>
      </w:pPr>
    </w:p>
    <w:p w14:paraId="3A5B3420" w14:textId="77777777" w:rsidR="00AE152E" w:rsidRPr="000007C6" w:rsidRDefault="00AE152E" w:rsidP="00E5321E">
      <w:pPr>
        <w:ind w:firstLine="709"/>
        <w:jc w:val="both"/>
      </w:pPr>
    </w:p>
    <w:p w14:paraId="57EB89D6" w14:textId="77777777" w:rsidR="00AE152E" w:rsidRPr="000007C6" w:rsidRDefault="00AE152E" w:rsidP="00E5321E">
      <w:pPr>
        <w:ind w:firstLine="709"/>
        <w:jc w:val="both"/>
      </w:pPr>
    </w:p>
    <w:p w14:paraId="0213CB43" w14:textId="77777777" w:rsidR="00AE152E" w:rsidRPr="000007C6" w:rsidRDefault="00AE152E" w:rsidP="00E5321E">
      <w:pPr>
        <w:ind w:firstLine="709"/>
        <w:jc w:val="both"/>
      </w:pPr>
    </w:p>
    <w:p w14:paraId="4C6967C3" w14:textId="77777777" w:rsidR="00AE152E" w:rsidRPr="000007C6" w:rsidRDefault="00AE152E" w:rsidP="00E5321E">
      <w:pPr>
        <w:ind w:firstLine="709"/>
        <w:jc w:val="both"/>
      </w:pPr>
    </w:p>
    <w:p w14:paraId="02BE73F2" w14:textId="77777777" w:rsidR="00AE152E" w:rsidRPr="000007C6" w:rsidRDefault="00AE152E" w:rsidP="00E5321E">
      <w:pPr>
        <w:ind w:firstLine="709"/>
        <w:jc w:val="both"/>
      </w:pPr>
    </w:p>
    <w:p w14:paraId="5F72B5B2" w14:textId="77777777" w:rsidR="00AE152E" w:rsidRPr="000007C6" w:rsidRDefault="00AE152E" w:rsidP="00E5321E">
      <w:pPr>
        <w:ind w:firstLine="709"/>
        <w:jc w:val="both"/>
      </w:pPr>
    </w:p>
    <w:p w14:paraId="4EB16301" w14:textId="77777777" w:rsidR="00AE152E" w:rsidRPr="000007C6" w:rsidRDefault="00AE152E" w:rsidP="00E5321E">
      <w:pPr>
        <w:ind w:firstLine="709"/>
        <w:jc w:val="both"/>
      </w:pPr>
    </w:p>
    <w:p w14:paraId="062FF914" w14:textId="77777777" w:rsidR="00AE152E" w:rsidRPr="000007C6" w:rsidRDefault="00AE152E" w:rsidP="00E5321E">
      <w:pPr>
        <w:ind w:firstLine="709"/>
        <w:jc w:val="both"/>
      </w:pPr>
    </w:p>
    <w:p w14:paraId="79733453" w14:textId="47CC9944" w:rsidR="00AE152E" w:rsidRPr="000007C6" w:rsidRDefault="00AE152E" w:rsidP="00E5321E">
      <w:pPr>
        <w:ind w:firstLine="709"/>
        <w:jc w:val="both"/>
      </w:pPr>
    </w:p>
    <w:p w14:paraId="0F20ADEF" w14:textId="73BD5056" w:rsidR="00363F8C" w:rsidRPr="000007C6" w:rsidRDefault="00363F8C" w:rsidP="00E5321E">
      <w:pPr>
        <w:ind w:firstLine="709"/>
        <w:jc w:val="both"/>
      </w:pPr>
    </w:p>
    <w:p w14:paraId="40BFDB05" w14:textId="77777777" w:rsidR="00363F8C" w:rsidRPr="000007C6" w:rsidRDefault="00363F8C" w:rsidP="00E5321E">
      <w:pPr>
        <w:ind w:firstLine="709"/>
        <w:jc w:val="both"/>
      </w:pPr>
    </w:p>
    <w:p w14:paraId="53AB5FF8" w14:textId="77777777" w:rsidR="00AE152E" w:rsidRPr="000007C6" w:rsidRDefault="00AE152E" w:rsidP="00E5321E">
      <w:pPr>
        <w:ind w:firstLine="709"/>
        <w:jc w:val="both"/>
      </w:pPr>
    </w:p>
    <w:p w14:paraId="557EF4A7" w14:textId="77777777" w:rsidR="00603CFB" w:rsidRPr="000007C6" w:rsidRDefault="00603CFB" w:rsidP="00F76C39">
      <w:pPr>
        <w:pStyle w:val="1ffff2"/>
        <w:tabs>
          <w:tab w:val="center" w:pos="5173"/>
        </w:tabs>
        <w:ind w:firstLine="0"/>
        <w:jc w:val="right"/>
        <w:outlineLvl w:val="2"/>
        <w:rPr>
          <w:b/>
          <w:sz w:val="24"/>
        </w:rPr>
      </w:pPr>
      <w:r w:rsidRPr="000007C6">
        <w:rPr>
          <w:b/>
          <w:sz w:val="24"/>
        </w:rPr>
        <w:lastRenderedPageBreak/>
        <w:t>Форма №</w:t>
      </w:r>
      <w:r w:rsidR="008D2D7F" w:rsidRPr="000007C6">
        <w:rPr>
          <w:b/>
          <w:sz w:val="24"/>
        </w:rPr>
        <w:t xml:space="preserve"> </w:t>
      </w:r>
      <w:r w:rsidR="00EA5858" w:rsidRPr="000007C6">
        <w:rPr>
          <w:b/>
          <w:sz w:val="24"/>
        </w:rPr>
        <w:t>2</w:t>
      </w:r>
    </w:p>
    <w:p w14:paraId="027C9A77" w14:textId="77777777" w:rsidR="00874C9E" w:rsidRPr="000007C6" w:rsidRDefault="00874C9E" w:rsidP="00874C9E">
      <w:pPr>
        <w:pBdr>
          <w:top w:val="single" w:sz="4" w:space="1" w:color="auto"/>
          <w:left w:val="single" w:sz="4" w:space="4" w:color="auto"/>
          <w:bottom w:val="single" w:sz="4" w:space="1" w:color="auto"/>
          <w:right w:val="single" w:sz="4" w:space="0" w:color="auto"/>
        </w:pBdr>
        <w:jc w:val="center"/>
        <w:rPr>
          <w:b/>
          <w:i/>
          <w:lang w:eastAsia="en-US"/>
        </w:rPr>
      </w:pPr>
      <w:bookmarkStart w:id="27" w:name="_Hlk193728730"/>
      <w:r w:rsidRPr="000007C6">
        <w:rPr>
          <w:b/>
          <w:i/>
        </w:rPr>
        <w:t xml:space="preserve">Рекомендуется предоставлять данную форму в формате редактируемого электронного документа в связи с тем, что указанная в ней информация будет использована </w:t>
      </w:r>
      <w:r w:rsidR="00AE152E" w:rsidRPr="000007C6">
        <w:rPr>
          <w:b/>
          <w:i/>
        </w:rPr>
        <w:t>для включения в</w:t>
      </w:r>
      <w:r w:rsidRPr="000007C6">
        <w:rPr>
          <w:b/>
          <w:i/>
        </w:rPr>
        <w:t xml:space="preserve"> договор</w:t>
      </w:r>
      <w:r w:rsidR="00AE152E" w:rsidRPr="000007C6">
        <w:rPr>
          <w:b/>
          <w:i/>
        </w:rPr>
        <w:t>, заключаемый по итогам закупки</w:t>
      </w:r>
      <w:r w:rsidR="001E3636" w:rsidRPr="000007C6">
        <w:rPr>
          <w:b/>
          <w:i/>
        </w:rPr>
        <w:t>*</w:t>
      </w:r>
      <w:r w:rsidRPr="000007C6">
        <w:rPr>
          <w:b/>
          <w:i/>
        </w:rPr>
        <w:t xml:space="preserve"> </w:t>
      </w:r>
    </w:p>
    <w:bookmarkEnd w:id="27"/>
    <w:p w14:paraId="013E7B03" w14:textId="77777777" w:rsidR="00874C9E" w:rsidRPr="000007C6" w:rsidRDefault="00874C9E" w:rsidP="00874C9E">
      <w:pPr>
        <w:ind w:left="142"/>
        <w:jc w:val="center"/>
        <w:rPr>
          <w:b/>
        </w:rPr>
      </w:pPr>
    </w:p>
    <w:p w14:paraId="5501C2E9" w14:textId="77777777" w:rsidR="00874C9E" w:rsidRPr="000007C6" w:rsidRDefault="00EA5858" w:rsidP="00874C9E">
      <w:pPr>
        <w:ind w:left="142"/>
        <w:jc w:val="center"/>
        <w:rPr>
          <w:b/>
        </w:rPr>
      </w:pPr>
      <w:r w:rsidRPr="000007C6">
        <w:rPr>
          <w:b/>
        </w:rPr>
        <w:t>Анкета</w:t>
      </w:r>
      <w:r w:rsidR="00874C9E" w:rsidRPr="000007C6">
        <w:rPr>
          <w:b/>
        </w:rPr>
        <w:t xml:space="preserve"> участник</w:t>
      </w:r>
      <w:r w:rsidRPr="000007C6">
        <w:rPr>
          <w:b/>
        </w:rPr>
        <w:t>а</w:t>
      </w:r>
      <w:r w:rsidR="00874C9E" w:rsidRPr="000007C6">
        <w:rPr>
          <w:b/>
        </w:rPr>
        <w:t xml:space="preserve"> закупки</w:t>
      </w:r>
    </w:p>
    <w:p w14:paraId="3F9F448C" w14:textId="77777777" w:rsidR="00AE152E" w:rsidRPr="000007C6" w:rsidRDefault="00AE152E" w:rsidP="00874C9E">
      <w:pPr>
        <w:ind w:left="142"/>
        <w:jc w:val="center"/>
        <w:rPr>
          <w:b/>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4"/>
        <w:gridCol w:w="5581"/>
        <w:gridCol w:w="3966"/>
      </w:tblGrid>
      <w:tr w:rsidR="00AE152E" w:rsidRPr="000007C6" w14:paraId="12C21980" w14:textId="77777777" w:rsidTr="00AE152E">
        <w:trPr>
          <w:cantSplit/>
          <w:tblHeader/>
        </w:trPr>
        <w:tc>
          <w:tcPr>
            <w:tcW w:w="654" w:type="dxa"/>
            <w:vAlign w:val="center"/>
          </w:tcPr>
          <w:p w14:paraId="5C1588C6" w14:textId="77777777" w:rsidR="00AE152E" w:rsidRPr="000007C6" w:rsidRDefault="00AE152E" w:rsidP="009566B7">
            <w:pPr>
              <w:jc w:val="center"/>
              <w:rPr>
                <w:b/>
                <w:lang w:eastAsia="ru-RU"/>
              </w:rPr>
            </w:pPr>
            <w:r w:rsidRPr="000007C6">
              <w:rPr>
                <w:b/>
                <w:lang w:eastAsia="ru-RU"/>
              </w:rPr>
              <w:t>№</w:t>
            </w:r>
          </w:p>
        </w:tc>
        <w:tc>
          <w:tcPr>
            <w:tcW w:w="5581" w:type="dxa"/>
            <w:vAlign w:val="center"/>
          </w:tcPr>
          <w:p w14:paraId="412CEC92" w14:textId="77777777" w:rsidR="00AE152E" w:rsidRPr="000007C6" w:rsidRDefault="00AE152E" w:rsidP="00AE152E">
            <w:pPr>
              <w:jc w:val="center"/>
              <w:rPr>
                <w:b/>
                <w:lang w:eastAsia="ru-RU"/>
              </w:rPr>
            </w:pPr>
            <w:r w:rsidRPr="000007C6">
              <w:rPr>
                <w:b/>
                <w:lang w:eastAsia="ru-RU"/>
              </w:rPr>
              <w:t>Наименование</w:t>
            </w:r>
          </w:p>
        </w:tc>
        <w:tc>
          <w:tcPr>
            <w:tcW w:w="3966" w:type="dxa"/>
            <w:vAlign w:val="center"/>
          </w:tcPr>
          <w:p w14:paraId="737C724E" w14:textId="77777777" w:rsidR="00AE152E" w:rsidRPr="000007C6" w:rsidRDefault="00AE152E" w:rsidP="009566B7">
            <w:pPr>
              <w:jc w:val="center"/>
              <w:rPr>
                <w:b/>
                <w:lang w:eastAsia="ru-RU"/>
              </w:rPr>
            </w:pPr>
          </w:p>
          <w:p w14:paraId="083A0F4E" w14:textId="77777777" w:rsidR="00AE152E" w:rsidRPr="000007C6" w:rsidRDefault="00AE152E" w:rsidP="009566B7">
            <w:pPr>
              <w:jc w:val="center"/>
              <w:rPr>
                <w:b/>
                <w:lang w:eastAsia="ru-RU"/>
              </w:rPr>
            </w:pPr>
            <w:r w:rsidRPr="000007C6">
              <w:rPr>
                <w:b/>
                <w:lang w:eastAsia="ru-RU"/>
              </w:rPr>
              <w:t>Сведения об участнике закупки</w:t>
            </w:r>
          </w:p>
          <w:p w14:paraId="3669C548" w14:textId="77777777" w:rsidR="00AE152E" w:rsidRPr="000007C6" w:rsidRDefault="00AE152E" w:rsidP="009566B7">
            <w:pPr>
              <w:jc w:val="center"/>
              <w:rPr>
                <w:b/>
                <w:lang w:eastAsia="ru-RU"/>
              </w:rPr>
            </w:pPr>
          </w:p>
        </w:tc>
      </w:tr>
      <w:tr w:rsidR="00AE152E" w:rsidRPr="000007C6" w14:paraId="1AFF6B76" w14:textId="77777777" w:rsidTr="00AE152E">
        <w:trPr>
          <w:cantSplit/>
        </w:trPr>
        <w:tc>
          <w:tcPr>
            <w:tcW w:w="654" w:type="dxa"/>
          </w:tcPr>
          <w:p w14:paraId="3B58FBC6" w14:textId="77777777" w:rsidR="00AE152E" w:rsidRPr="000007C6" w:rsidRDefault="00AE152E" w:rsidP="00AE152E">
            <w:pPr>
              <w:numPr>
                <w:ilvl w:val="0"/>
                <w:numId w:val="41"/>
              </w:numPr>
              <w:suppressAutoHyphens w:val="0"/>
              <w:jc w:val="both"/>
              <w:rPr>
                <w:lang w:eastAsia="ru-RU"/>
              </w:rPr>
            </w:pPr>
          </w:p>
        </w:tc>
        <w:tc>
          <w:tcPr>
            <w:tcW w:w="5581" w:type="dxa"/>
          </w:tcPr>
          <w:p w14:paraId="5FBF9E37" w14:textId="77777777" w:rsidR="00AE152E" w:rsidRPr="000007C6" w:rsidRDefault="00AE152E" w:rsidP="009566B7">
            <w:pPr>
              <w:jc w:val="both"/>
              <w:rPr>
                <w:lang w:eastAsia="ru-RU"/>
              </w:rPr>
            </w:pPr>
            <w:r w:rsidRPr="000007C6">
              <w:rPr>
                <w:lang w:eastAsia="ru-RU"/>
              </w:rPr>
              <w:t>Фирменное наименование (полное и сокращенное наименование) либо фамилия, имя, отчество участника закупки – физического лица, в том числе зарегистрированного в качестве индивидуального предпринимателя)</w:t>
            </w:r>
          </w:p>
        </w:tc>
        <w:tc>
          <w:tcPr>
            <w:tcW w:w="3966" w:type="dxa"/>
          </w:tcPr>
          <w:p w14:paraId="5525822A" w14:textId="77777777" w:rsidR="00AE152E" w:rsidRPr="000007C6" w:rsidRDefault="00AE152E" w:rsidP="009566B7">
            <w:pPr>
              <w:jc w:val="both"/>
              <w:rPr>
                <w:lang w:eastAsia="ru-RU"/>
              </w:rPr>
            </w:pPr>
          </w:p>
        </w:tc>
      </w:tr>
      <w:tr w:rsidR="00AE152E" w:rsidRPr="000007C6" w14:paraId="775ED0FD" w14:textId="77777777" w:rsidTr="00AE152E">
        <w:trPr>
          <w:cantSplit/>
        </w:trPr>
        <w:tc>
          <w:tcPr>
            <w:tcW w:w="654" w:type="dxa"/>
          </w:tcPr>
          <w:p w14:paraId="53CA5E6A" w14:textId="77777777" w:rsidR="00AE152E" w:rsidRPr="000007C6" w:rsidRDefault="00AE152E" w:rsidP="00AE152E">
            <w:pPr>
              <w:numPr>
                <w:ilvl w:val="0"/>
                <w:numId w:val="41"/>
              </w:numPr>
              <w:suppressAutoHyphens w:val="0"/>
              <w:jc w:val="both"/>
              <w:rPr>
                <w:lang w:eastAsia="ru-RU"/>
              </w:rPr>
            </w:pPr>
          </w:p>
        </w:tc>
        <w:tc>
          <w:tcPr>
            <w:tcW w:w="5581" w:type="dxa"/>
          </w:tcPr>
          <w:p w14:paraId="1594EC77" w14:textId="77777777" w:rsidR="00AE152E" w:rsidRPr="000007C6" w:rsidRDefault="00AE152E" w:rsidP="009566B7">
            <w:pPr>
              <w:jc w:val="both"/>
              <w:rPr>
                <w:lang w:eastAsia="ru-RU"/>
              </w:rPr>
            </w:pPr>
            <w:r w:rsidRPr="000007C6">
              <w:rPr>
                <w:lang w:eastAsia="ru-RU"/>
              </w:rPr>
              <w:t>Организационно-правовая форма (для юридического лица)</w:t>
            </w:r>
          </w:p>
        </w:tc>
        <w:tc>
          <w:tcPr>
            <w:tcW w:w="3966" w:type="dxa"/>
          </w:tcPr>
          <w:p w14:paraId="0D40508C" w14:textId="77777777" w:rsidR="00AE152E" w:rsidRPr="000007C6" w:rsidRDefault="00AE152E" w:rsidP="009566B7">
            <w:pPr>
              <w:jc w:val="both"/>
              <w:rPr>
                <w:lang w:eastAsia="ru-RU"/>
              </w:rPr>
            </w:pPr>
          </w:p>
        </w:tc>
      </w:tr>
      <w:tr w:rsidR="00AE152E" w:rsidRPr="000007C6" w14:paraId="19BA31D5" w14:textId="77777777" w:rsidTr="00AE152E">
        <w:trPr>
          <w:cantSplit/>
        </w:trPr>
        <w:tc>
          <w:tcPr>
            <w:tcW w:w="654" w:type="dxa"/>
          </w:tcPr>
          <w:p w14:paraId="0B847AB7" w14:textId="77777777" w:rsidR="00AE152E" w:rsidRPr="000007C6" w:rsidRDefault="00AE152E" w:rsidP="00AE152E">
            <w:pPr>
              <w:numPr>
                <w:ilvl w:val="0"/>
                <w:numId w:val="41"/>
              </w:numPr>
              <w:suppressAutoHyphens w:val="0"/>
              <w:jc w:val="both"/>
              <w:rPr>
                <w:lang w:eastAsia="ru-RU"/>
              </w:rPr>
            </w:pPr>
          </w:p>
        </w:tc>
        <w:tc>
          <w:tcPr>
            <w:tcW w:w="5581" w:type="dxa"/>
          </w:tcPr>
          <w:p w14:paraId="74647B3F" w14:textId="77777777" w:rsidR="00AE152E" w:rsidRPr="000007C6" w:rsidRDefault="00AE152E" w:rsidP="009566B7">
            <w:pPr>
              <w:tabs>
                <w:tab w:val="num" w:pos="360"/>
              </w:tabs>
              <w:jc w:val="both"/>
              <w:rPr>
                <w:lang w:eastAsia="ru-RU"/>
              </w:rPr>
            </w:pPr>
            <w:r w:rsidRPr="000007C6">
              <w:rPr>
                <w:lang w:eastAsia="ru-RU"/>
              </w:rPr>
              <w:t>Паспортные данные, сведения о месте жительства (для участника закупки - физического лица)</w:t>
            </w:r>
          </w:p>
        </w:tc>
        <w:tc>
          <w:tcPr>
            <w:tcW w:w="3966" w:type="dxa"/>
          </w:tcPr>
          <w:p w14:paraId="4DD905A4" w14:textId="77777777" w:rsidR="00AE152E" w:rsidRPr="000007C6" w:rsidRDefault="00AE152E" w:rsidP="009566B7">
            <w:pPr>
              <w:tabs>
                <w:tab w:val="left" w:pos="930"/>
              </w:tabs>
              <w:jc w:val="both"/>
              <w:rPr>
                <w:lang w:eastAsia="ru-RU"/>
              </w:rPr>
            </w:pPr>
          </w:p>
        </w:tc>
      </w:tr>
      <w:tr w:rsidR="00AE152E" w:rsidRPr="000007C6" w14:paraId="41D0FB10" w14:textId="77777777" w:rsidTr="00AE152E">
        <w:trPr>
          <w:cantSplit/>
        </w:trPr>
        <w:tc>
          <w:tcPr>
            <w:tcW w:w="654" w:type="dxa"/>
          </w:tcPr>
          <w:p w14:paraId="17167646" w14:textId="77777777" w:rsidR="00AE152E" w:rsidRPr="000007C6" w:rsidRDefault="00AE152E" w:rsidP="00AE152E">
            <w:pPr>
              <w:numPr>
                <w:ilvl w:val="0"/>
                <w:numId w:val="41"/>
              </w:numPr>
              <w:suppressAutoHyphens w:val="0"/>
              <w:jc w:val="both"/>
              <w:rPr>
                <w:lang w:eastAsia="ru-RU"/>
              </w:rPr>
            </w:pPr>
          </w:p>
        </w:tc>
        <w:tc>
          <w:tcPr>
            <w:tcW w:w="5581" w:type="dxa"/>
          </w:tcPr>
          <w:p w14:paraId="53C41041" w14:textId="77777777" w:rsidR="00AE152E" w:rsidRPr="000007C6" w:rsidRDefault="00AE152E" w:rsidP="009566B7">
            <w:pPr>
              <w:tabs>
                <w:tab w:val="num" w:pos="360"/>
              </w:tabs>
              <w:jc w:val="both"/>
              <w:rPr>
                <w:lang w:eastAsia="ru-RU"/>
              </w:rPr>
            </w:pPr>
            <w:r w:rsidRPr="000007C6">
              <w:rPr>
                <w:lang w:eastAsia="ru-RU"/>
              </w:rPr>
              <w:t>Срок деятельности (с учетом правопреемства)</w:t>
            </w:r>
          </w:p>
        </w:tc>
        <w:tc>
          <w:tcPr>
            <w:tcW w:w="3966" w:type="dxa"/>
          </w:tcPr>
          <w:p w14:paraId="23B069A1" w14:textId="77777777" w:rsidR="00AE152E" w:rsidRPr="000007C6" w:rsidRDefault="00AE152E" w:rsidP="009566B7">
            <w:pPr>
              <w:rPr>
                <w:lang w:eastAsia="ru-RU"/>
              </w:rPr>
            </w:pPr>
          </w:p>
        </w:tc>
      </w:tr>
      <w:tr w:rsidR="00AE152E" w:rsidRPr="000007C6" w14:paraId="6C127FAE" w14:textId="77777777" w:rsidTr="00AE152E">
        <w:trPr>
          <w:cantSplit/>
        </w:trPr>
        <w:tc>
          <w:tcPr>
            <w:tcW w:w="654" w:type="dxa"/>
          </w:tcPr>
          <w:p w14:paraId="093C69C9" w14:textId="77777777" w:rsidR="00AE152E" w:rsidRPr="000007C6" w:rsidRDefault="00AE152E" w:rsidP="00AE152E">
            <w:pPr>
              <w:numPr>
                <w:ilvl w:val="0"/>
                <w:numId w:val="41"/>
              </w:numPr>
              <w:suppressAutoHyphens w:val="0"/>
              <w:jc w:val="both"/>
              <w:rPr>
                <w:lang w:eastAsia="ru-RU"/>
              </w:rPr>
            </w:pPr>
          </w:p>
        </w:tc>
        <w:tc>
          <w:tcPr>
            <w:tcW w:w="5581" w:type="dxa"/>
          </w:tcPr>
          <w:p w14:paraId="6DB2F6BE" w14:textId="77777777" w:rsidR="00AE152E" w:rsidRPr="000007C6" w:rsidRDefault="00AE152E" w:rsidP="009566B7">
            <w:pPr>
              <w:tabs>
                <w:tab w:val="num" w:pos="360"/>
              </w:tabs>
              <w:jc w:val="both"/>
              <w:rPr>
                <w:lang w:eastAsia="ru-RU"/>
              </w:rPr>
            </w:pPr>
            <w:r w:rsidRPr="000007C6">
              <w:rPr>
                <w:lang w:eastAsia="ru-RU"/>
              </w:rPr>
              <w:t>ИНН</w:t>
            </w:r>
          </w:p>
        </w:tc>
        <w:tc>
          <w:tcPr>
            <w:tcW w:w="3966" w:type="dxa"/>
          </w:tcPr>
          <w:p w14:paraId="05B0D61B" w14:textId="77777777" w:rsidR="00AE152E" w:rsidRPr="000007C6" w:rsidRDefault="00AE152E" w:rsidP="009566B7">
            <w:pPr>
              <w:jc w:val="both"/>
              <w:rPr>
                <w:lang w:eastAsia="ru-RU"/>
              </w:rPr>
            </w:pPr>
          </w:p>
        </w:tc>
      </w:tr>
      <w:tr w:rsidR="00AE152E" w:rsidRPr="000007C6" w14:paraId="221CB5E3" w14:textId="77777777" w:rsidTr="00AE152E">
        <w:trPr>
          <w:cantSplit/>
        </w:trPr>
        <w:tc>
          <w:tcPr>
            <w:tcW w:w="654" w:type="dxa"/>
          </w:tcPr>
          <w:p w14:paraId="1CB9270E" w14:textId="77777777" w:rsidR="00AE152E" w:rsidRPr="000007C6" w:rsidRDefault="00AE152E" w:rsidP="00AE152E">
            <w:pPr>
              <w:numPr>
                <w:ilvl w:val="0"/>
                <w:numId w:val="41"/>
              </w:numPr>
              <w:suppressAutoHyphens w:val="0"/>
              <w:jc w:val="both"/>
              <w:rPr>
                <w:lang w:eastAsia="ru-RU"/>
              </w:rPr>
            </w:pPr>
          </w:p>
        </w:tc>
        <w:tc>
          <w:tcPr>
            <w:tcW w:w="5581" w:type="dxa"/>
          </w:tcPr>
          <w:p w14:paraId="061C0CD8" w14:textId="77777777" w:rsidR="00AE152E" w:rsidRPr="000007C6" w:rsidRDefault="00AE152E" w:rsidP="009566B7">
            <w:pPr>
              <w:tabs>
                <w:tab w:val="num" w:pos="360"/>
              </w:tabs>
              <w:jc w:val="both"/>
              <w:rPr>
                <w:lang w:eastAsia="ru-RU"/>
              </w:rPr>
            </w:pPr>
            <w:r w:rsidRPr="000007C6">
              <w:rPr>
                <w:lang w:eastAsia="ru-RU"/>
              </w:rPr>
              <w:t>КПП</w:t>
            </w:r>
          </w:p>
        </w:tc>
        <w:tc>
          <w:tcPr>
            <w:tcW w:w="3966" w:type="dxa"/>
          </w:tcPr>
          <w:p w14:paraId="7D257C41" w14:textId="77777777" w:rsidR="00AE152E" w:rsidRPr="000007C6" w:rsidRDefault="00AE152E" w:rsidP="009566B7">
            <w:pPr>
              <w:jc w:val="both"/>
              <w:rPr>
                <w:lang w:eastAsia="ru-RU"/>
              </w:rPr>
            </w:pPr>
          </w:p>
        </w:tc>
      </w:tr>
      <w:tr w:rsidR="00AE152E" w:rsidRPr="000007C6" w14:paraId="69D4B173" w14:textId="77777777" w:rsidTr="00AE152E">
        <w:trPr>
          <w:cantSplit/>
        </w:trPr>
        <w:tc>
          <w:tcPr>
            <w:tcW w:w="654" w:type="dxa"/>
          </w:tcPr>
          <w:p w14:paraId="427A8B13" w14:textId="77777777" w:rsidR="00AE152E" w:rsidRPr="000007C6" w:rsidRDefault="00AE152E" w:rsidP="00AE152E">
            <w:pPr>
              <w:numPr>
                <w:ilvl w:val="0"/>
                <w:numId w:val="41"/>
              </w:numPr>
              <w:suppressAutoHyphens w:val="0"/>
              <w:jc w:val="both"/>
              <w:rPr>
                <w:lang w:eastAsia="ru-RU"/>
              </w:rPr>
            </w:pPr>
          </w:p>
        </w:tc>
        <w:tc>
          <w:tcPr>
            <w:tcW w:w="5581" w:type="dxa"/>
          </w:tcPr>
          <w:p w14:paraId="723627EC" w14:textId="77777777" w:rsidR="00AE152E" w:rsidRPr="000007C6" w:rsidRDefault="00AE152E" w:rsidP="009566B7">
            <w:pPr>
              <w:tabs>
                <w:tab w:val="num" w:pos="360"/>
              </w:tabs>
              <w:jc w:val="both"/>
              <w:rPr>
                <w:lang w:eastAsia="ru-RU"/>
              </w:rPr>
            </w:pPr>
            <w:r w:rsidRPr="000007C6">
              <w:rPr>
                <w:lang w:eastAsia="ru-RU"/>
              </w:rPr>
              <w:t>ОГРН</w:t>
            </w:r>
          </w:p>
        </w:tc>
        <w:tc>
          <w:tcPr>
            <w:tcW w:w="3966" w:type="dxa"/>
          </w:tcPr>
          <w:p w14:paraId="22A688A4" w14:textId="77777777" w:rsidR="00AE152E" w:rsidRPr="000007C6" w:rsidRDefault="00AE152E" w:rsidP="009566B7">
            <w:pPr>
              <w:jc w:val="both"/>
              <w:rPr>
                <w:lang w:eastAsia="ru-RU"/>
              </w:rPr>
            </w:pPr>
          </w:p>
        </w:tc>
      </w:tr>
      <w:tr w:rsidR="00AE152E" w:rsidRPr="000007C6" w14:paraId="2640C6F0" w14:textId="77777777" w:rsidTr="00AE152E">
        <w:trPr>
          <w:cantSplit/>
        </w:trPr>
        <w:tc>
          <w:tcPr>
            <w:tcW w:w="654" w:type="dxa"/>
          </w:tcPr>
          <w:p w14:paraId="1FA8799F" w14:textId="77777777" w:rsidR="00AE152E" w:rsidRPr="000007C6" w:rsidRDefault="00AE152E" w:rsidP="00AE152E">
            <w:pPr>
              <w:numPr>
                <w:ilvl w:val="0"/>
                <w:numId w:val="41"/>
              </w:numPr>
              <w:suppressAutoHyphens w:val="0"/>
              <w:jc w:val="both"/>
              <w:rPr>
                <w:lang w:eastAsia="ru-RU"/>
              </w:rPr>
            </w:pPr>
          </w:p>
        </w:tc>
        <w:tc>
          <w:tcPr>
            <w:tcW w:w="5581" w:type="dxa"/>
          </w:tcPr>
          <w:p w14:paraId="1D4E915F" w14:textId="77777777" w:rsidR="00AE152E" w:rsidRPr="000007C6" w:rsidRDefault="00AE152E" w:rsidP="009566B7">
            <w:pPr>
              <w:tabs>
                <w:tab w:val="num" w:pos="360"/>
              </w:tabs>
              <w:jc w:val="both"/>
              <w:rPr>
                <w:lang w:eastAsia="ru-RU"/>
              </w:rPr>
            </w:pPr>
            <w:r w:rsidRPr="000007C6">
              <w:rPr>
                <w:lang w:eastAsia="ru-RU"/>
              </w:rPr>
              <w:t>ОКПО</w:t>
            </w:r>
          </w:p>
        </w:tc>
        <w:tc>
          <w:tcPr>
            <w:tcW w:w="3966" w:type="dxa"/>
          </w:tcPr>
          <w:p w14:paraId="6A2B9D5C" w14:textId="77777777" w:rsidR="00AE152E" w:rsidRPr="000007C6" w:rsidRDefault="00AE152E" w:rsidP="009566B7">
            <w:pPr>
              <w:jc w:val="both"/>
              <w:rPr>
                <w:lang w:eastAsia="ru-RU"/>
              </w:rPr>
            </w:pPr>
          </w:p>
        </w:tc>
      </w:tr>
      <w:tr w:rsidR="00AE152E" w:rsidRPr="000007C6" w14:paraId="09FB65C3" w14:textId="77777777" w:rsidTr="00AE152E">
        <w:trPr>
          <w:cantSplit/>
        </w:trPr>
        <w:tc>
          <w:tcPr>
            <w:tcW w:w="654" w:type="dxa"/>
          </w:tcPr>
          <w:p w14:paraId="1E1CA9F9" w14:textId="77777777" w:rsidR="00AE152E" w:rsidRPr="000007C6" w:rsidRDefault="00AE152E" w:rsidP="00AE152E">
            <w:pPr>
              <w:numPr>
                <w:ilvl w:val="0"/>
                <w:numId w:val="41"/>
              </w:numPr>
              <w:suppressAutoHyphens w:val="0"/>
              <w:jc w:val="both"/>
              <w:rPr>
                <w:lang w:eastAsia="ru-RU"/>
              </w:rPr>
            </w:pPr>
          </w:p>
        </w:tc>
        <w:tc>
          <w:tcPr>
            <w:tcW w:w="5581" w:type="dxa"/>
          </w:tcPr>
          <w:p w14:paraId="4CB1858E" w14:textId="77777777" w:rsidR="00AE152E" w:rsidRPr="000007C6" w:rsidRDefault="00AE152E" w:rsidP="009566B7">
            <w:pPr>
              <w:tabs>
                <w:tab w:val="num" w:pos="360"/>
              </w:tabs>
              <w:jc w:val="both"/>
              <w:rPr>
                <w:lang w:eastAsia="ru-RU"/>
              </w:rPr>
            </w:pPr>
            <w:r w:rsidRPr="000007C6">
              <w:rPr>
                <w:lang w:eastAsia="ru-RU"/>
              </w:rPr>
              <w:t>ОКОПФ</w:t>
            </w:r>
          </w:p>
        </w:tc>
        <w:tc>
          <w:tcPr>
            <w:tcW w:w="3966" w:type="dxa"/>
          </w:tcPr>
          <w:p w14:paraId="515D7918" w14:textId="77777777" w:rsidR="00AE152E" w:rsidRPr="000007C6" w:rsidRDefault="00AE152E" w:rsidP="009566B7">
            <w:pPr>
              <w:jc w:val="both"/>
              <w:rPr>
                <w:lang w:eastAsia="ru-RU"/>
              </w:rPr>
            </w:pPr>
          </w:p>
        </w:tc>
      </w:tr>
      <w:tr w:rsidR="00AE152E" w:rsidRPr="000007C6" w14:paraId="6F8A3296" w14:textId="77777777" w:rsidTr="00AE152E">
        <w:trPr>
          <w:cantSplit/>
        </w:trPr>
        <w:tc>
          <w:tcPr>
            <w:tcW w:w="654" w:type="dxa"/>
          </w:tcPr>
          <w:p w14:paraId="0C7BADBA" w14:textId="77777777" w:rsidR="00AE152E" w:rsidRPr="000007C6" w:rsidRDefault="00AE152E" w:rsidP="00AE152E">
            <w:pPr>
              <w:numPr>
                <w:ilvl w:val="0"/>
                <w:numId w:val="41"/>
              </w:numPr>
              <w:suppressAutoHyphens w:val="0"/>
              <w:jc w:val="both"/>
              <w:rPr>
                <w:lang w:eastAsia="ru-RU"/>
              </w:rPr>
            </w:pPr>
          </w:p>
        </w:tc>
        <w:tc>
          <w:tcPr>
            <w:tcW w:w="5581" w:type="dxa"/>
          </w:tcPr>
          <w:p w14:paraId="7FC481C6" w14:textId="77777777" w:rsidR="00AE152E" w:rsidRPr="000007C6" w:rsidRDefault="00AE152E" w:rsidP="009566B7">
            <w:pPr>
              <w:tabs>
                <w:tab w:val="num" w:pos="360"/>
              </w:tabs>
              <w:jc w:val="both"/>
              <w:rPr>
                <w:lang w:eastAsia="ru-RU"/>
              </w:rPr>
            </w:pPr>
            <w:r w:rsidRPr="000007C6">
              <w:rPr>
                <w:lang w:eastAsia="ru-RU"/>
              </w:rPr>
              <w:t>ОКФС</w:t>
            </w:r>
          </w:p>
        </w:tc>
        <w:tc>
          <w:tcPr>
            <w:tcW w:w="3966" w:type="dxa"/>
          </w:tcPr>
          <w:p w14:paraId="30B37487" w14:textId="77777777" w:rsidR="00AE152E" w:rsidRPr="000007C6" w:rsidRDefault="00AE152E" w:rsidP="009566B7">
            <w:pPr>
              <w:jc w:val="both"/>
              <w:rPr>
                <w:lang w:eastAsia="ru-RU"/>
              </w:rPr>
            </w:pPr>
          </w:p>
        </w:tc>
      </w:tr>
      <w:tr w:rsidR="00AE152E" w:rsidRPr="000007C6" w14:paraId="3A15D5FE" w14:textId="77777777" w:rsidTr="00AE152E">
        <w:trPr>
          <w:cantSplit/>
        </w:trPr>
        <w:tc>
          <w:tcPr>
            <w:tcW w:w="654" w:type="dxa"/>
          </w:tcPr>
          <w:p w14:paraId="23C392A4" w14:textId="77777777" w:rsidR="00AE152E" w:rsidRPr="000007C6" w:rsidRDefault="00AE152E" w:rsidP="00AE152E">
            <w:pPr>
              <w:numPr>
                <w:ilvl w:val="0"/>
                <w:numId w:val="41"/>
              </w:numPr>
              <w:suppressAutoHyphens w:val="0"/>
              <w:jc w:val="both"/>
              <w:rPr>
                <w:lang w:eastAsia="ru-RU"/>
              </w:rPr>
            </w:pPr>
          </w:p>
        </w:tc>
        <w:tc>
          <w:tcPr>
            <w:tcW w:w="5581" w:type="dxa"/>
          </w:tcPr>
          <w:p w14:paraId="20DD51A8" w14:textId="77777777" w:rsidR="00AE152E" w:rsidRPr="000007C6" w:rsidRDefault="00AE152E" w:rsidP="009566B7">
            <w:pPr>
              <w:tabs>
                <w:tab w:val="num" w:pos="360"/>
              </w:tabs>
              <w:jc w:val="both"/>
              <w:rPr>
                <w:lang w:eastAsia="ru-RU"/>
              </w:rPr>
            </w:pPr>
            <w:r w:rsidRPr="000007C6">
              <w:rPr>
                <w:lang w:eastAsia="ru-RU"/>
              </w:rPr>
              <w:t>ОКТМО</w:t>
            </w:r>
          </w:p>
        </w:tc>
        <w:tc>
          <w:tcPr>
            <w:tcW w:w="3966" w:type="dxa"/>
          </w:tcPr>
          <w:p w14:paraId="659256B9" w14:textId="77777777" w:rsidR="00AE152E" w:rsidRPr="000007C6" w:rsidRDefault="00AE152E" w:rsidP="009566B7">
            <w:pPr>
              <w:jc w:val="both"/>
              <w:rPr>
                <w:lang w:eastAsia="ru-RU"/>
              </w:rPr>
            </w:pPr>
          </w:p>
        </w:tc>
      </w:tr>
      <w:tr w:rsidR="00AE152E" w:rsidRPr="000007C6" w14:paraId="503A33B8" w14:textId="77777777" w:rsidTr="00AE152E">
        <w:trPr>
          <w:cantSplit/>
        </w:trPr>
        <w:tc>
          <w:tcPr>
            <w:tcW w:w="654" w:type="dxa"/>
          </w:tcPr>
          <w:p w14:paraId="72BF427E" w14:textId="77777777" w:rsidR="00AE152E" w:rsidRPr="000007C6" w:rsidRDefault="00AE152E" w:rsidP="00AE152E">
            <w:pPr>
              <w:numPr>
                <w:ilvl w:val="0"/>
                <w:numId w:val="41"/>
              </w:numPr>
              <w:suppressAutoHyphens w:val="0"/>
              <w:jc w:val="both"/>
              <w:rPr>
                <w:lang w:eastAsia="ru-RU"/>
              </w:rPr>
            </w:pPr>
          </w:p>
        </w:tc>
        <w:tc>
          <w:tcPr>
            <w:tcW w:w="5581" w:type="dxa"/>
          </w:tcPr>
          <w:p w14:paraId="2E66D815" w14:textId="77777777" w:rsidR="00AE152E" w:rsidRPr="000007C6" w:rsidRDefault="00AE152E" w:rsidP="009566B7">
            <w:pPr>
              <w:tabs>
                <w:tab w:val="num" w:pos="360"/>
              </w:tabs>
              <w:jc w:val="both"/>
              <w:rPr>
                <w:lang w:eastAsia="ru-RU"/>
              </w:rPr>
            </w:pPr>
            <w:r w:rsidRPr="000007C6">
              <w:rPr>
                <w:lang w:eastAsia="ru-RU"/>
              </w:rPr>
              <w:t>Место нахождения (для юридического лица)</w:t>
            </w:r>
          </w:p>
        </w:tc>
        <w:tc>
          <w:tcPr>
            <w:tcW w:w="3966" w:type="dxa"/>
          </w:tcPr>
          <w:p w14:paraId="3A7C5E4B" w14:textId="77777777" w:rsidR="00AE152E" w:rsidRPr="000007C6" w:rsidRDefault="00AE152E" w:rsidP="009566B7">
            <w:pPr>
              <w:jc w:val="both"/>
              <w:rPr>
                <w:lang w:eastAsia="ru-RU"/>
              </w:rPr>
            </w:pPr>
          </w:p>
        </w:tc>
      </w:tr>
      <w:tr w:rsidR="00AE152E" w:rsidRPr="000007C6" w14:paraId="0FAADE9D" w14:textId="77777777" w:rsidTr="00AE152E">
        <w:trPr>
          <w:cantSplit/>
        </w:trPr>
        <w:tc>
          <w:tcPr>
            <w:tcW w:w="654" w:type="dxa"/>
          </w:tcPr>
          <w:p w14:paraId="63DEF6D4" w14:textId="77777777" w:rsidR="00AE152E" w:rsidRPr="000007C6" w:rsidRDefault="00AE152E" w:rsidP="00AE152E">
            <w:pPr>
              <w:numPr>
                <w:ilvl w:val="0"/>
                <w:numId w:val="41"/>
              </w:numPr>
              <w:suppressAutoHyphens w:val="0"/>
              <w:jc w:val="both"/>
              <w:rPr>
                <w:lang w:eastAsia="ru-RU"/>
              </w:rPr>
            </w:pPr>
          </w:p>
        </w:tc>
        <w:tc>
          <w:tcPr>
            <w:tcW w:w="5581" w:type="dxa"/>
          </w:tcPr>
          <w:p w14:paraId="7BB00CD0" w14:textId="77777777" w:rsidR="00AE152E" w:rsidRPr="000007C6" w:rsidRDefault="00AE152E" w:rsidP="009566B7">
            <w:pPr>
              <w:tabs>
                <w:tab w:val="num" w:pos="360"/>
              </w:tabs>
              <w:jc w:val="both"/>
              <w:rPr>
                <w:lang w:eastAsia="ru-RU"/>
              </w:rPr>
            </w:pPr>
            <w:r w:rsidRPr="000007C6">
              <w:rPr>
                <w:lang w:eastAsia="ru-RU"/>
              </w:rPr>
              <w:t>Почтовый адрес (для юридического лица)</w:t>
            </w:r>
          </w:p>
        </w:tc>
        <w:tc>
          <w:tcPr>
            <w:tcW w:w="3966" w:type="dxa"/>
          </w:tcPr>
          <w:p w14:paraId="2BE873B0" w14:textId="77777777" w:rsidR="00AE152E" w:rsidRPr="000007C6" w:rsidRDefault="00AE152E" w:rsidP="009566B7">
            <w:pPr>
              <w:jc w:val="both"/>
              <w:rPr>
                <w:lang w:eastAsia="ru-RU"/>
              </w:rPr>
            </w:pPr>
          </w:p>
        </w:tc>
      </w:tr>
      <w:tr w:rsidR="00AE152E" w:rsidRPr="000007C6" w14:paraId="0E2061E7" w14:textId="77777777" w:rsidTr="00AE152E">
        <w:trPr>
          <w:cantSplit/>
        </w:trPr>
        <w:tc>
          <w:tcPr>
            <w:tcW w:w="654" w:type="dxa"/>
          </w:tcPr>
          <w:p w14:paraId="292ADEF0" w14:textId="77777777" w:rsidR="00AE152E" w:rsidRPr="000007C6" w:rsidRDefault="00AE152E" w:rsidP="00AE152E">
            <w:pPr>
              <w:numPr>
                <w:ilvl w:val="0"/>
                <w:numId w:val="41"/>
              </w:numPr>
              <w:suppressAutoHyphens w:val="0"/>
              <w:jc w:val="both"/>
              <w:rPr>
                <w:lang w:eastAsia="ru-RU"/>
              </w:rPr>
            </w:pPr>
          </w:p>
        </w:tc>
        <w:tc>
          <w:tcPr>
            <w:tcW w:w="5581" w:type="dxa"/>
          </w:tcPr>
          <w:p w14:paraId="6CB775FA" w14:textId="77777777" w:rsidR="00AE152E" w:rsidRPr="000007C6" w:rsidRDefault="00AE152E" w:rsidP="009566B7">
            <w:pPr>
              <w:jc w:val="both"/>
              <w:rPr>
                <w:lang w:eastAsia="ru-RU"/>
              </w:rPr>
            </w:pPr>
            <w:r w:rsidRPr="000007C6">
              <w:rPr>
                <w:lang w:eastAsia="ru-RU"/>
              </w:rPr>
              <w:t>Телефоны (с указанием кода города)</w:t>
            </w:r>
          </w:p>
        </w:tc>
        <w:tc>
          <w:tcPr>
            <w:tcW w:w="3966" w:type="dxa"/>
          </w:tcPr>
          <w:p w14:paraId="5535DB06" w14:textId="77777777" w:rsidR="00AE152E" w:rsidRPr="000007C6" w:rsidRDefault="00AE152E" w:rsidP="009566B7">
            <w:pPr>
              <w:jc w:val="both"/>
              <w:rPr>
                <w:lang w:eastAsia="ru-RU"/>
              </w:rPr>
            </w:pPr>
          </w:p>
        </w:tc>
      </w:tr>
      <w:tr w:rsidR="00AE152E" w:rsidRPr="000007C6" w14:paraId="09F3D5C5" w14:textId="77777777" w:rsidTr="00AE152E">
        <w:trPr>
          <w:cantSplit/>
        </w:trPr>
        <w:tc>
          <w:tcPr>
            <w:tcW w:w="654" w:type="dxa"/>
          </w:tcPr>
          <w:p w14:paraId="0B58A3E7" w14:textId="77777777" w:rsidR="00AE152E" w:rsidRPr="000007C6" w:rsidRDefault="00AE152E" w:rsidP="00AE152E">
            <w:pPr>
              <w:numPr>
                <w:ilvl w:val="0"/>
                <w:numId w:val="41"/>
              </w:numPr>
              <w:suppressAutoHyphens w:val="0"/>
              <w:jc w:val="both"/>
              <w:rPr>
                <w:lang w:eastAsia="ru-RU"/>
              </w:rPr>
            </w:pPr>
          </w:p>
        </w:tc>
        <w:tc>
          <w:tcPr>
            <w:tcW w:w="5581" w:type="dxa"/>
          </w:tcPr>
          <w:p w14:paraId="6294853F" w14:textId="77777777" w:rsidR="00AE152E" w:rsidRPr="000007C6" w:rsidRDefault="00AE152E" w:rsidP="009566B7">
            <w:pPr>
              <w:jc w:val="both"/>
              <w:rPr>
                <w:lang w:eastAsia="ru-RU"/>
              </w:rPr>
            </w:pPr>
            <w:r w:rsidRPr="000007C6">
              <w:rPr>
                <w:lang w:eastAsia="ru-RU"/>
              </w:rPr>
              <w:t>Адрес электронной почты</w:t>
            </w:r>
          </w:p>
        </w:tc>
        <w:tc>
          <w:tcPr>
            <w:tcW w:w="3966" w:type="dxa"/>
          </w:tcPr>
          <w:p w14:paraId="76C8A1CB" w14:textId="77777777" w:rsidR="00AE152E" w:rsidRPr="000007C6" w:rsidRDefault="00AE152E" w:rsidP="009566B7">
            <w:pPr>
              <w:jc w:val="both"/>
              <w:rPr>
                <w:lang w:eastAsia="ru-RU"/>
              </w:rPr>
            </w:pPr>
          </w:p>
        </w:tc>
      </w:tr>
      <w:tr w:rsidR="00AE152E" w:rsidRPr="000007C6" w14:paraId="258433E7" w14:textId="77777777" w:rsidTr="00AE152E">
        <w:trPr>
          <w:cantSplit/>
        </w:trPr>
        <w:tc>
          <w:tcPr>
            <w:tcW w:w="654" w:type="dxa"/>
          </w:tcPr>
          <w:p w14:paraId="6A5CA521" w14:textId="77777777" w:rsidR="00AE152E" w:rsidRPr="000007C6" w:rsidRDefault="00AE152E" w:rsidP="00AE152E">
            <w:pPr>
              <w:numPr>
                <w:ilvl w:val="0"/>
                <w:numId w:val="41"/>
              </w:numPr>
              <w:suppressAutoHyphens w:val="0"/>
              <w:jc w:val="both"/>
              <w:rPr>
                <w:lang w:eastAsia="ru-RU"/>
              </w:rPr>
            </w:pPr>
          </w:p>
        </w:tc>
        <w:tc>
          <w:tcPr>
            <w:tcW w:w="5581" w:type="dxa"/>
          </w:tcPr>
          <w:p w14:paraId="7F37D686" w14:textId="77777777" w:rsidR="00AE152E" w:rsidRPr="000007C6" w:rsidRDefault="00AE152E" w:rsidP="009566B7">
            <w:pPr>
              <w:jc w:val="both"/>
              <w:rPr>
                <w:lang w:eastAsia="ru-RU"/>
              </w:rPr>
            </w:pPr>
            <w:r w:rsidRPr="000007C6">
              <w:rPr>
                <w:lang w:eastAsia="ru-RU"/>
              </w:rPr>
              <w:t>Банковские реквизиты (указываются номер расчетного счета, наименование банка, местонахождение банка (только город), номер корреспондентского счета банка, БИК)</w:t>
            </w:r>
          </w:p>
        </w:tc>
        <w:tc>
          <w:tcPr>
            <w:tcW w:w="3966" w:type="dxa"/>
          </w:tcPr>
          <w:p w14:paraId="1C2DD655" w14:textId="77777777" w:rsidR="00AE152E" w:rsidRPr="000007C6" w:rsidRDefault="00AE152E" w:rsidP="009566B7">
            <w:pPr>
              <w:jc w:val="both"/>
              <w:rPr>
                <w:lang w:eastAsia="ru-RU"/>
              </w:rPr>
            </w:pPr>
          </w:p>
        </w:tc>
      </w:tr>
      <w:tr w:rsidR="00AE152E" w:rsidRPr="000007C6" w14:paraId="5B43054C" w14:textId="77777777" w:rsidTr="00AE152E">
        <w:trPr>
          <w:cantSplit/>
        </w:trPr>
        <w:tc>
          <w:tcPr>
            <w:tcW w:w="654" w:type="dxa"/>
          </w:tcPr>
          <w:p w14:paraId="5BC7E129" w14:textId="77777777" w:rsidR="00AE152E" w:rsidRPr="000007C6" w:rsidRDefault="00AE152E" w:rsidP="00AE152E">
            <w:pPr>
              <w:numPr>
                <w:ilvl w:val="0"/>
                <w:numId w:val="41"/>
              </w:numPr>
              <w:suppressAutoHyphens w:val="0"/>
              <w:jc w:val="both"/>
              <w:rPr>
                <w:lang w:eastAsia="ru-RU"/>
              </w:rPr>
            </w:pPr>
          </w:p>
        </w:tc>
        <w:tc>
          <w:tcPr>
            <w:tcW w:w="5581" w:type="dxa"/>
          </w:tcPr>
          <w:p w14:paraId="1E15BD3C" w14:textId="77777777" w:rsidR="00AE152E" w:rsidRPr="000007C6" w:rsidRDefault="00AE152E" w:rsidP="009566B7">
            <w:pPr>
              <w:jc w:val="both"/>
              <w:rPr>
                <w:lang w:eastAsia="ru-RU"/>
              </w:rPr>
            </w:pPr>
            <w:r w:rsidRPr="000007C6">
              <w:rPr>
                <w:lang w:eastAsia="ru-RU"/>
              </w:rPr>
              <w:t>Учредители (для участника закупки - юридического лица) (при наличии)</w:t>
            </w:r>
          </w:p>
        </w:tc>
        <w:tc>
          <w:tcPr>
            <w:tcW w:w="3966" w:type="dxa"/>
          </w:tcPr>
          <w:p w14:paraId="43096A62" w14:textId="77777777" w:rsidR="00AE152E" w:rsidRPr="000007C6" w:rsidRDefault="00AE152E" w:rsidP="009566B7">
            <w:pPr>
              <w:jc w:val="both"/>
              <w:rPr>
                <w:lang w:eastAsia="ru-RU"/>
              </w:rPr>
            </w:pPr>
          </w:p>
        </w:tc>
      </w:tr>
      <w:tr w:rsidR="00FC1EC2" w:rsidRPr="000007C6" w14:paraId="3AC620B2" w14:textId="77777777" w:rsidTr="00AE152E">
        <w:trPr>
          <w:cantSplit/>
        </w:trPr>
        <w:tc>
          <w:tcPr>
            <w:tcW w:w="654" w:type="dxa"/>
          </w:tcPr>
          <w:p w14:paraId="352F0A54" w14:textId="77777777" w:rsidR="00FC1EC2" w:rsidRPr="000007C6" w:rsidRDefault="00FC1EC2" w:rsidP="00AE152E">
            <w:pPr>
              <w:numPr>
                <w:ilvl w:val="0"/>
                <w:numId w:val="41"/>
              </w:numPr>
              <w:suppressAutoHyphens w:val="0"/>
              <w:jc w:val="both"/>
              <w:rPr>
                <w:lang w:eastAsia="ru-RU"/>
              </w:rPr>
            </w:pPr>
          </w:p>
        </w:tc>
        <w:tc>
          <w:tcPr>
            <w:tcW w:w="5581" w:type="dxa"/>
          </w:tcPr>
          <w:p w14:paraId="68AC0A8F" w14:textId="77777777" w:rsidR="00FC1EC2" w:rsidRPr="000007C6" w:rsidRDefault="00FC1EC2" w:rsidP="009566B7">
            <w:pPr>
              <w:jc w:val="both"/>
              <w:rPr>
                <w:lang w:eastAsia="ru-RU"/>
              </w:rPr>
            </w:pPr>
            <w:r w:rsidRPr="000007C6">
              <w:rPr>
                <w:lang w:eastAsia="ru-RU"/>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966" w:type="dxa"/>
          </w:tcPr>
          <w:p w14:paraId="2B1E0C2F" w14:textId="77777777" w:rsidR="00FC1EC2" w:rsidRPr="000007C6" w:rsidRDefault="00FC1EC2" w:rsidP="009566B7">
            <w:pPr>
              <w:jc w:val="both"/>
              <w:rPr>
                <w:lang w:eastAsia="ru-RU"/>
              </w:rPr>
            </w:pPr>
          </w:p>
        </w:tc>
      </w:tr>
      <w:tr w:rsidR="00AE152E" w:rsidRPr="000007C6" w14:paraId="4063B312" w14:textId="77777777" w:rsidTr="00AE152E">
        <w:trPr>
          <w:cantSplit/>
        </w:trPr>
        <w:tc>
          <w:tcPr>
            <w:tcW w:w="654" w:type="dxa"/>
          </w:tcPr>
          <w:p w14:paraId="5DE11A4A" w14:textId="77777777" w:rsidR="00AE152E" w:rsidRPr="000007C6" w:rsidRDefault="00AE152E" w:rsidP="00AE152E">
            <w:pPr>
              <w:numPr>
                <w:ilvl w:val="0"/>
                <w:numId w:val="41"/>
              </w:numPr>
              <w:suppressAutoHyphens w:val="0"/>
              <w:jc w:val="both"/>
              <w:rPr>
                <w:lang w:eastAsia="ru-RU"/>
              </w:rPr>
            </w:pPr>
          </w:p>
        </w:tc>
        <w:tc>
          <w:tcPr>
            <w:tcW w:w="5581" w:type="dxa"/>
          </w:tcPr>
          <w:p w14:paraId="1FBA699E" w14:textId="77777777" w:rsidR="00AE152E" w:rsidRPr="000007C6" w:rsidRDefault="00AE152E" w:rsidP="009566B7">
            <w:pPr>
              <w:jc w:val="both"/>
              <w:rPr>
                <w:lang w:eastAsia="ru-RU"/>
              </w:rPr>
            </w:pPr>
            <w:r w:rsidRPr="000007C6">
              <w:rPr>
                <w:lang w:eastAsia="ru-RU"/>
              </w:rPr>
              <w:t>Ф.И.О. руководителя участника закупки, имеющего право подписи согласно учредительным документам, с указанием должности и номера контактного телефона</w:t>
            </w:r>
          </w:p>
        </w:tc>
        <w:tc>
          <w:tcPr>
            <w:tcW w:w="3966" w:type="dxa"/>
          </w:tcPr>
          <w:p w14:paraId="4D7298FB" w14:textId="77777777" w:rsidR="00AE152E" w:rsidRPr="000007C6" w:rsidRDefault="00AE152E" w:rsidP="009566B7">
            <w:pPr>
              <w:jc w:val="both"/>
              <w:rPr>
                <w:lang w:eastAsia="ru-RU"/>
              </w:rPr>
            </w:pPr>
          </w:p>
        </w:tc>
      </w:tr>
      <w:tr w:rsidR="00AE152E" w:rsidRPr="000007C6" w14:paraId="26CF0AAC" w14:textId="77777777" w:rsidTr="00AE152E">
        <w:trPr>
          <w:cantSplit/>
        </w:trPr>
        <w:tc>
          <w:tcPr>
            <w:tcW w:w="654" w:type="dxa"/>
          </w:tcPr>
          <w:p w14:paraId="4BD983DE" w14:textId="77777777" w:rsidR="00AE152E" w:rsidRPr="000007C6" w:rsidRDefault="00AE152E" w:rsidP="00AE152E">
            <w:pPr>
              <w:numPr>
                <w:ilvl w:val="0"/>
                <w:numId w:val="41"/>
              </w:numPr>
              <w:suppressAutoHyphens w:val="0"/>
              <w:jc w:val="both"/>
              <w:rPr>
                <w:lang w:eastAsia="ru-RU"/>
              </w:rPr>
            </w:pPr>
          </w:p>
        </w:tc>
        <w:tc>
          <w:tcPr>
            <w:tcW w:w="5581" w:type="dxa"/>
          </w:tcPr>
          <w:p w14:paraId="72A4BCAE" w14:textId="77777777" w:rsidR="00AE152E" w:rsidRPr="000007C6" w:rsidRDefault="00AE152E" w:rsidP="009566B7">
            <w:pPr>
              <w:jc w:val="both"/>
              <w:rPr>
                <w:lang w:eastAsia="ru-RU"/>
              </w:rPr>
            </w:pPr>
            <w:r w:rsidRPr="000007C6">
              <w:rPr>
                <w:lang w:eastAsia="ru-RU"/>
              </w:rPr>
              <w:t>Ф.И.О. и номер контактного телефона главного бухгалтера</w:t>
            </w:r>
          </w:p>
        </w:tc>
        <w:tc>
          <w:tcPr>
            <w:tcW w:w="3966" w:type="dxa"/>
          </w:tcPr>
          <w:p w14:paraId="34E741AB" w14:textId="77777777" w:rsidR="00AE152E" w:rsidRPr="000007C6" w:rsidRDefault="00AE152E" w:rsidP="009566B7">
            <w:pPr>
              <w:jc w:val="both"/>
              <w:rPr>
                <w:lang w:eastAsia="ru-RU"/>
              </w:rPr>
            </w:pPr>
          </w:p>
        </w:tc>
      </w:tr>
      <w:tr w:rsidR="00AE152E" w:rsidRPr="000007C6" w14:paraId="4C5BEEF7" w14:textId="77777777" w:rsidTr="00AE152E">
        <w:trPr>
          <w:cantSplit/>
        </w:trPr>
        <w:tc>
          <w:tcPr>
            <w:tcW w:w="654" w:type="dxa"/>
          </w:tcPr>
          <w:p w14:paraId="6FD9423F" w14:textId="77777777" w:rsidR="00AE152E" w:rsidRPr="000007C6" w:rsidRDefault="00AE152E" w:rsidP="00AE152E">
            <w:pPr>
              <w:numPr>
                <w:ilvl w:val="0"/>
                <w:numId w:val="41"/>
              </w:numPr>
              <w:suppressAutoHyphens w:val="0"/>
              <w:jc w:val="both"/>
              <w:rPr>
                <w:lang w:eastAsia="ru-RU"/>
              </w:rPr>
            </w:pPr>
          </w:p>
        </w:tc>
        <w:tc>
          <w:tcPr>
            <w:tcW w:w="5581" w:type="dxa"/>
          </w:tcPr>
          <w:p w14:paraId="7CCF5BF3" w14:textId="77777777" w:rsidR="00AE152E" w:rsidRPr="000007C6" w:rsidRDefault="00AE152E" w:rsidP="009566B7">
            <w:pPr>
              <w:jc w:val="both"/>
              <w:rPr>
                <w:lang w:eastAsia="ru-RU"/>
              </w:rPr>
            </w:pPr>
            <w:r w:rsidRPr="000007C6">
              <w:rPr>
                <w:lang w:eastAsia="ru-RU"/>
              </w:rPr>
              <w:t>Ф.И.О. лица участника закупки для оперативного уведомления по вопросам организационного характера с указанием должности, номера контактного телефона, адреса электронной почты</w:t>
            </w:r>
          </w:p>
        </w:tc>
        <w:tc>
          <w:tcPr>
            <w:tcW w:w="3966" w:type="dxa"/>
          </w:tcPr>
          <w:p w14:paraId="3A077D3A" w14:textId="77777777" w:rsidR="00AE152E" w:rsidRPr="000007C6" w:rsidRDefault="00AE152E" w:rsidP="009566B7">
            <w:pPr>
              <w:jc w:val="both"/>
              <w:rPr>
                <w:lang w:eastAsia="ru-RU"/>
              </w:rPr>
            </w:pPr>
          </w:p>
        </w:tc>
      </w:tr>
      <w:tr w:rsidR="00330DB8" w:rsidRPr="000007C6" w14:paraId="0AB48871" w14:textId="77777777" w:rsidTr="00AE152E">
        <w:trPr>
          <w:cantSplit/>
        </w:trPr>
        <w:tc>
          <w:tcPr>
            <w:tcW w:w="654" w:type="dxa"/>
          </w:tcPr>
          <w:p w14:paraId="7DEB4BD9" w14:textId="77777777" w:rsidR="00330DB8" w:rsidRPr="000007C6" w:rsidRDefault="00330DB8" w:rsidP="00330DB8">
            <w:pPr>
              <w:numPr>
                <w:ilvl w:val="0"/>
                <w:numId w:val="41"/>
              </w:numPr>
              <w:suppressAutoHyphens w:val="0"/>
              <w:jc w:val="both"/>
              <w:rPr>
                <w:lang w:eastAsia="ru-RU"/>
              </w:rPr>
            </w:pPr>
          </w:p>
        </w:tc>
        <w:tc>
          <w:tcPr>
            <w:tcW w:w="5581" w:type="dxa"/>
          </w:tcPr>
          <w:p w14:paraId="46C9C708" w14:textId="77777777" w:rsidR="00330DB8" w:rsidRPr="000007C6" w:rsidRDefault="00330DB8" w:rsidP="00330DB8">
            <w:pPr>
              <w:jc w:val="both"/>
              <w:rPr>
                <w:lang w:eastAsia="ru-RU"/>
              </w:rPr>
            </w:pPr>
            <w:r w:rsidRPr="000007C6">
              <w:rPr>
                <w:lang w:eastAsia="ru-RU"/>
              </w:rPr>
              <w:t>Применяемый налоговый режим</w:t>
            </w:r>
          </w:p>
        </w:tc>
        <w:tc>
          <w:tcPr>
            <w:tcW w:w="3966" w:type="dxa"/>
          </w:tcPr>
          <w:p w14:paraId="45E559D8" w14:textId="77777777" w:rsidR="00330DB8" w:rsidRPr="000007C6" w:rsidRDefault="00330DB8" w:rsidP="00330DB8">
            <w:pPr>
              <w:jc w:val="both"/>
              <w:rPr>
                <w:lang w:eastAsia="ru-RU"/>
              </w:rPr>
            </w:pPr>
          </w:p>
        </w:tc>
      </w:tr>
      <w:tr w:rsidR="00972B30" w:rsidRPr="000007C6" w14:paraId="0D1FC637" w14:textId="77777777" w:rsidTr="00AE152E">
        <w:trPr>
          <w:cantSplit/>
        </w:trPr>
        <w:tc>
          <w:tcPr>
            <w:tcW w:w="654" w:type="dxa"/>
          </w:tcPr>
          <w:p w14:paraId="4AE309C7" w14:textId="77777777" w:rsidR="00972B30" w:rsidRPr="000007C6" w:rsidRDefault="00972B30" w:rsidP="00330DB8">
            <w:pPr>
              <w:numPr>
                <w:ilvl w:val="0"/>
                <w:numId w:val="41"/>
              </w:numPr>
              <w:suppressAutoHyphens w:val="0"/>
              <w:jc w:val="both"/>
              <w:rPr>
                <w:lang w:eastAsia="ru-RU"/>
              </w:rPr>
            </w:pPr>
          </w:p>
        </w:tc>
        <w:tc>
          <w:tcPr>
            <w:tcW w:w="5581" w:type="dxa"/>
          </w:tcPr>
          <w:p w14:paraId="02FAF003" w14:textId="77777777" w:rsidR="00972B30" w:rsidRPr="000007C6" w:rsidRDefault="00972B30" w:rsidP="00330DB8">
            <w:pPr>
              <w:jc w:val="both"/>
              <w:rPr>
                <w:lang w:eastAsia="ru-RU"/>
              </w:rPr>
            </w:pPr>
            <w:r w:rsidRPr="000007C6">
              <w:rPr>
                <w:lang w:eastAsia="ru-RU"/>
              </w:rPr>
              <w:t xml:space="preserve">Ставка НДС </w:t>
            </w:r>
          </w:p>
        </w:tc>
        <w:tc>
          <w:tcPr>
            <w:tcW w:w="3966" w:type="dxa"/>
          </w:tcPr>
          <w:p w14:paraId="6FD658F6" w14:textId="77777777" w:rsidR="00972B30" w:rsidRPr="000007C6" w:rsidRDefault="00972B30" w:rsidP="00330DB8">
            <w:pPr>
              <w:jc w:val="both"/>
              <w:rPr>
                <w:lang w:eastAsia="ru-RU"/>
              </w:rPr>
            </w:pPr>
          </w:p>
        </w:tc>
      </w:tr>
      <w:tr w:rsidR="0037299A" w:rsidRPr="000007C6" w14:paraId="7A8370B3" w14:textId="77777777" w:rsidTr="00AE152E">
        <w:trPr>
          <w:cantSplit/>
        </w:trPr>
        <w:tc>
          <w:tcPr>
            <w:tcW w:w="654" w:type="dxa"/>
          </w:tcPr>
          <w:p w14:paraId="1703E54E" w14:textId="77777777" w:rsidR="0037299A" w:rsidRPr="000007C6" w:rsidRDefault="0037299A" w:rsidP="0037299A">
            <w:pPr>
              <w:numPr>
                <w:ilvl w:val="0"/>
                <w:numId w:val="41"/>
              </w:numPr>
              <w:suppressAutoHyphens w:val="0"/>
              <w:jc w:val="both"/>
              <w:rPr>
                <w:lang w:eastAsia="ru-RU"/>
              </w:rPr>
            </w:pPr>
          </w:p>
        </w:tc>
        <w:tc>
          <w:tcPr>
            <w:tcW w:w="5581" w:type="dxa"/>
          </w:tcPr>
          <w:p w14:paraId="0B809318" w14:textId="77777777" w:rsidR="0037299A" w:rsidRPr="000007C6" w:rsidRDefault="0037299A" w:rsidP="0037299A">
            <w:pPr>
              <w:jc w:val="both"/>
              <w:rPr>
                <w:lang w:eastAsia="ru-RU"/>
              </w:rPr>
            </w:pPr>
            <w:r w:rsidRPr="000007C6">
              <w:rPr>
                <w:lang w:eastAsia="ru-RU"/>
              </w:rPr>
              <w:t xml:space="preserve">Реквизиты специального банковского счета участника конкурентной закупки с участием субъектов малого и среднего предпринимательства </w:t>
            </w:r>
            <w:r w:rsidRPr="000007C6">
              <w:rPr>
                <w:i/>
                <w:iCs/>
                <w:lang w:eastAsia="ru-RU"/>
              </w:rPr>
              <w:t>(если документацией о закупке установлено требование о предоставлении обеспечения заявки на участие в закупке  и такое обеспечение предоставляется участником закупки путем внесения денежных средств)</w:t>
            </w:r>
          </w:p>
        </w:tc>
        <w:tc>
          <w:tcPr>
            <w:tcW w:w="3966" w:type="dxa"/>
          </w:tcPr>
          <w:p w14:paraId="5E97A435" w14:textId="77777777" w:rsidR="0037299A" w:rsidRPr="000007C6" w:rsidRDefault="0037299A" w:rsidP="0037299A">
            <w:pPr>
              <w:jc w:val="both"/>
              <w:rPr>
                <w:lang w:eastAsia="ru-RU"/>
              </w:rPr>
            </w:pPr>
          </w:p>
        </w:tc>
      </w:tr>
    </w:tbl>
    <w:p w14:paraId="1F876F00" w14:textId="77777777" w:rsidR="00AE152E" w:rsidRPr="000007C6" w:rsidRDefault="00AE152E" w:rsidP="00AE152E"/>
    <w:p w14:paraId="29BA231A" w14:textId="77777777" w:rsidR="000B639D" w:rsidRPr="000007C6" w:rsidRDefault="000B639D" w:rsidP="000B639D">
      <w:pPr>
        <w:rPr>
          <w:i/>
          <w:lang w:val="ru" w:eastAsia="ru-RU"/>
        </w:rPr>
      </w:pPr>
      <w:bookmarkStart w:id="28" w:name="_Hlk193728745"/>
    </w:p>
    <w:p w14:paraId="64E15696" w14:textId="6453F471" w:rsidR="001E3636" w:rsidRPr="000007C6" w:rsidRDefault="001E3636" w:rsidP="000B639D">
      <w:pPr>
        <w:rPr>
          <w:i/>
          <w:lang w:val="ru" w:eastAsia="ru-RU"/>
        </w:rPr>
        <w:sectPr w:rsidR="001E3636" w:rsidRPr="000007C6" w:rsidSect="001256E0">
          <w:pgSz w:w="11906" w:h="16838"/>
          <w:pgMar w:top="1134" w:right="709" w:bottom="1134" w:left="992" w:header="0" w:footer="0" w:gutter="0"/>
          <w:cols w:space="720"/>
          <w:noEndnote/>
          <w:docGrid w:linePitch="326"/>
        </w:sectPr>
      </w:pPr>
      <w:r w:rsidRPr="000007C6">
        <w:rPr>
          <w:i/>
          <w:lang w:val="ru" w:eastAsia="ru-RU"/>
        </w:rPr>
        <w:t xml:space="preserve">*инструкция по </w:t>
      </w:r>
      <w:r w:rsidR="00FC1EC2" w:rsidRPr="000007C6">
        <w:rPr>
          <w:i/>
          <w:lang w:val="ru" w:eastAsia="ru-RU"/>
        </w:rPr>
        <w:t>з</w:t>
      </w:r>
      <w:r w:rsidRPr="000007C6">
        <w:rPr>
          <w:i/>
          <w:lang w:val="ru" w:eastAsia="ru-RU"/>
        </w:rPr>
        <w:t xml:space="preserve">аполнению, не требуется </w:t>
      </w:r>
      <w:r w:rsidR="00D72ED1" w:rsidRPr="000007C6">
        <w:rPr>
          <w:i/>
          <w:lang w:val="ru" w:eastAsia="ru-RU"/>
        </w:rPr>
        <w:t>воспроизводить</w:t>
      </w:r>
      <w:r w:rsidRPr="000007C6">
        <w:rPr>
          <w:i/>
          <w:lang w:val="ru" w:eastAsia="ru-RU"/>
        </w:rPr>
        <w:t xml:space="preserve"> </w:t>
      </w:r>
      <w:r w:rsidR="00FC1EC2" w:rsidRPr="000007C6">
        <w:rPr>
          <w:i/>
          <w:lang w:val="ru" w:eastAsia="ru-RU"/>
        </w:rPr>
        <w:t xml:space="preserve"> при заполнении  формы</w:t>
      </w:r>
    </w:p>
    <w:bookmarkEnd w:id="28"/>
    <w:p w14:paraId="33C3B6E6" w14:textId="77777777" w:rsidR="001E3636" w:rsidRPr="000007C6" w:rsidRDefault="001E3636" w:rsidP="000B639D">
      <w:pPr>
        <w:pStyle w:val="1ffff2"/>
        <w:tabs>
          <w:tab w:val="center" w:pos="5173"/>
        </w:tabs>
        <w:ind w:firstLine="0"/>
        <w:jc w:val="right"/>
        <w:outlineLvl w:val="2"/>
        <w:rPr>
          <w:b/>
          <w:sz w:val="24"/>
        </w:rPr>
      </w:pPr>
      <w:r w:rsidRPr="000007C6">
        <w:rPr>
          <w:b/>
          <w:sz w:val="24"/>
        </w:rPr>
        <w:lastRenderedPageBreak/>
        <w:t>Форма № 3</w:t>
      </w:r>
    </w:p>
    <w:p w14:paraId="764C5970" w14:textId="77777777" w:rsidR="001E3636" w:rsidRPr="000007C6" w:rsidRDefault="001E3636" w:rsidP="001E3636">
      <w:pPr>
        <w:keepNext/>
        <w:widowControl w:val="0"/>
        <w:jc w:val="right"/>
        <w:rPr>
          <w:b/>
          <w:caps/>
          <w:sz w:val="22"/>
        </w:rPr>
      </w:pPr>
    </w:p>
    <w:p w14:paraId="6A100D41" w14:textId="77777777" w:rsidR="001E3636" w:rsidRPr="000007C6" w:rsidRDefault="001E3636" w:rsidP="001E3636">
      <w:pPr>
        <w:keepNext/>
        <w:widowControl w:val="0"/>
        <w:jc w:val="center"/>
        <w:rPr>
          <w:b/>
          <w:caps/>
          <w:sz w:val="22"/>
        </w:rPr>
      </w:pPr>
      <w:r w:rsidRPr="000007C6">
        <w:rPr>
          <w:b/>
          <w:caps/>
          <w:sz w:val="22"/>
        </w:rPr>
        <w:t>СВЕДЕНИЯ ОБ ОПЫТЕ УЧАСТНИКА КОНКУРСА ПО ОКАЗАНИЮ УСЛУГИ, связанного с предметом ДОГОВОРА</w:t>
      </w:r>
    </w:p>
    <w:p w14:paraId="04D9624A" w14:textId="77777777" w:rsidR="001E3636" w:rsidRPr="000007C6" w:rsidRDefault="001E3636" w:rsidP="001E3636">
      <w:pPr>
        <w:ind w:left="-851"/>
        <w:rPr>
          <w:i/>
          <w:sz w:val="22"/>
        </w:rPr>
      </w:pPr>
    </w:p>
    <w:tbl>
      <w:tblPr>
        <w:tblW w:w="15632"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5"/>
        <w:gridCol w:w="1373"/>
        <w:gridCol w:w="1373"/>
        <w:gridCol w:w="1125"/>
        <w:gridCol w:w="1333"/>
        <w:gridCol w:w="1177"/>
        <w:gridCol w:w="1556"/>
        <w:gridCol w:w="1717"/>
        <w:gridCol w:w="2055"/>
        <w:gridCol w:w="1487"/>
        <w:gridCol w:w="1981"/>
      </w:tblGrid>
      <w:tr w:rsidR="001E3636" w:rsidRPr="000007C6" w14:paraId="2C9327C5" w14:textId="77777777" w:rsidTr="009566B7">
        <w:trPr>
          <w:trHeight w:val="2664"/>
        </w:trPr>
        <w:tc>
          <w:tcPr>
            <w:tcW w:w="455" w:type="dxa"/>
            <w:tcBorders>
              <w:top w:val="single" w:sz="6" w:space="0" w:color="000000"/>
              <w:left w:val="single" w:sz="6" w:space="0" w:color="000000"/>
              <w:bottom w:val="single" w:sz="6" w:space="0" w:color="000000"/>
              <w:right w:val="single" w:sz="6" w:space="0" w:color="000000"/>
            </w:tcBorders>
            <w:vAlign w:val="center"/>
          </w:tcPr>
          <w:p w14:paraId="229C6509" w14:textId="77777777" w:rsidR="001E3636" w:rsidRPr="000007C6" w:rsidRDefault="001E3636" w:rsidP="009566B7">
            <w:pPr>
              <w:keepNext/>
              <w:spacing w:after="160" w:line="252" w:lineRule="auto"/>
              <w:ind w:left="-57" w:right="-57"/>
              <w:jc w:val="center"/>
              <w:rPr>
                <w:sz w:val="22"/>
                <w:szCs w:val="22"/>
              </w:rPr>
            </w:pPr>
            <w:r w:rsidRPr="000007C6">
              <w:rPr>
                <w:sz w:val="22"/>
                <w:szCs w:val="22"/>
              </w:rPr>
              <w:t>№</w:t>
            </w:r>
            <w:r w:rsidRPr="000007C6">
              <w:rPr>
                <w:sz w:val="22"/>
                <w:szCs w:val="22"/>
              </w:rPr>
              <w:br/>
              <w:t>п/п</w:t>
            </w:r>
          </w:p>
        </w:tc>
        <w:tc>
          <w:tcPr>
            <w:tcW w:w="1373" w:type="dxa"/>
            <w:tcBorders>
              <w:top w:val="single" w:sz="6" w:space="0" w:color="000000"/>
              <w:left w:val="single" w:sz="6" w:space="0" w:color="000000"/>
              <w:bottom w:val="single" w:sz="6" w:space="0" w:color="000000"/>
              <w:right w:val="single" w:sz="6" w:space="0" w:color="000000"/>
            </w:tcBorders>
            <w:vAlign w:val="center"/>
          </w:tcPr>
          <w:p w14:paraId="64DCCDEE" w14:textId="77777777" w:rsidR="001E3636" w:rsidRPr="000007C6" w:rsidRDefault="001E3636" w:rsidP="009566B7">
            <w:pPr>
              <w:keepNext/>
              <w:spacing w:after="160" w:line="252" w:lineRule="auto"/>
              <w:ind w:left="-57" w:right="-57"/>
              <w:jc w:val="center"/>
              <w:rPr>
                <w:sz w:val="22"/>
                <w:szCs w:val="22"/>
              </w:rPr>
            </w:pPr>
            <w:r w:rsidRPr="000007C6">
              <w:rPr>
                <w:sz w:val="22"/>
                <w:szCs w:val="22"/>
              </w:rPr>
              <w:t>Наименование Заказчика</w:t>
            </w:r>
          </w:p>
        </w:tc>
        <w:tc>
          <w:tcPr>
            <w:tcW w:w="1373" w:type="dxa"/>
            <w:tcBorders>
              <w:top w:val="single" w:sz="6" w:space="0" w:color="000000"/>
              <w:left w:val="single" w:sz="6" w:space="0" w:color="000000"/>
              <w:bottom w:val="single" w:sz="6" w:space="0" w:color="000000"/>
              <w:right w:val="single" w:sz="6" w:space="0" w:color="000000"/>
            </w:tcBorders>
            <w:vAlign w:val="center"/>
          </w:tcPr>
          <w:p w14:paraId="05D4FE21" w14:textId="77777777" w:rsidR="001E3636" w:rsidRPr="000007C6" w:rsidRDefault="001E3636" w:rsidP="009566B7">
            <w:pPr>
              <w:keepNext/>
              <w:spacing w:after="160" w:line="252" w:lineRule="auto"/>
              <w:ind w:left="-57" w:right="-57"/>
              <w:jc w:val="center"/>
              <w:rPr>
                <w:sz w:val="22"/>
                <w:szCs w:val="22"/>
              </w:rPr>
            </w:pPr>
            <w:r w:rsidRPr="000007C6">
              <w:rPr>
                <w:sz w:val="22"/>
                <w:szCs w:val="22"/>
              </w:rPr>
              <w:t>Номер договора/ контракта</w:t>
            </w:r>
          </w:p>
          <w:p w14:paraId="5725E339" w14:textId="77777777" w:rsidR="001E3636" w:rsidRPr="000007C6" w:rsidRDefault="001E3636" w:rsidP="009566B7">
            <w:pPr>
              <w:keepNext/>
              <w:spacing w:after="160" w:line="252" w:lineRule="auto"/>
              <w:ind w:left="-57" w:right="-57"/>
              <w:jc w:val="center"/>
              <w:rPr>
                <w:sz w:val="22"/>
                <w:szCs w:val="22"/>
              </w:rPr>
            </w:pPr>
          </w:p>
        </w:tc>
        <w:tc>
          <w:tcPr>
            <w:tcW w:w="1125" w:type="dxa"/>
            <w:tcBorders>
              <w:top w:val="single" w:sz="6" w:space="0" w:color="000000"/>
              <w:left w:val="single" w:sz="6" w:space="0" w:color="000000"/>
              <w:bottom w:val="single" w:sz="6" w:space="0" w:color="000000"/>
              <w:right w:val="single" w:sz="6" w:space="0" w:color="000000"/>
            </w:tcBorders>
            <w:vAlign w:val="center"/>
          </w:tcPr>
          <w:p w14:paraId="638AD420" w14:textId="77777777" w:rsidR="001E3636" w:rsidRPr="000007C6" w:rsidRDefault="001E3636" w:rsidP="009566B7">
            <w:pPr>
              <w:keepNext/>
              <w:spacing w:after="160" w:line="252" w:lineRule="auto"/>
              <w:ind w:left="-57" w:right="-57"/>
              <w:jc w:val="center"/>
              <w:rPr>
                <w:sz w:val="22"/>
                <w:szCs w:val="22"/>
              </w:rPr>
            </w:pPr>
            <w:r w:rsidRPr="000007C6">
              <w:rPr>
                <w:sz w:val="22"/>
                <w:szCs w:val="22"/>
              </w:rPr>
              <w:t>Дата договора/ контракта</w:t>
            </w:r>
          </w:p>
        </w:tc>
        <w:tc>
          <w:tcPr>
            <w:tcW w:w="1333" w:type="dxa"/>
            <w:tcBorders>
              <w:top w:val="single" w:sz="6" w:space="0" w:color="000000"/>
              <w:left w:val="single" w:sz="6" w:space="0" w:color="000000"/>
              <w:bottom w:val="single" w:sz="6" w:space="0" w:color="000000"/>
              <w:right w:val="single" w:sz="6" w:space="0" w:color="000000"/>
            </w:tcBorders>
            <w:vAlign w:val="center"/>
          </w:tcPr>
          <w:p w14:paraId="5FF8C855" w14:textId="77777777" w:rsidR="001E3636" w:rsidRPr="000007C6" w:rsidRDefault="001E3636" w:rsidP="009566B7">
            <w:pPr>
              <w:keepNext/>
              <w:spacing w:after="160" w:line="252" w:lineRule="auto"/>
              <w:ind w:left="-57" w:right="-57"/>
              <w:jc w:val="center"/>
              <w:rPr>
                <w:sz w:val="22"/>
                <w:szCs w:val="22"/>
              </w:rPr>
            </w:pPr>
            <w:r w:rsidRPr="000007C6">
              <w:rPr>
                <w:sz w:val="22"/>
                <w:szCs w:val="22"/>
              </w:rPr>
              <w:t>Предмет договора/ контракта</w:t>
            </w:r>
          </w:p>
        </w:tc>
        <w:tc>
          <w:tcPr>
            <w:tcW w:w="1177" w:type="dxa"/>
            <w:tcBorders>
              <w:top w:val="single" w:sz="6" w:space="0" w:color="000000"/>
              <w:left w:val="single" w:sz="6" w:space="0" w:color="000000"/>
              <w:bottom w:val="single" w:sz="6" w:space="0" w:color="000000"/>
              <w:right w:val="single" w:sz="6" w:space="0" w:color="000000"/>
            </w:tcBorders>
            <w:vAlign w:val="center"/>
          </w:tcPr>
          <w:p w14:paraId="662A569E" w14:textId="77777777" w:rsidR="001E3636" w:rsidRPr="000007C6" w:rsidRDefault="001E3636" w:rsidP="009566B7">
            <w:pPr>
              <w:keepNext/>
              <w:spacing w:after="160" w:line="252" w:lineRule="auto"/>
              <w:ind w:left="-57" w:right="-57"/>
              <w:jc w:val="center"/>
              <w:rPr>
                <w:sz w:val="22"/>
                <w:szCs w:val="22"/>
              </w:rPr>
            </w:pPr>
            <w:r w:rsidRPr="000007C6">
              <w:rPr>
                <w:sz w:val="22"/>
                <w:szCs w:val="22"/>
              </w:rPr>
              <w:t>Цена договора/ контракта, руб.</w:t>
            </w:r>
          </w:p>
        </w:tc>
        <w:tc>
          <w:tcPr>
            <w:tcW w:w="1556" w:type="dxa"/>
            <w:tcBorders>
              <w:top w:val="single" w:sz="6" w:space="0" w:color="000000"/>
              <w:left w:val="single" w:sz="6" w:space="0" w:color="000000"/>
              <w:bottom w:val="single" w:sz="6" w:space="0" w:color="000000"/>
              <w:right w:val="single" w:sz="6" w:space="0" w:color="000000"/>
            </w:tcBorders>
            <w:vAlign w:val="center"/>
          </w:tcPr>
          <w:p w14:paraId="0149E144" w14:textId="77777777" w:rsidR="001E3636" w:rsidRPr="000007C6" w:rsidRDefault="001E3636" w:rsidP="009566B7">
            <w:pPr>
              <w:keepNext/>
              <w:spacing w:after="160" w:line="252" w:lineRule="auto"/>
              <w:ind w:left="-57" w:right="-57"/>
              <w:jc w:val="center"/>
              <w:rPr>
                <w:sz w:val="22"/>
                <w:szCs w:val="22"/>
              </w:rPr>
            </w:pPr>
            <w:r w:rsidRPr="000007C6">
              <w:rPr>
                <w:sz w:val="22"/>
                <w:szCs w:val="22"/>
              </w:rPr>
              <w:t>Сумма исполненных обязательств, руб.</w:t>
            </w:r>
          </w:p>
        </w:tc>
        <w:tc>
          <w:tcPr>
            <w:tcW w:w="1717" w:type="dxa"/>
            <w:tcBorders>
              <w:top w:val="single" w:sz="6" w:space="0" w:color="000000"/>
              <w:left w:val="single" w:sz="6" w:space="0" w:color="000000"/>
              <w:bottom w:val="single" w:sz="6" w:space="0" w:color="000000"/>
              <w:right w:val="single" w:sz="4" w:space="0" w:color="000000"/>
            </w:tcBorders>
            <w:vAlign w:val="center"/>
          </w:tcPr>
          <w:p w14:paraId="0A539678" w14:textId="77777777" w:rsidR="001E3636" w:rsidRPr="000007C6" w:rsidRDefault="001E3636" w:rsidP="009566B7">
            <w:pPr>
              <w:keepNext/>
              <w:spacing w:after="160" w:line="252" w:lineRule="auto"/>
              <w:ind w:left="-57" w:right="-57"/>
              <w:jc w:val="center"/>
              <w:rPr>
                <w:sz w:val="22"/>
                <w:szCs w:val="22"/>
              </w:rPr>
            </w:pPr>
            <w:r w:rsidRPr="000007C6">
              <w:rPr>
                <w:sz w:val="22"/>
                <w:szCs w:val="22"/>
              </w:rPr>
              <w:t>Дата подписания последнего акта, составленного при исполнении договора/контракта</w:t>
            </w:r>
          </w:p>
        </w:tc>
        <w:tc>
          <w:tcPr>
            <w:tcW w:w="2055" w:type="dxa"/>
            <w:tcBorders>
              <w:top w:val="single" w:sz="6" w:space="0" w:color="000000"/>
              <w:left w:val="single" w:sz="4" w:space="0" w:color="000000"/>
              <w:bottom w:val="single" w:sz="6" w:space="0" w:color="000000"/>
              <w:right w:val="single" w:sz="4" w:space="0" w:color="000000"/>
            </w:tcBorders>
            <w:vAlign w:val="center"/>
          </w:tcPr>
          <w:p w14:paraId="43C025E1" w14:textId="77777777" w:rsidR="001E3636" w:rsidRPr="000007C6" w:rsidRDefault="001E3636" w:rsidP="009566B7">
            <w:pPr>
              <w:spacing w:after="160" w:line="252" w:lineRule="auto"/>
              <w:jc w:val="center"/>
              <w:rPr>
                <w:sz w:val="22"/>
                <w:szCs w:val="22"/>
              </w:rPr>
            </w:pPr>
            <w:r w:rsidRPr="000007C6">
              <w:rPr>
                <w:sz w:val="22"/>
                <w:szCs w:val="22"/>
              </w:rPr>
              <w:t>Пункт договора/контракта, указывающий, что подтверждаемый опыт связан с предметом закупки (в случае если это явно не следует из предмета договора/контракта)</w:t>
            </w:r>
          </w:p>
        </w:tc>
        <w:tc>
          <w:tcPr>
            <w:tcW w:w="1487" w:type="dxa"/>
            <w:tcBorders>
              <w:top w:val="single" w:sz="6" w:space="0" w:color="000000"/>
              <w:left w:val="single" w:sz="4" w:space="0" w:color="000000"/>
              <w:bottom w:val="single" w:sz="6" w:space="0" w:color="000000"/>
              <w:right w:val="single" w:sz="4" w:space="0" w:color="000000"/>
            </w:tcBorders>
            <w:vAlign w:val="center"/>
          </w:tcPr>
          <w:p w14:paraId="3D79F521" w14:textId="77777777" w:rsidR="001E3636" w:rsidRPr="000007C6" w:rsidRDefault="001E3636" w:rsidP="009566B7">
            <w:pPr>
              <w:spacing w:after="160" w:line="252" w:lineRule="auto"/>
              <w:jc w:val="center"/>
              <w:rPr>
                <w:sz w:val="22"/>
                <w:szCs w:val="22"/>
              </w:rPr>
            </w:pPr>
            <w:r w:rsidRPr="000007C6">
              <w:rPr>
                <w:sz w:val="22"/>
                <w:szCs w:val="22"/>
              </w:rPr>
              <w:t>Реквизиты документа, подтверждающего уплату неустоек (штрафов, пеней) (в случае начисления неустоек)</w:t>
            </w:r>
          </w:p>
        </w:tc>
        <w:tc>
          <w:tcPr>
            <w:tcW w:w="1981" w:type="dxa"/>
            <w:tcBorders>
              <w:top w:val="single" w:sz="6" w:space="0" w:color="000000"/>
              <w:left w:val="single" w:sz="4" w:space="0" w:color="000000"/>
              <w:bottom w:val="single" w:sz="6" w:space="0" w:color="000000"/>
              <w:right w:val="single" w:sz="4" w:space="0" w:color="000000"/>
            </w:tcBorders>
            <w:vAlign w:val="center"/>
          </w:tcPr>
          <w:p w14:paraId="0ABDC09E" w14:textId="77777777" w:rsidR="001E3636" w:rsidRPr="000007C6" w:rsidRDefault="001E3636" w:rsidP="009566B7">
            <w:pPr>
              <w:spacing w:after="160" w:line="252" w:lineRule="auto"/>
              <w:jc w:val="center"/>
              <w:rPr>
                <w:sz w:val="22"/>
                <w:szCs w:val="22"/>
              </w:rPr>
            </w:pPr>
            <w:r w:rsidRPr="000007C6">
              <w:rPr>
                <w:sz w:val="22"/>
                <w:szCs w:val="22"/>
              </w:rPr>
              <w:t>Номер реестровой записи договора /контракта в «Реестре контрактов, заключенных заказчиками» или</w:t>
            </w:r>
            <w:r w:rsidRPr="000007C6">
              <w:rPr>
                <w:b/>
                <w:sz w:val="22"/>
                <w:szCs w:val="22"/>
              </w:rPr>
              <w:t xml:space="preserve"> </w:t>
            </w:r>
            <w:r w:rsidRPr="000007C6">
              <w:rPr>
                <w:sz w:val="22"/>
                <w:szCs w:val="22"/>
              </w:rPr>
              <w:t>«Реестре договоров, заключенных заказчиками по результатам закупки» в ЕИС*</w:t>
            </w:r>
          </w:p>
        </w:tc>
      </w:tr>
      <w:tr w:rsidR="001E3636" w:rsidRPr="000007C6" w14:paraId="2A9240A9" w14:textId="77777777" w:rsidTr="009566B7">
        <w:trPr>
          <w:trHeight w:val="402"/>
        </w:trPr>
        <w:tc>
          <w:tcPr>
            <w:tcW w:w="455" w:type="dxa"/>
            <w:tcBorders>
              <w:top w:val="single" w:sz="6" w:space="0" w:color="000000"/>
              <w:left w:val="single" w:sz="6" w:space="0" w:color="000000"/>
              <w:bottom w:val="single" w:sz="6" w:space="0" w:color="000000"/>
              <w:right w:val="single" w:sz="6" w:space="0" w:color="000000"/>
            </w:tcBorders>
          </w:tcPr>
          <w:p w14:paraId="24697727" w14:textId="77777777" w:rsidR="001E3636" w:rsidRPr="000007C6" w:rsidRDefault="001E3636" w:rsidP="009566B7">
            <w:pPr>
              <w:ind w:hanging="96"/>
              <w:jc w:val="center"/>
              <w:rPr>
                <w:sz w:val="22"/>
                <w:szCs w:val="22"/>
              </w:rPr>
            </w:pPr>
            <w:r w:rsidRPr="000007C6">
              <w:rPr>
                <w:sz w:val="22"/>
                <w:szCs w:val="22"/>
              </w:rPr>
              <w:t>1</w:t>
            </w:r>
          </w:p>
        </w:tc>
        <w:tc>
          <w:tcPr>
            <w:tcW w:w="1373" w:type="dxa"/>
            <w:tcBorders>
              <w:top w:val="single" w:sz="6" w:space="0" w:color="000000"/>
              <w:left w:val="single" w:sz="6" w:space="0" w:color="000000"/>
              <w:bottom w:val="single" w:sz="6" w:space="0" w:color="000000"/>
              <w:right w:val="single" w:sz="6" w:space="0" w:color="000000"/>
            </w:tcBorders>
          </w:tcPr>
          <w:p w14:paraId="7D0CCAB0" w14:textId="77777777" w:rsidR="001E3636" w:rsidRPr="000007C6" w:rsidRDefault="001E3636" w:rsidP="009566B7">
            <w:pPr>
              <w:spacing w:after="160" w:line="252" w:lineRule="auto"/>
              <w:ind w:left="57" w:right="57"/>
              <w:jc w:val="center"/>
              <w:rPr>
                <w:sz w:val="22"/>
                <w:szCs w:val="22"/>
              </w:rPr>
            </w:pPr>
            <w:r w:rsidRPr="000007C6">
              <w:rPr>
                <w:sz w:val="22"/>
                <w:szCs w:val="22"/>
              </w:rPr>
              <w:t>2</w:t>
            </w:r>
          </w:p>
        </w:tc>
        <w:tc>
          <w:tcPr>
            <w:tcW w:w="1373" w:type="dxa"/>
            <w:tcBorders>
              <w:top w:val="single" w:sz="6" w:space="0" w:color="000000"/>
              <w:left w:val="single" w:sz="6" w:space="0" w:color="000000"/>
              <w:bottom w:val="single" w:sz="6" w:space="0" w:color="000000"/>
              <w:right w:val="single" w:sz="6" w:space="0" w:color="000000"/>
            </w:tcBorders>
          </w:tcPr>
          <w:p w14:paraId="6EC8B2A1" w14:textId="77777777" w:rsidR="001E3636" w:rsidRPr="000007C6" w:rsidRDefault="001E3636" w:rsidP="009566B7">
            <w:pPr>
              <w:spacing w:after="160" w:line="252" w:lineRule="auto"/>
              <w:ind w:left="57" w:right="57"/>
              <w:jc w:val="center"/>
              <w:rPr>
                <w:sz w:val="22"/>
                <w:szCs w:val="22"/>
              </w:rPr>
            </w:pPr>
            <w:r w:rsidRPr="000007C6">
              <w:rPr>
                <w:sz w:val="22"/>
                <w:szCs w:val="22"/>
              </w:rPr>
              <w:t>3</w:t>
            </w:r>
          </w:p>
        </w:tc>
        <w:tc>
          <w:tcPr>
            <w:tcW w:w="1125" w:type="dxa"/>
            <w:tcBorders>
              <w:top w:val="single" w:sz="6" w:space="0" w:color="000000"/>
              <w:left w:val="single" w:sz="6" w:space="0" w:color="000000"/>
              <w:bottom w:val="single" w:sz="6" w:space="0" w:color="000000"/>
              <w:right w:val="single" w:sz="6" w:space="0" w:color="000000"/>
            </w:tcBorders>
          </w:tcPr>
          <w:p w14:paraId="2479AB86" w14:textId="77777777" w:rsidR="001E3636" w:rsidRPr="000007C6" w:rsidRDefault="001E3636" w:rsidP="009566B7">
            <w:pPr>
              <w:spacing w:after="160" w:line="252" w:lineRule="auto"/>
              <w:ind w:left="57" w:right="57"/>
              <w:jc w:val="center"/>
              <w:rPr>
                <w:sz w:val="22"/>
                <w:szCs w:val="22"/>
              </w:rPr>
            </w:pPr>
            <w:r w:rsidRPr="000007C6">
              <w:rPr>
                <w:sz w:val="22"/>
                <w:szCs w:val="22"/>
              </w:rPr>
              <w:t>4</w:t>
            </w:r>
          </w:p>
        </w:tc>
        <w:tc>
          <w:tcPr>
            <w:tcW w:w="1333" w:type="dxa"/>
            <w:tcBorders>
              <w:top w:val="single" w:sz="6" w:space="0" w:color="000000"/>
              <w:left w:val="single" w:sz="6" w:space="0" w:color="000000"/>
              <w:bottom w:val="single" w:sz="6" w:space="0" w:color="000000"/>
              <w:right w:val="single" w:sz="6" w:space="0" w:color="000000"/>
            </w:tcBorders>
          </w:tcPr>
          <w:p w14:paraId="6AB5EFD8" w14:textId="77777777" w:rsidR="001E3636" w:rsidRPr="000007C6" w:rsidRDefault="001E3636" w:rsidP="009566B7">
            <w:pPr>
              <w:spacing w:after="160" w:line="252" w:lineRule="auto"/>
              <w:ind w:left="57" w:right="57"/>
              <w:jc w:val="center"/>
              <w:rPr>
                <w:sz w:val="22"/>
                <w:szCs w:val="22"/>
              </w:rPr>
            </w:pPr>
            <w:r w:rsidRPr="000007C6">
              <w:rPr>
                <w:sz w:val="22"/>
                <w:szCs w:val="22"/>
              </w:rPr>
              <w:t>5</w:t>
            </w:r>
          </w:p>
        </w:tc>
        <w:tc>
          <w:tcPr>
            <w:tcW w:w="1177" w:type="dxa"/>
            <w:tcBorders>
              <w:top w:val="single" w:sz="6" w:space="0" w:color="000000"/>
              <w:left w:val="single" w:sz="6" w:space="0" w:color="000000"/>
              <w:bottom w:val="single" w:sz="6" w:space="0" w:color="000000"/>
              <w:right w:val="single" w:sz="6" w:space="0" w:color="000000"/>
            </w:tcBorders>
          </w:tcPr>
          <w:p w14:paraId="60BF2C33" w14:textId="77777777" w:rsidR="001E3636" w:rsidRPr="000007C6" w:rsidRDefault="001E3636" w:rsidP="009566B7">
            <w:pPr>
              <w:spacing w:after="160" w:line="252" w:lineRule="auto"/>
              <w:ind w:left="57" w:right="57"/>
              <w:jc w:val="center"/>
              <w:rPr>
                <w:sz w:val="22"/>
                <w:szCs w:val="22"/>
              </w:rPr>
            </w:pPr>
            <w:r w:rsidRPr="000007C6">
              <w:rPr>
                <w:sz w:val="22"/>
                <w:szCs w:val="22"/>
              </w:rPr>
              <w:t>6</w:t>
            </w:r>
          </w:p>
        </w:tc>
        <w:tc>
          <w:tcPr>
            <w:tcW w:w="1556" w:type="dxa"/>
            <w:tcBorders>
              <w:top w:val="single" w:sz="6" w:space="0" w:color="000000"/>
              <w:left w:val="single" w:sz="6" w:space="0" w:color="000000"/>
              <w:bottom w:val="single" w:sz="6" w:space="0" w:color="000000"/>
              <w:right w:val="single" w:sz="6" w:space="0" w:color="000000"/>
            </w:tcBorders>
          </w:tcPr>
          <w:p w14:paraId="210F8E99" w14:textId="77777777" w:rsidR="001E3636" w:rsidRPr="000007C6" w:rsidRDefault="001E3636" w:rsidP="009566B7">
            <w:pPr>
              <w:spacing w:after="160" w:line="252" w:lineRule="auto"/>
              <w:ind w:left="57" w:right="57"/>
              <w:jc w:val="center"/>
              <w:rPr>
                <w:sz w:val="22"/>
                <w:szCs w:val="22"/>
              </w:rPr>
            </w:pPr>
            <w:r w:rsidRPr="000007C6">
              <w:rPr>
                <w:sz w:val="22"/>
                <w:szCs w:val="22"/>
              </w:rPr>
              <w:t>7</w:t>
            </w:r>
          </w:p>
        </w:tc>
        <w:tc>
          <w:tcPr>
            <w:tcW w:w="1717" w:type="dxa"/>
            <w:tcBorders>
              <w:top w:val="single" w:sz="6" w:space="0" w:color="000000"/>
              <w:left w:val="single" w:sz="6" w:space="0" w:color="000000"/>
              <w:bottom w:val="single" w:sz="6" w:space="0" w:color="000000"/>
              <w:right w:val="single" w:sz="4" w:space="0" w:color="000000"/>
            </w:tcBorders>
          </w:tcPr>
          <w:p w14:paraId="6CDE56E6" w14:textId="77777777" w:rsidR="001E3636" w:rsidRPr="000007C6" w:rsidRDefault="001E3636" w:rsidP="009566B7">
            <w:pPr>
              <w:spacing w:after="160" w:line="252" w:lineRule="auto"/>
              <w:ind w:left="57" w:right="57"/>
              <w:jc w:val="center"/>
              <w:rPr>
                <w:sz w:val="22"/>
                <w:szCs w:val="22"/>
              </w:rPr>
            </w:pPr>
            <w:r w:rsidRPr="000007C6">
              <w:rPr>
                <w:sz w:val="22"/>
                <w:szCs w:val="22"/>
              </w:rPr>
              <w:t>8</w:t>
            </w:r>
          </w:p>
        </w:tc>
        <w:tc>
          <w:tcPr>
            <w:tcW w:w="2055" w:type="dxa"/>
            <w:tcBorders>
              <w:top w:val="single" w:sz="6" w:space="0" w:color="000000"/>
              <w:left w:val="single" w:sz="4" w:space="0" w:color="000000"/>
              <w:bottom w:val="single" w:sz="6" w:space="0" w:color="000000"/>
              <w:right w:val="single" w:sz="4" w:space="0" w:color="000000"/>
            </w:tcBorders>
          </w:tcPr>
          <w:p w14:paraId="28B8B529" w14:textId="77777777" w:rsidR="001E3636" w:rsidRPr="000007C6" w:rsidRDefault="001E3636" w:rsidP="009566B7">
            <w:pPr>
              <w:spacing w:after="160" w:line="252" w:lineRule="auto"/>
              <w:ind w:left="57" w:right="57"/>
              <w:jc w:val="center"/>
              <w:rPr>
                <w:sz w:val="22"/>
                <w:szCs w:val="22"/>
              </w:rPr>
            </w:pPr>
            <w:r w:rsidRPr="000007C6">
              <w:rPr>
                <w:sz w:val="22"/>
                <w:szCs w:val="22"/>
              </w:rPr>
              <w:t>9</w:t>
            </w:r>
          </w:p>
        </w:tc>
        <w:tc>
          <w:tcPr>
            <w:tcW w:w="1487" w:type="dxa"/>
            <w:tcBorders>
              <w:top w:val="single" w:sz="6" w:space="0" w:color="000000"/>
              <w:left w:val="single" w:sz="4" w:space="0" w:color="000000"/>
              <w:bottom w:val="single" w:sz="6" w:space="0" w:color="000000"/>
              <w:right w:val="single" w:sz="4" w:space="0" w:color="000000"/>
            </w:tcBorders>
          </w:tcPr>
          <w:p w14:paraId="510AA642" w14:textId="77777777" w:rsidR="001E3636" w:rsidRPr="000007C6" w:rsidRDefault="001E3636" w:rsidP="009566B7">
            <w:pPr>
              <w:spacing w:after="160" w:line="252" w:lineRule="auto"/>
              <w:ind w:left="57" w:right="57"/>
              <w:jc w:val="center"/>
              <w:rPr>
                <w:sz w:val="22"/>
                <w:szCs w:val="22"/>
              </w:rPr>
            </w:pPr>
            <w:r w:rsidRPr="000007C6">
              <w:rPr>
                <w:sz w:val="22"/>
                <w:szCs w:val="22"/>
              </w:rPr>
              <w:t>10</w:t>
            </w:r>
          </w:p>
        </w:tc>
        <w:tc>
          <w:tcPr>
            <w:tcW w:w="1981" w:type="dxa"/>
            <w:tcBorders>
              <w:top w:val="single" w:sz="6" w:space="0" w:color="000000"/>
              <w:left w:val="single" w:sz="4" w:space="0" w:color="000000"/>
              <w:bottom w:val="single" w:sz="6" w:space="0" w:color="000000"/>
              <w:right w:val="single" w:sz="4" w:space="0" w:color="000000"/>
            </w:tcBorders>
          </w:tcPr>
          <w:p w14:paraId="20990CF1" w14:textId="77777777" w:rsidR="001E3636" w:rsidRPr="000007C6" w:rsidRDefault="001E3636" w:rsidP="009566B7">
            <w:pPr>
              <w:spacing w:after="160" w:line="252" w:lineRule="auto"/>
              <w:ind w:left="57" w:right="57"/>
              <w:jc w:val="center"/>
              <w:rPr>
                <w:sz w:val="22"/>
                <w:szCs w:val="22"/>
              </w:rPr>
            </w:pPr>
            <w:r w:rsidRPr="000007C6">
              <w:rPr>
                <w:sz w:val="22"/>
                <w:szCs w:val="22"/>
              </w:rPr>
              <w:t>11</w:t>
            </w:r>
          </w:p>
        </w:tc>
      </w:tr>
      <w:tr w:rsidR="001E3636" w:rsidRPr="000007C6" w14:paraId="59353CF6" w14:textId="77777777" w:rsidTr="009566B7">
        <w:trPr>
          <w:trHeight w:val="402"/>
        </w:trPr>
        <w:tc>
          <w:tcPr>
            <w:tcW w:w="455" w:type="dxa"/>
            <w:tcBorders>
              <w:top w:val="single" w:sz="6" w:space="0" w:color="000000"/>
              <w:left w:val="single" w:sz="6" w:space="0" w:color="000000"/>
              <w:bottom w:val="single" w:sz="6" w:space="0" w:color="000000"/>
              <w:right w:val="single" w:sz="6" w:space="0" w:color="000000"/>
            </w:tcBorders>
          </w:tcPr>
          <w:p w14:paraId="47C75555" w14:textId="77777777" w:rsidR="001E3636" w:rsidRPr="000007C6" w:rsidRDefault="001E3636" w:rsidP="009566B7">
            <w:pPr>
              <w:jc w:val="center"/>
              <w:rPr>
                <w:sz w:val="22"/>
                <w:szCs w:val="22"/>
              </w:rPr>
            </w:pPr>
            <w:r w:rsidRPr="000007C6">
              <w:rPr>
                <w:sz w:val="22"/>
                <w:szCs w:val="22"/>
              </w:rPr>
              <w:t>1</w:t>
            </w:r>
          </w:p>
        </w:tc>
        <w:tc>
          <w:tcPr>
            <w:tcW w:w="1373" w:type="dxa"/>
            <w:tcBorders>
              <w:top w:val="single" w:sz="6" w:space="0" w:color="000000"/>
              <w:left w:val="single" w:sz="6" w:space="0" w:color="000000"/>
              <w:bottom w:val="single" w:sz="6" w:space="0" w:color="000000"/>
              <w:right w:val="single" w:sz="6" w:space="0" w:color="000000"/>
            </w:tcBorders>
          </w:tcPr>
          <w:p w14:paraId="452171B9" w14:textId="77777777" w:rsidR="001E3636" w:rsidRPr="000007C6" w:rsidRDefault="001E3636" w:rsidP="009566B7">
            <w:pPr>
              <w:spacing w:after="160" w:line="252" w:lineRule="auto"/>
              <w:ind w:left="57" w:right="57"/>
              <w:jc w:val="center"/>
              <w:rPr>
                <w:sz w:val="22"/>
                <w:szCs w:val="22"/>
              </w:rPr>
            </w:pPr>
          </w:p>
        </w:tc>
        <w:tc>
          <w:tcPr>
            <w:tcW w:w="1373" w:type="dxa"/>
            <w:tcBorders>
              <w:top w:val="single" w:sz="6" w:space="0" w:color="000000"/>
              <w:left w:val="single" w:sz="6" w:space="0" w:color="000000"/>
              <w:bottom w:val="single" w:sz="6" w:space="0" w:color="000000"/>
              <w:right w:val="single" w:sz="6" w:space="0" w:color="000000"/>
            </w:tcBorders>
          </w:tcPr>
          <w:p w14:paraId="2F14A9DD" w14:textId="77777777" w:rsidR="001E3636" w:rsidRPr="000007C6" w:rsidRDefault="001E3636" w:rsidP="009566B7">
            <w:pPr>
              <w:spacing w:after="160" w:line="252" w:lineRule="auto"/>
              <w:ind w:left="57" w:right="57"/>
              <w:jc w:val="center"/>
              <w:rPr>
                <w:sz w:val="22"/>
                <w:szCs w:val="22"/>
              </w:rPr>
            </w:pPr>
          </w:p>
        </w:tc>
        <w:tc>
          <w:tcPr>
            <w:tcW w:w="1125" w:type="dxa"/>
            <w:tcBorders>
              <w:top w:val="single" w:sz="6" w:space="0" w:color="000000"/>
              <w:left w:val="single" w:sz="6" w:space="0" w:color="000000"/>
              <w:bottom w:val="single" w:sz="6" w:space="0" w:color="000000"/>
              <w:right w:val="single" w:sz="6" w:space="0" w:color="000000"/>
            </w:tcBorders>
          </w:tcPr>
          <w:p w14:paraId="46C54D17" w14:textId="77777777" w:rsidR="001E3636" w:rsidRPr="000007C6" w:rsidRDefault="001E3636" w:rsidP="009566B7">
            <w:pPr>
              <w:spacing w:after="160" w:line="252" w:lineRule="auto"/>
              <w:ind w:left="57" w:right="57"/>
              <w:jc w:val="center"/>
              <w:rPr>
                <w:sz w:val="22"/>
                <w:szCs w:val="22"/>
              </w:rPr>
            </w:pPr>
          </w:p>
        </w:tc>
        <w:tc>
          <w:tcPr>
            <w:tcW w:w="1333" w:type="dxa"/>
            <w:tcBorders>
              <w:top w:val="single" w:sz="6" w:space="0" w:color="000000"/>
              <w:left w:val="single" w:sz="6" w:space="0" w:color="000000"/>
              <w:bottom w:val="single" w:sz="6" w:space="0" w:color="000000"/>
              <w:right w:val="single" w:sz="6" w:space="0" w:color="000000"/>
            </w:tcBorders>
          </w:tcPr>
          <w:p w14:paraId="1A2B41FA" w14:textId="77777777" w:rsidR="001E3636" w:rsidRPr="000007C6" w:rsidRDefault="001E3636" w:rsidP="009566B7">
            <w:pPr>
              <w:spacing w:after="160" w:line="252" w:lineRule="auto"/>
              <w:ind w:left="57" w:right="57"/>
              <w:jc w:val="center"/>
              <w:rPr>
                <w:sz w:val="22"/>
                <w:szCs w:val="22"/>
              </w:rPr>
            </w:pPr>
          </w:p>
        </w:tc>
        <w:tc>
          <w:tcPr>
            <w:tcW w:w="1177" w:type="dxa"/>
            <w:tcBorders>
              <w:top w:val="single" w:sz="6" w:space="0" w:color="000000"/>
              <w:left w:val="single" w:sz="6" w:space="0" w:color="000000"/>
              <w:bottom w:val="single" w:sz="6" w:space="0" w:color="000000"/>
              <w:right w:val="single" w:sz="6" w:space="0" w:color="000000"/>
            </w:tcBorders>
          </w:tcPr>
          <w:p w14:paraId="088EC667" w14:textId="77777777" w:rsidR="001E3636" w:rsidRPr="000007C6" w:rsidRDefault="001E3636" w:rsidP="009566B7">
            <w:pPr>
              <w:spacing w:after="160" w:line="252" w:lineRule="auto"/>
              <w:ind w:left="57" w:right="57"/>
              <w:jc w:val="center"/>
              <w:rPr>
                <w:sz w:val="22"/>
                <w:szCs w:val="22"/>
              </w:rPr>
            </w:pPr>
          </w:p>
        </w:tc>
        <w:tc>
          <w:tcPr>
            <w:tcW w:w="1556" w:type="dxa"/>
            <w:tcBorders>
              <w:top w:val="single" w:sz="6" w:space="0" w:color="000000"/>
              <w:left w:val="single" w:sz="6" w:space="0" w:color="000000"/>
              <w:bottom w:val="single" w:sz="6" w:space="0" w:color="000000"/>
              <w:right w:val="single" w:sz="6" w:space="0" w:color="000000"/>
            </w:tcBorders>
          </w:tcPr>
          <w:p w14:paraId="685E01D5" w14:textId="77777777" w:rsidR="001E3636" w:rsidRPr="000007C6" w:rsidRDefault="001E3636" w:rsidP="009566B7">
            <w:pPr>
              <w:spacing w:after="160" w:line="252" w:lineRule="auto"/>
              <w:ind w:left="57" w:right="57"/>
              <w:jc w:val="center"/>
              <w:rPr>
                <w:sz w:val="22"/>
                <w:szCs w:val="22"/>
              </w:rPr>
            </w:pPr>
          </w:p>
        </w:tc>
        <w:tc>
          <w:tcPr>
            <w:tcW w:w="1717" w:type="dxa"/>
            <w:tcBorders>
              <w:top w:val="single" w:sz="6" w:space="0" w:color="000000"/>
              <w:left w:val="single" w:sz="6" w:space="0" w:color="000000"/>
              <w:bottom w:val="single" w:sz="6" w:space="0" w:color="000000"/>
              <w:right w:val="single" w:sz="4" w:space="0" w:color="000000"/>
            </w:tcBorders>
          </w:tcPr>
          <w:p w14:paraId="79792CDB" w14:textId="77777777" w:rsidR="001E3636" w:rsidRPr="000007C6" w:rsidRDefault="001E3636" w:rsidP="009566B7">
            <w:pPr>
              <w:spacing w:after="160" w:line="252" w:lineRule="auto"/>
              <w:ind w:left="57" w:right="57"/>
              <w:jc w:val="center"/>
              <w:rPr>
                <w:sz w:val="22"/>
                <w:szCs w:val="22"/>
              </w:rPr>
            </w:pPr>
          </w:p>
        </w:tc>
        <w:tc>
          <w:tcPr>
            <w:tcW w:w="2055" w:type="dxa"/>
            <w:tcBorders>
              <w:top w:val="single" w:sz="6" w:space="0" w:color="000000"/>
              <w:left w:val="single" w:sz="4" w:space="0" w:color="000000"/>
              <w:bottom w:val="single" w:sz="6" w:space="0" w:color="000000"/>
              <w:right w:val="single" w:sz="4" w:space="0" w:color="000000"/>
            </w:tcBorders>
          </w:tcPr>
          <w:p w14:paraId="38BABDA7" w14:textId="77777777" w:rsidR="001E3636" w:rsidRPr="000007C6" w:rsidRDefault="001E3636" w:rsidP="009566B7">
            <w:pPr>
              <w:spacing w:after="160" w:line="252" w:lineRule="auto"/>
              <w:ind w:left="57" w:right="57"/>
              <w:jc w:val="center"/>
              <w:rPr>
                <w:sz w:val="22"/>
                <w:szCs w:val="22"/>
              </w:rPr>
            </w:pPr>
          </w:p>
        </w:tc>
        <w:tc>
          <w:tcPr>
            <w:tcW w:w="1487" w:type="dxa"/>
            <w:tcBorders>
              <w:top w:val="single" w:sz="6" w:space="0" w:color="000000"/>
              <w:left w:val="single" w:sz="4" w:space="0" w:color="000000"/>
              <w:bottom w:val="single" w:sz="6" w:space="0" w:color="000000"/>
              <w:right w:val="single" w:sz="4" w:space="0" w:color="000000"/>
            </w:tcBorders>
          </w:tcPr>
          <w:p w14:paraId="6F0A7F50" w14:textId="77777777" w:rsidR="001E3636" w:rsidRPr="000007C6" w:rsidRDefault="001E3636" w:rsidP="009566B7">
            <w:pPr>
              <w:spacing w:after="160" w:line="252" w:lineRule="auto"/>
              <w:ind w:left="57" w:right="57"/>
              <w:jc w:val="center"/>
              <w:rPr>
                <w:sz w:val="22"/>
                <w:szCs w:val="22"/>
              </w:rPr>
            </w:pPr>
          </w:p>
        </w:tc>
        <w:tc>
          <w:tcPr>
            <w:tcW w:w="1981" w:type="dxa"/>
            <w:tcBorders>
              <w:top w:val="single" w:sz="6" w:space="0" w:color="000000"/>
              <w:left w:val="single" w:sz="4" w:space="0" w:color="000000"/>
              <w:bottom w:val="single" w:sz="6" w:space="0" w:color="000000"/>
              <w:right w:val="single" w:sz="4" w:space="0" w:color="000000"/>
            </w:tcBorders>
          </w:tcPr>
          <w:p w14:paraId="00C3237E" w14:textId="77777777" w:rsidR="001E3636" w:rsidRPr="000007C6" w:rsidRDefault="001E3636" w:rsidP="009566B7">
            <w:pPr>
              <w:spacing w:after="160" w:line="252" w:lineRule="auto"/>
              <w:ind w:left="57" w:right="57"/>
              <w:jc w:val="center"/>
              <w:rPr>
                <w:sz w:val="22"/>
                <w:szCs w:val="22"/>
              </w:rPr>
            </w:pPr>
          </w:p>
        </w:tc>
      </w:tr>
      <w:tr w:rsidR="001E3636" w:rsidRPr="000007C6" w14:paraId="54147589" w14:textId="77777777" w:rsidTr="009566B7">
        <w:trPr>
          <w:trHeight w:val="402"/>
        </w:trPr>
        <w:tc>
          <w:tcPr>
            <w:tcW w:w="455" w:type="dxa"/>
            <w:tcBorders>
              <w:top w:val="single" w:sz="6" w:space="0" w:color="000000"/>
              <w:left w:val="single" w:sz="6" w:space="0" w:color="000000"/>
              <w:bottom w:val="single" w:sz="6" w:space="0" w:color="000000"/>
              <w:right w:val="single" w:sz="6" w:space="0" w:color="000000"/>
            </w:tcBorders>
          </w:tcPr>
          <w:p w14:paraId="6A709F4E" w14:textId="77777777" w:rsidR="001E3636" w:rsidRPr="000007C6" w:rsidRDefault="001E3636" w:rsidP="009566B7">
            <w:pPr>
              <w:jc w:val="center"/>
              <w:rPr>
                <w:sz w:val="22"/>
                <w:szCs w:val="22"/>
              </w:rPr>
            </w:pPr>
            <w:r w:rsidRPr="000007C6">
              <w:rPr>
                <w:sz w:val="22"/>
                <w:szCs w:val="22"/>
              </w:rPr>
              <w:t>2</w:t>
            </w:r>
          </w:p>
        </w:tc>
        <w:tc>
          <w:tcPr>
            <w:tcW w:w="1373" w:type="dxa"/>
            <w:tcBorders>
              <w:top w:val="single" w:sz="6" w:space="0" w:color="000000"/>
              <w:left w:val="single" w:sz="6" w:space="0" w:color="000000"/>
              <w:bottom w:val="single" w:sz="6" w:space="0" w:color="000000"/>
              <w:right w:val="single" w:sz="6" w:space="0" w:color="000000"/>
            </w:tcBorders>
          </w:tcPr>
          <w:p w14:paraId="7D9C54E4" w14:textId="77777777" w:rsidR="001E3636" w:rsidRPr="000007C6" w:rsidRDefault="001E3636" w:rsidP="009566B7">
            <w:pPr>
              <w:spacing w:after="160" w:line="252" w:lineRule="auto"/>
              <w:ind w:left="57" w:right="57"/>
              <w:jc w:val="center"/>
              <w:rPr>
                <w:sz w:val="22"/>
                <w:szCs w:val="22"/>
              </w:rPr>
            </w:pPr>
          </w:p>
        </w:tc>
        <w:tc>
          <w:tcPr>
            <w:tcW w:w="1373" w:type="dxa"/>
            <w:tcBorders>
              <w:top w:val="single" w:sz="6" w:space="0" w:color="000000"/>
              <w:left w:val="single" w:sz="6" w:space="0" w:color="000000"/>
              <w:bottom w:val="single" w:sz="6" w:space="0" w:color="000000"/>
              <w:right w:val="single" w:sz="6" w:space="0" w:color="000000"/>
            </w:tcBorders>
          </w:tcPr>
          <w:p w14:paraId="71719BB2" w14:textId="77777777" w:rsidR="001E3636" w:rsidRPr="000007C6" w:rsidRDefault="001E3636" w:rsidP="009566B7">
            <w:pPr>
              <w:spacing w:after="160" w:line="252" w:lineRule="auto"/>
              <w:ind w:left="57" w:right="57"/>
              <w:jc w:val="center"/>
              <w:rPr>
                <w:sz w:val="22"/>
                <w:szCs w:val="22"/>
              </w:rPr>
            </w:pPr>
          </w:p>
        </w:tc>
        <w:tc>
          <w:tcPr>
            <w:tcW w:w="1125" w:type="dxa"/>
            <w:tcBorders>
              <w:top w:val="single" w:sz="6" w:space="0" w:color="000000"/>
              <w:left w:val="single" w:sz="6" w:space="0" w:color="000000"/>
              <w:bottom w:val="single" w:sz="6" w:space="0" w:color="000000"/>
              <w:right w:val="single" w:sz="6" w:space="0" w:color="000000"/>
            </w:tcBorders>
          </w:tcPr>
          <w:p w14:paraId="2E6EF905" w14:textId="77777777" w:rsidR="001E3636" w:rsidRPr="000007C6" w:rsidRDefault="001E3636" w:rsidP="009566B7">
            <w:pPr>
              <w:spacing w:after="160" w:line="252" w:lineRule="auto"/>
              <w:ind w:left="57" w:right="57"/>
              <w:jc w:val="center"/>
              <w:rPr>
                <w:sz w:val="22"/>
                <w:szCs w:val="22"/>
              </w:rPr>
            </w:pPr>
          </w:p>
        </w:tc>
        <w:tc>
          <w:tcPr>
            <w:tcW w:w="1333" w:type="dxa"/>
            <w:tcBorders>
              <w:top w:val="single" w:sz="6" w:space="0" w:color="000000"/>
              <w:left w:val="single" w:sz="6" w:space="0" w:color="000000"/>
              <w:bottom w:val="single" w:sz="6" w:space="0" w:color="000000"/>
              <w:right w:val="single" w:sz="6" w:space="0" w:color="000000"/>
            </w:tcBorders>
          </w:tcPr>
          <w:p w14:paraId="72540A4F" w14:textId="77777777" w:rsidR="001E3636" w:rsidRPr="000007C6" w:rsidRDefault="001E3636" w:rsidP="009566B7">
            <w:pPr>
              <w:spacing w:after="160" w:line="252" w:lineRule="auto"/>
              <w:ind w:left="57" w:right="57"/>
              <w:jc w:val="center"/>
              <w:rPr>
                <w:sz w:val="22"/>
                <w:szCs w:val="22"/>
              </w:rPr>
            </w:pPr>
          </w:p>
        </w:tc>
        <w:tc>
          <w:tcPr>
            <w:tcW w:w="1177" w:type="dxa"/>
            <w:tcBorders>
              <w:top w:val="single" w:sz="6" w:space="0" w:color="000000"/>
              <w:left w:val="single" w:sz="6" w:space="0" w:color="000000"/>
              <w:bottom w:val="single" w:sz="6" w:space="0" w:color="000000"/>
              <w:right w:val="single" w:sz="6" w:space="0" w:color="000000"/>
            </w:tcBorders>
          </w:tcPr>
          <w:p w14:paraId="1D1C5C35" w14:textId="77777777" w:rsidR="001E3636" w:rsidRPr="000007C6" w:rsidRDefault="001E3636" w:rsidP="009566B7">
            <w:pPr>
              <w:spacing w:after="160" w:line="252" w:lineRule="auto"/>
              <w:ind w:left="57" w:right="57"/>
              <w:jc w:val="center"/>
              <w:rPr>
                <w:sz w:val="22"/>
                <w:szCs w:val="22"/>
              </w:rPr>
            </w:pPr>
          </w:p>
        </w:tc>
        <w:tc>
          <w:tcPr>
            <w:tcW w:w="1556" w:type="dxa"/>
            <w:tcBorders>
              <w:top w:val="single" w:sz="6" w:space="0" w:color="000000"/>
              <w:left w:val="single" w:sz="6" w:space="0" w:color="000000"/>
              <w:bottom w:val="single" w:sz="6" w:space="0" w:color="000000"/>
              <w:right w:val="single" w:sz="6" w:space="0" w:color="000000"/>
            </w:tcBorders>
          </w:tcPr>
          <w:p w14:paraId="640A191F" w14:textId="77777777" w:rsidR="001E3636" w:rsidRPr="000007C6" w:rsidRDefault="001E3636" w:rsidP="009566B7">
            <w:pPr>
              <w:spacing w:after="160" w:line="252" w:lineRule="auto"/>
              <w:ind w:left="57" w:right="57"/>
              <w:jc w:val="center"/>
              <w:rPr>
                <w:sz w:val="22"/>
                <w:szCs w:val="22"/>
              </w:rPr>
            </w:pPr>
          </w:p>
        </w:tc>
        <w:tc>
          <w:tcPr>
            <w:tcW w:w="1717" w:type="dxa"/>
            <w:tcBorders>
              <w:top w:val="single" w:sz="6" w:space="0" w:color="000000"/>
              <w:left w:val="single" w:sz="6" w:space="0" w:color="000000"/>
              <w:bottom w:val="single" w:sz="6" w:space="0" w:color="000000"/>
              <w:right w:val="single" w:sz="4" w:space="0" w:color="000000"/>
            </w:tcBorders>
          </w:tcPr>
          <w:p w14:paraId="7272991E" w14:textId="77777777" w:rsidR="001E3636" w:rsidRPr="000007C6" w:rsidRDefault="001E3636" w:rsidP="009566B7">
            <w:pPr>
              <w:spacing w:after="160" w:line="252" w:lineRule="auto"/>
              <w:ind w:left="57" w:right="57"/>
              <w:jc w:val="center"/>
              <w:rPr>
                <w:sz w:val="22"/>
                <w:szCs w:val="22"/>
              </w:rPr>
            </w:pPr>
          </w:p>
        </w:tc>
        <w:tc>
          <w:tcPr>
            <w:tcW w:w="2055" w:type="dxa"/>
            <w:tcBorders>
              <w:top w:val="single" w:sz="6" w:space="0" w:color="000000"/>
              <w:left w:val="single" w:sz="4" w:space="0" w:color="000000"/>
              <w:bottom w:val="single" w:sz="6" w:space="0" w:color="000000"/>
              <w:right w:val="single" w:sz="4" w:space="0" w:color="000000"/>
            </w:tcBorders>
          </w:tcPr>
          <w:p w14:paraId="31691274" w14:textId="77777777" w:rsidR="001E3636" w:rsidRPr="000007C6" w:rsidRDefault="001E3636" w:rsidP="009566B7">
            <w:pPr>
              <w:spacing w:after="160" w:line="252" w:lineRule="auto"/>
              <w:ind w:left="57" w:right="57"/>
              <w:jc w:val="center"/>
              <w:rPr>
                <w:sz w:val="22"/>
                <w:szCs w:val="22"/>
              </w:rPr>
            </w:pPr>
          </w:p>
        </w:tc>
        <w:tc>
          <w:tcPr>
            <w:tcW w:w="1487" w:type="dxa"/>
            <w:tcBorders>
              <w:top w:val="single" w:sz="6" w:space="0" w:color="000000"/>
              <w:left w:val="single" w:sz="4" w:space="0" w:color="000000"/>
              <w:bottom w:val="single" w:sz="6" w:space="0" w:color="000000"/>
              <w:right w:val="single" w:sz="4" w:space="0" w:color="000000"/>
            </w:tcBorders>
          </w:tcPr>
          <w:p w14:paraId="26F5BE0A" w14:textId="77777777" w:rsidR="001E3636" w:rsidRPr="000007C6" w:rsidRDefault="001E3636" w:rsidP="009566B7">
            <w:pPr>
              <w:spacing w:after="160" w:line="252" w:lineRule="auto"/>
              <w:ind w:left="57" w:right="57"/>
              <w:jc w:val="center"/>
              <w:rPr>
                <w:sz w:val="22"/>
                <w:szCs w:val="22"/>
              </w:rPr>
            </w:pPr>
          </w:p>
        </w:tc>
        <w:tc>
          <w:tcPr>
            <w:tcW w:w="1981" w:type="dxa"/>
            <w:tcBorders>
              <w:top w:val="single" w:sz="6" w:space="0" w:color="000000"/>
              <w:left w:val="single" w:sz="4" w:space="0" w:color="000000"/>
              <w:bottom w:val="single" w:sz="6" w:space="0" w:color="000000"/>
              <w:right w:val="single" w:sz="4" w:space="0" w:color="000000"/>
            </w:tcBorders>
          </w:tcPr>
          <w:p w14:paraId="3C884D91" w14:textId="77777777" w:rsidR="001E3636" w:rsidRPr="000007C6" w:rsidRDefault="001E3636" w:rsidP="009566B7">
            <w:pPr>
              <w:spacing w:after="160" w:line="252" w:lineRule="auto"/>
              <w:ind w:left="57" w:right="57"/>
              <w:jc w:val="center"/>
              <w:rPr>
                <w:sz w:val="22"/>
                <w:szCs w:val="22"/>
              </w:rPr>
            </w:pPr>
          </w:p>
        </w:tc>
      </w:tr>
      <w:tr w:rsidR="001E3636" w:rsidRPr="000007C6" w14:paraId="61055D4C" w14:textId="77777777" w:rsidTr="009566B7">
        <w:trPr>
          <w:trHeight w:val="402"/>
        </w:trPr>
        <w:tc>
          <w:tcPr>
            <w:tcW w:w="455" w:type="dxa"/>
            <w:tcBorders>
              <w:top w:val="single" w:sz="6" w:space="0" w:color="000000"/>
              <w:left w:val="single" w:sz="6" w:space="0" w:color="000000"/>
              <w:bottom w:val="single" w:sz="6" w:space="0" w:color="000000"/>
              <w:right w:val="single" w:sz="6" w:space="0" w:color="000000"/>
            </w:tcBorders>
          </w:tcPr>
          <w:p w14:paraId="2FEDFC03" w14:textId="77777777" w:rsidR="001E3636" w:rsidRPr="000007C6" w:rsidRDefault="001E3636" w:rsidP="009566B7">
            <w:pPr>
              <w:spacing w:after="160" w:line="252" w:lineRule="auto"/>
              <w:jc w:val="center"/>
              <w:rPr>
                <w:sz w:val="22"/>
                <w:szCs w:val="22"/>
              </w:rPr>
            </w:pPr>
            <w:r w:rsidRPr="000007C6">
              <w:rPr>
                <w:sz w:val="22"/>
                <w:szCs w:val="22"/>
              </w:rPr>
              <w:t>…</w:t>
            </w:r>
          </w:p>
        </w:tc>
        <w:tc>
          <w:tcPr>
            <w:tcW w:w="1373" w:type="dxa"/>
            <w:tcBorders>
              <w:top w:val="single" w:sz="6" w:space="0" w:color="000000"/>
              <w:left w:val="single" w:sz="6" w:space="0" w:color="000000"/>
              <w:bottom w:val="single" w:sz="6" w:space="0" w:color="000000"/>
              <w:right w:val="single" w:sz="6" w:space="0" w:color="000000"/>
            </w:tcBorders>
          </w:tcPr>
          <w:p w14:paraId="57E9C080" w14:textId="77777777" w:rsidR="001E3636" w:rsidRPr="000007C6" w:rsidRDefault="001E3636" w:rsidP="009566B7">
            <w:pPr>
              <w:spacing w:after="160" w:line="252" w:lineRule="auto"/>
              <w:ind w:left="57" w:right="57"/>
              <w:jc w:val="center"/>
              <w:rPr>
                <w:sz w:val="22"/>
                <w:szCs w:val="22"/>
              </w:rPr>
            </w:pPr>
          </w:p>
        </w:tc>
        <w:tc>
          <w:tcPr>
            <w:tcW w:w="1373" w:type="dxa"/>
            <w:tcBorders>
              <w:top w:val="single" w:sz="6" w:space="0" w:color="000000"/>
              <w:left w:val="single" w:sz="6" w:space="0" w:color="000000"/>
              <w:bottom w:val="single" w:sz="6" w:space="0" w:color="000000"/>
              <w:right w:val="single" w:sz="6" w:space="0" w:color="000000"/>
            </w:tcBorders>
          </w:tcPr>
          <w:p w14:paraId="3D8ADE4B" w14:textId="77777777" w:rsidR="001E3636" w:rsidRPr="000007C6" w:rsidRDefault="001E3636" w:rsidP="009566B7">
            <w:pPr>
              <w:spacing w:after="160" w:line="252" w:lineRule="auto"/>
              <w:ind w:left="57" w:right="57"/>
              <w:jc w:val="center"/>
              <w:rPr>
                <w:sz w:val="22"/>
                <w:szCs w:val="22"/>
              </w:rPr>
            </w:pPr>
          </w:p>
        </w:tc>
        <w:tc>
          <w:tcPr>
            <w:tcW w:w="1125" w:type="dxa"/>
            <w:tcBorders>
              <w:top w:val="single" w:sz="6" w:space="0" w:color="000000"/>
              <w:left w:val="single" w:sz="6" w:space="0" w:color="000000"/>
              <w:bottom w:val="single" w:sz="6" w:space="0" w:color="000000"/>
              <w:right w:val="single" w:sz="6" w:space="0" w:color="000000"/>
            </w:tcBorders>
          </w:tcPr>
          <w:p w14:paraId="137EBD63" w14:textId="77777777" w:rsidR="001E3636" w:rsidRPr="000007C6" w:rsidRDefault="001E3636" w:rsidP="009566B7">
            <w:pPr>
              <w:spacing w:after="160" w:line="252" w:lineRule="auto"/>
              <w:ind w:left="57" w:right="57"/>
              <w:jc w:val="center"/>
              <w:rPr>
                <w:sz w:val="22"/>
                <w:szCs w:val="22"/>
              </w:rPr>
            </w:pPr>
          </w:p>
        </w:tc>
        <w:tc>
          <w:tcPr>
            <w:tcW w:w="1333" w:type="dxa"/>
            <w:tcBorders>
              <w:top w:val="single" w:sz="6" w:space="0" w:color="000000"/>
              <w:left w:val="single" w:sz="6" w:space="0" w:color="000000"/>
              <w:bottom w:val="single" w:sz="6" w:space="0" w:color="000000"/>
              <w:right w:val="single" w:sz="6" w:space="0" w:color="000000"/>
            </w:tcBorders>
          </w:tcPr>
          <w:p w14:paraId="00344627" w14:textId="77777777" w:rsidR="001E3636" w:rsidRPr="000007C6" w:rsidRDefault="001E3636" w:rsidP="009566B7">
            <w:pPr>
              <w:spacing w:after="160" w:line="252" w:lineRule="auto"/>
              <w:ind w:left="57" w:right="57"/>
              <w:jc w:val="center"/>
              <w:rPr>
                <w:sz w:val="22"/>
                <w:szCs w:val="22"/>
              </w:rPr>
            </w:pPr>
          </w:p>
        </w:tc>
        <w:tc>
          <w:tcPr>
            <w:tcW w:w="1177" w:type="dxa"/>
            <w:tcBorders>
              <w:top w:val="single" w:sz="6" w:space="0" w:color="000000"/>
              <w:left w:val="single" w:sz="6" w:space="0" w:color="000000"/>
              <w:bottom w:val="single" w:sz="6" w:space="0" w:color="000000"/>
              <w:right w:val="single" w:sz="6" w:space="0" w:color="000000"/>
            </w:tcBorders>
          </w:tcPr>
          <w:p w14:paraId="7073E8B5" w14:textId="77777777" w:rsidR="001E3636" w:rsidRPr="000007C6" w:rsidRDefault="001E3636" w:rsidP="009566B7">
            <w:pPr>
              <w:spacing w:after="160" w:line="252" w:lineRule="auto"/>
              <w:ind w:left="57" w:right="57"/>
              <w:jc w:val="center"/>
              <w:rPr>
                <w:sz w:val="22"/>
                <w:szCs w:val="22"/>
              </w:rPr>
            </w:pPr>
          </w:p>
        </w:tc>
        <w:tc>
          <w:tcPr>
            <w:tcW w:w="1556" w:type="dxa"/>
            <w:tcBorders>
              <w:top w:val="single" w:sz="6" w:space="0" w:color="000000"/>
              <w:left w:val="single" w:sz="6" w:space="0" w:color="000000"/>
              <w:bottom w:val="single" w:sz="6" w:space="0" w:color="000000"/>
              <w:right w:val="single" w:sz="6" w:space="0" w:color="000000"/>
            </w:tcBorders>
          </w:tcPr>
          <w:p w14:paraId="29B35DD8" w14:textId="77777777" w:rsidR="001E3636" w:rsidRPr="000007C6" w:rsidRDefault="001E3636" w:rsidP="009566B7">
            <w:pPr>
              <w:spacing w:after="160" w:line="252" w:lineRule="auto"/>
              <w:ind w:left="57" w:right="57"/>
              <w:jc w:val="center"/>
              <w:rPr>
                <w:sz w:val="22"/>
                <w:szCs w:val="22"/>
              </w:rPr>
            </w:pPr>
          </w:p>
        </w:tc>
        <w:tc>
          <w:tcPr>
            <w:tcW w:w="1717" w:type="dxa"/>
            <w:tcBorders>
              <w:top w:val="single" w:sz="6" w:space="0" w:color="000000"/>
              <w:left w:val="single" w:sz="6" w:space="0" w:color="000000"/>
              <w:bottom w:val="single" w:sz="6" w:space="0" w:color="000000"/>
              <w:right w:val="single" w:sz="4" w:space="0" w:color="000000"/>
            </w:tcBorders>
          </w:tcPr>
          <w:p w14:paraId="6123F385" w14:textId="77777777" w:rsidR="001E3636" w:rsidRPr="000007C6" w:rsidRDefault="001E3636" w:rsidP="009566B7">
            <w:pPr>
              <w:spacing w:after="160" w:line="252" w:lineRule="auto"/>
              <w:ind w:left="57" w:right="57"/>
              <w:jc w:val="center"/>
              <w:rPr>
                <w:sz w:val="22"/>
                <w:szCs w:val="22"/>
              </w:rPr>
            </w:pPr>
          </w:p>
        </w:tc>
        <w:tc>
          <w:tcPr>
            <w:tcW w:w="2055" w:type="dxa"/>
            <w:tcBorders>
              <w:top w:val="single" w:sz="6" w:space="0" w:color="000000"/>
              <w:left w:val="single" w:sz="4" w:space="0" w:color="000000"/>
              <w:bottom w:val="single" w:sz="6" w:space="0" w:color="000000"/>
              <w:right w:val="single" w:sz="4" w:space="0" w:color="000000"/>
            </w:tcBorders>
          </w:tcPr>
          <w:p w14:paraId="3B421D2B" w14:textId="77777777" w:rsidR="001E3636" w:rsidRPr="000007C6" w:rsidRDefault="001E3636" w:rsidP="009566B7">
            <w:pPr>
              <w:spacing w:after="160" w:line="252" w:lineRule="auto"/>
              <w:ind w:left="57" w:right="57"/>
              <w:jc w:val="center"/>
              <w:rPr>
                <w:sz w:val="22"/>
                <w:szCs w:val="22"/>
              </w:rPr>
            </w:pPr>
          </w:p>
        </w:tc>
        <w:tc>
          <w:tcPr>
            <w:tcW w:w="1487" w:type="dxa"/>
            <w:tcBorders>
              <w:top w:val="single" w:sz="6" w:space="0" w:color="000000"/>
              <w:left w:val="single" w:sz="4" w:space="0" w:color="000000"/>
              <w:bottom w:val="single" w:sz="6" w:space="0" w:color="000000"/>
              <w:right w:val="single" w:sz="4" w:space="0" w:color="000000"/>
            </w:tcBorders>
          </w:tcPr>
          <w:p w14:paraId="7265CB04" w14:textId="77777777" w:rsidR="001E3636" w:rsidRPr="000007C6" w:rsidRDefault="001E3636" w:rsidP="009566B7">
            <w:pPr>
              <w:spacing w:after="160" w:line="252" w:lineRule="auto"/>
              <w:ind w:left="57" w:right="57"/>
              <w:jc w:val="center"/>
              <w:rPr>
                <w:sz w:val="22"/>
                <w:szCs w:val="22"/>
              </w:rPr>
            </w:pPr>
          </w:p>
        </w:tc>
        <w:tc>
          <w:tcPr>
            <w:tcW w:w="1981" w:type="dxa"/>
            <w:tcBorders>
              <w:top w:val="single" w:sz="6" w:space="0" w:color="000000"/>
              <w:left w:val="single" w:sz="4" w:space="0" w:color="000000"/>
              <w:bottom w:val="single" w:sz="6" w:space="0" w:color="000000"/>
              <w:right w:val="single" w:sz="4" w:space="0" w:color="000000"/>
            </w:tcBorders>
          </w:tcPr>
          <w:p w14:paraId="462A54D6" w14:textId="77777777" w:rsidR="001E3636" w:rsidRPr="000007C6" w:rsidRDefault="001E3636" w:rsidP="009566B7">
            <w:pPr>
              <w:spacing w:after="160" w:line="252" w:lineRule="auto"/>
              <w:ind w:left="57" w:right="57"/>
              <w:jc w:val="center"/>
              <w:rPr>
                <w:sz w:val="22"/>
                <w:szCs w:val="22"/>
              </w:rPr>
            </w:pPr>
          </w:p>
        </w:tc>
      </w:tr>
      <w:tr w:rsidR="001E3636" w:rsidRPr="000007C6" w14:paraId="19607E65" w14:textId="77777777" w:rsidTr="009566B7">
        <w:trPr>
          <w:trHeight w:val="413"/>
        </w:trPr>
        <w:tc>
          <w:tcPr>
            <w:tcW w:w="6836" w:type="dxa"/>
            <w:gridSpan w:val="6"/>
            <w:tcBorders>
              <w:top w:val="single" w:sz="6" w:space="0" w:color="000000"/>
              <w:left w:val="single" w:sz="6" w:space="0" w:color="000000"/>
              <w:bottom w:val="single" w:sz="6" w:space="0" w:color="000000"/>
              <w:right w:val="single" w:sz="6" w:space="0" w:color="000000"/>
            </w:tcBorders>
          </w:tcPr>
          <w:p w14:paraId="25D9185C" w14:textId="77777777" w:rsidR="001E3636" w:rsidRPr="000007C6" w:rsidRDefault="001E3636" w:rsidP="009566B7">
            <w:pPr>
              <w:spacing w:after="160" w:line="252" w:lineRule="auto"/>
              <w:ind w:left="57" w:right="57"/>
              <w:jc w:val="right"/>
              <w:rPr>
                <w:b/>
                <w:sz w:val="22"/>
                <w:szCs w:val="22"/>
              </w:rPr>
            </w:pPr>
            <w:r w:rsidRPr="000007C6">
              <w:rPr>
                <w:b/>
                <w:sz w:val="22"/>
                <w:szCs w:val="22"/>
              </w:rPr>
              <w:t>ИТОГО:</w:t>
            </w:r>
          </w:p>
        </w:tc>
        <w:tc>
          <w:tcPr>
            <w:tcW w:w="1556" w:type="dxa"/>
            <w:tcBorders>
              <w:top w:val="single" w:sz="6" w:space="0" w:color="000000"/>
              <w:left w:val="single" w:sz="6" w:space="0" w:color="000000"/>
              <w:bottom w:val="single" w:sz="6" w:space="0" w:color="000000"/>
              <w:right w:val="single" w:sz="6" w:space="0" w:color="000000"/>
            </w:tcBorders>
          </w:tcPr>
          <w:p w14:paraId="14883C8B" w14:textId="77777777" w:rsidR="001E3636" w:rsidRPr="000007C6" w:rsidRDefault="001E3636" w:rsidP="009566B7">
            <w:pPr>
              <w:spacing w:after="160" w:line="252" w:lineRule="auto"/>
              <w:ind w:left="57" w:right="57"/>
              <w:jc w:val="center"/>
              <w:rPr>
                <w:sz w:val="22"/>
                <w:szCs w:val="22"/>
              </w:rPr>
            </w:pPr>
          </w:p>
        </w:tc>
        <w:tc>
          <w:tcPr>
            <w:tcW w:w="1717" w:type="dxa"/>
            <w:tcBorders>
              <w:top w:val="single" w:sz="6" w:space="0" w:color="000000"/>
              <w:left w:val="single" w:sz="6" w:space="0" w:color="000000"/>
              <w:bottom w:val="single" w:sz="6" w:space="0" w:color="000000"/>
              <w:right w:val="single" w:sz="4" w:space="0" w:color="000000"/>
            </w:tcBorders>
          </w:tcPr>
          <w:p w14:paraId="49876009" w14:textId="77777777" w:rsidR="001E3636" w:rsidRPr="000007C6" w:rsidRDefault="001E3636" w:rsidP="009566B7">
            <w:pPr>
              <w:spacing w:after="160" w:line="252" w:lineRule="auto"/>
              <w:ind w:left="57" w:right="57"/>
              <w:jc w:val="center"/>
              <w:rPr>
                <w:sz w:val="22"/>
                <w:szCs w:val="22"/>
              </w:rPr>
            </w:pPr>
            <w:r w:rsidRPr="000007C6">
              <w:rPr>
                <w:sz w:val="22"/>
                <w:szCs w:val="22"/>
              </w:rPr>
              <w:t>х</w:t>
            </w:r>
          </w:p>
        </w:tc>
        <w:tc>
          <w:tcPr>
            <w:tcW w:w="2055" w:type="dxa"/>
            <w:tcBorders>
              <w:top w:val="single" w:sz="6" w:space="0" w:color="000000"/>
              <w:left w:val="single" w:sz="4" w:space="0" w:color="000000"/>
              <w:bottom w:val="single" w:sz="6" w:space="0" w:color="000000"/>
              <w:right w:val="single" w:sz="4" w:space="0" w:color="000000"/>
            </w:tcBorders>
          </w:tcPr>
          <w:p w14:paraId="697C144E" w14:textId="77777777" w:rsidR="001E3636" w:rsidRPr="000007C6" w:rsidRDefault="001E3636" w:rsidP="009566B7">
            <w:pPr>
              <w:spacing w:after="160" w:line="252" w:lineRule="auto"/>
              <w:ind w:left="57" w:right="57"/>
              <w:jc w:val="center"/>
              <w:rPr>
                <w:sz w:val="22"/>
                <w:szCs w:val="22"/>
              </w:rPr>
            </w:pPr>
            <w:r w:rsidRPr="000007C6">
              <w:rPr>
                <w:sz w:val="22"/>
                <w:szCs w:val="22"/>
              </w:rPr>
              <w:t>х</w:t>
            </w:r>
          </w:p>
        </w:tc>
        <w:tc>
          <w:tcPr>
            <w:tcW w:w="1487" w:type="dxa"/>
            <w:tcBorders>
              <w:top w:val="single" w:sz="6" w:space="0" w:color="000000"/>
              <w:left w:val="single" w:sz="4" w:space="0" w:color="000000"/>
              <w:bottom w:val="single" w:sz="6" w:space="0" w:color="000000"/>
              <w:right w:val="single" w:sz="4" w:space="0" w:color="000000"/>
            </w:tcBorders>
          </w:tcPr>
          <w:p w14:paraId="5823E8C6" w14:textId="77777777" w:rsidR="001E3636" w:rsidRPr="000007C6" w:rsidRDefault="001E3636" w:rsidP="009566B7">
            <w:pPr>
              <w:spacing w:after="160" w:line="252" w:lineRule="auto"/>
              <w:ind w:left="57" w:right="57"/>
              <w:jc w:val="center"/>
              <w:rPr>
                <w:sz w:val="22"/>
                <w:szCs w:val="22"/>
              </w:rPr>
            </w:pPr>
            <w:r w:rsidRPr="000007C6">
              <w:rPr>
                <w:sz w:val="22"/>
                <w:szCs w:val="22"/>
              </w:rPr>
              <w:t>х</w:t>
            </w:r>
          </w:p>
        </w:tc>
        <w:tc>
          <w:tcPr>
            <w:tcW w:w="1981" w:type="dxa"/>
            <w:tcBorders>
              <w:top w:val="single" w:sz="6" w:space="0" w:color="000000"/>
              <w:left w:val="single" w:sz="4" w:space="0" w:color="000000"/>
              <w:bottom w:val="single" w:sz="6" w:space="0" w:color="000000"/>
              <w:right w:val="single" w:sz="4" w:space="0" w:color="000000"/>
            </w:tcBorders>
          </w:tcPr>
          <w:p w14:paraId="74A5D81B" w14:textId="77777777" w:rsidR="001E3636" w:rsidRPr="000007C6" w:rsidRDefault="001E3636" w:rsidP="009566B7">
            <w:pPr>
              <w:spacing w:after="160" w:line="252" w:lineRule="auto"/>
              <w:ind w:left="57" w:right="57"/>
              <w:jc w:val="center"/>
              <w:rPr>
                <w:sz w:val="22"/>
                <w:szCs w:val="22"/>
              </w:rPr>
            </w:pPr>
            <w:r w:rsidRPr="000007C6">
              <w:rPr>
                <w:sz w:val="22"/>
                <w:szCs w:val="22"/>
              </w:rPr>
              <w:t>х</w:t>
            </w:r>
          </w:p>
        </w:tc>
      </w:tr>
    </w:tbl>
    <w:p w14:paraId="25DDA277" w14:textId="77777777" w:rsidR="001E3636" w:rsidRPr="000007C6" w:rsidRDefault="001E3636" w:rsidP="001E3636">
      <w:pPr>
        <w:spacing w:after="160" w:line="240" w:lineRule="atLeast"/>
        <w:rPr>
          <w:b/>
        </w:rPr>
      </w:pPr>
    </w:p>
    <w:p w14:paraId="42AE646E" w14:textId="77777777" w:rsidR="001E3636" w:rsidRPr="000007C6" w:rsidRDefault="001E3636" w:rsidP="001E3636">
      <w:pPr>
        <w:spacing w:after="160" w:line="259" w:lineRule="auto"/>
        <w:ind w:firstLine="284"/>
        <w:rPr>
          <w:b/>
          <w:bCs/>
          <w:sz w:val="22"/>
          <w:szCs w:val="22"/>
        </w:rPr>
      </w:pPr>
      <w:r w:rsidRPr="000007C6">
        <w:rPr>
          <w:sz w:val="22"/>
          <w:szCs w:val="22"/>
        </w:rPr>
        <w:t>* для государственных контрактов предоставляются ссылки на номера реестровых записей договоров/контрактов в «Реестре договоров, заключенных заказчиками» или «Реестре контрактов, заключенных заказчиками по результатам закупки» в ЕИС</w:t>
      </w:r>
    </w:p>
    <w:p w14:paraId="374FA874" w14:textId="77777777" w:rsidR="001E3636" w:rsidRPr="000007C6" w:rsidRDefault="001E3636" w:rsidP="000B639D"/>
    <w:p w14:paraId="05FE317A" w14:textId="77777777" w:rsidR="00FC1EC2" w:rsidRPr="000007C6" w:rsidRDefault="00FC1EC2" w:rsidP="000B639D"/>
    <w:p w14:paraId="03BCC5CE" w14:textId="77777777" w:rsidR="00FC1EC2" w:rsidRPr="000007C6" w:rsidRDefault="00FC1EC2" w:rsidP="000B639D"/>
    <w:p w14:paraId="7BFD10F3" w14:textId="77777777" w:rsidR="00FC1EC2" w:rsidRPr="000007C6" w:rsidRDefault="00FC1EC2" w:rsidP="000B639D"/>
    <w:p w14:paraId="3680456C" w14:textId="77777777" w:rsidR="00FC1EC2" w:rsidRPr="000007C6" w:rsidRDefault="00FC1EC2" w:rsidP="00EF7702">
      <w:pPr>
        <w:suppressAutoHyphens w:val="0"/>
        <w:spacing w:before="240" w:after="120"/>
        <w:jc w:val="center"/>
        <w:outlineLvl w:val="0"/>
        <w:rPr>
          <w:b/>
          <w:bCs/>
          <w:kern w:val="28"/>
          <w:sz w:val="22"/>
          <w:szCs w:val="22"/>
          <w:lang w:val="ru" w:eastAsia="ru-RU"/>
        </w:rPr>
        <w:sectPr w:rsidR="00FC1EC2" w:rsidRPr="000007C6" w:rsidSect="005B74AB">
          <w:pgSz w:w="16838" w:h="11906" w:orient="landscape"/>
          <w:pgMar w:top="992" w:right="1134" w:bottom="709" w:left="1134" w:header="0" w:footer="0" w:gutter="0"/>
          <w:cols w:space="720"/>
          <w:noEndnote/>
          <w:titlePg/>
          <w:docGrid w:linePitch="326"/>
        </w:sectPr>
      </w:pPr>
    </w:p>
    <w:p w14:paraId="71F3FF8C" w14:textId="77777777" w:rsidR="0005053E" w:rsidRPr="000007C6" w:rsidRDefault="002F0874" w:rsidP="00EF7702">
      <w:pPr>
        <w:suppressAutoHyphens w:val="0"/>
        <w:spacing w:before="240" w:after="120"/>
        <w:jc w:val="center"/>
        <w:outlineLvl w:val="0"/>
        <w:rPr>
          <w:b/>
          <w:bCs/>
          <w:kern w:val="28"/>
          <w:sz w:val="22"/>
          <w:szCs w:val="22"/>
          <w:lang w:val="ru" w:eastAsia="ru-RU"/>
        </w:rPr>
      </w:pPr>
      <w:r w:rsidRPr="000007C6">
        <w:rPr>
          <w:b/>
          <w:bCs/>
          <w:kern w:val="28"/>
          <w:sz w:val="22"/>
          <w:szCs w:val="22"/>
          <w:lang w:val="ru" w:eastAsia="ru-RU"/>
        </w:rPr>
        <w:lastRenderedPageBreak/>
        <w:t xml:space="preserve">РАЗДЕЛ 3. </w:t>
      </w:r>
      <w:r w:rsidR="00ED69F5" w:rsidRPr="000007C6">
        <w:rPr>
          <w:b/>
          <w:bCs/>
          <w:kern w:val="28"/>
          <w:sz w:val="22"/>
          <w:szCs w:val="22"/>
          <w:lang w:val="ru" w:eastAsia="ru-RU"/>
        </w:rPr>
        <w:t>ТЕХНИЧЕСКОЕ ЗАДАНИЕ</w:t>
      </w:r>
    </w:p>
    <w:p w14:paraId="389F8A5B" w14:textId="77777777" w:rsidR="006F1D16" w:rsidRPr="000007C6" w:rsidRDefault="006F1D16" w:rsidP="00EF7702">
      <w:pPr>
        <w:keepNext/>
        <w:keepLines/>
        <w:widowControl w:val="0"/>
        <w:jc w:val="center"/>
        <w:rPr>
          <w:rFonts w:eastAsia="Calibri"/>
          <w:b/>
        </w:rPr>
      </w:pPr>
      <w:bookmarkStart w:id="29" w:name="_Hlk193728770"/>
      <w:r w:rsidRPr="000007C6">
        <w:rPr>
          <w:rFonts w:eastAsia="Calibri"/>
          <w:b/>
        </w:rPr>
        <w:t>Техническое задание находится в отдельном файле на</w:t>
      </w:r>
    </w:p>
    <w:p w14:paraId="5B8B9F7F" w14:textId="77777777" w:rsidR="006F1D16" w:rsidRPr="000007C6" w:rsidRDefault="006F1D16" w:rsidP="00EF7702">
      <w:pPr>
        <w:keepNext/>
        <w:keepLines/>
        <w:widowControl w:val="0"/>
        <w:jc w:val="center"/>
        <w:rPr>
          <w:rFonts w:eastAsia="Calibri"/>
          <w:b/>
          <w:sz w:val="22"/>
        </w:rPr>
      </w:pPr>
      <w:r w:rsidRPr="000007C6">
        <w:rPr>
          <w:rFonts w:eastAsia="Calibri"/>
          <w:b/>
        </w:rPr>
        <w:t>Официальном сайте: www.zakupki.gov.ru</w:t>
      </w:r>
    </w:p>
    <w:bookmarkEnd w:id="29"/>
    <w:p w14:paraId="1672AE32" w14:textId="77777777" w:rsidR="005D60B5" w:rsidRPr="000007C6" w:rsidRDefault="005D60B5" w:rsidP="005F7158"/>
    <w:p w14:paraId="48916C96" w14:textId="77777777" w:rsidR="005D60B5" w:rsidRPr="000007C6" w:rsidRDefault="005D60B5" w:rsidP="005F7158"/>
    <w:p w14:paraId="0DFF87B8" w14:textId="77777777" w:rsidR="005D60B5" w:rsidRPr="000007C6" w:rsidRDefault="005D60B5" w:rsidP="005F7158"/>
    <w:p w14:paraId="1F064D6D" w14:textId="77777777" w:rsidR="005D60B5" w:rsidRPr="000007C6" w:rsidRDefault="005D60B5" w:rsidP="005F7158"/>
    <w:p w14:paraId="4FD50F2F" w14:textId="77777777" w:rsidR="005D60B5" w:rsidRPr="000007C6" w:rsidRDefault="005D60B5" w:rsidP="005F7158"/>
    <w:p w14:paraId="3BB46DF1" w14:textId="77777777" w:rsidR="005D60B5" w:rsidRPr="000007C6" w:rsidRDefault="005D60B5" w:rsidP="005F7158"/>
    <w:p w14:paraId="13EA97A9" w14:textId="77777777" w:rsidR="005D60B5" w:rsidRPr="000007C6" w:rsidRDefault="005D60B5" w:rsidP="005F7158"/>
    <w:p w14:paraId="29C8F175" w14:textId="77777777" w:rsidR="005D60B5" w:rsidRPr="000007C6" w:rsidRDefault="005D60B5" w:rsidP="005F7158"/>
    <w:p w14:paraId="1CE3DEC9" w14:textId="77777777" w:rsidR="005D60B5" w:rsidRPr="000007C6" w:rsidRDefault="005D60B5" w:rsidP="005F7158"/>
    <w:p w14:paraId="6CE69138" w14:textId="77777777" w:rsidR="005D60B5" w:rsidRPr="000007C6" w:rsidRDefault="005D60B5" w:rsidP="005F7158"/>
    <w:p w14:paraId="645E0721" w14:textId="77777777" w:rsidR="005D60B5" w:rsidRPr="000007C6" w:rsidRDefault="005D60B5" w:rsidP="005F7158"/>
    <w:p w14:paraId="06446B83" w14:textId="77777777" w:rsidR="005D60B5" w:rsidRPr="000007C6" w:rsidRDefault="005D60B5" w:rsidP="005F7158"/>
    <w:p w14:paraId="09DD30FF" w14:textId="77777777" w:rsidR="005D60B5" w:rsidRPr="000007C6" w:rsidRDefault="005D60B5" w:rsidP="005F7158"/>
    <w:p w14:paraId="05AD6727" w14:textId="77777777" w:rsidR="005D60B5" w:rsidRPr="000007C6" w:rsidRDefault="005D60B5" w:rsidP="005F7158"/>
    <w:p w14:paraId="685B05B4" w14:textId="77777777" w:rsidR="005D60B5" w:rsidRPr="000007C6" w:rsidRDefault="005D60B5" w:rsidP="005F7158"/>
    <w:p w14:paraId="06F6AF9F" w14:textId="77777777" w:rsidR="005D60B5" w:rsidRPr="000007C6" w:rsidRDefault="005D60B5" w:rsidP="005F7158"/>
    <w:p w14:paraId="40BC2973" w14:textId="77777777" w:rsidR="005D60B5" w:rsidRPr="000007C6" w:rsidRDefault="005D60B5" w:rsidP="005F7158"/>
    <w:p w14:paraId="0D8EED95" w14:textId="77777777" w:rsidR="005D60B5" w:rsidRPr="000007C6" w:rsidRDefault="005D60B5" w:rsidP="005F7158"/>
    <w:p w14:paraId="3F3D2793" w14:textId="77777777" w:rsidR="005D60B5" w:rsidRPr="000007C6" w:rsidRDefault="005D60B5" w:rsidP="005F7158"/>
    <w:p w14:paraId="2823FFF4" w14:textId="77777777" w:rsidR="005D60B5" w:rsidRPr="000007C6" w:rsidRDefault="005D60B5" w:rsidP="005F7158"/>
    <w:p w14:paraId="081F0D69" w14:textId="77777777" w:rsidR="005D60B5" w:rsidRPr="000007C6" w:rsidRDefault="005D60B5" w:rsidP="005F7158"/>
    <w:p w14:paraId="2A52197D" w14:textId="77777777" w:rsidR="005D60B5" w:rsidRPr="000007C6" w:rsidRDefault="005D60B5" w:rsidP="005F7158"/>
    <w:p w14:paraId="2AA8878F" w14:textId="77777777" w:rsidR="005D60B5" w:rsidRPr="000007C6" w:rsidRDefault="005D60B5" w:rsidP="005F7158"/>
    <w:p w14:paraId="1E6546CD" w14:textId="77777777" w:rsidR="005D60B5" w:rsidRPr="000007C6" w:rsidRDefault="005D60B5" w:rsidP="005F7158"/>
    <w:p w14:paraId="2E59F5C0" w14:textId="77777777" w:rsidR="005D60B5" w:rsidRPr="000007C6" w:rsidRDefault="005D60B5" w:rsidP="005F7158"/>
    <w:p w14:paraId="4C3580F8" w14:textId="77777777" w:rsidR="005D60B5" w:rsidRPr="000007C6" w:rsidRDefault="005D60B5" w:rsidP="005F7158"/>
    <w:p w14:paraId="3BA1891A" w14:textId="77777777" w:rsidR="005D60B5" w:rsidRPr="000007C6" w:rsidRDefault="005D60B5" w:rsidP="005F7158"/>
    <w:p w14:paraId="3F159093" w14:textId="77777777" w:rsidR="005F7158" w:rsidRPr="000007C6" w:rsidRDefault="005F7158">
      <w:pPr>
        <w:suppressAutoHyphens w:val="0"/>
        <w:rPr>
          <w:b/>
          <w:bCs/>
          <w:kern w:val="28"/>
          <w:sz w:val="22"/>
          <w:szCs w:val="22"/>
          <w:lang w:val="ru" w:eastAsia="ru-RU"/>
        </w:rPr>
      </w:pPr>
      <w:r w:rsidRPr="000007C6">
        <w:rPr>
          <w:kern w:val="28"/>
          <w:sz w:val="22"/>
          <w:szCs w:val="22"/>
          <w:lang w:val="ru" w:eastAsia="ru-RU"/>
        </w:rPr>
        <w:br w:type="page"/>
      </w:r>
    </w:p>
    <w:p w14:paraId="395820FC" w14:textId="77777777" w:rsidR="004E6413" w:rsidRPr="000007C6" w:rsidRDefault="007C3EAA" w:rsidP="00F3726F">
      <w:pPr>
        <w:pStyle w:val="1"/>
        <w:spacing w:before="0" w:after="0"/>
        <w:ind w:left="142" w:firstLine="0"/>
        <w:jc w:val="center"/>
        <w:rPr>
          <w:kern w:val="28"/>
          <w:sz w:val="22"/>
          <w:szCs w:val="22"/>
          <w:lang w:val="ru" w:eastAsia="ru-RU"/>
        </w:rPr>
      </w:pPr>
      <w:bookmarkStart w:id="30" w:name="_Hlk167458742"/>
      <w:r w:rsidRPr="000007C6">
        <w:rPr>
          <w:kern w:val="28"/>
          <w:sz w:val="22"/>
          <w:szCs w:val="22"/>
          <w:lang w:val="ru" w:eastAsia="ru-RU"/>
        </w:rPr>
        <w:lastRenderedPageBreak/>
        <w:t>Р</w:t>
      </w:r>
      <w:r w:rsidR="004E6413" w:rsidRPr="000007C6">
        <w:rPr>
          <w:kern w:val="28"/>
          <w:sz w:val="22"/>
          <w:szCs w:val="22"/>
          <w:lang w:val="ru" w:eastAsia="ru-RU"/>
        </w:rPr>
        <w:t xml:space="preserve">АЗДЕЛ </w:t>
      </w:r>
      <w:r w:rsidR="002F0874" w:rsidRPr="000007C6">
        <w:rPr>
          <w:kern w:val="28"/>
          <w:sz w:val="22"/>
          <w:szCs w:val="22"/>
          <w:lang w:val="ru" w:eastAsia="ru-RU"/>
        </w:rPr>
        <w:t>4</w:t>
      </w:r>
      <w:r w:rsidR="004E6413" w:rsidRPr="000007C6">
        <w:rPr>
          <w:kern w:val="28"/>
          <w:sz w:val="22"/>
          <w:szCs w:val="22"/>
          <w:lang w:val="ru" w:eastAsia="ru-RU"/>
        </w:rPr>
        <w:t>. ПРОЕКТ ДОГОВОРА</w:t>
      </w:r>
    </w:p>
    <w:bookmarkEnd w:id="30"/>
    <w:p w14:paraId="04F62543" w14:textId="77777777" w:rsidR="00C503CA" w:rsidRPr="000007C6" w:rsidRDefault="00C503CA" w:rsidP="00C503CA">
      <w:pPr>
        <w:widowControl w:val="0"/>
        <w:suppressAutoHyphens w:val="0"/>
        <w:autoSpaceDE w:val="0"/>
        <w:autoSpaceDN w:val="0"/>
        <w:adjustRightInd w:val="0"/>
        <w:jc w:val="center"/>
        <w:rPr>
          <w:b/>
          <w:bCs/>
          <w:lang w:eastAsia="ru-RU"/>
        </w:rPr>
      </w:pPr>
    </w:p>
    <w:p w14:paraId="72003A47" w14:textId="77777777" w:rsidR="006F1D16" w:rsidRPr="000007C6" w:rsidRDefault="006F1D16" w:rsidP="00EF7702">
      <w:pPr>
        <w:keepNext/>
        <w:keepLines/>
        <w:widowControl w:val="0"/>
        <w:jc w:val="center"/>
        <w:rPr>
          <w:rFonts w:eastAsia="Calibri"/>
          <w:b/>
        </w:rPr>
      </w:pPr>
      <w:bookmarkStart w:id="31" w:name="_Hlk193728788"/>
      <w:r w:rsidRPr="000007C6">
        <w:rPr>
          <w:rFonts w:eastAsia="Calibri"/>
          <w:b/>
        </w:rPr>
        <w:t>Проект договора находится в отдельном файле на</w:t>
      </w:r>
    </w:p>
    <w:p w14:paraId="0DC8A5D0" w14:textId="77777777" w:rsidR="002F3C9D" w:rsidRPr="00DC5F5E" w:rsidRDefault="006F1D16" w:rsidP="00EF7702">
      <w:pPr>
        <w:jc w:val="center"/>
        <w:rPr>
          <w:b/>
          <w:bCs/>
          <w:iCs/>
        </w:rPr>
      </w:pPr>
      <w:r w:rsidRPr="000007C6">
        <w:rPr>
          <w:rFonts w:eastAsia="Calibri"/>
          <w:b/>
        </w:rPr>
        <w:t>Официальном сайте: www.zakupki.gov.ru</w:t>
      </w:r>
      <w:bookmarkEnd w:id="31"/>
    </w:p>
    <w:sectPr w:rsidR="002F3C9D" w:rsidRPr="00DC5F5E" w:rsidSect="001256E0">
      <w:pgSz w:w="11906" w:h="16838"/>
      <w:pgMar w:top="1134" w:right="709" w:bottom="1134" w:left="992" w:header="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1A997E" w14:textId="77777777" w:rsidR="006D0B9D" w:rsidRDefault="006D0B9D">
      <w:r>
        <w:separator/>
      </w:r>
    </w:p>
  </w:endnote>
  <w:endnote w:type="continuationSeparator" w:id="0">
    <w:p w14:paraId="3389659B" w14:textId="77777777" w:rsidR="006D0B9D" w:rsidRDefault="006D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NXOGND+FuturaLightC">
    <w:altName w:val="Futura Light C"/>
    <w:panose1 w:val="00000000000000000000"/>
    <w:charset w:val="CC"/>
    <w:family w:val="swiss"/>
    <w:notTrueType/>
    <w:pitch w:val="default"/>
    <w:sig w:usb0="00000201" w:usb1="00000000" w:usb2="00000000" w:usb3="00000000" w:csb0="00000004" w:csb1="00000000"/>
  </w:font>
  <w:font w:name="GaramondC">
    <w:altName w:val="Times New Roman"/>
    <w:panose1 w:val="00000000000000000000"/>
    <w:charset w:val="00"/>
    <w:family w:val="decorative"/>
    <w:notTrueType/>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Andale Sans UI">
    <w:charset w:val="00"/>
    <w:family w:val="auto"/>
    <w:pitch w:val="variable"/>
  </w:font>
  <w:font w:name="HelveticaCyr-Upright">
    <w:panose1 w:val="00000000000000000000"/>
    <w:charset w:val="CC"/>
    <w:family w:val="auto"/>
    <w:notTrueType/>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CC"/>
    <w:family w:val="swiss"/>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ヒラギノ角ゴ Pro W3">
    <w:altName w:val="MS Mincho"/>
    <w:charset w:val="4E"/>
    <w:family w:val="auto"/>
    <w:pitch w:val="variable"/>
    <w:sig w:usb0="00000001" w:usb1="08070000" w:usb2="00000010" w:usb3="00000000" w:csb0="00020000" w:csb1="00000000"/>
  </w:font>
  <w:font w:name="Garamond">
    <w:panose1 w:val="02020404030301010803"/>
    <w:charset w:val="CC"/>
    <w:family w:val="roman"/>
    <w:pitch w:val="variable"/>
    <w:sig w:usb0="00000287" w:usb1="000000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TETIRB+MyriadPro-It">
    <w:altName w:val="Calibri"/>
    <w:panose1 w:val="00000000000000000000"/>
    <w:charset w:val="CC"/>
    <w:family w:val="swiss"/>
    <w:notTrueType/>
    <w:pitch w:val="default"/>
    <w:sig w:usb0="00000201" w:usb1="00000000" w:usb2="00000000" w:usb3="00000000" w:csb0="00000004" w:csb1="00000000"/>
  </w:font>
  <w:font w:name="OEFJZL+MyriadPro-Regular">
    <w:altName w:val="Calibri"/>
    <w:panose1 w:val="00000000000000000000"/>
    <w:charset w:val="CC"/>
    <w:family w:val="swiss"/>
    <w:notTrueType/>
    <w:pitch w:val="default"/>
    <w:sig w:usb0="00000201" w:usb1="00000000" w:usb2="00000000" w:usb3="00000000" w:csb0="00000004" w:csb1="00000000"/>
  </w:font>
  <w:font w:name="DDXVBH+MyriadPro-Bold">
    <w:altName w:val="Calibri"/>
    <w:panose1 w:val="00000000000000000000"/>
    <w:charset w:val="CC"/>
    <w:family w:val="swiss"/>
    <w:notTrueType/>
    <w:pitch w:val="default"/>
    <w:sig w:usb0="00000201" w:usb1="00000000" w:usb2="00000000" w:usb3="00000000" w:csb0="00000004"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Liberation Sans">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2DDAAF" w14:textId="6B007244" w:rsidR="006D0B9D" w:rsidRDefault="006D0B9D">
    <w:pPr>
      <w:pStyle w:val="af3"/>
      <w:jc w:val="right"/>
    </w:pPr>
    <w:r>
      <w:fldChar w:fldCharType="begin"/>
    </w:r>
    <w:r>
      <w:instrText>PAGE   \* MERGEFORMAT</w:instrText>
    </w:r>
    <w:r>
      <w:fldChar w:fldCharType="separate"/>
    </w:r>
    <w:r w:rsidR="000E5B3C">
      <w:rPr>
        <w:noProof/>
      </w:rPr>
      <w:t>22</w:t>
    </w:r>
    <w:r>
      <w:fldChar w:fldCharType="end"/>
    </w:r>
  </w:p>
  <w:p w14:paraId="7F2B38F9" w14:textId="77777777" w:rsidR="006D0B9D" w:rsidRPr="009A2651" w:rsidRDefault="006D0B9D" w:rsidP="009A2651">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E8632F" w14:textId="77777777" w:rsidR="006D0B9D" w:rsidRDefault="006D0B9D">
      <w:r>
        <w:separator/>
      </w:r>
    </w:p>
  </w:footnote>
  <w:footnote w:type="continuationSeparator" w:id="0">
    <w:p w14:paraId="5E9E6D6D" w14:textId="77777777" w:rsidR="006D0B9D" w:rsidRDefault="006D0B9D">
      <w:r>
        <w:continuationSeparator/>
      </w:r>
    </w:p>
  </w:footnote>
  <w:footnote w:id="1">
    <w:p w14:paraId="05276D6A" w14:textId="77777777" w:rsidR="006D0B9D" w:rsidRPr="0003318E" w:rsidRDefault="006D0B9D" w:rsidP="00E5321E">
      <w:pPr>
        <w:pStyle w:val="221"/>
        <w:tabs>
          <w:tab w:val="left" w:pos="540"/>
        </w:tabs>
        <w:spacing w:before="120" w:line="240" w:lineRule="auto"/>
        <w:ind w:left="142"/>
        <w:jc w:val="both"/>
        <w:rPr>
          <w:bCs/>
          <w:i/>
          <w:kern w:val="1"/>
          <w:sz w:val="22"/>
          <w:szCs w:val="22"/>
          <w:highlight w:val="magenta"/>
        </w:rPr>
      </w:pPr>
      <w:r w:rsidRPr="0003318E">
        <w:rPr>
          <w:rStyle w:val="affff1"/>
          <w:b/>
          <w:i/>
          <w:color w:val="FF0000"/>
          <w:sz w:val="22"/>
          <w:szCs w:val="22"/>
        </w:rPr>
        <w:footnoteRef/>
      </w:r>
      <w:r w:rsidRPr="0003318E">
        <w:rPr>
          <w:b/>
          <w:i/>
          <w:color w:val="FF0000"/>
          <w:sz w:val="22"/>
          <w:szCs w:val="22"/>
        </w:rPr>
        <w:t xml:space="preserve"> </w:t>
      </w:r>
      <w:r w:rsidRPr="0003318E">
        <w:rPr>
          <w:i/>
          <w:color w:val="FF0000"/>
          <w:sz w:val="22"/>
          <w:szCs w:val="22"/>
        </w:rPr>
        <w:t>Вниманию участников</w:t>
      </w:r>
      <w:r w:rsidRPr="0003318E">
        <w:rPr>
          <w:i/>
          <w:sz w:val="22"/>
          <w:szCs w:val="22"/>
        </w:rPr>
        <w:t xml:space="preserve">: данная форма не должна оформляться на фирменном бланке, содержать подписи и оттиски печати. </w:t>
      </w:r>
      <w:r>
        <w:rPr>
          <w:i/>
          <w:sz w:val="22"/>
          <w:szCs w:val="22"/>
        </w:rPr>
        <w:t>В</w:t>
      </w:r>
      <w:r w:rsidRPr="0003318E">
        <w:rPr>
          <w:bCs/>
          <w:i/>
          <w:sz w:val="22"/>
          <w:szCs w:val="22"/>
        </w:rPr>
        <w:t xml:space="preserve"> случае содержания в первой части заявки на участие в </w:t>
      </w:r>
      <w:r>
        <w:rPr>
          <w:bCs/>
          <w:i/>
          <w:sz w:val="22"/>
          <w:szCs w:val="22"/>
        </w:rPr>
        <w:t>закупке</w:t>
      </w:r>
      <w:r w:rsidRPr="0003318E">
        <w:rPr>
          <w:bCs/>
          <w:i/>
          <w:sz w:val="22"/>
          <w:szCs w:val="22"/>
        </w:rPr>
        <w:t xml:space="preserve"> сведений об участнике и (или) о ценовом предложении данная заявка подлежит отклонению.</w:t>
      </w:r>
      <w:r>
        <w:rPr>
          <w:bCs/>
          <w:i/>
          <w:sz w:val="22"/>
          <w:szCs w:val="22"/>
        </w:rPr>
        <w:t xml:space="preserve"> </w:t>
      </w:r>
    </w:p>
    <w:p w14:paraId="549D29BD" w14:textId="77777777" w:rsidR="006D0B9D" w:rsidRDefault="006D0B9D" w:rsidP="00E5321E">
      <w:pPr>
        <w:pStyle w:val="affff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BF94D" w14:textId="77777777" w:rsidR="006D0B9D" w:rsidRPr="00680EFD" w:rsidRDefault="006D0B9D" w:rsidP="00680EFD">
    <w:pPr>
      <w:pStyle w:val="af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AA53F" w14:textId="77777777" w:rsidR="006D0B9D" w:rsidRPr="00AE787D" w:rsidRDefault="006D0B9D" w:rsidP="00AE787D">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22DA8834"/>
    <w:lvl w:ilvl="0">
      <w:start w:val="1"/>
      <w:numFmt w:val="decimal"/>
      <w:pStyle w:val="3"/>
      <w:lvlText w:val="%1."/>
      <w:lvlJc w:val="left"/>
      <w:pPr>
        <w:tabs>
          <w:tab w:val="num" w:pos="926"/>
        </w:tabs>
        <w:ind w:left="926" w:hanging="360"/>
      </w:pPr>
    </w:lvl>
  </w:abstractNum>
  <w:abstractNum w:abstractNumId="1" w15:restartNumberingAfterBreak="0">
    <w:nsid w:val="00000001"/>
    <w:multiLevelType w:val="multilevel"/>
    <w:tmpl w:val="00000001"/>
    <w:name w:val="WW8Num1"/>
    <w:lvl w:ilvl="0">
      <w:start w:val="2"/>
      <w:numFmt w:val="decimal"/>
      <w:suff w:val="nothing"/>
      <w:lvlText w:val="%1."/>
      <w:lvlJc w:val="left"/>
      <w:pPr>
        <w:tabs>
          <w:tab w:val="num" w:pos="0"/>
        </w:tabs>
        <w:ind w:left="0" w:firstLine="0"/>
      </w:pPr>
    </w:lvl>
    <w:lvl w:ilvl="1">
      <w:start w:val="1"/>
      <w:numFmt w:val="decimal"/>
      <w:suff w:val="nothing"/>
      <w:lvlText w:val="%1.%2."/>
      <w:lvlJc w:val="left"/>
      <w:pPr>
        <w:tabs>
          <w:tab w:val="num" w:pos="1135"/>
        </w:tabs>
        <w:ind w:left="1135" w:firstLine="0"/>
      </w:pPr>
    </w:lvl>
    <w:lvl w:ilvl="2">
      <w:start w:val="1"/>
      <w:numFmt w:val="decimal"/>
      <w:suff w:val="nothing"/>
      <w:lvlText w:val="%1.%2.%3."/>
      <w:lvlJc w:val="left"/>
      <w:pPr>
        <w:tabs>
          <w:tab w:val="num" w:pos="0"/>
        </w:tabs>
        <w:ind w:left="0" w:firstLine="0"/>
      </w:pPr>
    </w:lvl>
    <w:lvl w:ilvl="3">
      <w:start w:val="1"/>
      <w:numFmt w:val="decimal"/>
      <w:suff w:val="nothing"/>
      <w:lvlText w:val="%1.%2.%3.%4."/>
      <w:lvlJc w:val="left"/>
      <w:pPr>
        <w:tabs>
          <w:tab w:val="num" w:pos="0"/>
        </w:tabs>
        <w:ind w:left="0" w:firstLine="0"/>
      </w:pPr>
    </w:lvl>
    <w:lvl w:ilvl="4">
      <w:start w:val="1"/>
      <w:numFmt w:val="decimal"/>
      <w:suff w:val="nothing"/>
      <w:lvlText w:val="%1.%2.%3.%4.%5."/>
      <w:lvlJc w:val="left"/>
      <w:pPr>
        <w:tabs>
          <w:tab w:val="num" w:pos="0"/>
        </w:tabs>
        <w:ind w:left="0" w:firstLine="0"/>
      </w:pPr>
    </w:lvl>
    <w:lvl w:ilvl="5">
      <w:start w:val="1"/>
      <w:numFmt w:val="decimal"/>
      <w:suff w:val="nothing"/>
      <w:lvlText w:val="%1.%2.%3.%4.%5.%6."/>
      <w:lvlJc w:val="left"/>
      <w:pPr>
        <w:tabs>
          <w:tab w:val="num" w:pos="0"/>
        </w:tabs>
        <w:ind w:left="0" w:firstLine="0"/>
      </w:pPr>
    </w:lvl>
    <w:lvl w:ilvl="6">
      <w:start w:val="1"/>
      <w:numFmt w:val="decimal"/>
      <w:suff w:val="nothing"/>
      <w:lvlText w:val="%1.%2.%3.%4.%5.%6.%7."/>
      <w:lvlJc w:val="left"/>
      <w:pPr>
        <w:tabs>
          <w:tab w:val="num" w:pos="0"/>
        </w:tabs>
        <w:ind w:left="0" w:firstLine="0"/>
      </w:pPr>
    </w:lvl>
    <w:lvl w:ilvl="7">
      <w:start w:val="1"/>
      <w:numFmt w:val="decimal"/>
      <w:suff w:val="nothing"/>
      <w:lvlText w:val="%1.%2.%3.%4.%5.%6.%7.%8."/>
      <w:lvlJc w:val="left"/>
      <w:pPr>
        <w:tabs>
          <w:tab w:val="num" w:pos="0"/>
        </w:tabs>
        <w:ind w:left="0" w:firstLine="0"/>
      </w:pPr>
    </w:lvl>
    <w:lvl w:ilvl="8">
      <w:start w:val="1"/>
      <w:numFmt w:val="decimal"/>
      <w:suff w:val="nothing"/>
      <w:lvlText w:val="%1.%2.%3.%4.%5.%6.%7.%8.%9."/>
      <w:lvlJc w:val="left"/>
      <w:pPr>
        <w:tabs>
          <w:tab w:val="num" w:pos="0"/>
        </w:tabs>
        <w:ind w:left="0" w:firstLine="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0000003"/>
    <w:multiLevelType w:val="singleLevel"/>
    <w:tmpl w:val="00000003"/>
    <w:name w:val="WW8Num3"/>
    <w:lvl w:ilvl="0">
      <w:start w:val="1"/>
      <w:numFmt w:val="bullet"/>
      <w:lvlText w:val="–"/>
      <w:lvlJc w:val="left"/>
      <w:pPr>
        <w:tabs>
          <w:tab w:val="num" w:pos="92"/>
        </w:tabs>
        <w:ind w:left="92" w:hanging="360"/>
      </w:pPr>
      <w:rPr>
        <w:rFonts w:ascii="Times New Roman" w:hAnsi="Times New Roman" w:cs="Times New Roman"/>
        <w:sz w:val="24"/>
        <w:szCs w:val="24"/>
      </w:rPr>
    </w:lvl>
  </w:abstractNum>
  <w:abstractNum w:abstractNumId="4" w15:restartNumberingAfterBreak="0">
    <w:nsid w:val="00000004"/>
    <w:multiLevelType w:val="multilevel"/>
    <w:tmpl w:val="00000004"/>
    <w:name w:val="WW8Num4"/>
    <w:lvl w:ilvl="0">
      <w:start w:val="1"/>
      <w:numFmt w:val="decimal"/>
      <w:lvlText w:val="%1."/>
      <w:lvlJc w:val="left"/>
      <w:pPr>
        <w:tabs>
          <w:tab w:val="num" w:pos="360"/>
        </w:tabs>
        <w:ind w:left="360" w:hanging="360"/>
      </w:pPr>
    </w:lvl>
    <w:lvl w:ilvl="1">
      <w:start w:val="1"/>
      <w:numFmt w:val="decimal"/>
      <w:lvlText w:val="3.%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 w15:restartNumberingAfterBreak="0">
    <w:nsid w:val="00000005"/>
    <w:multiLevelType w:val="multilevel"/>
    <w:tmpl w:val="00000005"/>
    <w:name w:val="WW8Num5"/>
    <w:lvl w:ilvl="0">
      <w:start w:val="7"/>
      <w:numFmt w:val="decimal"/>
      <w:lvlText w:val="%1."/>
      <w:lvlJc w:val="left"/>
      <w:pPr>
        <w:tabs>
          <w:tab w:val="num" w:pos="390"/>
        </w:tabs>
        <w:ind w:left="390" w:hanging="390"/>
      </w:pPr>
    </w:lvl>
    <w:lvl w:ilvl="1">
      <w:start w:val="3"/>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6" w15:restartNumberingAfterBreak="0">
    <w:nsid w:val="00000006"/>
    <w:multiLevelType w:val="singleLevel"/>
    <w:tmpl w:val="00000006"/>
    <w:name w:val="WW8Num6"/>
    <w:lvl w:ilvl="0">
      <w:start w:val="1"/>
      <w:numFmt w:val="decimal"/>
      <w:lvlText w:val="%1."/>
      <w:lvlJc w:val="left"/>
      <w:pPr>
        <w:tabs>
          <w:tab w:val="num" w:pos="720"/>
        </w:tabs>
        <w:ind w:left="720" w:hanging="360"/>
      </w:pPr>
    </w:lvl>
  </w:abstractNum>
  <w:abstractNum w:abstractNumId="7" w15:restartNumberingAfterBreak="0">
    <w:nsid w:val="00000007"/>
    <w:multiLevelType w:val="multilevel"/>
    <w:tmpl w:val="00000007"/>
    <w:name w:val="WW8Num7"/>
    <w:lvl w:ilvl="0">
      <w:start w:val="2"/>
      <w:numFmt w:val="decimal"/>
      <w:lvlText w:val="%1."/>
      <w:lvlJc w:val="left"/>
      <w:pPr>
        <w:tabs>
          <w:tab w:val="num" w:pos="360"/>
        </w:tabs>
        <w:ind w:left="360" w:hanging="360"/>
      </w:pPr>
    </w:lvl>
    <w:lvl w:ilvl="1">
      <w:start w:val="2"/>
      <w:numFmt w:val="decimal"/>
      <w:lvlText w:val="%1.%2."/>
      <w:lvlJc w:val="left"/>
      <w:pPr>
        <w:tabs>
          <w:tab w:val="num" w:pos="1800"/>
        </w:tabs>
        <w:ind w:left="1800" w:hanging="720"/>
      </w:pPr>
    </w:lvl>
    <w:lvl w:ilvl="2">
      <w:start w:val="1"/>
      <w:numFmt w:val="decimal"/>
      <w:lvlText w:val="%1.%2.%3."/>
      <w:lvlJc w:val="left"/>
      <w:pPr>
        <w:tabs>
          <w:tab w:val="num" w:pos="2880"/>
        </w:tabs>
        <w:ind w:left="2880" w:hanging="720"/>
      </w:pPr>
    </w:lvl>
    <w:lvl w:ilvl="3">
      <w:start w:val="1"/>
      <w:numFmt w:val="decimal"/>
      <w:lvlText w:val="%1.%2.%3.%4."/>
      <w:lvlJc w:val="left"/>
      <w:pPr>
        <w:tabs>
          <w:tab w:val="num" w:pos="4320"/>
        </w:tabs>
        <w:ind w:left="4320" w:hanging="1080"/>
      </w:pPr>
    </w:lvl>
    <w:lvl w:ilvl="4">
      <w:start w:val="1"/>
      <w:numFmt w:val="decimal"/>
      <w:lvlText w:val="%1.%2.%3.%4.%5."/>
      <w:lvlJc w:val="left"/>
      <w:pPr>
        <w:tabs>
          <w:tab w:val="num" w:pos="5400"/>
        </w:tabs>
        <w:ind w:left="5400" w:hanging="1080"/>
      </w:pPr>
    </w:lvl>
    <w:lvl w:ilvl="5">
      <w:start w:val="1"/>
      <w:numFmt w:val="decimal"/>
      <w:lvlText w:val="%1.%2.%3.%4.%5.%6."/>
      <w:lvlJc w:val="left"/>
      <w:pPr>
        <w:tabs>
          <w:tab w:val="num" w:pos="6840"/>
        </w:tabs>
        <w:ind w:left="6840" w:hanging="1440"/>
      </w:pPr>
    </w:lvl>
    <w:lvl w:ilvl="6">
      <w:start w:val="1"/>
      <w:numFmt w:val="decimal"/>
      <w:lvlText w:val="%1.%2.%3.%4.%5.%6.%7."/>
      <w:lvlJc w:val="left"/>
      <w:pPr>
        <w:tabs>
          <w:tab w:val="num" w:pos="8280"/>
        </w:tabs>
        <w:ind w:left="8280" w:hanging="1800"/>
      </w:pPr>
    </w:lvl>
    <w:lvl w:ilvl="7">
      <w:start w:val="1"/>
      <w:numFmt w:val="decimal"/>
      <w:lvlText w:val="%1.%2.%3.%4.%5.%6.%7.%8."/>
      <w:lvlJc w:val="left"/>
      <w:pPr>
        <w:tabs>
          <w:tab w:val="num" w:pos="9360"/>
        </w:tabs>
        <w:ind w:left="9360" w:hanging="1800"/>
      </w:pPr>
    </w:lvl>
    <w:lvl w:ilvl="8">
      <w:start w:val="1"/>
      <w:numFmt w:val="decimal"/>
      <w:lvlText w:val="%1.%2.%3.%4.%5.%6.%7.%8.%9."/>
      <w:lvlJc w:val="left"/>
      <w:pPr>
        <w:tabs>
          <w:tab w:val="num" w:pos="10800"/>
        </w:tabs>
        <w:ind w:left="10800" w:hanging="2160"/>
      </w:pPr>
    </w:lvl>
  </w:abstractNum>
  <w:abstractNum w:abstractNumId="8" w15:restartNumberingAfterBreak="0">
    <w:nsid w:val="00000008"/>
    <w:multiLevelType w:val="multilevel"/>
    <w:tmpl w:val="00000008"/>
    <w:name w:val="WW8Num8"/>
    <w:lvl w:ilvl="0">
      <w:start w:val="1"/>
      <w:numFmt w:val="decimal"/>
      <w:lvlText w:val="%1."/>
      <w:lvlJc w:val="left"/>
      <w:pPr>
        <w:tabs>
          <w:tab w:val="num" w:pos="360"/>
        </w:tabs>
        <w:ind w:left="360" w:hanging="360"/>
      </w:pPr>
    </w:lvl>
    <w:lvl w:ilvl="1">
      <w:start w:val="1"/>
      <w:numFmt w:val="decimal"/>
      <w:lvlText w:val="%1.%2."/>
      <w:lvlJc w:val="left"/>
      <w:pPr>
        <w:tabs>
          <w:tab w:val="num" w:pos="1778"/>
        </w:tabs>
        <w:ind w:left="1778"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0000000A"/>
    <w:multiLevelType w:val="multilevel"/>
    <w:tmpl w:val="0000000A"/>
    <w:name w:val="WW8Num10"/>
    <w:lvl w:ilvl="0">
      <w:start w:val="1"/>
      <w:numFmt w:val="decimal"/>
      <w:lvlText w:val="%1."/>
      <w:lvlJc w:val="center"/>
      <w:pPr>
        <w:tabs>
          <w:tab w:val="num" w:pos="2853"/>
        </w:tabs>
        <w:ind w:left="2853" w:firstLine="567"/>
      </w:pPr>
      <w:rPr>
        <w:rFonts w:cs="Times New Roman"/>
        <w:b/>
        <w:bCs w:val="0"/>
        <w:i w:val="0"/>
        <w:iCs w:val="0"/>
        <w:caps w:val="0"/>
        <w:smallCaps w:val="0"/>
        <w:strike w:val="0"/>
        <w:dstrike w:val="0"/>
        <w:vanish w:val="0"/>
        <w:color w:val="000000"/>
        <w:spacing w:val="0"/>
        <w:kern w:val="1"/>
        <w:position w:val="0"/>
        <w:sz w:val="28"/>
        <w:szCs w:val="28"/>
        <w:u w:val="none"/>
        <w:vertAlign w:val="baseline"/>
        <w:em w:val="none"/>
      </w:rPr>
    </w:lvl>
    <w:lvl w:ilvl="1">
      <w:start w:val="1"/>
      <w:numFmt w:val="decimal"/>
      <w:lvlText w:val="%1.%2"/>
      <w:lvlJc w:val="left"/>
      <w:pPr>
        <w:tabs>
          <w:tab w:val="num" w:pos="27"/>
        </w:tabs>
        <w:ind w:left="27" w:firstLine="567"/>
      </w:pPr>
      <w:rPr>
        <w:rFonts w:cs="Times New Roman"/>
        <w:b w:val="0"/>
        <w:bCs w:val="0"/>
        <w:iCs w:val="0"/>
        <w:caps w:val="0"/>
        <w:smallCaps w:val="0"/>
        <w:strike w:val="0"/>
        <w:dstrike w:val="0"/>
        <w:vanish w:val="0"/>
        <w:color w:val="auto"/>
        <w:spacing w:val="0"/>
        <w:w w:val="100"/>
        <w:kern w:val="1"/>
        <w:position w:val="0"/>
        <w:sz w:val="24"/>
        <w:u w:val="none"/>
        <w:vertAlign w:val="baseline"/>
      </w:rPr>
    </w:lvl>
    <w:lvl w:ilvl="2">
      <w:start w:val="1"/>
      <w:numFmt w:val="decimal"/>
      <w:lvlText w:val="%1.%2.%3"/>
      <w:lvlJc w:val="left"/>
      <w:pPr>
        <w:tabs>
          <w:tab w:val="num" w:pos="0"/>
        </w:tabs>
        <w:ind w:left="0" w:firstLine="567"/>
      </w:pPr>
      <w:rPr>
        <w:b w:val="0"/>
        <w:bCs w:val="0"/>
        <w:iCs w:val="0"/>
        <w:sz w:val="28"/>
        <w:szCs w:val="28"/>
      </w:rPr>
    </w:lvl>
    <w:lvl w:ilvl="3">
      <w:start w:val="1"/>
      <w:numFmt w:val="decimal"/>
      <w:lvlText w:val="%4)"/>
      <w:lvlJc w:val="left"/>
      <w:pPr>
        <w:tabs>
          <w:tab w:val="num" w:pos="873"/>
        </w:tabs>
        <w:ind w:left="873" w:firstLine="567"/>
      </w:pPr>
      <w:rPr>
        <w:rFonts w:cs="Times New Roman"/>
        <w:bCs w:val="0"/>
        <w:iCs w:val="0"/>
        <w:caps w:val="0"/>
        <w:smallCaps w:val="0"/>
        <w:strike w:val="0"/>
        <w:dstrike w:val="0"/>
        <w:vanish w:val="0"/>
        <w:color w:val="auto"/>
        <w:spacing w:val="0"/>
        <w:w w:val="100"/>
        <w:kern w:val="1"/>
        <w:position w:val="0"/>
        <w:sz w:val="24"/>
        <w:u w:val="none"/>
        <w:vertAlign w:val="baseline"/>
      </w:rPr>
    </w:lvl>
    <w:lvl w:ilvl="4">
      <w:start w:val="1"/>
      <w:numFmt w:val="lowerRoman"/>
      <w:lvlText w:val="%5)"/>
      <w:lvlJc w:val="left"/>
      <w:pPr>
        <w:tabs>
          <w:tab w:val="num" w:pos="1985"/>
        </w:tabs>
        <w:ind w:left="1985" w:hanging="567"/>
      </w:pPr>
    </w:lvl>
    <w:lvl w:ilvl="5">
      <w:start w:val="1"/>
      <w:numFmt w:val="bullet"/>
      <w:lvlText w:val=""/>
      <w:lvlJc w:val="left"/>
      <w:pPr>
        <w:tabs>
          <w:tab w:val="num" w:pos="3762"/>
        </w:tabs>
        <w:ind w:left="3762" w:hanging="567"/>
      </w:pPr>
      <w:rPr>
        <w:rFonts w:ascii="Symbol" w:hAnsi="Symbol"/>
      </w:rPr>
    </w:lvl>
    <w:lvl w:ilvl="6">
      <w:start w:val="1"/>
      <w:numFmt w:val="lowerLetter"/>
      <w:lvlText w:val="%5.%6.%7)"/>
      <w:lvlJc w:val="left"/>
      <w:pPr>
        <w:tabs>
          <w:tab w:val="num" w:pos="4329"/>
        </w:tabs>
        <w:ind w:left="4329" w:hanging="567"/>
      </w:pPr>
    </w:lvl>
    <w:lvl w:ilvl="7">
      <w:start w:val="1"/>
      <w:numFmt w:val="decimal"/>
      <w:lvlText w:val="%1.%2.%3.%4.%5.%6.%7.%8."/>
      <w:lvlJc w:val="left"/>
      <w:pPr>
        <w:tabs>
          <w:tab w:val="num" w:pos="4383"/>
        </w:tabs>
        <w:ind w:left="4383" w:hanging="1224"/>
      </w:pPr>
    </w:lvl>
    <w:lvl w:ilvl="8">
      <w:start w:val="1"/>
      <w:numFmt w:val="decimal"/>
      <w:lvlText w:val="%1.%2.%3.%4.%5.%6.%7.%8.%9."/>
      <w:lvlJc w:val="left"/>
      <w:pPr>
        <w:tabs>
          <w:tab w:val="num" w:pos="4959"/>
        </w:tabs>
        <w:ind w:left="4959" w:hanging="1440"/>
      </w:pPr>
    </w:lvl>
  </w:abstractNum>
  <w:abstractNum w:abstractNumId="10" w15:restartNumberingAfterBreak="0">
    <w:nsid w:val="0000000B"/>
    <w:multiLevelType w:val="multilevel"/>
    <w:tmpl w:val="0000000B"/>
    <w:name w:val="WW8Num11"/>
    <w:lvl w:ilvl="0">
      <w:start w:val="3"/>
      <w:numFmt w:val="decimal"/>
      <w:lvlText w:val="%1."/>
      <w:lvlJc w:val="left"/>
      <w:pPr>
        <w:tabs>
          <w:tab w:val="num" w:pos="360"/>
        </w:tabs>
        <w:ind w:left="360" w:hanging="360"/>
      </w:pPr>
    </w:lvl>
    <w:lvl w:ilvl="1">
      <w:start w:val="2"/>
      <w:numFmt w:val="decimal"/>
      <w:lvlText w:val="%1.%2."/>
      <w:lvlJc w:val="left"/>
      <w:pPr>
        <w:tabs>
          <w:tab w:val="num" w:pos="502"/>
        </w:tabs>
        <w:ind w:left="502" w:hanging="360"/>
      </w:pPr>
    </w:lvl>
    <w:lvl w:ilvl="2">
      <w:start w:val="1"/>
      <w:numFmt w:val="decimal"/>
      <w:lvlText w:val="%1.%2.%3."/>
      <w:lvlJc w:val="left"/>
      <w:pPr>
        <w:tabs>
          <w:tab w:val="num" w:pos="1004"/>
        </w:tabs>
        <w:ind w:left="1004" w:hanging="720"/>
      </w:pPr>
    </w:lvl>
    <w:lvl w:ilvl="3">
      <w:start w:val="1"/>
      <w:numFmt w:val="decimal"/>
      <w:lvlText w:val="%1.%2.%3.%4."/>
      <w:lvlJc w:val="left"/>
      <w:pPr>
        <w:tabs>
          <w:tab w:val="num" w:pos="1146"/>
        </w:tabs>
        <w:ind w:left="1146" w:hanging="720"/>
      </w:pPr>
    </w:lvl>
    <w:lvl w:ilvl="4">
      <w:start w:val="1"/>
      <w:numFmt w:val="decimal"/>
      <w:lvlText w:val="%1.%2.%3.%4.%5."/>
      <w:lvlJc w:val="left"/>
      <w:pPr>
        <w:tabs>
          <w:tab w:val="num" w:pos="1648"/>
        </w:tabs>
        <w:ind w:left="1648" w:hanging="1080"/>
      </w:pPr>
    </w:lvl>
    <w:lvl w:ilvl="5">
      <w:start w:val="1"/>
      <w:numFmt w:val="decimal"/>
      <w:lvlText w:val="%1.%2.%3.%4.%5.%6."/>
      <w:lvlJc w:val="left"/>
      <w:pPr>
        <w:tabs>
          <w:tab w:val="num" w:pos="1790"/>
        </w:tabs>
        <w:ind w:left="1790" w:hanging="1080"/>
      </w:pPr>
    </w:lvl>
    <w:lvl w:ilvl="6">
      <w:start w:val="1"/>
      <w:numFmt w:val="decimal"/>
      <w:lvlText w:val="%1.%2.%3.%4.%5.%6.%7."/>
      <w:lvlJc w:val="left"/>
      <w:pPr>
        <w:tabs>
          <w:tab w:val="num" w:pos="2292"/>
        </w:tabs>
        <w:ind w:left="2292" w:hanging="1440"/>
      </w:pPr>
    </w:lvl>
    <w:lvl w:ilvl="7">
      <w:start w:val="1"/>
      <w:numFmt w:val="decimal"/>
      <w:lvlText w:val="%1.%2.%3.%4.%5.%6.%7.%8."/>
      <w:lvlJc w:val="left"/>
      <w:pPr>
        <w:tabs>
          <w:tab w:val="num" w:pos="2434"/>
        </w:tabs>
        <w:ind w:left="2434" w:hanging="1440"/>
      </w:pPr>
    </w:lvl>
    <w:lvl w:ilvl="8">
      <w:start w:val="1"/>
      <w:numFmt w:val="decimal"/>
      <w:lvlText w:val="%1.%2.%3.%4.%5.%6.%7.%8.%9."/>
      <w:lvlJc w:val="left"/>
      <w:pPr>
        <w:tabs>
          <w:tab w:val="num" w:pos="2936"/>
        </w:tabs>
        <w:ind w:left="2936" w:hanging="1800"/>
      </w:pPr>
    </w:lvl>
  </w:abstractNum>
  <w:abstractNum w:abstractNumId="11" w15:restartNumberingAfterBreak="0">
    <w:nsid w:val="0000000C"/>
    <w:multiLevelType w:val="multilevel"/>
    <w:tmpl w:val="0000000C"/>
    <w:name w:val="WW8Num12"/>
    <w:lvl w:ilvl="0">
      <w:start w:val="7"/>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160"/>
        </w:tabs>
        <w:ind w:left="2160" w:hanging="2160"/>
      </w:pPr>
    </w:lvl>
  </w:abstractNum>
  <w:abstractNum w:abstractNumId="12" w15:restartNumberingAfterBreak="0">
    <w:nsid w:val="0000000D"/>
    <w:multiLevelType w:val="multilevel"/>
    <w:tmpl w:val="0000000D"/>
    <w:name w:val="WW8Num13"/>
    <w:lvl w:ilvl="0">
      <w:start w:val="2"/>
      <w:numFmt w:val="decimal"/>
      <w:lvlText w:val="%1"/>
      <w:lvlJc w:val="left"/>
      <w:pPr>
        <w:tabs>
          <w:tab w:val="num" w:pos="360"/>
        </w:tabs>
        <w:ind w:left="360" w:hanging="360"/>
      </w:pPr>
    </w:lvl>
    <w:lvl w:ilvl="1">
      <w:start w:val="2"/>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160"/>
        </w:tabs>
        <w:ind w:left="2160" w:hanging="2160"/>
      </w:pPr>
    </w:lvl>
  </w:abstractNum>
  <w:abstractNum w:abstractNumId="13" w15:restartNumberingAfterBreak="0">
    <w:nsid w:val="0000000E"/>
    <w:multiLevelType w:val="singleLevel"/>
    <w:tmpl w:val="0000000E"/>
    <w:name w:val="WW8Num1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F"/>
    <w:multiLevelType w:val="multilevel"/>
    <w:tmpl w:val="B9D6C5B6"/>
    <w:name w:val="WW8Num15"/>
    <w:lvl w:ilvl="0">
      <w:start w:val="1"/>
      <w:numFmt w:val="decimal"/>
      <w:lvlText w:val="%1)"/>
      <w:lvlJc w:val="left"/>
      <w:pPr>
        <w:tabs>
          <w:tab w:val="num" w:pos="360"/>
        </w:tabs>
        <w:ind w:left="360" w:hanging="360"/>
      </w:pPr>
    </w:lvl>
    <w:lvl w:ilvl="1">
      <w:start w:val="1"/>
      <w:numFmt w:val="decimal"/>
      <w:lvlText w:val="%1.%2."/>
      <w:lvlJc w:val="left"/>
      <w:pPr>
        <w:tabs>
          <w:tab w:val="num" w:pos="928"/>
        </w:tabs>
        <w:ind w:left="928"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5" w15:restartNumberingAfterBreak="0">
    <w:nsid w:val="00000010"/>
    <w:multiLevelType w:val="multilevel"/>
    <w:tmpl w:val="00000010"/>
    <w:name w:val="WW8Num16"/>
    <w:lvl w:ilvl="0">
      <w:start w:val="2"/>
      <w:numFmt w:val="decimal"/>
      <w:lvlText w:val="%1."/>
      <w:lvlJc w:val="left"/>
      <w:pPr>
        <w:tabs>
          <w:tab w:val="num" w:pos="540"/>
        </w:tabs>
        <w:ind w:left="540" w:hanging="540"/>
      </w:pPr>
    </w:lvl>
    <w:lvl w:ilvl="1">
      <w:start w:val="1"/>
      <w:numFmt w:val="decimal"/>
      <w:lvlText w:val="%1.%2."/>
      <w:lvlJc w:val="left"/>
      <w:pPr>
        <w:tabs>
          <w:tab w:val="num" w:pos="1710"/>
        </w:tabs>
        <w:ind w:left="1710" w:hanging="720"/>
      </w:pPr>
    </w:lvl>
    <w:lvl w:ilvl="2">
      <w:start w:val="1"/>
      <w:numFmt w:val="decimal"/>
      <w:lvlText w:val="%1.%2.%3."/>
      <w:lvlJc w:val="left"/>
      <w:pPr>
        <w:tabs>
          <w:tab w:val="num" w:pos="2700"/>
        </w:tabs>
        <w:ind w:left="2700" w:hanging="720"/>
      </w:pPr>
    </w:lvl>
    <w:lvl w:ilvl="3">
      <w:start w:val="1"/>
      <w:numFmt w:val="decimal"/>
      <w:lvlText w:val="%1.%2.%3.%4."/>
      <w:lvlJc w:val="left"/>
      <w:pPr>
        <w:tabs>
          <w:tab w:val="num" w:pos="4050"/>
        </w:tabs>
        <w:ind w:left="4050" w:hanging="1080"/>
      </w:pPr>
    </w:lvl>
    <w:lvl w:ilvl="4">
      <w:start w:val="1"/>
      <w:numFmt w:val="decimal"/>
      <w:lvlText w:val="%1.%2.%3.%4.%5."/>
      <w:lvlJc w:val="left"/>
      <w:pPr>
        <w:tabs>
          <w:tab w:val="num" w:pos="5040"/>
        </w:tabs>
        <w:ind w:left="5040" w:hanging="1080"/>
      </w:pPr>
    </w:lvl>
    <w:lvl w:ilvl="5">
      <w:start w:val="1"/>
      <w:numFmt w:val="decimal"/>
      <w:lvlText w:val="%1.%2.%3.%4.%5.%6."/>
      <w:lvlJc w:val="left"/>
      <w:pPr>
        <w:tabs>
          <w:tab w:val="num" w:pos="6390"/>
        </w:tabs>
        <w:ind w:left="6390" w:hanging="1440"/>
      </w:pPr>
    </w:lvl>
    <w:lvl w:ilvl="6">
      <w:start w:val="1"/>
      <w:numFmt w:val="decimal"/>
      <w:lvlText w:val="%1.%2.%3.%4.%5.%6.%7."/>
      <w:lvlJc w:val="left"/>
      <w:pPr>
        <w:tabs>
          <w:tab w:val="num" w:pos="7740"/>
        </w:tabs>
        <w:ind w:left="7740" w:hanging="1800"/>
      </w:pPr>
    </w:lvl>
    <w:lvl w:ilvl="7">
      <w:start w:val="1"/>
      <w:numFmt w:val="decimal"/>
      <w:lvlText w:val="%1.%2.%3.%4.%5.%6.%7.%8."/>
      <w:lvlJc w:val="left"/>
      <w:pPr>
        <w:tabs>
          <w:tab w:val="num" w:pos="8730"/>
        </w:tabs>
        <w:ind w:left="8730" w:hanging="1800"/>
      </w:pPr>
    </w:lvl>
    <w:lvl w:ilvl="8">
      <w:start w:val="1"/>
      <w:numFmt w:val="decimal"/>
      <w:lvlText w:val="%1.%2.%3.%4.%5.%6.%7.%8.%9."/>
      <w:lvlJc w:val="left"/>
      <w:pPr>
        <w:tabs>
          <w:tab w:val="num" w:pos="10080"/>
        </w:tabs>
        <w:ind w:left="10080" w:hanging="2160"/>
      </w:pPr>
    </w:lvl>
  </w:abstractNum>
  <w:abstractNum w:abstractNumId="16" w15:restartNumberingAfterBreak="0">
    <w:nsid w:val="00000011"/>
    <w:multiLevelType w:val="singleLevel"/>
    <w:tmpl w:val="00000011"/>
    <w:name w:val="WW8Num17"/>
    <w:lvl w:ilvl="0">
      <w:start w:val="1"/>
      <w:numFmt w:val="bullet"/>
      <w:lvlText w:val=""/>
      <w:lvlJc w:val="left"/>
      <w:pPr>
        <w:tabs>
          <w:tab w:val="num" w:pos="795"/>
        </w:tabs>
        <w:ind w:left="795" w:hanging="360"/>
      </w:pPr>
      <w:rPr>
        <w:rFonts w:ascii="Symbol" w:hAnsi="Symbol" w:cs="Times New Roman"/>
        <w:b/>
        <w:bCs w:val="0"/>
        <w:i w:val="0"/>
        <w:iCs w:val="0"/>
        <w:caps w:val="0"/>
        <w:smallCaps w:val="0"/>
        <w:strike w:val="0"/>
        <w:dstrike w:val="0"/>
        <w:vanish w:val="0"/>
        <w:color w:val="000000"/>
        <w:spacing w:val="0"/>
        <w:kern w:val="1"/>
        <w:position w:val="0"/>
        <w:sz w:val="28"/>
        <w:szCs w:val="28"/>
        <w:u w:val="none"/>
        <w:vertAlign w:val="baseline"/>
        <w:em w:val="none"/>
      </w:rPr>
    </w:lvl>
  </w:abstractNum>
  <w:abstractNum w:abstractNumId="17" w15:restartNumberingAfterBreak="0">
    <w:nsid w:val="00000012"/>
    <w:multiLevelType w:val="singleLevel"/>
    <w:tmpl w:val="00000012"/>
    <w:name w:val="WW8Num18"/>
    <w:lvl w:ilvl="0">
      <w:start w:val="1"/>
      <w:numFmt w:val="decimal"/>
      <w:lvlText w:val="%1."/>
      <w:lvlJc w:val="left"/>
      <w:pPr>
        <w:tabs>
          <w:tab w:val="num" w:pos="720"/>
        </w:tabs>
        <w:ind w:left="720" w:hanging="360"/>
      </w:pPr>
    </w:lvl>
  </w:abstractNum>
  <w:abstractNum w:abstractNumId="18" w15:restartNumberingAfterBreak="0">
    <w:nsid w:val="08CA5E06"/>
    <w:multiLevelType w:val="hybridMultilevel"/>
    <w:tmpl w:val="AB30EC3E"/>
    <w:lvl w:ilvl="0" w:tplc="6396E970">
      <w:start w:val="1"/>
      <w:numFmt w:val="bullet"/>
      <w:lvlText w:val=""/>
      <w:lvlJc w:val="left"/>
      <w:pPr>
        <w:ind w:left="1274" w:hanging="360"/>
      </w:pPr>
      <w:rPr>
        <w:rFonts w:ascii="Symbol" w:hAnsi="Symbol" w:hint="default"/>
      </w:rPr>
    </w:lvl>
    <w:lvl w:ilvl="1" w:tplc="04190003" w:tentative="1">
      <w:start w:val="1"/>
      <w:numFmt w:val="bullet"/>
      <w:lvlText w:val="o"/>
      <w:lvlJc w:val="left"/>
      <w:pPr>
        <w:ind w:left="1994" w:hanging="360"/>
      </w:pPr>
      <w:rPr>
        <w:rFonts w:ascii="Courier New" w:hAnsi="Courier New" w:cs="Courier New" w:hint="default"/>
      </w:rPr>
    </w:lvl>
    <w:lvl w:ilvl="2" w:tplc="04190005" w:tentative="1">
      <w:start w:val="1"/>
      <w:numFmt w:val="bullet"/>
      <w:lvlText w:val=""/>
      <w:lvlJc w:val="left"/>
      <w:pPr>
        <w:ind w:left="2714" w:hanging="360"/>
      </w:pPr>
      <w:rPr>
        <w:rFonts w:ascii="Wingdings" w:hAnsi="Wingdings" w:hint="default"/>
      </w:rPr>
    </w:lvl>
    <w:lvl w:ilvl="3" w:tplc="04190001" w:tentative="1">
      <w:start w:val="1"/>
      <w:numFmt w:val="bullet"/>
      <w:lvlText w:val=""/>
      <w:lvlJc w:val="left"/>
      <w:pPr>
        <w:ind w:left="3434" w:hanging="360"/>
      </w:pPr>
      <w:rPr>
        <w:rFonts w:ascii="Symbol" w:hAnsi="Symbol" w:hint="default"/>
      </w:rPr>
    </w:lvl>
    <w:lvl w:ilvl="4" w:tplc="04190003" w:tentative="1">
      <w:start w:val="1"/>
      <w:numFmt w:val="bullet"/>
      <w:lvlText w:val="o"/>
      <w:lvlJc w:val="left"/>
      <w:pPr>
        <w:ind w:left="4154" w:hanging="360"/>
      </w:pPr>
      <w:rPr>
        <w:rFonts w:ascii="Courier New" w:hAnsi="Courier New" w:cs="Courier New" w:hint="default"/>
      </w:rPr>
    </w:lvl>
    <w:lvl w:ilvl="5" w:tplc="04190005" w:tentative="1">
      <w:start w:val="1"/>
      <w:numFmt w:val="bullet"/>
      <w:lvlText w:val=""/>
      <w:lvlJc w:val="left"/>
      <w:pPr>
        <w:ind w:left="4874" w:hanging="360"/>
      </w:pPr>
      <w:rPr>
        <w:rFonts w:ascii="Wingdings" w:hAnsi="Wingdings" w:hint="default"/>
      </w:rPr>
    </w:lvl>
    <w:lvl w:ilvl="6" w:tplc="04190001" w:tentative="1">
      <w:start w:val="1"/>
      <w:numFmt w:val="bullet"/>
      <w:lvlText w:val=""/>
      <w:lvlJc w:val="left"/>
      <w:pPr>
        <w:ind w:left="5594" w:hanging="360"/>
      </w:pPr>
      <w:rPr>
        <w:rFonts w:ascii="Symbol" w:hAnsi="Symbol" w:hint="default"/>
      </w:rPr>
    </w:lvl>
    <w:lvl w:ilvl="7" w:tplc="04190003" w:tentative="1">
      <w:start w:val="1"/>
      <w:numFmt w:val="bullet"/>
      <w:lvlText w:val="o"/>
      <w:lvlJc w:val="left"/>
      <w:pPr>
        <w:ind w:left="6314" w:hanging="360"/>
      </w:pPr>
      <w:rPr>
        <w:rFonts w:ascii="Courier New" w:hAnsi="Courier New" w:cs="Courier New" w:hint="default"/>
      </w:rPr>
    </w:lvl>
    <w:lvl w:ilvl="8" w:tplc="04190005" w:tentative="1">
      <w:start w:val="1"/>
      <w:numFmt w:val="bullet"/>
      <w:lvlText w:val=""/>
      <w:lvlJc w:val="left"/>
      <w:pPr>
        <w:ind w:left="7034" w:hanging="360"/>
      </w:pPr>
      <w:rPr>
        <w:rFonts w:ascii="Wingdings" w:hAnsi="Wingdings" w:hint="default"/>
      </w:rPr>
    </w:lvl>
  </w:abstractNum>
  <w:abstractNum w:abstractNumId="19" w15:restartNumberingAfterBreak="0">
    <w:nsid w:val="09757387"/>
    <w:multiLevelType w:val="hybridMultilevel"/>
    <w:tmpl w:val="A9CC7C52"/>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DE5319A"/>
    <w:multiLevelType w:val="multilevel"/>
    <w:tmpl w:val="CC929124"/>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17DC00D2"/>
    <w:multiLevelType w:val="hybridMultilevel"/>
    <w:tmpl w:val="5E6822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D382541"/>
    <w:multiLevelType w:val="multilevel"/>
    <w:tmpl w:val="122C5FCC"/>
    <w:lvl w:ilvl="0">
      <w:start w:val="1"/>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2750A6E"/>
    <w:multiLevelType w:val="multilevel"/>
    <w:tmpl w:val="8C5E9B8C"/>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55015EC"/>
    <w:multiLevelType w:val="hybridMultilevel"/>
    <w:tmpl w:val="496AD66C"/>
    <w:styleLink w:val="WWNum81"/>
    <w:lvl w:ilvl="0" w:tplc="80EE8EAE">
      <w:start w:val="1"/>
      <w:numFmt w:val="decimal"/>
      <w:lvlText w:val="%1."/>
      <w:lvlJc w:val="left"/>
      <w:pPr>
        <w:ind w:left="720" w:hanging="360"/>
      </w:pPr>
      <w:rPr>
        <w:rFonts w:hint="default"/>
      </w:rPr>
    </w:lvl>
    <w:lvl w:ilvl="1" w:tplc="410E41A0" w:tentative="1">
      <w:start w:val="1"/>
      <w:numFmt w:val="lowerLetter"/>
      <w:lvlText w:val="%2."/>
      <w:lvlJc w:val="left"/>
      <w:pPr>
        <w:ind w:left="1440" w:hanging="360"/>
      </w:pPr>
    </w:lvl>
    <w:lvl w:ilvl="2" w:tplc="FE3495B8" w:tentative="1">
      <w:start w:val="1"/>
      <w:numFmt w:val="lowerRoman"/>
      <w:lvlText w:val="%3."/>
      <w:lvlJc w:val="right"/>
      <w:pPr>
        <w:ind w:left="2160" w:hanging="180"/>
      </w:pPr>
    </w:lvl>
    <w:lvl w:ilvl="3" w:tplc="462C5D5A" w:tentative="1">
      <w:start w:val="1"/>
      <w:numFmt w:val="decimal"/>
      <w:lvlText w:val="%4."/>
      <w:lvlJc w:val="left"/>
      <w:pPr>
        <w:ind w:left="2880" w:hanging="360"/>
      </w:pPr>
    </w:lvl>
    <w:lvl w:ilvl="4" w:tplc="B48CDBC6" w:tentative="1">
      <w:start w:val="1"/>
      <w:numFmt w:val="lowerLetter"/>
      <w:lvlText w:val="%5."/>
      <w:lvlJc w:val="left"/>
      <w:pPr>
        <w:ind w:left="3600" w:hanging="360"/>
      </w:pPr>
    </w:lvl>
    <w:lvl w:ilvl="5" w:tplc="DBA6122E" w:tentative="1">
      <w:start w:val="1"/>
      <w:numFmt w:val="lowerRoman"/>
      <w:lvlText w:val="%6."/>
      <w:lvlJc w:val="right"/>
      <w:pPr>
        <w:ind w:left="4320" w:hanging="180"/>
      </w:pPr>
    </w:lvl>
    <w:lvl w:ilvl="6" w:tplc="B89CD904" w:tentative="1">
      <w:start w:val="1"/>
      <w:numFmt w:val="decimal"/>
      <w:lvlText w:val="%7."/>
      <w:lvlJc w:val="left"/>
      <w:pPr>
        <w:ind w:left="5040" w:hanging="360"/>
      </w:pPr>
    </w:lvl>
    <w:lvl w:ilvl="7" w:tplc="085648E8" w:tentative="1">
      <w:start w:val="1"/>
      <w:numFmt w:val="lowerLetter"/>
      <w:lvlText w:val="%8."/>
      <w:lvlJc w:val="left"/>
      <w:pPr>
        <w:ind w:left="5760" w:hanging="360"/>
      </w:pPr>
    </w:lvl>
    <w:lvl w:ilvl="8" w:tplc="76168F1A" w:tentative="1">
      <w:start w:val="1"/>
      <w:numFmt w:val="lowerRoman"/>
      <w:lvlText w:val="%9."/>
      <w:lvlJc w:val="right"/>
      <w:pPr>
        <w:ind w:left="6480" w:hanging="180"/>
      </w:pPr>
    </w:lvl>
  </w:abstractNum>
  <w:abstractNum w:abstractNumId="25" w15:restartNumberingAfterBreak="0">
    <w:nsid w:val="27CE4F99"/>
    <w:multiLevelType w:val="multilevel"/>
    <w:tmpl w:val="CC929124"/>
    <w:lvl w:ilvl="0">
      <w:start w:val="1"/>
      <w:numFmt w:val="decimal"/>
      <w:lvlText w:val="%1)"/>
      <w:lvlJc w:val="left"/>
      <w:pPr>
        <w:ind w:left="284"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284" w:firstLine="0"/>
      </w:pPr>
    </w:lvl>
    <w:lvl w:ilvl="2">
      <w:numFmt w:val="decimal"/>
      <w:lvlText w:val=""/>
      <w:lvlJc w:val="left"/>
      <w:pPr>
        <w:ind w:left="284" w:firstLine="0"/>
      </w:pPr>
    </w:lvl>
    <w:lvl w:ilvl="3">
      <w:numFmt w:val="decimal"/>
      <w:lvlText w:val=""/>
      <w:lvlJc w:val="left"/>
      <w:pPr>
        <w:ind w:left="284" w:firstLine="0"/>
      </w:pPr>
    </w:lvl>
    <w:lvl w:ilvl="4">
      <w:numFmt w:val="decimal"/>
      <w:lvlText w:val=""/>
      <w:lvlJc w:val="left"/>
      <w:pPr>
        <w:ind w:left="284" w:firstLine="0"/>
      </w:pPr>
    </w:lvl>
    <w:lvl w:ilvl="5">
      <w:numFmt w:val="decimal"/>
      <w:lvlText w:val=""/>
      <w:lvlJc w:val="left"/>
      <w:pPr>
        <w:ind w:left="284" w:firstLine="0"/>
      </w:pPr>
    </w:lvl>
    <w:lvl w:ilvl="6">
      <w:numFmt w:val="decimal"/>
      <w:lvlText w:val=""/>
      <w:lvlJc w:val="left"/>
      <w:pPr>
        <w:ind w:left="284" w:firstLine="0"/>
      </w:pPr>
    </w:lvl>
    <w:lvl w:ilvl="7">
      <w:numFmt w:val="decimal"/>
      <w:lvlText w:val=""/>
      <w:lvlJc w:val="left"/>
      <w:pPr>
        <w:ind w:left="284" w:firstLine="0"/>
      </w:pPr>
    </w:lvl>
    <w:lvl w:ilvl="8">
      <w:numFmt w:val="decimal"/>
      <w:lvlText w:val=""/>
      <w:lvlJc w:val="left"/>
      <w:pPr>
        <w:ind w:left="284" w:firstLine="0"/>
      </w:pPr>
    </w:lvl>
  </w:abstractNum>
  <w:abstractNum w:abstractNumId="26" w15:restartNumberingAfterBreak="0">
    <w:nsid w:val="29347017"/>
    <w:multiLevelType w:val="multilevel"/>
    <w:tmpl w:val="E8E432B8"/>
    <w:lvl w:ilvl="0">
      <w:start w:val="1"/>
      <w:numFmt w:val="decimal"/>
      <w:pStyle w:val="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A33156E"/>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28" w15:restartNumberingAfterBreak="0">
    <w:nsid w:val="2A664E97"/>
    <w:multiLevelType w:val="hybridMultilevel"/>
    <w:tmpl w:val="84563C86"/>
    <w:lvl w:ilvl="0" w:tplc="D1427FBA">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2A9E2D32"/>
    <w:multiLevelType w:val="multilevel"/>
    <w:tmpl w:val="F41A29F6"/>
    <w:lvl w:ilvl="0">
      <w:start w:val="1"/>
      <w:numFmt w:val="decimal"/>
      <w:lvlText w:val="%1."/>
      <w:lvlJc w:val="left"/>
      <w:pPr>
        <w:ind w:left="0" w:firstLine="709"/>
      </w:pPr>
      <w:rPr>
        <w:rFonts w:hint="default"/>
      </w:rPr>
    </w:lvl>
    <w:lvl w:ilvl="1">
      <w:start w:val="1"/>
      <w:numFmt w:val="decimal"/>
      <w:lvlText w:val="%1.%2."/>
      <w:lvlJc w:val="left"/>
      <w:pPr>
        <w:ind w:left="-141" w:firstLine="709"/>
      </w:pPr>
      <w:rPr>
        <w:rFonts w:hint="default"/>
        <w:b w:val="0"/>
      </w:rPr>
    </w:lvl>
    <w:lvl w:ilvl="2">
      <w:start w:val="1"/>
      <w:numFmt w:val="decimal"/>
      <w:lvlText w:val="%1.%2.%3."/>
      <w:lvlJc w:val="left"/>
      <w:pPr>
        <w:ind w:left="2410" w:firstLine="709"/>
      </w:pPr>
      <w:rPr>
        <w:rFonts w:hint="default"/>
        <w:b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2B0756FA"/>
    <w:multiLevelType w:val="multilevel"/>
    <w:tmpl w:val="092E658C"/>
    <w:lvl w:ilvl="0">
      <w:start w:val="1"/>
      <w:numFmt w:val="decimal"/>
      <w:lvlText w:val="%1."/>
      <w:lvlJc w:val="left"/>
      <w:pPr>
        <w:tabs>
          <w:tab w:val="num" w:pos="360"/>
        </w:tabs>
        <w:ind w:left="360" w:hanging="360"/>
      </w:pPr>
      <w:rPr>
        <w:rFonts w:cs="Times New Roman"/>
        <w:sz w:val="24"/>
        <w:szCs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pStyle w:val="a"/>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1" w15:restartNumberingAfterBreak="0">
    <w:nsid w:val="2FE47725"/>
    <w:multiLevelType w:val="hybridMultilevel"/>
    <w:tmpl w:val="86FAC318"/>
    <w:lvl w:ilvl="0" w:tplc="D74C25B8">
      <w:start w:val="6"/>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317C297D"/>
    <w:multiLevelType w:val="multilevel"/>
    <w:tmpl w:val="CC929124"/>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320D55D0"/>
    <w:multiLevelType w:val="hybridMultilevel"/>
    <w:tmpl w:val="AA70198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69708D2"/>
    <w:multiLevelType w:val="multilevel"/>
    <w:tmpl w:val="73948AA6"/>
    <w:lvl w:ilvl="0">
      <w:start w:val="1"/>
      <w:numFmt w:val="decimal"/>
      <w:lvlText w:val="%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rPr>
    </w:lvl>
    <w:lvl w:ilvl="1">
      <w:start w:val="1"/>
      <w:numFmt w:val="decimal"/>
      <w:lvlText w:val="%1.%2."/>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3."/>
      <w:lvlJc w:val="left"/>
      <w:pPr>
        <w:ind w:left="0" w:firstLine="0"/>
      </w:pPr>
      <w:rPr>
        <w:rFonts w:hint="default"/>
        <w:b w:val="0"/>
        <w:bCs w:val="0"/>
        <w:i w:val="0"/>
        <w:iCs w:val="0"/>
        <w:smallCaps w:val="0"/>
        <w:strike w:val="0"/>
        <w:color w:val="000000"/>
        <w:spacing w:val="0"/>
        <w:w w:val="100"/>
        <w:position w:val="0"/>
        <w:sz w:val="26"/>
        <w:szCs w:val="26"/>
        <w:u w:val="none"/>
      </w:rPr>
    </w:lvl>
    <w:lvl w:ilvl="3">
      <w:start w:val="1"/>
      <w:numFmt w:val="decimal"/>
      <w:lvlText w:val="%1.%2.%3.%4."/>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39FC2E9B"/>
    <w:multiLevelType w:val="multilevel"/>
    <w:tmpl w:val="C02CD6EC"/>
    <w:lvl w:ilvl="0">
      <w:start w:val="1"/>
      <w:numFmt w:val="decimal"/>
      <w:lvlText w:val="%1."/>
      <w:lvlJc w:val="left"/>
      <w:pPr>
        <w:ind w:left="720" w:hanging="360"/>
      </w:pPr>
    </w:lvl>
    <w:lvl w:ilvl="1">
      <w:start w:val="14"/>
      <w:numFmt w:val="decimal"/>
      <w:isLgl/>
      <w:lvlText w:val="%1.%2."/>
      <w:lvlJc w:val="left"/>
      <w:pPr>
        <w:ind w:left="1254" w:hanging="720"/>
      </w:pPr>
      <w:rPr>
        <w:rFonts w:hint="default"/>
        <w:b w:val="0"/>
      </w:rPr>
    </w:lvl>
    <w:lvl w:ilvl="2">
      <w:start w:val="5"/>
      <w:numFmt w:val="decimal"/>
      <w:isLgl/>
      <w:lvlText w:val="%1.%2.%3."/>
      <w:lvlJc w:val="left"/>
      <w:pPr>
        <w:ind w:left="1428" w:hanging="720"/>
      </w:pPr>
      <w:rPr>
        <w:rFonts w:hint="default"/>
        <w:b w:val="0"/>
      </w:rPr>
    </w:lvl>
    <w:lvl w:ilvl="3">
      <w:start w:val="1"/>
      <w:numFmt w:val="decimal"/>
      <w:isLgl/>
      <w:lvlText w:val="%1.%2.%3.%4."/>
      <w:lvlJc w:val="left"/>
      <w:pPr>
        <w:ind w:left="1602" w:hanging="720"/>
      </w:pPr>
      <w:rPr>
        <w:rFonts w:hint="default"/>
        <w:b w:val="0"/>
      </w:rPr>
    </w:lvl>
    <w:lvl w:ilvl="4">
      <w:start w:val="1"/>
      <w:numFmt w:val="decimal"/>
      <w:isLgl/>
      <w:lvlText w:val="%1.%2.%3.%4.%5."/>
      <w:lvlJc w:val="left"/>
      <w:pPr>
        <w:ind w:left="2136" w:hanging="1080"/>
      </w:pPr>
      <w:rPr>
        <w:rFonts w:hint="default"/>
        <w:b w:val="0"/>
      </w:rPr>
    </w:lvl>
    <w:lvl w:ilvl="5">
      <w:start w:val="1"/>
      <w:numFmt w:val="decimal"/>
      <w:isLgl/>
      <w:lvlText w:val="%1.%2.%3.%4.%5.%6."/>
      <w:lvlJc w:val="left"/>
      <w:pPr>
        <w:ind w:left="2310" w:hanging="1080"/>
      </w:pPr>
      <w:rPr>
        <w:rFonts w:hint="default"/>
        <w:b w:val="0"/>
      </w:rPr>
    </w:lvl>
    <w:lvl w:ilvl="6">
      <w:start w:val="1"/>
      <w:numFmt w:val="decimal"/>
      <w:isLgl/>
      <w:lvlText w:val="%1.%2.%3.%4.%5.%6.%7."/>
      <w:lvlJc w:val="left"/>
      <w:pPr>
        <w:ind w:left="2844" w:hanging="1440"/>
      </w:pPr>
      <w:rPr>
        <w:rFonts w:hint="default"/>
        <w:b w:val="0"/>
      </w:rPr>
    </w:lvl>
    <w:lvl w:ilvl="7">
      <w:start w:val="1"/>
      <w:numFmt w:val="decimal"/>
      <w:isLgl/>
      <w:lvlText w:val="%1.%2.%3.%4.%5.%6.%7.%8."/>
      <w:lvlJc w:val="left"/>
      <w:pPr>
        <w:ind w:left="3018" w:hanging="1440"/>
      </w:pPr>
      <w:rPr>
        <w:rFonts w:hint="default"/>
        <w:b w:val="0"/>
      </w:rPr>
    </w:lvl>
    <w:lvl w:ilvl="8">
      <w:start w:val="1"/>
      <w:numFmt w:val="decimal"/>
      <w:isLgl/>
      <w:lvlText w:val="%1.%2.%3.%4.%5.%6.%7.%8.%9."/>
      <w:lvlJc w:val="left"/>
      <w:pPr>
        <w:ind w:left="3552" w:hanging="1800"/>
      </w:pPr>
      <w:rPr>
        <w:rFonts w:hint="default"/>
        <w:b w:val="0"/>
      </w:rPr>
    </w:lvl>
  </w:abstractNum>
  <w:abstractNum w:abstractNumId="36" w15:restartNumberingAfterBreak="0">
    <w:nsid w:val="3B667F7A"/>
    <w:multiLevelType w:val="multilevel"/>
    <w:tmpl w:val="1B10A92E"/>
    <w:lvl w:ilvl="0">
      <w:start w:val="1"/>
      <w:numFmt w:val="decimal"/>
      <w:lvlText w:val="%1."/>
      <w:lvlJc w:val="left"/>
      <w:pPr>
        <w:ind w:left="0" w:firstLine="0"/>
      </w:pPr>
      <w:rPr>
        <w:rFonts w:ascii="Times New Roman" w:eastAsia="Times New Roman" w:hAnsi="Times New Roman" w:cs="Times New Roman" w:hint="default"/>
        <w:b/>
        <w:bCs/>
        <w:i w:val="0"/>
        <w:iCs w:val="0"/>
        <w:smallCaps w:val="0"/>
        <w:strike w:val="0"/>
        <w:dstrike w:val="0"/>
        <w:color w:val="000000"/>
        <w:spacing w:val="0"/>
        <w:w w:val="100"/>
        <w:position w:val="0"/>
        <w:sz w:val="26"/>
        <w:szCs w:val="26"/>
        <w:u w:val="none"/>
        <w:effect w:val="none"/>
        <w:lang w:val="ru-RU" w:eastAsia="ru-RU" w:bidi="ru-RU"/>
      </w:rPr>
    </w:lvl>
    <w:lvl w:ilvl="1">
      <w:start w:val="1"/>
      <w:numFmt w:val="decimal"/>
      <w:lvlText w:val="%1.%2."/>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ru-RU" w:eastAsia="ru-RU" w:bidi="ru-RU"/>
      </w:rPr>
    </w:lvl>
    <w:lvl w:ilvl="2">
      <w:start w:val="1"/>
      <w:numFmt w:val="decimal"/>
      <w:suff w:val="space"/>
      <w:lvlText w:val="%1.%2.%3."/>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ru-RU" w:eastAsia="ru-RU" w:bidi="ru-RU"/>
      </w:rPr>
    </w:lvl>
    <w:lvl w:ilvl="3">
      <w:start w:val="1"/>
      <w:numFmt w:val="decimal"/>
      <w:lvlText w:val="%1.%2.%3.%4."/>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ru-RU" w:eastAsia="ru-RU" w:bidi="ru-RU"/>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3DB57EE6"/>
    <w:multiLevelType w:val="hybridMultilevel"/>
    <w:tmpl w:val="0AB65586"/>
    <w:lvl w:ilvl="0" w:tplc="72FC9F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403866F1"/>
    <w:multiLevelType w:val="hybridMultilevel"/>
    <w:tmpl w:val="11A8D4C6"/>
    <w:lvl w:ilvl="0" w:tplc="5A7CD53C">
      <w:start w:val="1"/>
      <w:numFmt w:val="decimal"/>
      <w:lvlText w:val="%1."/>
      <w:lvlJc w:val="left"/>
      <w:pPr>
        <w:ind w:left="927" w:hanging="360"/>
      </w:pPr>
      <w:rPr>
        <w:rFonts w:hint="default"/>
        <w:b/>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41330A19"/>
    <w:multiLevelType w:val="multilevel"/>
    <w:tmpl w:val="2A9ADF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A457CD9"/>
    <w:multiLevelType w:val="hybridMultilevel"/>
    <w:tmpl w:val="1D14E672"/>
    <w:styleLink w:val="1111112"/>
    <w:lvl w:ilvl="0" w:tplc="758ABD56">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AC52C8A"/>
    <w:multiLevelType w:val="hybridMultilevel"/>
    <w:tmpl w:val="DB44454C"/>
    <w:lvl w:ilvl="0" w:tplc="1110144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BD8611D"/>
    <w:multiLevelType w:val="hybridMultilevel"/>
    <w:tmpl w:val="EB9A22F4"/>
    <w:lvl w:ilvl="0" w:tplc="B2D63C62">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3" w15:restartNumberingAfterBreak="0">
    <w:nsid w:val="4E7C2C4A"/>
    <w:multiLevelType w:val="hybridMultilevel"/>
    <w:tmpl w:val="776244EE"/>
    <w:lvl w:ilvl="0" w:tplc="D59C68A4">
      <w:start w:val="1"/>
      <w:numFmt w:val="russianLower"/>
      <w:lvlText w:val="%1)"/>
      <w:lvlJc w:val="left"/>
      <w:pPr>
        <w:ind w:left="1274" w:hanging="360"/>
      </w:pPr>
      <w:rPr>
        <w:rFonts w:hint="default"/>
      </w:rPr>
    </w:lvl>
    <w:lvl w:ilvl="1" w:tplc="04190019" w:tentative="1">
      <w:start w:val="1"/>
      <w:numFmt w:val="lowerLetter"/>
      <w:lvlText w:val="%2."/>
      <w:lvlJc w:val="left"/>
      <w:pPr>
        <w:ind w:left="1994" w:hanging="360"/>
      </w:pPr>
    </w:lvl>
    <w:lvl w:ilvl="2" w:tplc="0419001B" w:tentative="1">
      <w:start w:val="1"/>
      <w:numFmt w:val="lowerRoman"/>
      <w:lvlText w:val="%3."/>
      <w:lvlJc w:val="right"/>
      <w:pPr>
        <w:ind w:left="2714" w:hanging="180"/>
      </w:pPr>
    </w:lvl>
    <w:lvl w:ilvl="3" w:tplc="0419000F" w:tentative="1">
      <w:start w:val="1"/>
      <w:numFmt w:val="decimal"/>
      <w:lvlText w:val="%4."/>
      <w:lvlJc w:val="left"/>
      <w:pPr>
        <w:ind w:left="3434" w:hanging="360"/>
      </w:pPr>
    </w:lvl>
    <w:lvl w:ilvl="4" w:tplc="04190019" w:tentative="1">
      <w:start w:val="1"/>
      <w:numFmt w:val="lowerLetter"/>
      <w:lvlText w:val="%5."/>
      <w:lvlJc w:val="left"/>
      <w:pPr>
        <w:ind w:left="4154" w:hanging="360"/>
      </w:pPr>
    </w:lvl>
    <w:lvl w:ilvl="5" w:tplc="0419001B" w:tentative="1">
      <w:start w:val="1"/>
      <w:numFmt w:val="lowerRoman"/>
      <w:lvlText w:val="%6."/>
      <w:lvlJc w:val="right"/>
      <w:pPr>
        <w:ind w:left="4874" w:hanging="180"/>
      </w:pPr>
    </w:lvl>
    <w:lvl w:ilvl="6" w:tplc="0419000F" w:tentative="1">
      <w:start w:val="1"/>
      <w:numFmt w:val="decimal"/>
      <w:lvlText w:val="%7."/>
      <w:lvlJc w:val="left"/>
      <w:pPr>
        <w:ind w:left="5594" w:hanging="360"/>
      </w:pPr>
    </w:lvl>
    <w:lvl w:ilvl="7" w:tplc="04190019" w:tentative="1">
      <w:start w:val="1"/>
      <w:numFmt w:val="lowerLetter"/>
      <w:lvlText w:val="%8."/>
      <w:lvlJc w:val="left"/>
      <w:pPr>
        <w:ind w:left="6314" w:hanging="360"/>
      </w:pPr>
    </w:lvl>
    <w:lvl w:ilvl="8" w:tplc="0419001B" w:tentative="1">
      <w:start w:val="1"/>
      <w:numFmt w:val="lowerRoman"/>
      <w:lvlText w:val="%9."/>
      <w:lvlJc w:val="right"/>
      <w:pPr>
        <w:ind w:left="7034" w:hanging="180"/>
      </w:pPr>
    </w:lvl>
  </w:abstractNum>
  <w:abstractNum w:abstractNumId="44" w15:restartNumberingAfterBreak="0">
    <w:nsid w:val="4F2207A1"/>
    <w:multiLevelType w:val="multilevel"/>
    <w:tmpl w:val="B9DA660A"/>
    <w:styleLink w:val="WWNum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5" w15:restartNumberingAfterBreak="0">
    <w:nsid w:val="5216619F"/>
    <w:multiLevelType w:val="multilevel"/>
    <w:tmpl w:val="9F842BE8"/>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46" w15:restartNumberingAfterBreak="0">
    <w:nsid w:val="571C1F2C"/>
    <w:multiLevelType w:val="hybridMultilevel"/>
    <w:tmpl w:val="2A544902"/>
    <w:lvl w:ilvl="0" w:tplc="5BA64CC8">
      <w:start w:val="1"/>
      <w:numFmt w:val="decimal"/>
      <w:lvlText w:val="%1."/>
      <w:lvlJc w:val="left"/>
      <w:pPr>
        <w:tabs>
          <w:tab w:val="num" w:pos="360"/>
        </w:tabs>
        <w:ind w:left="360" w:hanging="360"/>
      </w:pPr>
    </w:lvl>
    <w:lvl w:ilvl="1" w:tplc="F2E6FCCA">
      <w:start w:val="1"/>
      <w:numFmt w:val="decimal"/>
      <w:lvlText w:val="%2"/>
      <w:lvlJc w:val="left"/>
      <w:pPr>
        <w:ind w:left="1080" w:hanging="360"/>
      </w:pPr>
      <w:rPr>
        <w:rFonts w:hint="default"/>
        <w:color w:val="000000"/>
        <w:sz w:val="20"/>
      </w:rPr>
    </w:lvl>
    <w:lvl w:ilvl="2" w:tplc="9B126A26">
      <w:start w:val="1"/>
      <w:numFmt w:val="decimal"/>
      <w:lvlText w:val="%3."/>
      <w:lvlJc w:val="left"/>
      <w:pPr>
        <w:tabs>
          <w:tab w:val="num" w:pos="1800"/>
        </w:tabs>
        <w:ind w:left="1800" w:hanging="360"/>
      </w:pPr>
    </w:lvl>
    <w:lvl w:ilvl="3" w:tplc="C5EA238C">
      <w:start w:val="1"/>
      <w:numFmt w:val="decimal"/>
      <w:lvlText w:val="%4."/>
      <w:lvlJc w:val="left"/>
      <w:pPr>
        <w:tabs>
          <w:tab w:val="num" w:pos="2520"/>
        </w:tabs>
        <w:ind w:left="2520" w:hanging="360"/>
      </w:pPr>
    </w:lvl>
    <w:lvl w:ilvl="4" w:tplc="0DDCFDFE">
      <w:start w:val="1"/>
      <w:numFmt w:val="decimal"/>
      <w:lvlText w:val="%5."/>
      <w:lvlJc w:val="left"/>
      <w:pPr>
        <w:tabs>
          <w:tab w:val="num" w:pos="3240"/>
        </w:tabs>
        <w:ind w:left="3240" w:hanging="360"/>
      </w:pPr>
    </w:lvl>
    <w:lvl w:ilvl="5" w:tplc="AF5250E8">
      <w:start w:val="1"/>
      <w:numFmt w:val="decimal"/>
      <w:lvlText w:val="%6."/>
      <w:lvlJc w:val="left"/>
      <w:pPr>
        <w:tabs>
          <w:tab w:val="num" w:pos="3960"/>
        </w:tabs>
        <w:ind w:left="3960" w:hanging="360"/>
      </w:pPr>
    </w:lvl>
    <w:lvl w:ilvl="6" w:tplc="4178EF20">
      <w:start w:val="1"/>
      <w:numFmt w:val="decimal"/>
      <w:lvlText w:val="%7."/>
      <w:lvlJc w:val="left"/>
      <w:pPr>
        <w:tabs>
          <w:tab w:val="num" w:pos="4680"/>
        </w:tabs>
        <w:ind w:left="4680" w:hanging="360"/>
      </w:pPr>
    </w:lvl>
    <w:lvl w:ilvl="7" w:tplc="48F8DFC0">
      <w:start w:val="1"/>
      <w:numFmt w:val="decimal"/>
      <w:lvlText w:val="%8."/>
      <w:lvlJc w:val="left"/>
      <w:pPr>
        <w:tabs>
          <w:tab w:val="num" w:pos="5400"/>
        </w:tabs>
        <w:ind w:left="5400" w:hanging="360"/>
      </w:pPr>
    </w:lvl>
    <w:lvl w:ilvl="8" w:tplc="467EE76E">
      <w:start w:val="1"/>
      <w:numFmt w:val="decimal"/>
      <w:lvlText w:val="%9."/>
      <w:lvlJc w:val="left"/>
      <w:pPr>
        <w:tabs>
          <w:tab w:val="num" w:pos="6120"/>
        </w:tabs>
        <w:ind w:left="6120" w:hanging="360"/>
      </w:pPr>
    </w:lvl>
  </w:abstractNum>
  <w:abstractNum w:abstractNumId="47" w15:restartNumberingAfterBreak="0">
    <w:nsid w:val="57884349"/>
    <w:multiLevelType w:val="hybridMultilevel"/>
    <w:tmpl w:val="EF9CF8D6"/>
    <w:lvl w:ilvl="0" w:tplc="72FC9F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8074310"/>
    <w:multiLevelType w:val="hybridMultilevel"/>
    <w:tmpl w:val="47B080E8"/>
    <w:lvl w:ilvl="0" w:tplc="A51E0E48">
      <w:start w:val="1"/>
      <w:numFmt w:val="decimal"/>
      <w:lvlText w:val="%1."/>
      <w:lvlJc w:val="left"/>
      <w:pPr>
        <w:ind w:left="1587" w:hanging="102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9" w15:restartNumberingAfterBreak="0">
    <w:nsid w:val="583E139C"/>
    <w:multiLevelType w:val="hybridMultilevel"/>
    <w:tmpl w:val="6BFAC0CE"/>
    <w:lvl w:ilvl="0" w:tplc="9794B4B0">
      <w:start w:val="1"/>
      <w:numFmt w:val="decimal"/>
      <w:lvlText w:val="%1)"/>
      <w:lvlJc w:val="left"/>
      <w:pPr>
        <w:ind w:left="579" w:hanging="450"/>
      </w:pPr>
      <w:rPr>
        <w:rFonts w:hint="default"/>
      </w:rPr>
    </w:lvl>
    <w:lvl w:ilvl="1" w:tplc="04190019" w:tentative="1">
      <w:start w:val="1"/>
      <w:numFmt w:val="lowerLetter"/>
      <w:lvlText w:val="%2."/>
      <w:lvlJc w:val="left"/>
      <w:pPr>
        <w:ind w:left="1209" w:hanging="360"/>
      </w:pPr>
    </w:lvl>
    <w:lvl w:ilvl="2" w:tplc="0419001B" w:tentative="1">
      <w:start w:val="1"/>
      <w:numFmt w:val="lowerRoman"/>
      <w:lvlText w:val="%3."/>
      <w:lvlJc w:val="right"/>
      <w:pPr>
        <w:ind w:left="1929" w:hanging="180"/>
      </w:pPr>
    </w:lvl>
    <w:lvl w:ilvl="3" w:tplc="0419000F" w:tentative="1">
      <w:start w:val="1"/>
      <w:numFmt w:val="decimal"/>
      <w:lvlText w:val="%4."/>
      <w:lvlJc w:val="left"/>
      <w:pPr>
        <w:ind w:left="2649" w:hanging="360"/>
      </w:pPr>
    </w:lvl>
    <w:lvl w:ilvl="4" w:tplc="04190019" w:tentative="1">
      <w:start w:val="1"/>
      <w:numFmt w:val="lowerLetter"/>
      <w:lvlText w:val="%5."/>
      <w:lvlJc w:val="left"/>
      <w:pPr>
        <w:ind w:left="3369" w:hanging="360"/>
      </w:pPr>
    </w:lvl>
    <w:lvl w:ilvl="5" w:tplc="0419001B" w:tentative="1">
      <w:start w:val="1"/>
      <w:numFmt w:val="lowerRoman"/>
      <w:lvlText w:val="%6."/>
      <w:lvlJc w:val="right"/>
      <w:pPr>
        <w:ind w:left="4089" w:hanging="180"/>
      </w:pPr>
    </w:lvl>
    <w:lvl w:ilvl="6" w:tplc="0419000F" w:tentative="1">
      <w:start w:val="1"/>
      <w:numFmt w:val="decimal"/>
      <w:lvlText w:val="%7."/>
      <w:lvlJc w:val="left"/>
      <w:pPr>
        <w:ind w:left="4809" w:hanging="360"/>
      </w:pPr>
    </w:lvl>
    <w:lvl w:ilvl="7" w:tplc="04190019" w:tentative="1">
      <w:start w:val="1"/>
      <w:numFmt w:val="lowerLetter"/>
      <w:lvlText w:val="%8."/>
      <w:lvlJc w:val="left"/>
      <w:pPr>
        <w:ind w:left="5529" w:hanging="360"/>
      </w:pPr>
    </w:lvl>
    <w:lvl w:ilvl="8" w:tplc="0419001B" w:tentative="1">
      <w:start w:val="1"/>
      <w:numFmt w:val="lowerRoman"/>
      <w:lvlText w:val="%9."/>
      <w:lvlJc w:val="right"/>
      <w:pPr>
        <w:ind w:left="6249" w:hanging="180"/>
      </w:pPr>
    </w:lvl>
  </w:abstractNum>
  <w:abstractNum w:abstractNumId="50" w15:restartNumberingAfterBreak="0">
    <w:nsid w:val="5E967566"/>
    <w:multiLevelType w:val="hybridMultilevel"/>
    <w:tmpl w:val="38383924"/>
    <w:lvl w:ilvl="0" w:tplc="FFFFFFFF">
      <w:start w:val="1"/>
      <w:numFmt w:val="bullet"/>
      <w:pStyle w:val="a0"/>
      <w:lvlText w:val=""/>
      <w:lvlJc w:val="left"/>
      <w:pPr>
        <w:tabs>
          <w:tab w:val="num" w:pos="0"/>
        </w:tabs>
      </w:pPr>
      <w:rPr>
        <w:rFonts w:ascii="Symbol" w:hAnsi="Symbol" w:hint="default"/>
        <w:sz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51" w15:restartNumberingAfterBreak="0">
    <w:nsid w:val="5F7C7268"/>
    <w:multiLevelType w:val="multilevel"/>
    <w:tmpl w:val="7D56C5E4"/>
    <w:lvl w:ilvl="0">
      <w:start w:val="4"/>
      <w:numFmt w:val="decimal"/>
      <w:lvlText w:val=""/>
      <w:lvlJc w:val="left"/>
      <w:pPr>
        <w:tabs>
          <w:tab w:val="num" w:pos="360"/>
        </w:tabs>
        <w:ind w:left="360" w:hanging="360"/>
      </w:pPr>
    </w:lvl>
    <w:lvl w:ilvl="1">
      <w:start w:val="1"/>
      <w:numFmt w:val="decimal"/>
      <w:isLgl/>
      <w:lvlText w:val="%1.%2."/>
      <w:lvlJc w:val="left"/>
      <w:pPr>
        <w:tabs>
          <w:tab w:val="num" w:pos="360"/>
        </w:tabs>
        <w:ind w:left="360" w:hanging="36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080"/>
        </w:tabs>
        <w:ind w:left="1080" w:hanging="108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440"/>
        </w:tabs>
        <w:ind w:left="1440" w:hanging="1440"/>
      </w:pPr>
    </w:lvl>
  </w:abstractNum>
  <w:abstractNum w:abstractNumId="52" w15:restartNumberingAfterBreak="0">
    <w:nsid w:val="620521ED"/>
    <w:multiLevelType w:val="multilevel"/>
    <w:tmpl w:val="620521ED"/>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3" w15:restartNumberingAfterBreak="0">
    <w:nsid w:val="67916F72"/>
    <w:multiLevelType w:val="multilevel"/>
    <w:tmpl w:val="60BEBA2A"/>
    <w:lvl w:ilvl="0">
      <w:start w:val="1"/>
      <w:numFmt w:val="decimal"/>
      <w:lvlText w:val="%1."/>
      <w:lvlJc w:val="left"/>
      <w:pPr>
        <w:ind w:left="360" w:hanging="360"/>
      </w:pPr>
      <w:rPr>
        <w:rFonts w:eastAsia="Times New Roman" w:hint="default"/>
        <w:b/>
      </w:rPr>
    </w:lvl>
    <w:lvl w:ilvl="1">
      <w:start w:val="1"/>
      <w:numFmt w:val="decimal"/>
      <w:pStyle w:val="-2-"/>
      <w:lvlText w:val="%1.%2."/>
      <w:lvlJc w:val="left"/>
      <w:pPr>
        <w:ind w:left="987" w:hanging="360"/>
      </w:pPr>
      <w:rPr>
        <w:rFonts w:eastAsia="Times New Roman" w:hint="default"/>
        <w:b w:val="0"/>
      </w:rPr>
    </w:lvl>
    <w:lvl w:ilvl="2">
      <w:start w:val="1"/>
      <w:numFmt w:val="decimal"/>
      <w:pStyle w:val="-3-"/>
      <w:lvlText w:val="%1.%2.%3."/>
      <w:lvlJc w:val="left"/>
      <w:pPr>
        <w:ind w:left="1430" w:hanging="720"/>
      </w:pPr>
      <w:rPr>
        <w:rFonts w:eastAsia="Times New Roman" w:hint="default"/>
        <w:b w:val="0"/>
      </w:rPr>
    </w:lvl>
    <w:lvl w:ilvl="3">
      <w:start w:val="1"/>
      <w:numFmt w:val="decimal"/>
      <w:lvlText w:val="%1.%2.%3.%4."/>
      <w:lvlJc w:val="left"/>
      <w:pPr>
        <w:ind w:left="2601" w:hanging="720"/>
      </w:pPr>
      <w:rPr>
        <w:rFonts w:eastAsia="Times New Roman" w:hint="default"/>
        <w:b w:val="0"/>
      </w:rPr>
    </w:lvl>
    <w:lvl w:ilvl="4">
      <w:start w:val="1"/>
      <w:numFmt w:val="decimal"/>
      <w:lvlText w:val="%1.%2.%3.%4.%5."/>
      <w:lvlJc w:val="left"/>
      <w:pPr>
        <w:ind w:left="3588" w:hanging="1080"/>
      </w:pPr>
      <w:rPr>
        <w:rFonts w:eastAsia="Times New Roman" w:hint="default"/>
        <w:b/>
      </w:rPr>
    </w:lvl>
    <w:lvl w:ilvl="5">
      <w:start w:val="1"/>
      <w:numFmt w:val="decimal"/>
      <w:lvlText w:val="%1.%2.%3.%4.%5.%6."/>
      <w:lvlJc w:val="left"/>
      <w:pPr>
        <w:ind w:left="4215" w:hanging="1080"/>
      </w:pPr>
      <w:rPr>
        <w:rFonts w:eastAsia="Times New Roman" w:hint="default"/>
        <w:b/>
      </w:rPr>
    </w:lvl>
    <w:lvl w:ilvl="6">
      <w:start w:val="1"/>
      <w:numFmt w:val="decimal"/>
      <w:lvlText w:val="%1.%2.%3.%4.%5.%6.%7."/>
      <w:lvlJc w:val="left"/>
      <w:pPr>
        <w:ind w:left="5202" w:hanging="1440"/>
      </w:pPr>
      <w:rPr>
        <w:rFonts w:eastAsia="Times New Roman" w:hint="default"/>
        <w:b/>
      </w:rPr>
    </w:lvl>
    <w:lvl w:ilvl="7">
      <w:start w:val="1"/>
      <w:numFmt w:val="decimal"/>
      <w:lvlText w:val="%1.%2.%3.%4.%5.%6.%7.%8."/>
      <w:lvlJc w:val="left"/>
      <w:pPr>
        <w:ind w:left="5829" w:hanging="1440"/>
      </w:pPr>
      <w:rPr>
        <w:rFonts w:eastAsia="Times New Roman" w:hint="default"/>
        <w:b/>
      </w:rPr>
    </w:lvl>
    <w:lvl w:ilvl="8">
      <w:start w:val="1"/>
      <w:numFmt w:val="decimal"/>
      <w:lvlText w:val="%1.%2.%3.%4.%5.%6.%7.%8.%9."/>
      <w:lvlJc w:val="left"/>
      <w:pPr>
        <w:ind w:left="6816" w:hanging="1800"/>
      </w:pPr>
      <w:rPr>
        <w:rFonts w:eastAsia="Times New Roman" w:hint="default"/>
        <w:b/>
      </w:rPr>
    </w:lvl>
  </w:abstractNum>
  <w:abstractNum w:abstractNumId="54" w15:restartNumberingAfterBreak="0">
    <w:nsid w:val="67F9025F"/>
    <w:multiLevelType w:val="hybridMultilevel"/>
    <w:tmpl w:val="5AF4C7CC"/>
    <w:lvl w:ilvl="0" w:tplc="72FC9F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9DB3ADA"/>
    <w:multiLevelType w:val="multilevel"/>
    <w:tmpl w:val="18D4D630"/>
    <w:lvl w:ilvl="0">
      <w:start w:val="5"/>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6" w15:restartNumberingAfterBreak="0">
    <w:nsid w:val="6BB13E57"/>
    <w:multiLevelType w:val="hybridMultilevel"/>
    <w:tmpl w:val="BBC0238C"/>
    <w:lvl w:ilvl="0" w:tplc="D34243D0">
      <w:start w:val="1"/>
      <w:numFmt w:val="bullet"/>
      <w:suff w:val="space"/>
      <w:lvlText w:val="o"/>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E2D13F3"/>
    <w:multiLevelType w:val="multilevel"/>
    <w:tmpl w:val="09DCC1D8"/>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1288" w:hanging="720"/>
      </w:pPr>
      <w:rPr>
        <w:rFonts w:hint="default"/>
        <w:strike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18717B1"/>
    <w:multiLevelType w:val="hybridMultilevel"/>
    <w:tmpl w:val="1C8A4BCE"/>
    <w:lvl w:ilvl="0" w:tplc="725CB37C">
      <w:start w:val="1"/>
      <w:numFmt w:val="decimal"/>
      <w:lvlText w:val="%1"/>
      <w:lvlJc w:val="left"/>
      <w:pPr>
        <w:ind w:left="720" w:hanging="360"/>
      </w:pPr>
      <w:rPr>
        <w:lang w:val="ru-RU"/>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9" w15:restartNumberingAfterBreak="0">
    <w:nsid w:val="78BB0168"/>
    <w:multiLevelType w:val="hybridMultilevel"/>
    <w:tmpl w:val="449463C8"/>
    <w:lvl w:ilvl="0" w:tplc="72FC9FCA">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60" w15:restartNumberingAfterBreak="0">
    <w:nsid w:val="7FD268FB"/>
    <w:multiLevelType w:val="hybridMultilevel"/>
    <w:tmpl w:val="F2B80F16"/>
    <w:lvl w:ilvl="0" w:tplc="490CAF4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22"/>
  </w:num>
  <w:num w:numId="2">
    <w:abstractNumId w:val="24"/>
  </w:num>
  <w:num w:numId="3">
    <w:abstractNumId w:val="40"/>
  </w:num>
  <w:num w:numId="4">
    <w:abstractNumId w:val="21"/>
  </w:num>
  <w:num w:numId="5">
    <w:abstractNumId w:val="44"/>
  </w:num>
  <w:num w:numId="6">
    <w:abstractNumId w:val="30"/>
  </w:num>
  <w:num w:numId="7">
    <w:abstractNumId w:val="27"/>
  </w:num>
  <w:num w:numId="8">
    <w:abstractNumId w:val="0"/>
  </w:num>
  <w:num w:numId="9">
    <w:abstractNumId w:val="50"/>
  </w:num>
  <w:num w:numId="10">
    <w:abstractNumId w:val="49"/>
  </w:num>
  <w:num w:numId="11">
    <w:abstractNumId w:val="23"/>
  </w:num>
  <w:num w:numId="12">
    <w:abstractNumId w:val="41"/>
  </w:num>
  <w:num w:numId="13">
    <w:abstractNumId w:val="26"/>
  </w:num>
  <w:num w:numId="14">
    <w:abstractNumId w:val="29"/>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5"/>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7"/>
  </w:num>
  <w:num w:numId="19">
    <w:abstractNumId w:val="57"/>
  </w:num>
  <w:num w:numId="20">
    <w:abstractNumId w:val="47"/>
  </w:num>
  <w:num w:numId="21">
    <w:abstractNumId w:val="59"/>
  </w:num>
  <w:num w:numId="22">
    <w:abstractNumId w:val="54"/>
  </w:num>
  <w:num w:numId="23">
    <w:abstractNumId w:val="3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4">
    <w:abstractNumId w:val="38"/>
  </w:num>
  <w:num w:numId="25">
    <w:abstractNumId w:val="31"/>
  </w:num>
  <w:num w:numId="26">
    <w:abstractNumId w:val="60"/>
  </w:num>
  <w:num w:numId="27">
    <w:abstractNumId w:val="28"/>
  </w:num>
  <w:num w:numId="2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18"/>
  </w:num>
  <w:num w:numId="31">
    <w:abstractNumId w:val="34"/>
  </w:num>
  <w:num w:numId="32">
    <w:abstractNumId w:val="43"/>
  </w:num>
  <w:num w:numId="33">
    <w:abstractNumId w:val="35"/>
  </w:num>
  <w:num w:numId="34">
    <w:abstractNumId w:val="53"/>
  </w:num>
  <w:num w:numId="35">
    <w:abstractNumId w:val="32"/>
    <w:lvlOverride w:ilvl="0">
      <w:startOverride w:val="1"/>
    </w:lvlOverride>
    <w:lvlOverride w:ilvl="1"/>
    <w:lvlOverride w:ilvl="2"/>
    <w:lvlOverride w:ilvl="3"/>
    <w:lvlOverride w:ilvl="4"/>
    <w:lvlOverride w:ilvl="5"/>
    <w:lvlOverride w:ilvl="6"/>
    <w:lvlOverride w:ilvl="7"/>
    <w:lvlOverride w:ilvl="8"/>
  </w:num>
  <w:num w:numId="36">
    <w:abstractNumId w:val="20"/>
  </w:num>
  <w:num w:numId="37">
    <w:abstractNumId w:val="25"/>
  </w:num>
  <w:num w:numId="38">
    <w:abstractNumId w:val="33"/>
  </w:num>
  <w:num w:numId="39">
    <w:abstractNumId w:val="39"/>
  </w:num>
  <w:num w:numId="40">
    <w:abstractNumId w:val="52"/>
  </w:num>
  <w:num w:numId="41">
    <w:abstractNumId w:val="46"/>
  </w:num>
  <w:num w:numId="4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num>
  <w:num w:numId="44">
    <w:abstractNumId w:val="42"/>
  </w:num>
  <w:num w:numId="45">
    <w:abstractNumId w:val="19"/>
  </w:num>
  <w:num w:numId="46">
    <w:abstractNumId w:val="5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proofState w:spelling="clean" w:grammar="clean"/>
  <w:defaultTabStop w:val="709"/>
  <w:drawingGridHorizontalSpacing w:val="120"/>
  <w:drawingGridVerticalSpacing w:val="0"/>
  <w:displayHorizontalDrawingGridEvery w:val="0"/>
  <w:displayVerticalDrawingGridEvery w:val="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12E"/>
    <w:rsid w:val="00000158"/>
    <w:rsid w:val="000007C6"/>
    <w:rsid w:val="00000AC6"/>
    <w:rsid w:val="00000CD9"/>
    <w:rsid w:val="0000100F"/>
    <w:rsid w:val="00001271"/>
    <w:rsid w:val="000016C0"/>
    <w:rsid w:val="00001BC8"/>
    <w:rsid w:val="00001EDF"/>
    <w:rsid w:val="000024F6"/>
    <w:rsid w:val="000029D5"/>
    <w:rsid w:val="00003749"/>
    <w:rsid w:val="00004BA5"/>
    <w:rsid w:val="0000566F"/>
    <w:rsid w:val="00006DA4"/>
    <w:rsid w:val="0000755A"/>
    <w:rsid w:val="0000770E"/>
    <w:rsid w:val="00007783"/>
    <w:rsid w:val="00007BBF"/>
    <w:rsid w:val="00010B65"/>
    <w:rsid w:val="00010E77"/>
    <w:rsid w:val="000110E8"/>
    <w:rsid w:val="00011265"/>
    <w:rsid w:val="00011E1F"/>
    <w:rsid w:val="00011E9F"/>
    <w:rsid w:val="000128F7"/>
    <w:rsid w:val="00012D8A"/>
    <w:rsid w:val="0001304E"/>
    <w:rsid w:val="00013072"/>
    <w:rsid w:val="000134EF"/>
    <w:rsid w:val="0001359C"/>
    <w:rsid w:val="0001393D"/>
    <w:rsid w:val="00014607"/>
    <w:rsid w:val="00014B49"/>
    <w:rsid w:val="000151FD"/>
    <w:rsid w:val="00016869"/>
    <w:rsid w:val="00016DB7"/>
    <w:rsid w:val="00017104"/>
    <w:rsid w:val="000175C6"/>
    <w:rsid w:val="00017DB6"/>
    <w:rsid w:val="000217BA"/>
    <w:rsid w:val="00021D80"/>
    <w:rsid w:val="00021DC8"/>
    <w:rsid w:val="00021EED"/>
    <w:rsid w:val="0002200F"/>
    <w:rsid w:val="00023BDA"/>
    <w:rsid w:val="00024526"/>
    <w:rsid w:val="00024913"/>
    <w:rsid w:val="0002494A"/>
    <w:rsid w:val="00024F3E"/>
    <w:rsid w:val="00025CF6"/>
    <w:rsid w:val="000264F8"/>
    <w:rsid w:val="00026EB3"/>
    <w:rsid w:val="000270CA"/>
    <w:rsid w:val="0002719C"/>
    <w:rsid w:val="000271D8"/>
    <w:rsid w:val="000271F4"/>
    <w:rsid w:val="00027D86"/>
    <w:rsid w:val="00027E32"/>
    <w:rsid w:val="00030D4D"/>
    <w:rsid w:val="0003287E"/>
    <w:rsid w:val="00032932"/>
    <w:rsid w:val="0003300C"/>
    <w:rsid w:val="0003318E"/>
    <w:rsid w:val="0003430D"/>
    <w:rsid w:val="000343EC"/>
    <w:rsid w:val="000356A0"/>
    <w:rsid w:val="00035D13"/>
    <w:rsid w:val="00036358"/>
    <w:rsid w:val="00037030"/>
    <w:rsid w:val="0003711B"/>
    <w:rsid w:val="00037326"/>
    <w:rsid w:val="00037B28"/>
    <w:rsid w:val="00040837"/>
    <w:rsid w:val="0004126D"/>
    <w:rsid w:val="00041300"/>
    <w:rsid w:val="00041485"/>
    <w:rsid w:val="000419D0"/>
    <w:rsid w:val="00041DB4"/>
    <w:rsid w:val="00042769"/>
    <w:rsid w:val="00043919"/>
    <w:rsid w:val="00043DB4"/>
    <w:rsid w:val="0004436A"/>
    <w:rsid w:val="00044526"/>
    <w:rsid w:val="00045BF4"/>
    <w:rsid w:val="00046B76"/>
    <w:rsid w:val="00047326"/>
    <w:rsid w:val="00050332"/>
    <w:rsid w:val="0005053E"/>
    <w:rsid w:val="00051055"/>
    <w:rsid w:val="00051B6F"/>
    <w:rsid w:val="00052B1D"/>
    <w:rsid w:val="000531CD"/>
    <w:rsid w:val="00053A88"/>
    <w:rsid w:val="00053B0F"/>
    <w:rsid w:val="000540A3"/>
    <w:rsid w:val="000544EC"/>
    <w:rsid w:val="00054714"/>
    <w:rsid w:val="00054751"/>
    <w:rsid w:val="0005498C"/>
    <w:rsid w:val="00054AA0"/>
    <w:rsid w:val="00054D52"/>
    <w:rsid w:val="00054DC6"/>
    <w:rsid w:val="00055814"/>
    <w:rsid w:val="00055D10"/>
    <w:rsid w:val="00057975"/>
    <w:rsid w:val="00057E00"/>
    <w:rsid w:val="00060BC1"/>
    <w:rsid w:val="000616BA"/>
    <w:rsid w:val="00061945"/>
    <w:rsid w:val="00061996"/>
    <w:rsid w:val="00061B14"/>
    <w:rsid w:val="00062A81"/>
    <w:rsid w:val="0006363B"/>
    <w:rsid w:val="00063BFF"/>
    <w:rsid w:val="00063E07"/>
    <w:rsid w:val="00064156"/>
    <w:rsid w:val="0006476D"/>
    <w:rsid w:val="00064DB7"/>
    <w:rsid w:val="000653C2"/>
    <w:rsid w:val="0006567B"/>
    <w:rsid w:val="00065734"/>
    <w:rsid w:val="000661BF"/>
    <w:rsid w:val="000663BC"/>
    <w:rsid w:val="000669FC"/>
    <w:rsid w:val="00066D07"/>
    <w:rsid w:val="00066E29"/>
    <w:rsid w:val="00066EBA"/>
    <w:rsid w:val="00067171"/>
    <w:rsid w:val="000674F4"/>
    <w:rsid w:val="000677A5"/>
    <w:rsid w:val="00067AEF"/>
    <w:rsid w:val="00067DD6"/>
    <w:rsid w:val="00067FB4"/>
    <w:rsid w:val="000703C1"/>
    <w:rsid w:val="000704E3"/>
    <w:rsid w:val="000705B5"/>
    <w:rsid w:val="00070AD4"/>
    <w:rsid w:val="00070B12"/>
    <w:rsid w:val="00071EF6"/>
    <w:rsid w:val="00072650"/>
    <w:rsid w:val="00072A81"/>
    <w:rsid w:val="00072CAB"/>
    <w:rsid w:val="000734EF"/>
    <w:rsid w:val="00073575"/>
    <w:rsid w:val="00073C8B"/>
    <w:rsid w:val="00074597"/>
    <w:rsid w:val="00074633"/>
    <w:rsid w:val="00074A3E"/>
    <w:rsid w:val="00074A4C"/>
    <w:rsid w:val="00074FE4"/>
    <w:rsid w:val="0007519A"/>
    <w:rsid w:val="00075B0F"/>
    <w:rsid w:val="000773B7"/>
    <w:rsid w:val="00077B9B"/>
    <w:rsid w:val="00080857"/>
    <w:rsid w:val="000810C5"/>
    <w:rsid w:val="0008174C"/>
    <w:rsid w:val="00081B96"/>
    <w:rsid w:val="00081BD6"/>
    <w:rsid w:val="00081D64"/>
    <w:rsid w:val="0008262F"/>
    <w:rsid w:val="0008297D"/>
    <w:rsid w:val="00082ABE"/>
    <w:rsid w:val="00082D7A"/>
    <w:rsid w:val="000833C0"/>
    <w:rsid w:val="0008390D"/>
    <w:rsid w:val="00083D6C"/>
    <w:rsid w:val="000840EB"/>
    <w:rsid w:val="0008442C"/>
    <w:rsid w:val="000847B7"/>
    <w:rsid w:val="000850C7"/>
    <w:rsid w:val="000852EC"/>
    <w:rsid w:val="000859C1"/>
    <w:rsid w:val="00087100"/>
    <w:rsid w:val="00087AF1"/>
    <w:rsid w:val="000902CC"/>
    <w:rsid w:val="0009047A"/>
    <w:rsid w:val="000904F1"/>
    <w:rsid w:val="0009161F"/>
    <w:rsid w:val="00091E43"/>
    <w:rsid w:val="00091FA7"/>
    <w:rsid w:val="00092721"/>
    <w:rsid w:val="00093076"/>
    <w:rsid w:val="000931D1"/>
    <w:rsid w:val="00093BFA"/>
    <w:rsid w:val="0009402D"/>
    <w:rsid w:val="00094437"/>
    <w:rsid w:val="00095804"/>
    <w:rsid w:val="00095D96"/>
    <w:rsid w:val="0009603B"/>
    <w:rsid w:val="000963C0"/>
    <w:rsid w:val="00096594"/>
    <w:rsid w:val="00096CC9"/>
    <w:rsid w:val="000A0869"/>
    <w:rsid w:val="000A0BBF"/>
    <w:rsid w:val="000A27F5"/>
    <w:rsid w:val="000A3239"/>
    <w:rsid w:val="000A45FE"/>
    <w:rsid w:val="000A4A67"/>
    <w:rsid w:val="000A5B64"/>
    <w:rsid w:val="000A5C45"/>
    <w:rsid w:val="000A61D1"/>
    <w:rsid w:val="000A696F"/>
    <w:rsid w:val="000A6A3E"/>
    <w:rsid w:val="000A6B7B"/>
    <w:rsid w:val="000A6D3D"/>
    <w:rsid w:val="000A7962"/>
    <w:rsid w:val="000A7ACE"/>
    <w:rsid w:val="000B2101"/>
    <w:rsid w:val="000B28A2"/>
    <w:rsid w:val="000B29F1"/>
    <w:rsid w:val="000B3A91"/>
    <w:rsid w:val="000B4821"/>
    <w:rsid w:val="000B4AC4"/>
    <w:rsid w:val="000B55A5"/>
    <w:rsid w:val="000B5A4D"/>
    <w:rsid w:val="000B5D17"/>
    <w:rsid w:val="000B5FC7"/>
    <w:rsid w:val="000B60B5"/>
    <w:rsid w:val="000B639D"/>
    <w:rsid w:val="000B6657"/>
    <w:rsid w:val="000B66B5"/>
    <w:rsid w:val="000B7601"/>
    <w:rsid w:val="000B792F"/>
    <w:rsid w:val="000B7E22"/>
    <w:rsid w:val="000B7EAE"/>
    <w:rsid w:val="000B7F67"/>
    <w:rsid w:val="000B7FCD"/>
    <w:rsid w:val="000C0D28"/>
    <w:rsid w:val="000C0EB0"/>
    <w:rsid w:val="000C15F2"/>
    <w:rsid w:val="000C17D3"/>
    <w:rsid w:val="000C1E86"/>
    <w:rsid w:val="000C2295"/>
    <w:rsid w:val="000C284A"/>
    <w:rsid w:val="000C2C9D"/>
    <w:rsid w:val="000C3048"/>
    <w:rsid w:val="000C3165"/>
    <w:rsid w:val="000C318B"/>
    <w:rsid w:val="000C32F0"/>
    <w:rsid w:val="000C3D96"/>
    <w:rsid w:val="000C4C03"/>
    <w:rsid w:val="000C4F2F"/>
    <w:rsid w:val="000C5111"/>
    <w:rsid w:val="000C51E4"/>
    <w:rsid w:val="000C53C6"/>
    <w:rsid w:val="000C55F4"/>
    <w:rsid w:val="000C5602"/>
    <w:rsid w:val="000C56D5"/>
    <w:rsid w:val="000C58D1"/>
    <w:rsid w:val="000C5957"/>
    <w:rsid w:val="000C6522"/>
    <w:rsid w:val="000C6863"/>
    <w:rsid w:val="000C714E"/>
    <w:rsid w:val="000C760C"/>
    <w:rsid w:val="000C7E7F"/>
    <w:rsid w:val="000C7EAB"/>
    <w:rsid w:val="000D176A"/>
    <w:rsid w:val="000D370B"/>
    <w:rsid w:val="000D3C06"/>
    <w:rsid w:val="000D3C62"/>
    <w:rsid w:val="000D4208"/>
    <w:rsid w:val="000D560A"/>
    <w:rsid w:val="000D76EC"/>
    <w:rsid w:val="000D76FB"/>
    <w:rsid w:val="000D7CA9"/>
    <w:rsid w:val="000E0440"/>
    <w:rsid w:val="000E0829"/>
    <w:rsid w:val="000E09CD"/>
    <w:rsid w:val="000E0D1A"/>
    <w:rsid w:val="000E1970"/>
    <w:rsid w:val="000E1FA7"/>
    <w:rsid w:val="000E2A88"/>
    <w:rsid w:val="000E2FEC"/>
    <w:rsid w:val="000E408D"/>
    <w:rsid w:val="000E4203"/>
    <w:rsid w:val="000E4BC2"/>
    <w:rsid w:val="000E514C"/>
    <w:rsid w:val="000E58FE"/>
    <w:rsid w:val="000E59CF"/>
    <w:rsid w:val="000E5B3C"/>
    <w:rsid w:val="000E5BA6"/>
    <w:rsid w:val="000E6306"/>
    <w:rsid w:val="000E6721"/>
    <w:rsid w:val="000E6A73"/>
    <w:rsid w:val="000E71A8"/>
    <w:rsid w:val="000F0F12"/>
    <w:rsid w:val="000F0F26"/>
    <w:rsid w:val="000F1BB3"/>
    <w:rsid w:val="000F1D21"/>
    <w:rsid w:val="000F2B82"/>
    <w:rsid w:val="000F2F70"/>
    <w:rsid w:val="000F2FF6"/>
    <w:rsid w:val="000F66AB"/>
    <w:rsid w:val="000F6EE2"/>
    <w:rsid w:val="000F6F61"/>
    <w:rsid w:val="000F7067"/>
    <w:rsid w:val="000F7564"/>
    <w:rsid w:val="00100647"/>
    <w:rsid w:val="00100AC0"/>
    <w:rsid w:val="001010C8"/>
    <w:rsid w:val="00101912"/>
    <w:rsid w:val="0010208A"/>
    <w:rsid w:val="001024D9"/>
    <w:rsid w:val="00102E53"/>
    <w:rsid w:val="00103AFF"/>
    <w:rsid w:val="00103C1C"/>
    <w:rsid w:val="00103EEF"/>
    <w:rsid w:val="00103FEB"/>
    <w:rsid w:val="0010560E"/>
    <w:rsid w:val="00106118"/>
    <w:rsid w:val="001072C4"/>
    <w:rsid w:val="00107C04"/>
    <w:rsid w:val="00110955"/>
    <w:rsid w:val="00110E1D"/>
    <w:rsid w:val="00111DC8"/>
    <w:rsid w:val="00112402"/>
    <w:rsid w:val="0011266E"/>
    <w:rsid w:val="00112730"/>
    <w:rsid w:val="00112783"/>
    <w:rsid w:val="00112A37"/>
    <w:rsid w:val="001135F1"/>
    <w:rsid w:val="0011481D"/>
    <w:rsid w:val="00115592"/>
    <w:rsid w:val="00115DEA"/>
    <w:rsid w:val="00116B1B"/>
    <w:rsid w:val="00117DB7"/>
    <w:rsid w:val="00117E8A"/>
    <w:rsid w:val="00120187"/>
    <w:rsid w:val="0012025B"/>
    <w:rsid w:val="001213B5"/>
    <w:rsid w:val="001217B4"/>
    <w:rsid w:val="001219F3"/>
    <w:rsid w:val="00121A4B"/>
    <w:rsid w:val="00121B17"/>
    <w:rsid w:val="00121D38"/>
    <w:rsid w:val="00122DD9"/>
    <w:rsid w:val="00122FFA"/>
    <w:rsid w:val="00123FFF"/>
    <w:rsid w:val="0012419C"/>
    <w:rsid w:val="001249DD"/>
    <w:rsid w:val="00124F20"/>
    <w:rsid w:val="00124F61"/>
    <w:rsid w:val="001256E0"/>
    <w:rsid w:val="0012575B"/>
    <w:rsid w:val="00125F4B"/>
    <w:rsid w:val="00125FC1"/>
    <w:rsid w:val="0012604A"/>
    <w:rsid w:val="00126272"/>
    <w:rsid w:val="00126EC9"/>
    <w:rsid w:val="0012762C"/>
    <w:rsid w:val="00127BE3"/>
    <w:rsid w:val="001301CA"/>
    <w:rsid w:val="00130B8C"/>
    <w:rsid w:val="00131944"/>
    <w:rsid w:val="00132287"/>
    <w:rsid w:val="00133126"/>
    <w:rsid w:val="00133303"/>
    <w:rsid w:val="001338F4"/>
    <w:rsid w:val="00133C63"/>
    <w:rsid w:val="00135159"/>
    <w:rsid w:val="001353C8"/>
    <w:rsid w:val="0013548E"/>
    <w:rsid w:val="00135889"/>
    <w:rsid w:val="001367D3"/>
    <w:rsid w:val="00136ADC"/>
    <w:rsid w:val="00136E8B"/>
    <w:rsid w:val="001371E4"/>
    <w:rsid w:val="00137550"/>
    <w:rsid w:val="00137C7C"/>
    <w:rsid w:val="00137EF4"/>
    <w:rsid w:val="00140521"/>
    <w:rsid w:val="00140857"/>
    <w:rsid w:val="00140ECC"/>
    <w:rsid w:val="001411D6"/>
    <w:rsid w:val="00141A51"/>
    <w:rsid w:val="00141B5F"/>
    <w:rsid w:val="00141FF1"/>
    <w:rsid w:val="001421C5"/>
    <w:rsid w:val="0014245C"/>
    <w:rsid w:val="00142B92"/>
    <w:rsid w:val="00142E5A"/>
    <w:rsid w:val="00144343"/>
    <w:rsid w:val="0014434F"/>
    <w:rsid w:val="0014519F"/>
    <w:rsid w:val="00145B01"/>
    <w:rsid w:val="00145C4F"/>
    <w:rsid w:val="00146705"/>
    <w:rsid w:val="00147AAE"/>
    <w:rsid w:val="001506FB"/>
    <w:rsid w:val="00150BA7"/>
    <w:rsid w:val="00150DCF"/>
    <w:rsid w:val="0015113F"/>
    <w:rsid w:val="001520E7"/>
    <w:rsid w:val="00152AE4"/>
    <w:rsid w:val="001535FC"/>
    <w:rsid w:val="0015398D"/>
    <w:rsid w:val="00153ACA"/>
    <w:rsid w:val="00154854"/>
    <w:rsid w:val="0015488B"/>
    <w:rsid w:val="00154A4C"/>
    <w:rsid w:val="001551BF"/>
    <w:rsid w:val="00155374"/>
    <w:rsid w:val="00155D42"/>
    <w:rsid w:val="00156523"/>
    <w:rsid w:val="001565D8"/>
    <w:rsid w:val="0015682C"/>
    <w:rsid w:val="001568FD"/>
    <w:rsid w:val="00156965"/>
    <w:rsid w:val="001572C4"/>
    <w:rsid w:val="00157B71"/>
    <w:rsid w:val="00157F57"/>
    <w:rsid w:val="00160686"/>
    <w:rsid w:val="00160E2F"/>
    <w:rsid w:val="0016130A"/>
    <w:rsid w:val="00163E6C"/>
    <w:rsid w:val="00164333"/>
    <w:rsid w:val="0016489E"/>
    <w:rsid w:val="00164F7C"/>
    <w:rsid w:val="001651C5"/>
    <w:rsid w:val="001657FA"/>
    <w:rsid w:val="00165D37"/>
    <w:rsid w:val="001668C2"/>
    <w:rsid w:val="00166FEA"/>
    <w:rsid w:val="00167445"/>
    <w:rsid w:val="001675E6"/>
    <w:rsid w:val="00167A2F"/>
    <w:rsid w:val="00167A3B"/>
    <w:rsid w:val="0017097B"/>
    <w:rsid w:val="00171AD0"/>
    <w:rsid w:val="0017264D"/>
    <w:rsid w:val="00172B9C"/>
    <w:rsid w:val="00173618"/>
    <w:rsid w:val="00174495"/>
    <w:rsid w:val="00174CD9"/>
    <w:rsid w:val="001762AE"/>
    <w:rsid w:val="00176EE6"/>
    <w:rsid w:val="00176F38"/>
    <w:rsid w:val="00177A11"/>
    <w:rsid w:val="00177A64"/>
    <w:rsid w:val="00177AEB"/>
    <w:rsid w:val="00177DB9"/>
    <w:rsid w:val="001805E9"/>
    <w:rsid w:val="00180BC6"/>
    <w:rsid w:val="00181038"/>
    <w:rsid w:val="001810AE"/>
    <w:rsid w:val="001812C8"/>
    <w:rsid w:val="0018138D"/>
    <w:rsid w:val="001817F8"/>
    <w:rsid w:val="00181821"/>
    <w:rsid w:val="00181A07"/>
    <w:rsid w:val="00181B30"/>
    <w:rsid w:val="001820B5"/>
    <w:rsid w:val="001823D8"/>
    <w:rsid w:val="0018293D"/>
    <w:rsid w:val="00182A93"/>
    <w:rsid w:val="00182AB4"/>
    <w:rsid w:val="001830F8"/>
    <w:rsid w:val="001839EA"/>
    <w:rsid w:val="001844E2"/>
    <w:rsid w:val="00184B95"/>
    <w:rsid w:val="001851A7"/>
    <w:rsid w:val="0018526E"/>
    <w:rsid w:val="001859F8"/>
    <w:rsid w:val="00185A25"/>
    <w:rsid w:val="00185FD6"/>
    <w:rsid w:val="00186624"/>
    <w:rsid w:val="00186CCD"/>
    <w:rsid w:val="0018774A"/>
    <w:rsid w:val="00187A5B"/>
    <w:rsid w:val="00187D35"/>
    <w:rsid w:val="001900CA"/>
    <w:rsid w:val="00190E2B"/>
    <w:rsid w:val="00191AF6"/>
    <w:rsid w:val="0019203C"/>
    <w:rsid w:val="00192472"/>
    <w:rsid w:val="00193E17"/>
    <w:rsid w:val="001942CE"/>
    <w:rsid w:val="0019476A"/>
    <w:rsid w:val="00195590"/>
    <w:rsid w:val="0019685E"/>
    <w:rsid w:val="001969F9"/>
    <w:rsid w:val="00196FF4"/>
    <w:rsid w:val="001978C3"/>
    <w:rsid w:val="001A0172"/>
    <w:rsid w:val="001A05C6"/>
    <w:rsid w:val="001A10D6"/>
    <w:rsid w:val="001A1766"/>
    <w:rsid w:val="001A1A49"/>
    <w:rsid w:val="001A1BA7"/>
    <w:rsid w:val="001A2161"/>
    <w:rsid w:val="001A2393"/>
    <w:rsid w:val="001A2B91"/>
    <w:rsid w:val="001A308C"/>
    <w:rsid w:val="001A35A2"/>
    <w:rsid w:val="001A4476"/>
    <w:rsid w:val="001A450D"/>
    <w:rsid w:val="001A45E7"/>
    <w:rsid w:val="001A460C"/>
    <w:rsid w:val="001A4749"/>
    <w:rsid w:val="001A5059"/>
    <w:rsid w:val="001A5471"/>
    <w:rsid w:val="001A5B9F"/>
    <w:rsid w:val="001A66F9"/>
    <w:rsid w:val="001A7811"/>
    <w:rsid w:val="001A7975"/>
    <w:rsid w:val="001B044D"/>
    <w:rsid w:val="001B0F0C"/>
    <w:rsid w:val="001B1439"/>
    <w:rsid w:val="001B195F"/>
    <w:rsid w:val="001B1B13"/>
    <w:rsid w:val="001B1B3C"/>
    <w:rsid w:val="001B2A37"/>
    <w:rsid w:val="001B36FE"/>
    <w:rsid w:val="001B3D03"/>
    <w:rsid w:val="001B3DAB"/>
    <w:rsid w:val="001B3E25"/>
    <w:rsid w:val="001B44EA"/>
    <w:rsid w:val="001B48FD"/>
    <w:rsid w:val="001B5509"/>
    <w:rsid w:val="001B570E"/>
    <w:rsid w:val="001B58A7"/>
    <w:rsid w:val="001B599D"/>
    <w:rsid w:val="001B5B9A"/>
    <w:rsid w:val="001B7A49"/>
    <w:rsid w:val="001C01FC"/>
    <w:rsid w:val="001C07E6"/>
    <w:rsid w:val="001C109A"/>
    <w:rsid w:val="001C1152"/>
    <w:rsid w:val="001C14F1"/>
    <w:rsid w:val="001C151C"/>
    <w:rsid w:val="001C1A7C"/>
    <w:rsid w:val="001C1D45"/>
    <w:rsid w:val="001C243C"/>
    <w:rsid w:val="001C34B0"/>
    <w:rsid w:val="001C353F"/>
    <w:rsid w:val="001C483C"/>
    <w:rsid w:val="001C581D"/>
    <w:rsid w:val="001C606A"/>
    <w:rsid w:val="001C6238"/>
    <w:rsid w:val="001C63E0"/>
    <w:rsid w:val="001C6693"/>
    <w:rsid w:val="001C6AA8"/>
    <w:rsid w:val="001C77D6"/>
    <w:rsid w:val="001C7F49"/>
    <w:rsid w:val="001D0642"/>
    <w:rsid w:val="001D06A6"/>
    <w:rsid w:val="001D099A"/>
    <w:rsid w:val="001D0D19"/>
    <w:rsid w:val="001D24EC"/>
    <w:rsid w:val="001D2EBD"/>
    <w:rsid w:val="001D3459"/>
    <w:rsid w:val="001D3EA9"/>
    <w:rsid w:val="001D4165"/>
    <w:rsid w:val="001D481B"/>
    <w:rsid w:val="001D53A0"/>
    <w:rsid w:val="001D5789"/>
    <w:rsid w:val="001D6C97"/>
    <w:rsid w:val="001D7278"/>
    <w:rsid w:val="001D7484"/>
    <w:rsid w:val="001D7BA4"/>
    <w:rsid w:val="001D7C9A"/>
    <w:rsid w:val="001D7FB8"/>
    <w:rsid w:val="001E0298"/>
    <w:rsid w:val="001E0327"/>
    <w:rsid w:val="001E0585"/>
    <w:rsid w:val="001E0667"/>
    <w:rsid w:val="001E0833"/>
    <w:rsid w:val="001E0CF1"/>
    <w:rsid w:val="001E1962"/>
    <w:rsid w:val="001E1FC1"/>
    <w:rsid w:val="001E2260"/>
    <w:rsid w:val="001E2986"/>
    <w:rsid w:val="001E3636"/>
    <w:rsid w:val="001E3730"/>
    <w:rsid w:val="001E3CB1"/>
    <w:rsid w:val="001E4169"/>
    <w:rsid w:val="001E41DD"/>
    <w:rsid w:val="001E473B"/>
    <w:rsid w:val="001E4EC0"/>
    <w:rsid w:val="001E54D1"/>
    <w:rsid w:val="001E5525"/>
    <w:rsid w:val="001E5F1D"/>
    <w:rsid w:val="001E60A2"/>
    <w:rsid w:val="001E6B51"/>
    <w:rsid w:val="001E704F"/>
    <w:rsid w:val="001E7211"/>
    <w:rsid w:val="001E7465"/>
    <w:rsid w:val="001E783B"/>
    <w:rsid w:val="001E7FED"/>
    <w:rsid w:val="001F0457"/>
    <w:rsid w:val="001F0C2D"/>
    <w:rsid w:val="001F0F52"/>
    <w:rsid w:val="001F10B1"/>
    <w:rsid w:val="001F1816"/>
    <w:rsid w:val="001F1A2F"/>
    <w:rsid w:val="001F1FAF"/>
    <w:rsid w:val="001F20CC"/>
    <w:rsid w:val="001F22B3"/>
    <w:rsid w:val="001F2C9A"/>
    <w:rsid w:val="001F30AB"/>
    <w:rsid w:val="001F375F"/>
    <w:rsid w:val="001F39CD"/>
    <w:rsid w:val="001F3E73"/>
    <w:rsid w:val="001F42AF"/>
    <w:rsid w:val="001F4D6E"/>
    <w:rsid w:val="001F5647"/>
    <w:rsid w:val="001F5E38"/>
    <w:rsid w:val="001F6183"/>
    <w:rsid w:val="001F6C6D"/>
    <w:rsid w:val="001F7182"/>
    <w:rsid w:val="001F75BF"/>
    <w:rsid w:val="001F774C"/>
    <w:rsid w:val="001F7873"/>
    <w:rsid w:val="001F79F0"/>
    <w:rsid w:val="0020058E"/>
    <w:rsid w:val="00201134"/>
    <w:rsid w:val="0020218F"/>
    <w:rsid w:val="00202212"/>
    <w:rsid w:val="00203485"/>
    <w:rsid w:val="00203844"/>
    <w:rsid w:val="00203C9D"/>
    <w:rsid w:val="00204AEB"/>
    <w:rsid w:val="00204E03"/>
    <w:rsid w:val="00205048"/>
    <w:rsid w:val="002053BE"/>
    <w:rsid w:val="00205648"/>
    <w:rsid w:val="00205A8D"/>
    <w:rsid w:val="00205BD9"/>
    <w:rsid w:val="00205F72"/>
    <w:rsid w:val="00206553"/>
    <w:rsid w:val="00206AE3"/>
    <w:rsid w:val="00206B09"/>
    <w:rsid w:val="00206C24"/>
    <w:rsid w:val="00206E23"/>
    <w:rsid w:val="002071FD"/>
    <w:rsid w:val="00207430"/>
    <w:rsid w:val="002077C8"/>
    <w:rsid w:val="00207CA1"/>
    <w:rsid w:val="00210567"/>
    <w:rsid w:val="00210979"/>
    <w:rsid w:val="00211914"/>
    <w:rsid w:val="002128E3"/>
    <w:rsid w:val="00213B70"/>
    <w:rsid w:val="00214323"/>
    <w:rsid w:val="00214CD3"/>
    <w:rsid w:val="00214DB1"/>
    <w:rsid w:val="00215173"/>
    <w:rsid w:val="002151EC"/>
    <w:rsid w:val="0021601E"/>
    <w:rsid w:val="00216659"/>
    <w:rsid w:val="00216808"/>
    <w:rsid w:val="00216BEA"/>
    <w:rsid w:val="00216BF3"/>
    <w:rsid w:val="002207A9"/>
    <w:rsid w:val="00220FB8"/>
    <w:rsid w:val="00221470"/>
    <w:rsid w:val="002218FE"/>
    <w:rsid w:val="002219C8"/>
    <w:rsid w:val="00222026"/>
    <w:rsid w:val="002230EA"/>
    <w:rsid w:val="0022381C"/>
    <w:rsid w:val="002238CA"/>
    <w:rsid w:val="00223A9F"/>
    <w:rsid w:val="00223BEB"/>
    <w:rsid w:val="0022499C"/>
    <w:rsid w:val="00224B3D"/>
    <w:rsid w:val="00225B80"/>
    <w:rsid w:val="00225C0C"/>
    <w:rsid w:val="00226A15"/>
    <w:rsid w:val="00227140"/>
    <w:rsid w:val="002271C2"/>
    <w:rsid w:val="00227A1F"/>
    <w:rsid w:val="002309B4"/>
    <w:rsid w:val="00231BBE"/>
    <w:rsid w:val="00232029"/>
    <w:rsid w:val="002325B6"/>
    <w:rsid w:val="0023275F"/>
    <w:rsid w:val="0023296C"/>
    <w:rsid w:val="00232AD0"/>
    <w:rsid w:val="00232E25"/>
    <w:rsid w:val="0023379A"/>
    <w:rsid w:val="0023418C"/>
    <w:rsid w:val="00234376"/>
    <w:rsid w:val="00234401"/>
    <w:rsid w:val="002346C2"/>
    <w:rsid w:val="00234872"/>
    <w:rsid w:val="00234A44"/>
    <w:rsid w:val="00234CB5"/>
    <w:rsid w:val="00234CF7"/>
    <w:rsid w:val="00234D4F"/>
    <w:rsid w:val="00235582"/>
    <w:rsid w:val="0023595F"/>
    <w:rsid w:val="00235D78"/>
    <w:rsid w:val="00235E22"/>
    <w:rsid w:val="002368DB"/>
    <w:rsid w:val="00236DE1"/>
    <w:rsid w:val="00237111"/>
    <w:rsid w:val="00240006"/>
    <w:rsid w:val="002403A2"/>
    <w:rsid w:val="002405D9"/>
    <w:rsid w:val="00241682"/>
    <w:rsid w:val="00241D5D"/>
    <w:rsid w:val="00241EDB"/>
    <w:rsid w:val="00242025"/>
    <w:rsid w:val="00242191"/>
    <w:rsid w:val="00242414"/>
    <w:rsid w:val="0024277F"/>
    <w:rsid w:val="002427A6"/>
    <w:rsid w:val="00244019"/>
    <w:rsid w:val="00244775"/>
    <w:rsid w:val="0024484A"/>
    <w:rsid w:val="002449D2"/>
    <w:rsid w:val="002455D2"/>
    <w:rsid w:val="002456D5"/>
    <w:rsid w:val="0024591C"/>
    <w:rsid w:val="00245B0E"/>
    <w:rsid w:val="00245DBB"/>
    <w:rsid w:val="00246592"/>
    <w:rsid w:val="002465B6"/>
    <w:rsid w:val="0024792D"/>
    <w:rsid w:val="00247967"/>
    <w:rsid w:val="00247A47"/>
    <w:rsid w:val="00247F3D"/>
    <w:rsid w:val="00250FC9"/>
    <w:rsid w:val="00252008"/>
    <w:rsid w:val="002525A8"/>
    <w:rsid w:val="0025276B"/>
    <w:rsid w:val="002539B5"/>
    <w:rsid w:val="00256689"/>
    <w:rsid w:val="002566C4"/>
    <w:rsid w:val="00257590"/>
    <w:rsid w:val="00257DE8"/>
    <w:rsid w:val="00257F61"/>
    <w:rsid w:val="0026023B"/>
    <w:rsid w:val="00260CB0"/>
    <w:rsid w:val="00260CB4"/>
    <w:rsid w:val="002612D3"/>
    <w:rsid w:val="002615F1"/>
    <w:rsid w:val="00262E95"/>
    <w:rsid w:val="002636B0"/>
    <w:rsid w:val="0026374A"/>
    <w:rsid w:val="00263868"/>
    <w:rsid w:val="00263A70"/>
    <w:rsid w:val="00265273"/>
    <w:rsid w:val="00265C85"/>
    <w:rsid w:val="00266717"/>
    <w:rsid w:val="002667B3"/>
    <w:rsid w:val="00266B30"/>
    <w:rsid w:val="00267077"/>
    <w:rsid w:val="0027068B"/>
    <w:rsid w:val="00271774"/>
    <w:rsid w:val="002718C3"/>
    <w:rsid w:val="00271AF7"/>
    <w:rsid w:val="00271B48"/>
    <w:rsid w:val="00271F2D"/>
    <w:rsid w:val="002722B2"/>
    <w:rsid w:val="00272DD6"/>
    <w:rsid w:val="0027466F"/>
    <w:rsid w:val="00274671"/>
    <w:rsid w:val="00274808"/>
    <w:rsid w:val="00275147"/>
    <w:rsid w:val="002752F1"/>
    <w:rsid w:val="0027627C"/>
    <w:rsid w:val="00276E0C"/>
    <w:rsid w:val="00277042"/>
    <w:rsid w:val="00280D26"/>
    <w:rsid w:val="00280DD7"/>
    <w:rsid w:val="00280E59"/>
    <w:rsid w:val="00281052"/>
    <w:rsid w:val="00281BFE"/>
    <w:rsid w:val="00282784"/>
    <w:rsid w:val="0028286F"/>
    <w:rsid w:val="00282ADB"/>
    <w:rsid w:val="00283992"/>
    <w:rsid w:val="00283EB5"/>
    <w:rsid w:val="00284CF8"/>
    <w:rsid w:val="00285B31"/>
    <w:rsid w:val="00286990"/>
    <w:rsid w:val="00286AA6"/>
    <w:rsid w:val="0028744B"/>
    <w:rsid w:val="002878BD"/>
    <w:rsid w:val="00290769"/>
    <w:rsid w:val="00290F55"/>
    <w:rsid w:val="002914AB"/>
    <w:rsid w:val="0029157F"/>
    <w:rsid w:val="0029230A"/>
    <w:rsid w:val="00292D8B"/>
    <w:rsid w:val="00292F37"/>
    <w:rsid w:val="00292F56"/>
    <w:rsid w:val="0029332F"/>
    <w:rsid w:val="00293F20"/>
    <w:rsid w:val="002945B4"/>
    <w:rsid w:val="002950B0"/>
    <w:rsid w:val="002970A4"/>
    <w:rsid w:val="00297561"/>
    <w:rsid w:val="00297777"/>
    <w:rsid w:val="002A0444"/>
    <w:rsid w:val="002A0A9B"/>
    <w:rsid w:val="002A0BDA"/>
    <w:rsid w:val="002A1DD4"/>
    <w:rsid w:val="002A1E11"/>
    <w:rsid w:val="002A25BA"/>
    <w:rsid w:val="002A2916"/>
    <w:rsid w:val="002A30A3"/>
    <w:rsid w:val="002A35AA"/>
    <w:rsid w:val="002A36D3"/>
    <w:rsid w:val="002A3F47"/>
    <w:rsid w:val="002A423F"/>
    <w:rsid w:val="002A49A9"/>
    <w:rsid w:val="002A57DC"/>
    <w:rsid w:val="002A59F7"/>
    <w:rsid w:val="002A65BD"/>
    <w:rsid w:val="002A67BA"/>
    <w:rsid w:val="002A6A50"/>
    <w:rsid w:val="002A6B26"/>
    <w:rsid w:val="002A6B92"/>
    <w:rsid w:val="002A70BC"/>
    <w:rsid w:val="002A7B42"/>
    <w:rsid w:val="002A7C4F"/>
    <w:rsid w:val="002B0309"/>
    <w:rsid w:val="002B0FC6"/>
    <w:rsid w:val="002B198D"/>
    <w:rsid w:val="002B268D"/>
    <w:rsid w:val="002B27E7"/>
    <w:rsid w:val="002B5E83"/>
    <w:rsid w:val="002B5F90"/>
    <w:rsid w:val="002B722F"/>
    <w:rsid w:val="002B7292"/>
    <w:rsid w:val="002B7E38"/>
    <w:rsid w:val="002C0059"/>
    <w:rsid w:val="002C0708"/>
    <w:rsid w:val="002C085A"/>
    <w:rsid w:val="002C086C"/>
    <w:rsid w:val="002C08C0"/>
    <w:rsid w:val="002C0B7C"/>
    <w:rsid w:val="002C0CEE"/>
    <w:rsid w:val="002C1913"/>
    <w:rsid w:val="002C1D12"/>
    <w:rsid w:val="002C206F"/>
    <w:rsid w:val="002C2081"/>
    <w:rsid w:val="002C21D4"/>
    <w:rsid w:val="002C2319"/>
    <w:rsid w:val="002C2374"/>
    <w:rsid w:val="002C3708"/>
    <w:rsid w:val="002C3FDE"/>
    <w:rsid w:val="002C4109"/>
    <w:rsid w:val="002C419E"/>
    <w:rsid w:val="002C4221"/>
    <w:rsid w:val="002C5BE7"/>
    <w:rsid w:val="002C6019"/>
    <w:rsid w:val="002C69BB"/>
    <w:rsid w:val="002C724E"/>
    <w:rsid w:val="002C785D"/>
    <w:rsid w:val="002C7D64"/>
    <w:rsid w:val="002D0035"/>
    <w:rsid w:val="002D0707"/>
    <w:rsid w:val="002D10CD"/>
    <w:rsid w:val="002D13BA"/>
    <w:rsid w:val="002D1A83"/>
    <w:rsid w:val="002D1F1D"/>
    <w:rsid w:val="002D24C5"/>
    <w:rsid w:val="002D2EF6"/>
    <w:rsid w:val="002D30FF"/>
    <w:rsid w:val="002D35C0"/>
    <w:rsid w:val="002D3DE9"/>
    <w:rsid w:val="002D3E66"/>
    <w:rsid w:val="002D40D1"/>
    <w:rsid w:val="002D4D59"/>
    <w:rsid w:val="002D4E98"/>
    <w:rsid w:val="002D50F0"/>
    <w:rsid w:val="002D5439"/>
    <w:rsid w:val="002D5645"/>
    <w:rsid w:val="002D5837"/>
    <w:rsid w:val="002D5958"/>
    <w:rsid w:val="002D59A6"/>
    <w:rsid w:val="002D5BD9"/>
    <w:rsid w:val="002D6768"/>
    <w:rsid w:val="002D7539"/>
    <w:rsid w:val="002E0A70"/>
    <w:rsid w:val="002E0DEF"/>
    <w:rsid w:val="002E0F79"/>
    <w:rsid w:val="002E133E"/>
    <w:rsid w:val="002E1514"/>
    <w:rsid w:val="002E1633"/>
    <w:rsid w:val="002E1B8E"/>
    <w:rsid w:val="002E24B5"/>
    <w:rsid w:val="002E33EA"/>
    <w:rsid w:val="002E3864"/>
    <w:rsid w:val="002E4277"/>
    <w:rsid w:val="002E43A7"/>
    <w:rsid w:val="002E4AD1"/>
    <w:rsid w:val="002E4B8B"/>
    <w:rsid w:val="002E4EFE"/>
    <w:rsid w:val="002E55E0"/>
    <w:rsid w:val="002E5604"/>
    <w:rsid w:val="002E6409"/>
    <w:rsid w:val="002E74C5"/>
    <w:rsid w:val="002E77DB"/>
    <w:rsid w:val="002F0874"/>
    <w:rsid w:val="002F08BA"/>
    <w:rsid w:val="002F148A"/>
    <w:rsid w:val="002F1BE7"/>
    <w:rsid w:val="002F1F1C"/>
    <w:rsid w:val="002F248E"/>
    <w:rsid w:val="002F273F"/>
    <w:rsid w:val="002F27E7"/>
    <w:rsid w:val="002F3C9D"/>
    <w:rsid w:val="002F3CE6"/>
    <w:rsid w:val="002F4197"/>
    <w:rsid w:val="002F425E"/>
    <w:rsid w:val="002F45E5"/>
    <w:rsid w:val="002F5067"/>
    <w:rsid w:val="002F51DE"/>
    <w:rsid w:val="002F5550"/>
    <w:rsid w:val="002F5BC7"/>
    <w:rsid w:val="002F61EC"/>
    <w:rsid w:val="0030021D"/>
    <w:rsid w:val="00300DC2"/>
    <w:rsid w:val="00300DE8"/>
    <w:rsid w:val="00301C50"/>
    <w:rsid w:val="0030265B"/>
    <w:rsid w:val="00302BA5"/>
    <w:rsid w:val="00302D8F"/>
    <w:rsid w:val="003036E2"/>
    <w:rsid w:val="00304098"/>
    <w:rsid w:val="00304936"/>
    <w:rsid w:val="003058FC"/>
    <w:rsid w:val="00306F1E"/>
    <w:rsid w:val="00307932"/>
    <w:rsid w:val="00307FB7"/>
    <w:rsid w:val="0031067B"/>
    <w:rsid w:val="00310B15"/>
    <w:rsid w:val="00310BE9"/>
    <w:rsid w:val="00310C6F"/>
    <w:rsid w:val="00310CE6"/>
    <w:rsid w:val="003111B8"/>
    <w:rsid w:val="00311C58"/>
    <w:rsid w:val="00311F53"/>
    <w:rsid w:val="003120F7"/>
    <w:rsid w:val="00312A9E"/>
    <w:rsid w:val="00312AA0"/>
    <w:rsid w:val="0031338D"/>
    <w:rsid w:val="00313C73"/>
    <w:rsid w:val="00313F15"/>
    <w:rsid w:val="00315673"/>
    <w:rsid w:val="003157B9"/>
    <w:rsid w:val="0031603E"/>
    <w:rsid w:val="0031609A"/>
    <w:rsid w:val="00316DC9"/>
    <w:rsid w:val="00317AC5"/>
    <w:rsid w:val="00317C4F"/>
    <w:rsid w:val="00320495"/>
    <w:rsid w:val="00320CC7"/>
    <w:rsid w:val="00321346"/>
    <w:rsid w:val="00321381"/>
    <w:rsid w:val="00321398"/>
    <w:rsid w:val="0032252E"/>
    <w:rsid w:val="00322B51"/>
    <w:rsid w:val="003230F8"/>
    <w:rsid w:val="00323748"/>
    <w:rsid w:val="0032432A"/>
    <w:rsid w:val="00324400"/>
    <w:rsid w:val="00324ED5"/>
    <w:rsid w:val="003250DD"/>
    <w:rsid w:val="00325A05"/>
    <w:rsid w:val="00325DEA"/>
    <w:rsid w:val="003260D4"/>
    <w:rsid w:val="00326244"/>
    <w:rsid w:val="0032698B"/>
    <w:rsid w:val="0032743D"/>
    <w:rsid w:val="00327625"/>
    <w:rsid w:val="00327D6D"/>
    <w:rsid w:val="003300CB"/>
    <w:rsid w:val="0033031C"/>
    <w:rsid w:val="0033046C"/>
    <w:rsid w:val="00330DB8"/>
    <w:rsid w:val="003314F5"/>
    <w:rsid w:val="0033170D"/>
    <w:rsid w:val="00331BE6"/>
    <w:rsid w:val="00332761"/>
    <w:rsid w:val="00334218"/>
    <w:rsid w:val="003342C0"/>
    <w:rsid w:val="0033431C"/>
    <w:rsid w:val="0033501A"/>
    <w:rsid w:val="00335423"/>
    <w:rsid w:val="003356B4"/>
    <w:rsid w:val="00337246"/>
    <w:rsid w:val="0033726C"/>
    <w:rsid w:val="00337608"/>
    <w:rsid w:val="00337C90"/>
    <w:rsid w:val="00337FED"/>
    <w:rsid w:val="003401A0"/>
    <w:rsid w:val="003401E9"/>
    <w:rsid w:val="00340661"/>
    <w:rsid w:val="00341BAD"/>
    <w:rsid w:val="00342265"/>
    <w:rsid w:val="003429E7"/>
    <w:rsid w:val="00342A58"/>
    <w:rsid w:val="00342E9C"/>
    <w:rsid w:val="00343C72"/>
    <w:rsid w:val="00344408"/>
    <w:rsid w:val="0034452E"/>
    <w:rsid w:val="003453AD"/>
    <w:rsid w:val="003455B2"/>
    <w:rsid w:val="0034589E"/>
    <w:rsid w:val="00345911"/>
    <w:rsid w:val="003460AB"/>
    <w:rsid w:val="003462B7"/>
    <w:rsid w:val="0034674F"/>
    <w:rsid w:val="00346E02"/>
    <w:rsid w:val="00347316"/>
    <w:rsid w:val="003473BF"/>
    <w:rsid w:val="00350593"/>
    <w:rsid w:val="003519CB"/>
    <w:rsid w:val="00352CDF"/>
    <w:rsid w:val="00352D77"/>
    <w:rsid w:val="00353055"/>
    <w:rsid w:val="003547BC"/>
    <w:rsid w:val="00354CD1"/>
    <w:rsid w:val="00355591"/>
    <w:rsid w:val="003555A1"/>
    <w:rsid w:val="0035586E"/>
    <w:rsid w:val="00355903"/>
    <w:rsid w:val="00356DDA"/>
    <w:rsid w:val="00356F53"/>
    <w:rsid w:val="00357B0D"/>
    <w:rsid w:val="00357C6B"/>
    <w:rsid w:val="0036020B"/>
    <w:rsid w:val="00360E6B"/>
    <w:rsid w:val="00360EA8"/>
    <w:rsid w:val="00360F8B"/>
    <w:rsid w:val="0036119D"/>
    <w:rsid w:val="003619FA"/>
    <w:rsid w:val="00361E79"/>
    <w:rsid w:val="00363112"/>
    <w:rsid w:val="00363AC4"/>
    <w:rsid w:val="00363C3F"/>
    <w:rsid w:val="00363F8C"/>
    <w:rsid w:val="00364633"/>
    <w:rsid w:val="00365664"/>
    <w:rsid w:val="00365C55"/>
    <w:rsid w:val="00366103"/>
    <w:rsid w:val="003663E3"/>
    <w:rsid w:val="0036670E"/>
    <w:rsid w:val="00366F03"/>
    <w:rsid w:val="003676A1"/>
    <w:rsid w:val="00367A30"/>
    <w:rsid w:val="00367B39"/>
    <w:rsid w:val="00367FCB"/>
    <w:rsid w:val="003702AF"/>
    <w:rsid w:val="003712C0"/>
    <w:rsid w:val="0037254F"/>
    <w:rsid w:val="0037299A"/>
    <w:rsid w:val="003729F7"/>
    <w:rsid w:val="0037341A"/>
    <w:rsid w:val="00373A32"/>
    <w:rsid w:val="00374F9D"/>
    <w:rsid w:val="0037517A"/>
    <w:rsid w:val="003753B9"/>
    <w:rsid w:val="00375C94"/>
    <w:rsid w:val="00375DDC"/>
    <w:rsid w:val="00375E78"/>
    <w:rsid w:val="00376113"/>
    <w:rsid w:val="00376B6A"/>
    <w:rsid w:val="00376DE4"/>
    <w:rsid w:val="00377493"/>
    <w:rsid w:val="003774F9"/>
    <w:rsid w:val="00377870"/>
    <w:rsid w:val="0038011E"/>
    <w:rsid w:val="00380EA0"/>
    <w:rsid w:val="00381854"/>
    <w:rsid w:val="00381D87"/>
    <w:rsid w:val="003822A6"/>
    <w:rsid w:val="0038299F"/>
    <w:rsid w:val="00382B32"/>
    <w:rsid w:val="0038341E"/>
    <w:rsid w:val="00383449"/>
    <w:rsid w:val="00384433"/>
    <w:rsid w:val="00384AE0"/>
    <w:rsid w:val="00384CF1"/>
    <w:rsid w:val="003850B6"/>
    <w:rsid w:val="00385199"/>
    <w:rsid w:val="003855A1"/>
    <w:rsid w:val="0038636E"/>
    <w:rsid w:val="003866BD"/>
    <w:rsid w:val="00386B1D"/>
    <w:rsid w:val="00387526"/>
    <w:rsid w:val="00387740"/>
    <w:rsid w:val="00387DF6"/>
    <w:rsid w:val="0039024B"/>
    <w:rsid w:val="0039030D"/>
    <w:rsid w:val="0039063E"/>
    <w:rsid w:val="00390932"/>
    <w:rsid w:val="00390D58"/>
    <w:rsid w:val="00390FA6"/>
    <w:rsid w:val="003915D0"/>
    <w:rsid w:val="00391769"/>
    <w:rsid w:val="00392040"/>
    <w:rsid w:val="00392739"/>
    <w:rsid w:val="0039308C"/>
    <w:rsid w:val="00393A0C"/>
    <w:rsid w:val="00393C1D"/>
    <w:rsid w:val="00394CED"/>
    <w:rsid w:val="00395125"/>
    <w:rsid w:val="00395461"/>
    <w:rsid w:val="003959FA"/>
    <w:rsid w:val="00395C1A"/>
    <w:rsid w:val="00395D3D"/>
    <w:rsid w:val="00396D2A"/>
    <w:rsid w:val="003A059F"/>
    <w:rsid w:val="003A07B2"/>
    <w:rsid w:val="003A1322"/>
    <w:rsid w:val="003A2D09"/>
    <w:rsid w:val="003A320F"/>
    <w:rsid w:val="003A3358"/>
    <w:rsid w:val="003A46BE"/>
    <w:rsid w:val="003A50AA"/>
    <w:rsid w:val="003A510E"/>
    <w:rsid w:val="003A67AF"/>
    <w:rsid w:val="003A6A5A"/>
    <w:rsid w:val="003A6FFC"/>
    <w:rsid w:val="003A7A50"/>
    <w:rsid w:val="003A7F0E"/>
    <w:rsid w:val="003B106D"/>
    <w:rsid w:val="003B116F"/>
    <w:rsid w:val="003B193A"/>
    <w:rsid w:val="003B1957"/>
    <w:rsid w:val="003B2894"/>
    <w:rsid w:val="003B4816"/>
    <w:rsid w:val="003B48D0"/>
    <w:rsid w:val="003B4CA8"/>
    <w:rsid w:val="003B4D04"/>
    <w:rsid w:val="003B4F05"/>
    <w:rsid w:val="003B4F9A"/>
    <w:rsid w:val="003B5080"/>
    <w:rsid w:val="003B51FB"/>
    <w:rsid w:val="003B5FF2"/>
    <w:rsid w:val="003B6DE5"/>
    <w:rsid w:val="003B7020"/>
    <w:rsid w:val="003B75F9"/>
    <w:rsid w:val="003B79D4"/>
    <w:rsid w:val="003B7AAE"/>
    <w:rsid w:val="003B7D4D"/>
    <w:rsid w:val="003C00DF"/>
    <w:rsid w:val="003C04E4"/>
    <w:rsid w:val="003C0EBB"/>
    <w:rsid w:val="003C15F8"/>
    <w:rsid w:val="003C1732"/>
    <w:rsid w:val="003C1A50"/>
    <w:rsid w:val="003C260A"/>
    <w:rsid w:val="003C3724"/>
    <w:rsid w:val="003C4746"/>
    <w:rsid w:val="003C4854"/>
    <w:rsid w:val="003C4885"/>
    <w:rsid w:val="003C530C"/>
    <w:rsid w:val="003C541B"/>
    <w:rsid w:val="003C5E2C"/>
    <w:rsid w:val="003C6A37"/>
    <w:rsid w:val="003C6B7E"/>
    <w:rsid w:val="003C7A6D"/>
    <w:rsid w:val="003C7BE9"/>
    <w:rsid w:val="003C7C86"/>
    <w:rsid w:val="003D00A4"/>
    <w:rsid w:val="003D07F7"/>
    <w:rsid w:val="003D106F"/>
    <w:rsid w:val="003D138B"/>
    <w:rsid w:val="003D156A"/>
    <w:rsid w:val="003D1D15"/>
    <w:rsid w:val="003D34EA"/>
    <w:rsid w:val="003D38DA"/>
    <w:rsid w:val="003D39A0"/>
    <w:rsid w:val="003D3C94"/>
    <w:rsid w:val="003D4246"/>
    <w:rsid w:val="003D4BFD"/>
    <w:rsid w:val="003D5092"/>
    <w:rsid w:val="003D51E7"/>
    <w:rsid w:val="003D5A12"/>
    <w:rsid w:val="003D605C"/>
    <w:rsid w:val="003D6072"/>
    <w:rsid w:val="003D61EA"/>
    <w:rsid w:val="003D6313"/>
    <w:rsid w:val="003D6509"/>
    <w:rsid w:val="003D681A"/>
    <w:rsid w:val="003D70D1"/>
    <w:rsid w:val="003D72A8"/>
    <w:rsid w:val="003D7D19"/>
    <w:rsid w:val="003E0152"/>
    <w:rsid w:val="003E0389"/>
    <w:rsid w:val="003E0C31"/>
    <w:rsid w:val="003E0EB5"/>
    <w:rsid w:val="003E18AA"/>
    <w:rsid w:val="003E1907"/>
    <w:rsid w:val="003E1C17"/>
    <w:rsid w:val="003E1CB6"/>
    <w:rsid w:val="003E238D"/>
    <w:rsid w:val="003E37DD"/>
    <w:rsid w:val="003E42CC"/>
    <w:rsid w:val="003E468D"/>
    <w:rsid w:val="003E5283"/>
    <w:rsid w:val="003E5949"/>
    <w:rsid w:val="003E5A99"/>
    <w:rsid w:val="003E5B22"/>
    <w:rsid w:val="003E5EF3"/>
    <w:rsid w:val="003E602D"/>
    <w:rsid w:val="003E60D1"/>
    <w:rsid w:val="003E630B"/>
    <w:rsid w:val="003E63AE"/>
    <w:rsid w:val="003E6505"/>
    <w:rsid w:val="003E65E6"/>
    <w:rsid w:val="003E6AAF"/>
    <w:rsid w:val="003E6C82"/>
    <w:rsid w:val="003E71DB"/>
    <w:rsid w:val="003E7C19"/>
    <w:rsid w:val="003E7D15"/>
    <w:rsid w:val="003F03A5"/>
    <w:rsid w:val="003F051F"/>
    <w:rsid w:val="003F0870"/>
    <w:rsid w:val="003F0B3A"/>
    <w:rsid w:val="003F1A0D"/>
    <w:rsid w:val="003F1C64"/>
    <w:rsid w:val="003F1CB8"/>
    <w:rsid w:val="003F1CBF"/>
    <w:rsid w:val="003F2269"/>
    <w:rsid w:val="003F2C68"/>
    <w:rsid w:val="003F38B3"/>
    <w:rsid w:val="003F4122"/>
    <w:rsid w:val="003F4CD3"/>
    <w:rsid w:val="003F4F07"/>
    <w:rsid w:val="003F51FB"/>
    <w:rsid w:val="003F5BD5"/>
    <w:rsid w:val="003F6EE9"/>
    <w:rsid w:val="004007AE"/>
    <w:rsid w:val="00400D41"/>
    <w:rsid w:val="00401BF3"/>
    <w:rsid w:val="00403398"/>
    <w:rsid w:val="004033A9"/>
    <w:rsid w:val="004037DC"/>
    <w:rsid w:val="00403852"/>
    <w:rsid w:val="00403985"/>
    <w:rsid w:val="00403C27"/>
    <w:rsid w:val="00404672"/>
    <w:rsid w:val="004047DB"/>
    <w:rsid w:val="00404B80"/>
    <w:rsid w:val="00404E6C"/>
    <w:rsid w:val="00405844"/>
    <w:rsid w:val="00406534"/>
    <w:rsid w:val="00406D64"/>
    <w:rsid w:val="004075EC"/>
    <w:rsid w:val="00410034"/>
    <w:rsid w:val="004119F4"/>
    <w:rsid w:val="00411C28"/>
    <w:rsid w:val="00411EEE"/>
    <w:rsid w:val="0041246E"/>
    <w:rsid w:val="00412A9F"/>
    <w:rsid w:val="00413107"/>
    <w:rsid w:val="00413406"/>
    <w:rsid w:val="004137A9"/>
    <w:rsid w:val="004147E1"/>
    <w:rsid w:val="00414D72"/>
    <w:rsid w:val="004150EC"/>
    <w:rsid w:val="00415866"/>
    <w:rsid w:val="00416DE8"/>
    <w:rsid w:val="00417004"/>
    <w:rsid w:val="0041794F"/>
    <w:rsid w:val="00417F4D"/>
    <w:rsid w:val="00420329"/>
    <w:rsid w:val="004205D8"/>
    <w:rsid w:val="004209FC"/>
    <w:rsid w:val="00420CD5"/>
    <w:rsid w:val="004225A6"/>
    <w:rsid w:val="00422EA1"/>
    <w:rsid w:val="00422FB7"/>
    <w:rsid w:val="0042357C"/>
    <w:rsid w:val="00423EF3"/>
    <w:rsid w:val="0042431C"/>
    <w:rsid w:val="004248E8"/>
    <w:rsid w:val="00425098"/>
    <w:rsid w:val="004254C5"/>
    <w:rsid w:val="00425791"/>
    <w:rsid w:val="004258D7"/>
    <w:rsid w:val="00425BA1"/>
    <w:rsid w:val="00425F85"/>
    <w:rsid w:val="00427A5D"/>
    <w:rsid w:val="00427F3D"/>
    <w:rsid w:val="004310F5"/>
    <w:rsid w:val="00431679"/>
    <w:rsid w:val="00432EE3"/>
    <w:rsid w:val="004331A0"/>
    <w:rsid w:val="004333A5"/>
    <w:rsid w:val="00434968"/>
    <w:rsid w:val="00435261"/>
    <w:rsid w:val="0043545A"/>
    <w:rsid w:val="0043698F"/>
    <w:rsid w:val="00436A4E"/>
    <w:rsid w:val="00436C63"/>
    <w:rsid w:val="00436D62"/>
    <w:rsid w:val="0043727F"/>
    <w:rsid w:val="00437DA9"/>
    <w:rsid w:val="00437F52"/>
    <w:rsid w:val="00440B5D"/>
    <w:rsid w:val="00440C6D"/>
    <w:rsid w:val="0044108B"/>
    <w:rsid w:val="0044118A"/>
    <w:rsid w:val="004414D7"/>
    <w:rsid w:val="004428A5"/>
    <w:rsid w:val="00442CB8"/>
    <w:rsid w:val="00442DCD"/>
    <w:rsid w:val="004463D5"/>
    <w:rsid w:val="004467DA"/>
    <w:rsid w:val="00447407"/>
    <w:rsid w:val="004477FB"/>
    <w:rsid w:val="0044787B"/>
    <w:rsid w:val="004500AA"/>
    <w:rsid w:val="00450393"/>
    <w:rsid w:val="0045064D"/>
    <w:rsid w:val="00450DC6"/>
    <w:rsid w:val="0045196A"/>
    <w:rsid w:val="00451D14"/>
    <w:rsid w:val="0045267D"/>
    <w:rsid w:val="00452C8E"/>
    <w:rsid w:val="00452CEA"/>
    <w:rsid w:val="004534FA"/>
    <w:rsid w:val="004539BD"/>
    <w:rsid w:val="00453BEC"/>
    <w:rsid w:val="004548FE"/>
    <w:rsid w:val="00455A43"/>
    <w:rsid w:val="00456F02"/>
    <w:rsid w:val="0046000B"/>
    <w:rsid w:val="004607CE"/>
    <w:rsid w:val="00461365"/>
    <w:rsid w:val="004628A9"/>
    <w:rsid w:val="00463319"/>
    <w:rsid w:val="00463572"/>
    <w:rsid w:val="00463A42"/>
    <w:rsid w:val="00463C75"/>
    <w:rsid w:val="0046406E"/>
    <w:rsid w:val="00464487"/>
    <w:rsid w:val="004644B9"/>
    <w:rsid w:val="00464B55"/>
    <w:rsid w:val="00464B68"/>
    <w:rsid w:val="00464F8E"/>
    <w:rsid w:val="00465513"/>
    <w:rsid w:val="004658AB"/>
    <w:rsid w:val="00465C89"/>
    <w:rsid w:val="00465D30"/>
    <w:rsid w:val="00466035"/>
    <w:rsid w:val="004660C9"/>
    <w:rsid w:val="00466325"/>
    <w:rsid w:val="00466D11"/>
    <w:rsid w:val="00466F63"/>
    <w:rsid w:val="0046708E"/>
    <w:rsid w:val="004679AD"/>
    <w:rsid w:val="00470259"/>
    <w:rsid w:val="004703F0"/>
    <w:rsid w:val="00470536"/>
    <w:rsid w:val="0047075F"/>
    <w:rsid w:val="00470834"/>
    <w:rsid w:val="00470D31"/>
    <w:rsid w:val="00471739"/>
    <w:rsid w:val="00471A30"/>
    <w:rsid w:val="00471AB8"/>
    <w:rsid w:val="00471AEC"/>
    <w:rsid w:val="00471FEE"/>
    <w:rsid w:val="0047226A"/>
    <w:rsid w:val="0047246F"/>
    <w:rsid w:val="00472471"/>
    <w:rsid w:val="00472629"/>
    <w:rsid w:val="00472984"/>
    <w:rsid w:val="00472C02"/>
    <w:rsid w:val="00473488"/>
    <w:rsid w:val="00473AA9"/>
    <w:rsid w:val="00473F3C"/>
    <w:rsid w:val="00474EB4"/>
    <w:rsid w:val="00475146"/>
    <w:rsid w:val="00475A0C"/>
    <w:rsid w:val="00476846"/>
    <w:rsid w:val="00476CC7"/>
    <w:rsid w:val="00476EF1"/>
    <w:rsid w:val="004777EB"/>
    <w:rsid w:val="00480DEB"/>
    <w:rsid w:val="00480F30"/>
    <w:rsid w:val="00481879"/>
    <w:rsid w:val="00482672"/>
    <w:rsid w:val="004833F1"/>
    <w:rsid w:val="00484C53"/>
    <w:rsid w:val="00484E26"/>
    <w:rsid w:val="00485626"/>
    <w:rsid w:val="004865CA"/>
    <w:rsid w:val="0048674F"/>
    <w:rsid w:val="00486B70"/>
    <w:rsid w:val="00486C23"/>
    <w:rsid w:val="00486ECF"/>
    <w:rsid w:val="00487140"/>
    <w:rsid w:val="00487B24"/>
    <w:rsid w:val="00490943"/>
    <w:rsid w:val="004909F0"/>
    <w:rsid w:val="0049284E"/>
    <w:rsid w:val="00492A5E"/>
    <w:rsid w:val="004931D2"/>
    <w:rsid w:val="00493344"/>
    <w:rsid w:val="0049379C"/>
    <w:rsid w:val="00494653"/>
    <w:rsid w:val="004955E4"/>
    <w:rsid w:val="00495978"/>
    <w:rsid w:val="004979FB"/>
    <w:rsid w:val="00497D2F"/>
    <w:rsid w:val="00497F78"/>
    <w:rsid w:val="00497FA2"/>
    <w:rsid w:val="00497FD4"/>
    <w:rsid w:val="004A00DB"/>
    <w:rsid w:val="004A066A"/>
    <w:rsid w:val="004A0932"/>
    <w:rsid w:val="004A25E4"/>
    <w:rsid w:val="004A28D5"/>
    <w:rsid w:val="004A2CAA"/>
    <w:rsid w:val="004A3B24"/>
    <w:rsid w:val="004A3B44"/>
    <w:rsid w:val="004A3E91"/>
    <w:rsid w:val="004A4618"/>
    <w:rsid w:val="004A4A06"/>
    <w:rsid w:val="004A544D"/>
    <w:rsid w:val="004A57F1"/>
    <w:rsid w:val="004A5F32"/>
    <w:rsid w:val="004A6094"/>
    <w:rsid w:val="004A6389"/>
    <w:rsid w:val="004A7059"/>
    <w:rsid w:val="004A710F"/>
    <w:rsid w:val="004A7F61"/>
    <w:rsid w:val="004B0096"/>
    <w:rsid w:val="004B0A05"/>
    <w:rsid w:val="004B0BD3"/>
    <w:rsid w:val="004B0F2C"/>
    <w:rsid w:val="004B151F"/>
    <w:rsid w:val="004B1D0F"/>
    <w:rsid w:val="004B1FF2"/>
    <w:rsid w:val="004B236A"/>
    <w:rsid w:val="004B3468"/>
    <w:rsid w:val="004B3723"/>
    <w:rsid w:val="004B39CE"/>
    <w:rsid w:val="004B4237"/>
    <w:rsid w:val="004B44C6"/>
    <w:rsid w:val="004B4B57"/>
    <w:rsid w:val="004B4F37"/>
    <w:rsid w:val="004B659B"/>
    <w:rsid w:val="004B69A0"/>
    <w:rsid w:val="004B6DEF"/>
    <w:rsid w:val="004B71FD"/>
    <w:rsid w:val="004B77AD"/>
    <w:rsid w:val="004C016C"/>
    <w:rsid w:val="004C0316"/>
    <w:rsid w:val="004C0490"/>
    <w:rsid w:val="004C0C8C"/>
    <w:rsid w:val="004C144D"/>
    <w:rsid w:val="004C1CD3"/>
    <w:rsid w:val="004C2239"/>
    <w:rsid w:val="004C2ACD"/>
    <w:rsid w:val="004C2B91"/>
    <w:rsid w:val="004C2E2E"/>
    <w:rsid w:val="004C332B"/>
    <w:rsid w:val="004C3737"/>
    <w:rsid w:val="004C3823"/>
    <w:rsid w:val="004C3E9B"/>
    <w:rsid w:val="004C3F6C"/>
    <w:rsid w:val="004C4439"/>
    <w:rsid w:val="004C473A"/>
    <w:rsid w:val="004C484E"/>
    <w:rsid w:val="004C4962"/>
    <w:rsid w:val="004C5495"/>
    <w:rsid w:val="004C5AC1"/>
    <w:rsid w:val="004C5E9F"/>
    <w:rsid w:val="004C606D"/>
    <w:rsid w:val="004C6F11"/>
    <w:rsid w:val="004C7239"/>
    <w:rsid w:val="004D024A"/>
    <w:rsid w:val="004D0B21"/>
    <w:rsid w:val="004D181F"/>
    <w:rsid w:val="004D1C59"/>
    <w:rsid w:val="004D2087"/>
    <w:rsid w:val="004D22C1"/>
    <w:rsid w:val="004D2FBC"/>
    <w:rsid w:val="004D36D5"/>
    <w:rsid w:val="004D3735"/>
    <w:rsid w:val="004D37F0"/>
    <w:rsid w:val="004D39AD"/>
    <w:rsid w:val="004D39C3"/>
    <w:rsid w:val="004D3A35"/>
    <w:rsid w:val="004D4124"/>
    <w:rsid w:val="004D4748"/>
    <w:rsid w:val="004D6633"/>
    <w:rsid w:val="004D6947"/>
    <w:rsid w:val="004D7808"/>
    <w:rsid w:val="004D7888"/>
    <w:rsid w:val="004E04AA"/>
    <w:rsid w:val="004E04C5"/>
    <w:rsid w:val="004E1148"/>
    <w:rsid w:val="004E13AE"/>
    <w:rsid w:val="004E2BF4"/>
    <w:rsid w:val="004E4006"/>
    <w:rsid w:val="004E44C4"/>
    <w:rsid w:val="004E520D"/>
    <w:rsid w:val="004E5E9A"/>
    <w:rsid w:val="004E62E9"/>
    <w:rsid w:val="004E6413"/>
    <w:rsid w:val="004F0934"/>
    <w:rsid w:val="004F099B"/>
    <w:rsid w:val="004F11AA"/>
    <w:rsid w:val="004F18D6"/>
    <w:rsid w:val="004F356A"/>
    <w:rsid w:val="004F4130"/>
    <w:rsid w:val="004F5166"/>
    <w:rsid w:val="004F58A0"/>
    <w:rsid w:val="004F6CC6"/>
    <w:rsid w:val="004F712C"/>
    <w:rsid w:val="004F7F2D"/>
    <w:rsid w:val="0050004B"/>
    <w:rsid w:val="0050007D"/>
    <w:rsid w:val="005032E7"/>
    <w:rsid w:val="0050348C"/>
    <w:rsid w:val="0050382C"/>
    <w:rsid w:val="005040F9"/>
    <w:rsid w:val="00504484"/>
    <w:rsid w:val="00505F93"/>
    <w:rsid w:val="005075E7"/>
    <w:rsid w:val="00510217"/>
    <w:rsid w:val="00510404"/>
    <w:rsid w:val="00510C1C"/>
    <w:rsid w:val="00510CA9"/>
    <w:rsid w:val="005118DB"/>
    <w:rsid w:val="00511970"/>
    <w:rsid w:val="005124EB"/>
    <w:rsid w:val="00512679"/>
    <w:rsid w:val="00512D8F"/>
    <w:rsid w:val="00513478"/>
    <w:rsid w:val="00513DD0"/>
    <w:rsid w:val="005147D5"/>
    <w:rsid w:val="00514E27"/>
    <w:rsid w:val="005152B6"/>
    <w:rsid w:val="005154DE"/>
    <w:rsid w:val="00516049"/>
    <w:rsid w:val="005162B8"/>
    <w:rsid w:val="005162DC"/>
    <w:rsid w:val="005163A6"/>
    <w:rsid w:val="005164FC"/>
    <w:rsid w:val="0051683A"/>
    <w:rsid w:val="00516B19"/>
    <w:rsid w:val="005179F8"/>
    <w:rsid w:val="00520335"/>
    <w:rsid w:val="00521493"/>
    <w:rsid w:val="005214A5"/>
    <w:rsid w:val="0052264D"/>
    <w:rsid w:val="0052290E"/>
    <w:rsid w:val="00522A99"/>
    <w:rsid w:val="00522C72"/>
    <w:rsid w:val="00522FF3"/>
    <w:rsid w:val="00523172"/>
    <w:rsid w:val="00523202"/>
    <w:rsid w:val="00523FF5"/>
    <w:rsid w:val="00524D07"/>
    <w:rsid w:val="00524DAB"/>
    <w:rsid w:val="005250F1"/>
    <w:rsid w:val="00525875"/>
    <w:rsid w:val="00525D4E"/>
    <w:rsid w:val="00525E73"/>
    <w:rsid w:val="0052604E"/>
    <w:rsid w:val="00526169"/>
    <w:rsid w:val="0052617C"/>
    <w:rsid w:val="005265F7"/>
    <w:rsid w:val="005267AD"/>
    <w:rsid w:val="0052688A"/>
    <w:rsid w:val="00526E4A"/>
    <w:rsid w:val="005271A7"/>
    <w:rsid w:val="00527DCC"/>
    <w:rsid w:val="005301D5"/>
    <w:rsid w:val="00530764"/>
    <w:rsid w:val="00531900"/>
    <w:rsid w:val="0053195E"/>
    <w:rsid w:val="005319AF"/>
    <w:rsid w:val="00531DCB"/>
    <w:rsid w:val="0053306F"/>
    <w:rsid w:val="005331BF"/>
    <w:rsid w:val="005332B7"/>
    <w:rsid w:val="005336B1"/>
    <w:rsid w:val="005338C5"/>
    <w:rsid w:val="00533DA2"/>
    <w:rsid w:val="0053423A"/>
    <w:rsid w:val="00534AEB"/>
    <w:rsid w:val="005353BA"/>
    <w:rsid w:val="00536838"/>
    <w:rsid w:val="0053686D"/>
    <w:rsid w:val="00536F59"/>
    <w:rsid w:val="00537C33"/>
    <w:rsid w:val="005405B7"/>
    <w:rsid w:val="00540A2A"/>
    <w:rsid w:val="00540B61"/>
    <w:rsid w:val="00540E6B"/>
    <w:rsid w:val="005419D4"/>
    <w:rsid w:val="00541CEC"/>
    <w:rsid w:val="00541EED"/>
    <w:rsid w:val="00542A84"/>
    <w:rsid w:val="00542AF4"/>
    <w:rsid w:val="00543345"/>
    <w:rsid w:val="00544252"/>
    <w:rsid w:val="0054493D"/>
    <w:rsid w:val="00544997"/>
    <w:rsid w:val="00544B1A"/>
    <w:rsid w:val="00545088"/>
    <w:rsid w:val="0054509B"/>
    <w:rsid w:val="00545308"/>
    <w:rsid w:val="005454CA"/>
    <w:rsid w:val="00545D8D"/>
    <w:rsid w:val="00545E53"/>
    <w:rsid w:val="00545EA9"/>
    <w:rsid w:val="00546235"/>
    <w:rsid w:val="005469FA"/>
    <w:rsid w:val="00546BFD"/>
    <w:rsid w:val="00546DBC"/>
    <w:rsid w:val="00547AAC"/>
    <w:rsid w:val="005502A0"/>
    <w:rsid w:val="00550672"/>
    <w:rsid w:val="00550C47"/>
    <w:rsid w:val="005513FD"/>
    <w:rsid w:val="00551494"/>
    <w:rsid w:val="00551701"/>
    <w:rsid w:val="00551F8F"/>
    <w:rsid w:val="00553692"/>
    <w:rsid w:val="005541A2"/>
    <w:rsid w:val="0055425E"/>
    <w:rsid w:val="005545B7"/>
    <w:rsid w:val="005549CD"/>
    <w:rsid w:val="00554A75"/>
    <w:rsid w:val="00554BD3"/>
    <w:rsid w:val="00554C66"/>
    <w:rsid w:val="005553EC"/>
    <w:rsid w:val="00555980"/>
    <w:rsid w:val="00555B88"/>
    <w:rsid w:val="00555C9B"/>
    <w:rsid w:val="00555DC7"/>
    <w:rsid w:val="00555DDD"/>
    <w:rsid w:val="00555EBB"/>
    <w:rsid w:val="00556AE8"/>
    <w:rsid w:val="005570B5"/>
    <w:rsid w:val="00557BC5"/>
    <w:rsid w:val="00560502"/>
    <w:rsid w:val="00560A88"/>
    <w:rsid w:val="00560FAF"/>
    <w:rsid w:val="0056128C"/>
    <w:rsid w:val="00561973"/>
    <w:rsid w:val="00562E88"/>
    <w:rsid w:val="00562F18"/>
    <w:rsid w:val="0056376D"/>
    <w:rsid w:val="00563A20"/>
    <w:rsid w:val="00563A25"/>
    <w:rsid w:val="00565303"/>
    <w:rsid w:val="005663BE"/>
    <w:rsid w:val="005670B9"/>
    <w:rsid w:val="0056780D"/>
    <w:rsid w:val="005702ED"/>
    <w:rsid w:val="005704B6"/>
    <w:rsid w:val="00570662"/>
    <w:rsid w:val="00571165"/>
    <w:rsid w:val="00571711"/>
    <w:rsid w:val="005719C9"/>
    <w:rsid w:val="00571B25"/>
    <w:rsid w:val="00571E9B"/>
    <w:rsid w:val="0057225D"/>
    <w:rsid w:val="005731A9"/>
    <w:rsid w:val="00573402"/>
    <w:rsid w:val="00573F96"/>
    <w:rsid w:val="00574205"/>
    <w:rsid w:val="0057443B"/>
    <w:rsid w:val="00574DA0"/>
    <w:rsid w:val="00574F65"/>
    <w:rsid w:val="00575668"/>
    <w:rsid w:val="005756C5"/>
    <w:rsid w:val="00575981"/>
    <w:rsid w:val="00575DEE"/>
    <w:rsid w:val="00576A01"/>
    <w:rsid w:val="00577149"/>
    <w:rsid w:val="005774BF"/>
    <w:rsid w:val="005774CB"/>
    <w:rsid w:val="00577EDC"/>
    <w:rsid w:val="005804D7"/>
    <w:rsid w:val="005806A1"/>
    <w:rsid w:val="005812F7"/>
    <w:rsid w:val="0058136F"/>
    <w:rsid w:val="00581F67"/>
    <w:rsid w:val="00582F55"/>
    <w:rsid w:val="00582FB7"/>
    <w:rsid w:val="0058300F"/>
    <w:rsid w:val="00583099"/>
    <w:rsid w:val="00583105"/>
    <w:rsid w:val="00584865"/>
    <w:rsid w:val="005852C9"/>
    <w:rsid w:val="00585451"/>
    <w:rsid w:val="00585E09"/>
    <w:rsid w:val="00586067"/>
    <w:rsid w:val="00586070"/>
    <w:rsid w:val="00586248"/>
    <w:rsid w:val="00586C94"/>
    <w:rsid w:val="00586CEB"/>
    <w:rsid w:val="00586E64"/>
    <w:rsid w:val="00587466"/>
    <w:rsid w:val="00587659"/>
    <w:rsid w:val="005905B9"/>
    <w:rsid w:val="005908F6"/>
    <w:rsid w:val="00591439"/>
    <w:rsid w:val="00591C6C"/>
    <w:rsid w:val="005934DA"/>
    <w:rsid w:val="0059350A"/>
    <w:rsid w:val="00593A6F"/>
    <w:rsid w:val="00593FC6"/>
    <w:rsid w:val="005940F1"/>
    <w:rsid w:val="005946C2"/>
    <w:rsid w:val="00594D72"/>
    <w:rsid w:val="00594DFB"/>
    <w:rsid w:val="00594F4C"/>
    <w:rsid w:val="005951C4"/>
    <w:rsid w:val="005967EF"/>
    <w:rsid w:val="00596967"/>
    <w:rsid w:val="00596DCE"/>
    <w:rsid w:val="00597186"/>
    <w:rsid w:val="00597920"/>
    <w:rsid w:val="005A0CB9"/>
    <w:rsid w:val="005A1076"/>
    <w:rsid w:val="005A17B2"/>
    <w:rsid w:val="005A28FB"/>
    <w:rsid w:val="005A2B08"/>
    <w:rsid w:val="005A2BD0"/>
    <w:rsid w:val="005A2C42"/>
    <w:rsid w:val="005A30F9"/>
    <w:rsid w:val="005A380E"/>
    <w:rsid w:val="005A3891"/>
    <w:rsid w:val="005A4C4D"/>
    <w:rsid w:val="005A50F2"/>
    <w:rsid w:val="005A55C2"/>
    <w:rsid w:val="005A6055"/>
    <w:rsid w:val="005A66F6"/>
    <w:rsid w:val="005B097E"/>
    <w:rsid w:val="005B1155"/>
    <w:rsid w:val="005B1A51"/>
    <w:rsid w:val="005B1CE7"/>
    <w:rsid w:val="005B2793"/>
    <w:rsid w:val="005B2DDC"/>
    <w:rsid w:val="005B3AD4"/>
    <w:rsid w:val="005B4533"/>
    <w:rsid w:val="005B4AEB"/>
    <w:rsid w:val="005B543F"/>
    <w:rsid w:val="005B5600"/>
    <w:rsid w:val="005B608D"/>
    <w:rsid w:val="005B66C8"/>
    <w:rsid w:val="005B703E"/>
    <w:rsid w:val="005B74AB"/>
    <w:rsid w:val="005B7B9A"/>
    <w:rsid w:val="005B7C30"/>
    <w:rsid w:val="005B7C9D"/>
    <w:rsid w:val="005C0250"/>
    <w:rsid w:val="005C039D"/>
    <w:rsid w:val="005C0A68"/>
    <w:rsid w:val="005C0E9E"/>
    <w:rsid w:val="005C0EA2"/>
    <w:rsid w:val="005C18CD"/>
    <w:rsid w:val="005C2478"/>
    <w:rsid w:val="005C2924"/>
    <w:rsid w:val="005C2F25"/>
    <w:rsid w:val="005C31E6"/>
    <w:rsid w:val="005C3659"/>
    <w:rsid w:val="005C3FB2"/>
    <w:rsid w:val="005C46EF"/>
    <w:rsid w:val="005C47AD"/>
    <w:rsid w:val="005C4993"/>
    <w:rsid w:val="005C5FDD"/>
    <w:rsid w:val="005C612A"/>
    <w:rsid w:val="005C66F3"/>
    <w:rsid w:val="005C7499"/>
    <w:rsid w:val="005C79D1"/>
    <w:rsid w:val="005C7BD8"/>
    <w:rsid w:val="005C7DFE"/>
    <w:rsid w:val="005D0382"/>
    <w:rsid w:val="005D039B"/>
    <w:rsid w:val="005D03A3"/>
    <w:rsid w:val="005D0BFD"/>
    <w:rsid w:val="005D0C18"/>
    <w:rsid w:val="005D1105"/>
    <w:rsid w:val="005D14D1"/>
    <w:rsid w:val="005D157E"/>
    <w:rsid w:val="005D19E6"/>
    <w:rsid w:val="005D2031"/>
    <w:rsid w:val="005D2C41"/>
    <w:rsid w:val="005D35E8"/>
    <w:rsid w:val="005D3D36"/>
    <w:rsid w:val="005D422D"/>
    <w:rsid w:val="005D4844"/>
    <w:rsid w:val="005D48E9"/>
    <w:rsid w:val="005D5009"/>
    <w:rsid w:val="005D5A2A"/>
    <w:rsid w:val="005D5B13"/>
    <w:rsid w:val="005D60B5"/>
    <w:rsid w:val="005D6382"/>
    <w:rsid w:val="005D7916"/>
    <w:rsid w:val="005E0191"/>
    <w:rsid w:val="005E0903"/>
    <w:rsid w:val="005E1628"/>
    <w:rsid w:val="005E1FC7"/>
    <w:rsid w:val="005E226D"/>
    <w:rsid w:val="005E3579"/>
    <w:rsid w:val="005E404E"/>
    <w:rsid w:val="005E4494"/>
    <w:rsid w:val="005E463A"/>
    <w:rsid w:val="005E5226"/>
    <w:rsid w:val="005E52EE"/>
    <w:rsid w:val="005E58A6"/>
    <w:rsid w:val="005E5D77"/>
    <w:rsid w:val="005E6333"/>
    <w:rsid w:val="005E6346"/>
    <w:rsid w:val="005E74ED"/>
    <w:rsid w:val="005E760A"/>
    <w:rsid w:val="005E7638"/>
    <w:rsid w:val="005E7B26"/>
    <w:rsid w:val="005E7C85"/>
    <w:rsid w:val="005F05D3"/>
    <w:rsid w:val="005F0A4B"/>
    <w:rsid w:val="005F0C08"/>
    <w:rsid w:val="005F179E"/>
    <w:rsid w:val="005F18E1"/>
    <w:rsid w:val="005F1913"/>
    <w:rsid w:val="005F2637"/>
    <w:rsid w:val="005F2D60"/>
    <w:rsid w:val="005F40BC"/>
    <w:rsid w:val="005F4351"/>
    <w:rsid w:val="005F46BD"/>
    <w:rsid w:val="005F4895"/>
    <w:rsid w:val="005F4EB6"/>
    <w:rsid w:val="005F5342"/>
    <w:rsid w:val="005F53D8"/>
    <w:rsid w:val="005F68BE"/>
    <w:rsid w:val="005F7158"/>
    <w:rsid w:val="005F760B"/>
    <w:rsid w:val="005F7738"/>
    <w:rsid w:val="005F7B24"/>
    <w:rsid w:val="0060027E"/>
    <w:rsid w:val="006006FC"/>
    <w:rsid w:val="00600736"/>
    <w:rsid w:val="006011DE"/>
    <w:rsid w:val="00601D69"/>
    <w:rsid w:val="00602E68"/>
    <w:rsid w:val="00603CFB"/>
    <w:rsid w:val="00604FC2"/>
    <w:rsid w:val="00605340"/>
    <w:rsid w:val="006058AB"/>
    <w:rsid w:val="0060632D"/>
    <w:rsid w:val="00606334"/>
    <w:rsid w:val="00606ECF"/>
    <w:rsid w:val="0060709B"/>
    <w:rsid w:val="00607244"/>
    <w:rsid w:val="00607340"/>
    <w:rsid w:val="00607750"/>
    <w:rsid w:val="00607CA5"/>
    <w:rsid w:val="00610D47"/>
    <w:rsid w:val="006111E2"/>
    <w:rsid w:val="006113B5"/>
    <w:rsid w:val="00611F1F"/>
    <w:rsid w:val="00612BE6"/>
    <w:rsid w:val="006134B4"/>
    <w:rsid w:val="00614013"/>
    <w:rsid w:val="006147D2"/>
    <w:rsid w:val="0061497C"/>
    <w:rsid w:val="00614A9C"/>
    <w:rsid w:val="00615A46"/>
    <w:rsid w:val="006163E1"/>
    <w:rsid w:val="00616863"/>
    <w:rsid w:val="0061742E"/>
    <w:rsid w:val="0061783D"/>
    <w:rsid w:val="006200B1"/>
    <w:rsid w:val="00620C0F"/>
    <w:rsid w:val="00621A1E"/>
    <w:rsid w:val="00621FFC"/>
    <w:rsid w:val="00622060"/>
    <w:rsid w:val="00622314"/>
    <w:rsid w:val="00622E4E"/>
    <w:rsid w:val="00623181"/>
    <w:rsid w:val="006234B5"/>
    <w:rsid w:val="00624183"/>
    <w:rsid w:val="00624585"/>
    <w:rsid w:val="006266B8"/>
    <w:rsid w:val="00626799"/>
    <w:rsid w:val="00627076"/>
    <w:rsid w:val="00627126"/>
    <w:rsid w:val="0062712F"/>
    <w:rsid w:val="00627484"/>
    <w:rsid w:val="00627797"/>
    <w:rsid w:val="006279F3"/>
    <w:rsid w:val="00627D3B"/>
    <w:rsid w:val="006311B0"/>
    <w:rsid w:val="006313B7"/>
    <w:rsid w:val="00631603"/>
    <w:rsid w:val="00634BFA"/>
    <w:rsid w:val="00635494"/>
    <w:rsid w:val="006356A6"/>
    <w:rsid w:val="006357E6"/>
    <w:rsid w:val="00635F6B"/>
    <w:rsid w:val="0063621E"/>
    <w:rsid w:val="00636624"/>
    <w:rsid w:val="006378C2"/>
    <w:rsid w:val="00637FE3"/>
    <w:rsid w:val="006408BF"/>
    <w:rsid w:val="0064093C"/>
    <w:rsid w:val="00641002"/>
    <w:rsid w:val="0064123A"/>
    <w:rsid w:val="006418EF"/>
    <w:rsid w:val="00641DD5"/>
    <w:rsid w:val="00641E6C"/>
    <w:rsid w:val="00641F75"/>
    <w:rsid w:val="00642044"/>
    <w:rsid w:val="00643AD2"/>
    <w:rsid w:val="00643F81"/>
    <w:rsid w:val="00644158"/>
    <w:rsid w:val="006442BB"/>
    <w:rsid w:val="006442E6"/>
    <w:rsid w:val="00645064"/>
    <w:rsid w:val="006450B6"/>
    <w:rsid w:val="00645289"/>
    <w:rsid w:val="00645703"/>
    <w:rsid w:val="006466EE"/>
    <w:rsid w:val="0064696E"/>
    <w:rsid w:val="00646B75"/>
    <w:rsid w:val="006474D8"/>
    <w:rsid w:val="006478D7"/>
    <w:rsid w:val="00647BC6"/>
    <w:rsid w:val="00647DD3"/>
    <w:rsid w:val="006508B5"/>
    <w:rsid w:val="00651848"/>
    <w:rsid w:val="0065188E"/>
    <w:rsid w:val="00651958"/>
    <w:rsid w:val="00651A91"/>
    <w:rsid w:val="00651BC6"/>
    <w:rsid w:val="00651CC6"/>
    <w:rsid w:val="00651D67"/>
    <w:rsid w:val="00651E71"/>
    <w:rsid w:val="00652203"/>
    <w:rsid w:val="00652669"/>
    <w:rsid w:val="00652F71"/>
    <w:rsid w:val="00652FD8"/>
    <w:rsid w:val="00652FD9"/>
    <w:rsid w:val="006536D6"/>
    <w:rsid w:val="006536F8"/>
    <w:rsid w:val="00653BFB"/>
    <w:rsid w:val="00653C99"/>
    <w:rsid w:val="00653CBD"/>
    <w:rsid w:val="006541B7"/>
    <w:rsid w:val="006544C9"/>
    <w:rsid w:val="00654D30"/>
    <w:rsid w:val="00655171"/>
    <w:rsid w:val="00655FA7"/>
    <w:rsid w:val="00656E4B"/>
    <w:rsid w:val="00657563"/>
    <w:rsid w:val="00657813"/>
    <w:rsid w:val="00660245"/>
    <w:rsid w:val="006603F0"/>
    <w:rsid w:val="00660B87"/>
    <w:rsid w:val="006612F6"/>
    <w:rsid w:val="0066179A"/>
    <w:rsid w:val="00661E12"/>
    <w:rsid w:val="00662901"/>
    <w:rsid w:val="00662A06"/>
    <w:rsid w:val="00662E8C"/>
    <w:rsid w:val="0066311E"/>
    <w:rsid w:val="00663AF1"/>
    <w:rsid w:val="00663CE6"/>
    <w:rsid w:val="006644D9"/>
    <w:rsid w:val="00664565"/>
    <w:rsid w:val="006646EE"/>
    <w:rsid w:val="00664930"/>
    <w:rsid w:val="00664B2B"/>
    <w:rsid w:val="00664D8E"/>
    <w:rsid w:val="0066558A"/>
    <w:rsid w:val="006665C7"/>
    <w:rsid w:val="00667339"/>
    <w:rsid w:val="00670212"/>
    <w:rsid w:val="006706D2"/>
    <w:rsid w:val="00670A98"/>
    <w:rsid w:val="00670F31"/>
    <w:rsid w:val="006717EB"/>
    <w:rsid w:val="0067263F"/>
    <w:rsid w:val="00673315"/>
    <w:rsid w:val="00673FEA"/>
    <w:rsid w:val="006740EA"/>
    <w:rsid w:val="00674DFC"/>
    <w:rsid w:val="00675721"/>
    <w:rsid w:val="0067579E"/>
    <w:rsid w:val="00675ABD"/>
    <w:rsid w:val="00675B9D"/>
    <w:rsid w:val="00675D37"/>
    <w:rsid w:val="00675E89"/>
    <w:rsid w:val="00675F12"/>
    <w:rsid w:val="00675F52"/>
    <w:rsid w:val="00675FBD"/>
    <w:rsid w:val="00676129"/>
    <w:rsid w:val="006765F1"/>
    <w:rsid w:val="00677310"/>
    <w:rsid w:val="00677CEB"/>
    <w:rsid w:val="0068001E"/>
    <w:rsid w:val="00680BD8"/>
    <w:rsid w:val="00680EFD"/>
    <w:rsid w:val="006816DD"/>
    <w:rsid w:val="006828AB"/>
    <w:rsid w:val="006835BF"/>
    <w:rsid w:val="00684178"/>
    <w:rsid w:val="006845C6"/>
    <w:rsid w:val="006849E6"/>
    <w:rsid w:val="00684B1E"/>
    <w:rsid w:val="00684BF7"/>
    <w:rsid w:val="00686385"/>
    <w:rsid w:val="0068677D"/>
    <w:rsid w:val="00686832"/>
    <w:rsid w:val="006868D3"/>
    <w:rsid w:val="00686E86"/>
    <w:rsid w:val="0068728B"/>
    <w:rsid w:val="00690387"/>
    <w:rsid w:val="00690546"/>
    <w:rsid w:val="006909D4"/>
    <w:rsid w:val="00690BB3"/>
    <w:rsid w:val="006912F5"/>
    <w:rsid w:val="006913D8"/>
    <w:rsid w:val="00691447"/>
    <w:rsid w:val="006917E6"/>
    <w:rsid w:val="00691BD9"/>
    <w:rsid w:val="0069268D"/>
    <w:rsid w:val="00692702"/>
    <w:rsid w:val="00692886"/>
    <w:rsid w:val="006928A6"/>
    <w:rsid w:val="00692ABA"/>
    <w:rsid w:val="00692E94"/>
    <w:rsid w:val="00693B01"/>
    <w:rsid w:val="00693C6E"/>
    <w:rsid w:val="00694610"/>
    <w:rsid w:val="006948FA"/>
    <w:rsid w:val="00695029"/>
    <w:rsid w:val="00695C6B"/>
    <w:rsid w:val="00695EF2"/>
    <w:rsid w:val="00696723"/>
    <w:rsid w:val="006967FD"/>
    <w:rsid w:val="006971EB"/>
    <w:rsid w:val="0069748C"/>
    <w:rsid w:val="00697511"/>
    <w:rsid w:val="006975DA"/>
    <w:rsid w:val="00697863"/>
    <w:rsid w:val="00697E64"/>
    <w:rsid w:val="006A0365"/>
    <w:rsid w:val="006A055E"/>
    <w:rsid w:val="006A21A3"/>
    <w:rsid w:val="006A2873"/>
    <w:rsid w:val="006A29A5"/>
    <w:rsid w:val="006A2F4B"/>
    <w:rsid w:val="006A388D"/>
    <w:rsid w:val="006A3D62"/>
    <w:rsid w:val="006A4223"/>
    <w:rsid w:val="006A42C4"/>
    <w:rsid w:val="006A4426"/>
    <w:rsid w:val="006A48B2"/>
    <w:rsid w:val="006A4F4A"/>
    <w:rsid w:val="006A52AB"/>
    <w:rsid w:val="006A56E7"/>
    <w:rsid w:val="006A56F7"/>
    <w:rsid w:val="006A64F8"/>
    <w:rsid w:val="006A6B4F"/>
    <w:rsid w:val="006A6E4E"/>
    <w:rsid w:val="006A750A"/>
    <w:rsid w:val="006A7DC7"/>
    <w:rsid w:val="006B0D64"/>
    <w:rsid w:val="006B0F8F"/>
    <w:rsid w:val="006B0FCC"/>
    <w:rsid w:val="006B133D"/>
    <w:rsid w:val="006B146F"/>
    <w:rsid w:val="006B15B1"/>
    <w:rsid w:val="006B17C2"/>
    <w:rsid w:val="006B2282"/>
    <w:rsid w:val="006B22AD"/>
    <w:rsid w:val="006B259B"/>
    <w:rsid w:val="006B28A3"/>
    <w:rsid w:val="006B2A44"/>
    <w:rsid w:val="006B3447"/>
    <w:rsid w:val="006B47FA"/>
    <w:rsid w:val="006B4A03"/>
    <w:rsid w:val="006B4C96"/>
    <w:rsid w:val="006B4DA5"/>
    <w:rsid w:val="006B6E8C"/>
    <w:rsid w:val="006B7B2E"/>
    <w:rsid w:val="006C0BC7"/>
    <w:rsid w:val="006C0DC9"/>
    <w:rsid w:val="006C12A2"/>
    <w:rsid w:val="006C130A"/>
    <w:rsid w:val="006C1328"/>
    <w:rsid w:val="006C1532"/>
    <w:rsid w:val="006C17EB"/>
    <w:rsid w:val="006C21AB"/>
    <w:rsid w:val="006C225E"/>
    <w:rsid w:val="006C26A9"/>
    <w:rsid w:val="006C3408"/>
    <w:rsid w:val="006C36A6"/>
    <w:rsid w:val="006C3E35"/>
    <w:rsid w:val="006C3F28"/>
    <w:rsid w:val="006C47EA"/>
    <w:rsid w:val="006C4E3B"/>
    <w:rsid w:val="006C600A"/>
    <w:rsid w:val="006C64CF"/>
    <w:rsid w:val="006C7A32"/>
    <w:rsid w:val="006D04CD"/>
    <w:rsid w:val="006D08C3"/>
    <w:rsid w:val="006D0B9D"/>
    <w:rsid w:val="006D10C4"/>
    <w:rsid w:val="006D1B5F"/>
    <w:rsid w:val="006D1E2D"/>
    <w:rsid w:val="006D1E7E"/>
    <w:rsid w:val="006D2320"/>
    <w:rsid w:val="006D317B"/>
    <w:rsid w:val="006D3FB5"/>
    <w:rsid w:val="006D50F2"/>
    <w:rsid w:val="006D5A88"/>
    <w:rsid w:val="006D77AB"/>
    <w:rsid w:val="006D78C9"/>
    <w:rsid w:val="006D7E5E"/>
    <w:rsid w:val="006E0439"/>
    <w:rsid w:val="006E0A7D"/>
    <w:rsid w:val="006E1144"/>
    <w:rsid w:val="006E1455"/>
    <w:rsid w:val="006E1E04"/>
    <w:rsid w:val="006E2384"/>
    <w:rsid w:val="006E239D"/>
    <w:rsid w:val="006E2BC4"/>
    <w:rsid w:val="006E2DA2"/>
    <w:rsid w:val="006E3921"/>
    <w:rsid w:val="006E3EA6"/>
    <w:rsid w:val="006E442D"/>
    <w:rsid w:val="006E4510"/>
    <w:rsid w:val="006E56F8"/>
    <w:rsid w:val="006E5E46"/>
    <w:rsid w:val="006E6C12"/>
    <w:rsid w:val="006E6E97"/>
    <w:rsid w:val="006E710D"/>
    <w:rsid w:val="006E750F"/>
    <w:rsid w:val="006F0538"/>
    <w:rsid w:val="006F0D55"/>
    <w:rsid w:val="006F0D6C"/>
    <w:rsid w:val="006F1CF6"/>
    <w:rsid w:val="006F1D16"/>
    <w:rsid w:val="006F1D4A"/>
    <w:rsid w:val="006F1DA1"/>
    <w:rsid w:val="006F283F"/>
    <w:rsid w:val="006F5435"/>
    <w:rsid w:val="006F572B"/>
    <w:rsid w:val="006F5BD2"/>
    <w:rsid w:val="006F5CB5"/>
    <w:rsid w:val="006F6CDB"/>
    <w:rsid w:val="007000F3"/>
    <w:rsid w:val="007003AD"/>
    <w:rsid w:val="007003C8"/>
    <w:rsid w:val="0070060D"/>
    <w:rsid w:val="00700B9E"/>
    <w:rsid w:val="00701313"/>
    <w:rsid w:val="0070166B"/>
    <w:rsid w:val="00702AF3"/>
    <w:rsid w:val="00702E69"/>
    <w:rsid w:val="0070343C"/>
    <w:rsid w:val="00703DD1"/>
    <w:rsid w:val="007042FF"/>
    <w:rsid w:val="00704AE4"/>
    <w:rsid w:val="00705143"/>
    <w:rsid w:val="00705232"/>
    <w:rsid w:val="007052EA"/>
    <w:rsid w:val="0070593C"/>
    <w:rsid w:val="007066AF"/>
    <w:rsid w:val="007069CC"/>
    <w:rsid w:val="00706D1D"/>
    <w:rsid w:val="00706EB9"/>
    <w:rsid w:val="007076EC"/>
    <w:rsid w:val="0070786E"/>
    <w:rsid w:val="00707AB3"/>
    <w:rsid w:val="00707FD0"/>
    <w:rsid w:val="00710255"/>
    <w:rsid w:val="007128F3"/>
    <w:rsid w:val="00712AF6"/>
    <w:rsid w:val="00712F8A"/>
    <w:rsid w:val="00713286"/>
    <w:rsid w:val="00713328"/>
    <w:rsid w:val="00713384"/>
    <w:rsid w:val="00713477"/>
    <w:rsid w:val="00713788"/>
    <w:rsid w:val="00713B7B"/>
    <w:rsid w:val="00715A4A"/>
    <w:rsid w:val="0071630F"/>
    <w:rsid w:val="007168A6"/>
    <w:rsid w:val="00716B32"/>
    <w:rsid w:val="00716BD8"/>
    <w:rsid w:val="007171F0"/>
    <w:rsid w:val="00717612"/>
    <w:rsid w:val="00717726"/>
    <w:rsid w:val="00721973"/>
    <w:rsid w:val="0072222E"/>
    <w:rsid w:val="00722CC0"/>
    <w:rsid w:val="00722D18"/>
    <w:rsid w:val="0072362C"/>
    <w:rsid w:val="00723641"/>
    <w:rsid w:val="007244B2"/>
    <w:rsid w:val="0072470C"/>
    <w:rsid w:val="00724725"/>
    <w:rsid w:val="00725814"/>
    <w:rsid w:val="007259F2"/>
    <w:rsid w:val="00726549"/>
    <w:rsid w:val="00726876"/>
    <w:rsid w:val="00726FB8"/>
    <w:rsid w:val="0072777B"/>
    <w:rsid w:val="0072798D"/>
    <w:rsid w:val="00730598"/>
    <w:rsid w:val="00730916"/>
    <w:rsid w:val="007311C2"/>
    <w:rsid w:val="00731303"/>
    <w:rsid w:val="00731521"/>
    <w:rsid w:val="00731B0C"/>
    <w:rsid w:val="00731F7D"/>
    <w:rsid w:val="00732FB3"/>
    <w:rsid w:val="00733182"/>
    <w:rsid w:val="0073394B"/>
    <w:rsid w:val="00733BB7"/>
    <w:rsid w:val="00733F60"/>
    <w:rsid w:val="00733F8D"/>
    <w:rsid w:val="00734218"/>
    <w:rsid w:val="00734B42"/>
    <w:rsid w:val="00735778"/>
    <w:rsid w:val="00735D4A"/>
    <w:rsid w:val="00736388"/>
    <w:rsid w:val="00736A58"/>
    <w:rsid w:val="0073719F"/>
    <w:rsid w:val="007405AC"/>
    <w:rsid w:val="00740869"/>
    <w:rsid w:val="00740978"/>
    <w:rsid w:val="00740EC1"/>
    <w:rsid w:val="00741C65"/>
    <w:rsid w:val="007425A0"/>
    <w:rsid w:val="0074283E"/>
    <w:rsid w:val="00742842"/>
    <w:rsid w:val="00742F84"/>
    <w:rsid w:val="00743008"/>
    <w:rsid w:val="007431C8"/>
    <w:rsid w:val="00743BE7"/>
    <w:rsid w:val="00743F0D"/>
    <w:rsid w:val="00744A3D"/>
    <w:rsid w:val="00744E79"/>
    <w:rsid w:val="00746848"/>
    <w:rsid w:val="00746AC3"/>
    <w:rsid w:val="00746E3A"/>
    <w:rsid w:val="0075202E"/>
    <w:rsid w:val="00753940"/>
    <w:rsid w:val="00753A37"/>
    <w:rsid w:val="00753E53"/>
    <w:rsid w:val="00753FD4"/>
    <w:rsid w:val="0075442C"/>
    <w:rsid w:val="00755959"/>
    <w:rsid w:val="00755D6D"/>
    <w:rsid w:val="00755E7B"/>
    <w:rsid w:val="007562C6"/>
    <w:rsid w:val="007568E3"/>
    <w:rsid w:val="00756BD9"/>
    <w:rsid w:val="00756D94"/>
    <w:rsid w:val="00757175"/>
    <w:rsid w:val="007579FA"/>
    <w:rsid w:val="00760C72"/>
    <w:rsid w:val="007611C3"/>
    <w:rsid w:val="00761B7B"/>
    <w:rsid w:val="0076206E"/>
    <w:rsid w:val="00762A6B"/>
    <w:rsid w:val="00762B37"/>
    <w:rsid w:val="0076374C"/>
    <w:rsid w:val="00763AAF"/>
    <w:rsid w:val="00763F53"/>
    <w:rsid w:val="00764A7C"/>
    <w:rsid w:val="00764D0F"/>
    <w:rsid w:val="00764EFD"/>
    <w:rsid w:val="00766733"/>
    <w:rsid w:val="007667DA"/>
    <w:rsid w:val="0076770A"/>
    <w:rsid w:val="0077100A"/>
    <w:rsid w:val="007710C3"/>
    <w:rsid w:val="0077118E"/>
    <w:rsid w:val="00772075"/>
    <w:rsid w:val="007724CD"/>
    <w:rsid w:val="00772540"/>
    <w:rsid w:val="00772E2C"/>
    <w:rsid w:val="00772E7C"/>
    <w:rsid w:val="0077303F"/>
    <w:rsid w:val="007741D4"/>
    <w:rsid w:val="007745AF"/>
    <w:rsid w:val="00774F44"/>
    <w:rsid w:val="00776214"/>
    <w:rsid w:val="00776A5D"/>
    <w:rsid w:val="00777BF6"/>
    <w:rsid w:val="00780058"/>
    <w:rsid w:val="00780D49"/>
    <w:rsid w:val="0078119E"/>
    <w:rsid w:val="00781818"/>
    <w:rsid w:val="00781CE6"/>
    <w:rsid w:val="00781D77"/>
    <w:rsid w:val="007830BA"/>
    <w:rsid w:val="007833D2"/>
    <w:rsid w:val="00783489"/>
    <w:rsid w:val="00783E5E"/>
    <w:rsid w:val="0078421B"/>
    <w:rsid w:val="00784742"/>
    <w:rsid w:val="007847EF"/>
    <w:rsid w:val="007847FE"/>
    <w:rsid w:val="00784AE3"/>
    <w:rsid w:val="0078543C"/>
    <w:rsid w:val="0078575C"/>
    <w:rsid w:val="00785DCC"/>
    <w:rsid w:val="00785FEA"/>
    <w:rsid w:val="007868F1"/>
    <w:rsid w:val="00787353"/>
    <w:rsid w:val="00787642"/>
    <w:rsid w:val="00787683"/>
    <w:rsid w:val="00787978"/>
    <w:rsid w:val="007879D5"/>
    <w:rsid w:val="00787A8B"/>
    <w:rsid w:val="00787B85"/>
    <w:rsid w:val="00787EF2"/>
    <w:rsid w:val="0079036F"/>
    <w:rsid w:val="00790B2D"/>
    <w:rsid w:val="00791384"/>
    <w:rsid w:val="0079171B"/>
    <w:rsid w:val="00791AC7"/>
    <w:rsid w:val="00791CC4"/>
    <w:rsid w:val="007920DE"/>
    <w:rsid w:val="00792189"/>
    <w:rsid w:val="007929E7"/>
    <w:rsid w:val="00792AAE"/>
    <w:rsid w:val="00793029"/>
    <w:rsid w:val="00793493"/>
    <w:rsid w:val="00793ABC"/>
    <w:rsid w:val="00793BEB"/>
    <w:rsid w:val="00793C98"/>
    <w:rsid w:val="00793CAE"/>
    <w:rsid w:val="007945A1"/>
    <w:rsid w:val="0079475F"/>
    <w:rsid w:val="007948DF"/>
    <w:rsid w:val="007964BE"/>
    <w:rsid w:val="00796533"/>
    <w:rsid w:val="0079664F"/>
    <w:rsid w:val="007968B3"/>
    <w:rsid w:val="00796F73"/>
    <w:rsid w:val="00797787"/>
    <w:rsid w:val="007A0872"/>
    <w:rsid w:val="007A09FB"/>
    <w:rsid w:val="007A110C"/>
    <w:rsid w:val="007A13D2"/>
    <w:rsid w:val="007A13E1"/>
    <w:rsid w:val="007A2969"/>
    <w:rsid w:val="007A3E09"/>
    <w:rsid w:val="007A405C"/>
    <w:rsid w:val="007A47AD"/>
    <w:rsid w:val="007A53CF"/>
    <w:rsid w:val="007A543A"/>
    <w:rsid w:val="007A650D"/>
    <w:rsid w:val="007A657A"/>
    <w:rsid w:val="007A66BA"/>
    <w:rsid w:val="007A76AF"/>
    <w:rsid w:val="007A7B25"/>
    <w:rsid w:val="007B0608"/>
    <w:rsid w:val="007B0B1D"/>
    <w:rsid w:val="007B189D"/>
    <w:rsid w:val="007B1F5A"/>
    <w:rsid w:val="007B2705"/>
    <w:rsid w:val="007B298B"/>
    <w:rsid w:val="007B3B3C"/>
    <w:rsid w:val="007B40AB"/>
    <w:rsid w:val="007B4975"/>
    <w:rsid w:val="007B4E50"/>
    <w:rsid w:val="007B51C8"/>
    <w:rsid w:val="007B5593"/>
    <w:rsid w:val="007B56CB"/>
    <w:rsid w:val="007B5D8F"/>
    <w:rsid w:val="007B6174"/>
    <w:rsid w:val="007B6BA1"/>
    <w:rsid w:val="007B73E4"/>
    <w:rsid w:val="007B7797"/>
    <w:rsid w:val="007B7B1B"/>
    <w:rsid w:val="007B7B70"/>
    <w:rsid w:val="007B7CB8"/>
    <w:rsid w:val="007C0133"/>
    <w:rsid w:val="007C0484"/>
    <w:rsid w:val="007C04CA"/>
    <w:rsid w:val="007C0BF8"/>
    <w:rsid w:val="007C0E59"/>
    <w:rsid w:val="007C0EAD"/>
    <w:rsid w:val="007C1058"/>
    <w:rsid w:val="007C15CC"/>
    <w:rsid w:val="007C1AE3"/>
    <w:rsid w:val="007C2FF8"/>
    <w:rsid w:val="007C309A"/>
    <w:rsid w:val="007C3B35"/>
    <w:rsid w:val="007C3EAA"/>
    <w:rsid w:val="007C4123"/>
    <w:rsid w:val="007C428E"/>
    <w:rsid w:val="007C4D36"/>
    <w:rsid w:val="007C4FBC"/>
    <w:rsid w:val="007C5295"/>
    <w:rsid w:val="007C5AD8"/>
    <w:rsid w:val="007C6CB1"/>
    <w:rsid w:val="007C726F"/>
    <w:rsid w:val="007C7536"/>
    <w:rsid w:val="007D0666"/>
    <w:rsid w:val="007D0845"/>
    <w:rsid w:val="007D3572"/>
    <w:rsid w:val="007D3998"/>
    <w:rsid w:val="007D4DDB"/>
    <w:rsid w:val="007D4F13"/>
    <w:rsid w:val="007D5246"/>
    <w:rsid w:val="007D59C9"/>
    <w:rsid w:val="007D5D92"/>
    <w:rsid w:val="007D6299"/>
    <w:rsid w:val="007D6AD4"/>
    <w:rsid w:val="007D6BD8"/>
    <w:rsid w:val="007D7AF6"/>
    <w:rsid w:val="007D7C78"/>
    <w:rsid w:val="007D7D8B"/>
    <w:rsid w:val="007D7F2E"/>
    <w:rsid w:val="007E060A"/>
    <w:rsid w:val="007E0646"/>
    <w:rsid w:val="007E0B5D"/>
    <w:rsid w:val="007E0F27"/>
    <w:rsid w:val="007E130D"/>
    <w:rsid w:val="007E25B4"/>
    <w:rsid w:val="007E2A81"/>
    <w:rsid w:val="007E39D0"/>
    <w:rsid w:val="007E3CB5"/>
    <w:rsid w:val="007E4361"/>
    <w:rsid w:val="007E46A9"/>
    <w:rsid w:val="007E4A13"/>
    <w:rsid w:val="007E4AE2"/>
    <w:rsid w:val="007E53CB"/>
    <w:rsid w:val="007E6B7F"/>
    <w:rsid w:val="007E6BB4"/>
    <w:rsid w:val="007E6DCB"/>
    <w:rsid w:val="007F00E8"/>
    <w:rsid w:val="007F04BD"/>
    <w:rsid w:val="007F0D6D"/>
    <w:rsid w:val="007F17B3"/>
    <w:rsid w:val="007F25D1"/>
    <w:rsid w:val="007F26CE"/>
    <w:rsid w:val="007F2753"/>
    <w:rsid w:val="007F3181"/>
    <w:rsid w:val="007F39EC"/>
    <w:rsid w:val="007F4AE5"/>
    <w:rsid w:val="007F561D"/>
    <w:rsid w:val="007F5CD9"/>
    <w:rsid w:val="007F6421"/>
    <w:rsid w:val="007F6958"/>
    <w:rsid w:val="007F6C3C"/>
    <w:rsid w:val="007F6D64"/>
    <w:rsid w:val="008002AA"/>
    <w:rsid w:val="008011A0"/>
    <w:rsid w:val="008014DA"/>
    <w:rsid w:val="00802135"/>
    <w:rsid w:val="0080233F"/>
    <w:rsid w:val="00802427"/>
    <w:rsid w:val="008026AA"/>
    <w:rsid w:val="00802703"/>
    <w:rsid w:val="00802AD4"/>
    <w:rsid w:val="00802D1E"/>
    <w:rsid w:val="00803622"/>
    <w:rsid w:val="00803CFD"/>
    <w:rsid w:val="008040D6"/>
    <w:rsid w:val="0080479F"/>
    <w:rsid w:val="00804AAB"/>
    <w:rsid w:val="00804EC0"/>
    <w:rsid w:val="0080522A"/>
    <w:rsid w:val="00805291"/>
    <w:rsid w:val="00805AEC"/>
    <w:rsid w:val="00805D02"/>
    <w:rsid w:val="008063D1"/>
    <w:rsid w:val="0080685C"/>
    <w:rsid w:val="00806B2B"/>
    <w:rsid w:val="00807832"/>
    <w:rsid w:val="00807C03"/>
    <w:rsid w:val="00807CE2"/>
    <w:rsid w:val="00807D8A"/>
    <w:rsid w:val="00810C09"/>
    <w:rsid w:val="00811418"/>
    <w:rsid w:val="00811A1A"/>
    <w:rsid w:val="00811D85"/>
    <w:rsid w:val="00812733"/>
    <w:rsid w:val="00812D6D"/>
    <w:rsid w:val="0081307E"/>
    <w:rsid w:val="008142C9"/>
    <w:rsid w:val="00814324"/>
    <w:rsid w:val="00814710"/>
    <w:rsid w:val="00815A26"/>
    <w:rsid w:val="00816803"/>
    <w:rsid w:val="00816874"/>
    <w:rsid w:val="00816B79"/>
    <w:rsid w:val="00816CFC"/>
    <w:rsid w:val="00816F2C"/>
    <w:rsid w:val="008174F9"/>
    <w:rsid w:val="008176B8"/>
    <w:rsid w:val="00817787"/>
    <w:rsid w:val="00821395"/>
    <w:rsid w:val="00821D3F"/>
    <w:rsid w:val="00824285"/>
    <w:rsid w:val="00824429"/>
    <w:rsid w:val="0082465E"/>
    <w:rsid w:val="00824B51"/>
    <w:rsid w:val="0082525D"/>
    <w:rsid w:val="00825872"/>
    <w:rsid w:val="008263BC"/>
    <w:rsid w:val="00827340"/>
    <w:rsid w:val="008273A0"/>
    <w:rsid w:val="0082775C"/>
    <w:rsid w:val="008306DB"/>
    <w:rsid w:val="00830C15"/>
    <w:rsid w:val="00830C40"/>
    <w:rsid w:val="00830F50"/>
    <w:rsid w:val="008311D4"/>
    <w:rsid w:val="0083179B"/>
    <w:rsid w:val="00831D7A"/>
    <w:rsid w:val="008320A2"/>
    <w:rsid w:val="00832355"/>
    <w:rsid w:val="00832646"/>
    <w:rsid w:val="008328E0"/>
    <w:rsid w:val="00832C1B"/>
    <w:rsid w:val="008335B9"/>
    <w:rsid w:val="00833EEA"/>
    <w:rsid w:val="008342A3"/>
    <w:rsid w:val="00834764"/>
    <w:rsid w:val="00834BC8"/>
    <w:rsid w:val="0083571F"/>
    <w:rsid w:val="00835749"/>
    <w:rsid w:val="00835A95"/>
    <w:rsid w:val="00836BED"/>
    <w:rsid w:val="00837817"/>
    <w:rsid w:val="008408E8"/>
    <w:rsid w:val="0084136B"/>
    <w:rsid w:val="00841557"/>
    <w:rsid w:val="00841BC1"/>
    <w:rsid w:val="00841E8A"/>
    <w:rsid w:val="00842463"/>
    <w:rsid w:val="008426D6"/>
    <w:rsid w:val="00842961"/>
    <w:rsid w:val="00843F21"/>
    <w:rsid w:val="00844517"/>
    <w:rsid w:val="00844999"/>
    <w:rsid w:val="00845045"/>
    <w:rsid w:val="00846C5A"/>
    <w:rsid w:val="00847354"/>
    <w:rsid w:val="00847515"/>
    <w:rsid w:val="0084773E"/>
    <w:rsid w:val="00847C29"/>
    <w:rsid w:val="00850266"/>
    <w:rsid w:val="008502C7"/>
    <w:rsid w:val="00851803"/>
    <w:rsid w:val="00851DE1"/>
    <w:rsid w:val="00852467"/>
    <w:rsid w:val="008529AE"/>
    <w:rsid w:val="00852DAE"/>
    <w:rsid w:val="00854946"/>
    <w:rsid w:val="00855AF2"/>
    <w:rsid w:val="00855ED7"/>
    <w:rsid w:val="00856027"/>
    <w:rsid w:val="00856363"/>
    <w:rsid w:val="00856AAF"/>
    <w:rsid w:val="00856C2B"/>
    <w:rsid w:val="008573BA"/>
    <w:rsid w:val="008601D1"/>
    <w:rsid w:val="00860AF4"/>
    <w:rsid w:val="00860DF9"/>
    <w:rsid w:val="00861A76"/>
    <w:rsid w:val="00862BCA"/>
    <w:rsid w:val="00862CE5"/>
    <w:rsid w:val="008637B9"/>
    <w:rsid w:val="008639A7"/>
    <w:rsid w:val="008639FD"/>
    <w:rsid w:val="00864E29"/>
    <w:rsid w:val="00864F65"/>
    <w:rsid w:val="00865DD5"/>
    <w:rsid w:val="0086642A"/>
    <w:rsid w:val="00870CFC"/>
    <w:rsid w:val="00870E6D"/>
    <w:rsid w:val="0087230C"/>
    <w:rsid w:val="008723CF"/>
    <w:rsid w:val="008731F2"/>
    <w:rsid w:val="0087325F"/>
    <w:rsid w:val="0087345F"/>
    <w:rsid w:val="00873C15"/>
    <w:rsid w:val="00874617"/>
    <w:rsid w:val="0087476B"/>
    <w:rsid w:val="008749F4"/>
    <w:rsid w:val="00874C9E"/>
    <w:rsid w:val="00874E94"/>
    <w:rsid w:val="00875581"/>
    <w:rsid w:val="008758AE"/>
    <w:rsid w:val="00875D8E"/>
    <w:rsid w:val="0087664E"/>
    <w:rsid w:val="008775D8"/>
    <w:rsid w:val="00877663"/>
    <w:rsid w:val="008777BE"/>
    <w:rsid w:val="00877FB2"/>
    <w:rsid w:val="008800DD"/>
    <w:rsid w:val="008802B8"/>
    <w:rsid w:val="00880B5B"/>
    <w:rsid w:val="00880D2C"/>
    <w:rsid w:val="00880DD1"/>
    <w:rsid w:val="008810CE"/>
    <w:rsid w:val="00881A0F"/>
    <w:rsid w:val="0088219C"/>
    <w:rsid w:val="008833FD"/>
    <w:rsid w:val="008835CC"/>
    <w:rsid w:val="008843EE"/>
    <w:rsid w:val="008844D5"/>
    <w:rsid w:val="00885876"/>
    <w:rsid w:val="0088597D"/>
    <w:rsid w:val="0088611E"/>
    <w:rsid w:val="00886732"/>
    <w:rsid w:val="00886776"/>
    <w:rsid w:val="00886BBF"/>
    <w:rsid w:val="0088732A"/>
    <w:rsid w:val="0088778D"/>
    <w:rsid w:val="008879A1"/>
    <w:rsid w:val="00890423"/>
    <w:rsid w:val="00890C70"/>
    <w:rsid w:val="00890CBD"/>
    <w:rsid w:val="00891601"/>
    <w:rsid w:val="00891733"/>
    <w:rsid w:val="00891D8C"/>
    <w:rsid w:val="008922AF"/>
    <w:rsid w:val="0089256B"/>
    <w:rsid w:val="008929AF"/>
    <w:rsid w:val="008935B6"/>
    <w:rsid w:val="00893E07"/>
    <w:rsid w:val="0089471B"/>
    <w:rsid w:val="00895C5C"/>
    <w:rsid w:val="00895DA1"/>
    <w:rsid w:val="00896566"/>
    <w:rsid w:val="008971E8"/>
    <w:rsid w:val="008975E9"/>
    <w:rsid w:val="008978B1"/>
    <w:rsid w:val="008A06E4"/>
    <w:rsid w:val="008A1138"/>
    <w:rsid w:val="008A14C9"/>
    <w:rsid w:val="008A1CB4"/>
    <w:rsid w:val="008A1FC8"/>
    <w:rsid w:val="008A40DA"/>
    <w:rsid w:val="008A4121"/>
    <w:rsid w:val="008A4908"/>
    <w:rsid w:val="008A4958"/>
    <w:rsid w:val="008A4A97"/>
    <w:rsid w:val="008A62F3"/>
    <w:rsid w:val="008A6E12"/>
    <w:rsid w:val="008A7B84"/>
    <w:rsid w:val="008A7FB1"/>
    <w:rsid w:val="008B0D7F"/>
    <w:rsid w:val="008B0E80"/>
    <w:rsid w:val="008B152F"/>
    <w:rsid w:val="008B1B2E"/>
    <w:rsid w:val="008B1B5D"/>
    <w:rsid w:val="008B1F83"/>
    <w:rsid w:val="008B2438"/>
    <w:rsid w:val="008B2735"/>
    <w:rsid w:val="008B3E34"/>
    <w:rsid w:val="008B3F55"/>
    <w:rsid w:val="008B431D"/>
    <w:rsid w:val="008B471E"/>
    <w:rsid w:val="008B492E"/>
    <w:rsid w:val="008B55A9"/>
    <w:rsid w:val="008B57F7"/>
    <w:rsid w:val="008B6884"/>
    <w:rsid w:val="008B6C71"/>
    <w:rsid w:val="008B7838"/>
    <w:rsid w:val="008B7E3A"/>
    <w:rsid w:val="008B7F9C"/>
    <w:rsid w:val="008C0620"/>
    <w:rsid w:val="008C1DE8"/>
    <w:rsid w:val="008C2764"/>
    <w:rsid w:val="008C2A82"/>
    <w:rsid w:val="008C2D44"/>
    <w:rsid w:val="008C32C4"/>
    <w:rsid w:val="008C4766"/>
    <w:rsid w:val="008C4833"/>
    <w:rsid w:val="008C5125"/>
    <w:rsid w:val="008C5AD6"/>
    <w:rsid w:val="008C6043"/>
    <w:rsid w:val="008C6B25"/>
    <w:rsid w:val="008C747A"/>
    <w:rsid w:val="008C76AB"/>
    <w:rsid w:val="008D0CB1"/>
    <w:rsid w:val="008D0D16"/>
    <w:rsid w:val="008D0DD7"/>
    <w:rsid w:val="008D2268"/>
    <w:rsid w:val="008D2281"/>
    <w:rsid w:val="008D273D"/>
    <w:rsid w:val="008D2D7F"/>
    <w:rsid w:val="008D3586"/>
    <w:rsid w:val="008D3B89"/>
    <w:rsid w:val="008D3C5F"/>
    <w:rsid w:val="008D3DF6"/>
    <w:rsid w:val="008D3EF2"/>
    <w:rsid w:val="008D57EE"/>
    <w:rsid w:val="008D6770"/>
    <w:rsid w:val="008D7597"/>
    <w:rsid w:val="008D75E4"/>
    <w:rsid w:val="008D7808"/>
    <w:rsid w:val="008D7BDB"/>
    <w:rsid w:val="008E04DC"/>
    <w:rsid w:val="008E0748"/>
    <w:rsid w:val="008E0CBC"/>
    <w:rsid w:val="008E0DE6"/>
    <w:rsid w:val="008E141A"/>
    <w:rsid w:val="008E1BD2"/>
    <w:rsid w:val="008E1F8D"/>
    <w:rsid w:val="008E2B98"/>
    <w:rsid w:val="008E3D01"/>
    <w:rsid w:val="008E3D26"/>
    <w:rsid w:val="008E3DB3"/>
    <w:rsid w:val="008E42E6"/>
    <w:rsid w:val="008E4C6D"/>
    <w:rsid w:val="008E4E6F"/>
    <w:rsid w:val="008E52D7"/>
    <w:rsid w:val="008E5313"/>
    <w:rsid w:val="008E560B"/>
    <w:rsid w:val="008E5A84"/>
    <w:rsid w:val="008E5E7E"/>
    <w:rsid w:val="008E634F"/>
    <w:rsid w:val="008E65A1"/>
    <w:rsid w:val="008E66B6"/>
    <w:rsid w:val="008E6BBA"/>
    <w:rsid w:val="008E77B1"/>
    <w:rsid w:val="008E79EC"/>
    <w:rsid w:val="008E7D2C"/>
    <w:rsid w:val="008E7E75"/>
    <w:rsid w:val="008F01AE"/>
    <w:rsid w:val="008F06BC"/>
    <w:rsid w:val="008F0EB7"/>
    <w:rsid w:val="008F12F5"/>
    <w:rsid w:val="008F2099"/>
    <w:rsid w:val="008F2631"/>
    <w:rsid w:val="008F2C4A"/>
    <w:rsid w:val="008F2C5D"/>
    <w:rsid w:val="008F3281"/>
    <w:rsid w:val="008F3A0B"/>
    <w:rsid w:val="008F4320"/>
    <w:rsid w:val="008F48E0"/>
    <w:rsid w:val="008F53D0"/>
    <w:rsid w:val="008F57F9"/>
    <w:rsid w:val="008F62E1"/>
    <w:rsid w:val="008F6F92"/>
    <w:rsid w:val="008F7754"/>
    <w:rsid w:val="008F7957"/>
    <w:rsid w:val="00901561"/>
    <w:rsid w:val="0090168B"/>
    <w:rsid w:val="00901AC1"/>
    <w:rsid w:val="00901DFA"/>
    <w:rsid w:val="00902224"/>
    <w:rsid w:val="009028ED"/>
    <w:rsid w:val="00903B90"/>
    <w:rsid w:val="0090402D"/>
    <w:rsid w:val="00904E90"/>
    <w:rsid w:val="00905725"/>
    <w:rsid w:val="009070FF"/>
    <w:rsid w:val="009073A8"/>
    <w:rsid w:val="009103FB"/>
    <w:rsid w:val="009120BC"/>
    <w:rsid w:val="00912B28"/>
    <w:rsid w:val="009131F1"/>
    <w:rsid w:val="009142E5"/>
    <w:rsid w:val="00914546"/>
    <w:rsid w:val="00914814"/>
    <w:rsid w:val="00914CDD"/>
    <w:rsid w:val="00914D4A"/>
    <w:rsid w:val="00914D97"/>
    <w:rsid w:val="009158E4"/>
    <w:rsid w:val="00915ACC"/>
    <w:rsid w:val="00915AFA"/>
    <w:rsid w:val="00915DFA"/>
    <w:rsid w:val="00916284"/>
    <w:rsid w:val="009169BF"/>
    <w:rsid w:val="00916E99"/>
    <w:rsid w:val="00916F0A"/>
    <w:rsid w:val="00917750"/>
    <w:rsid w:val="009178DB"/>
    <w:rsid w:val="00917DA3"/>
    <w:rsid w:val="00917F00"/>
    <w:rsid w:val="00920A2F"/>
    <w:rsid w:val="00920C73"/>
    <w:rsid w:val="00921299"/>
    <w:rsid w:val="00921B37"/>
    <w:rsid w:val="00923090"/>
    <w:rsid w:val="00923CBB"/>
    <w:rsid w:val="00924AD3"/>
    <w:rsid w:val="00924CCD"/>
    <w:rsid w:val="009259E3"/>
    <w:rsid w:val="009265C3"/>
    <w:rsid w:val="009272B5"/>
    <w:rsid w:val="00927873"/>
    <w:rsid w:val="00930842"/>
    <w:rsid w:val="00930F66"/>
    <w:rsid w:val="009312C9"/>
    <w:rsid w:val="0093162A"/>
    <w:rsid w:val="00931B33"/>
    <w:rsid w:val="00931F7D"/>
    <w:rsid w:val="0093290D"/>
    <w:rsid w:val="0093383B"/>
    <w:rsid w:val="00933B01"/>
    <w:rsid w:val="00933D46"/>
    <w:rsid w:val="00933F72"/>
    <w:rsid w:val="00934399"/>
    <w:rsid w:val="0093541A"/>
    <w:rsid w:val="0093542D"/>
    <w:rsid w:val="009356A5"/>
    <w:rsid w:val="00936848"/>
    <w:rsid w:val="00937740"/>
    <w:rsid w:val="0093792B"/>
    <w:rsid w:val="00937BE8"/>
    <w:rsid w:val="0094080C"/>
    <w:rsid w:val="00940827"/>
    <w:rsid w:val="0094151C"/>
    <w:rsid w:val="00941B9C"/>
    <w:rsid w:val="00944D38"/>
    <w:rsid w:val="0094547A"/>
    <w:rsid w:val="009459A4"/>
    <w:rsid w:val="00945DA0"/>
    <w:rsid w:val="00945F60"/>
    <w:rsid w:val="009473D9"/>
    <w:rsid w:val="00947C8A"/>
    <w:rsid w:val="00947FA8"/>
    <w:rsid w:val="0095019E"/>
    <w:rsid w:val="00950495"/>
    <w:rsid w:val="00950BE6"/>
    <w:rsid w:val="00950F65"/>
    <w:rsid w:val="009510B7"/>
    <w:rsid w:val="009512AB"/>
    <w:rsid w:val="009527AF"/>
    <w:rsid w:val="009538B6"/>
    <w:rsid w:val="0095398E"/>
    <w:rsid w:val="00953D79"/>
    <w:rsid w:val="00954183"/>
    <w:rsid w:val="0095435E"/>
    <w:rsid w:val="009543BB"/>
    <w:rsid w:val="009547C8"/>
    <w:rsid w:val="00954B0E"/>
    <w:rsid w:val="009566B7"/>
    <w:rsid w:val="009603E8"/>
    <w:rsid w:val="00960EB8"/>
    <w:rsid w:val="00960FB9"/>
    <w:rsid w:val="00961182"/>
    <w:rsid w:val="00961191"/>
    <w:rsid w:val="009614EA"/>
    <w:rsid w:val="0096151C"/>
    <w:rsid w:val="0096172F"/>
    <w:rsid w:val="0096202B"/>
    <w:rsid w:val="00962EFA"/>
    <w:rsid w:val="009632F9"/>
    <w:rsid w:val="00963E70"/>
    <w:rsid w:val="009674C5"/>
    <w:rsid w:val="00967DF5"/>
    <w:rsid w:val="00967E21"/>
    <w:rsid w:val="00967FC0"/>
    <w:rsid w:val="00970298"/>
    <w:rsid w:val="00970381"/>
    <w:rsid w:val="0097080A"/>
    <w:rsid w:val="00970C17"/>
    <w:rsid w:val="00971D07"/>
    <w:rsid w:val="00972246"/>
    <w:rsid w:val="00972B30"/>
    <w:rsid w:val="00972CC4"/>
    <w:rsid w:val="00973082"/>
    <w:rsid w:val="00973227"/>
    <w:rsid w:val="0097407A"/>
    <w:rsid w:val="00974316"/>
    <w:rsid w:val="00974D08"/>
    <w:rsid w:val="00975BD8"/>
    <w:rsid w:val="00975C93"/>
    <w:rsid w:val="00976708"/>
    <w:rsid w:val="00977C22"/>
    <w:rsid w:val="00977DD1"/>
    <w:rsid w:val="009805D6"/>
    <w:rsid w:val="00980F40"/>
    <w:rsid w:val="0098118D"/>
    <w:rsid w:val="009817CA"/>
    <w:rsid w:val="009825DF"/>
    <w:rsid w:val="0098265C"/>
    <w:rsid w:val="0098273A"/>
    <w:rsid w:val="00983146"/>
    <w:rsid w:val="009833D9"/>
    <w:rsid w:val="009839ED"/>
    <w:rsid w:val="00983D65"/>
    <w:rsid w:val="00984469"/>
    <w:rsid w:val="00984BA8"/>
    <w:rsid w:val="00984DDE"/>
    <w:rsid w:val="00985099"/>
    <w:rsid w:val="009856D1"/>
    <w:rsid w:val="00985953"/>
    <w:rsid w:val="00985C7B"/>
    <w:rsid w:val="00985C8D"/>
    <w:rsid w:val="00985F65"/>
    <w:rsid w:val="0098603F"/>
    <w:rsid w:val="00990105"/>
    <w:rsid w:val="00990C2A"/>
    <w:rsid w:val="00990DB3"/>
    <w:rsid w:val="00991058"/>
    <w:rsid w:val="0099148C"/>
    <w:rsid w:val="009918EE"/>
    <w:rsid w:val="00991FB9"/>
    <w:rsid w:val="009925E5"/>
    <w:rsid w:val="00993526"/>
    <w:rsid w:val="0099459E"/>
    <w:rsid w:val="009948A2"/>
    <w:rsid w:val="00995775"/>
    <w:rsid w:val="00996998"/>
    <w:rsid w:val="00996DBE"/>
    <w:rsid w:val="009973F8"/>
    <w:rsid w:val="009A01C6"/>
    <w:rsid w:val="009A0365"/>
    <w:rsid w:val="009A0490"/>
    <w:rsid w:val="009A0DAB"/>
    <w:rsid w:val="009A0FBA"/>
    <w:rsid w:val="009A10D1"/>
    <w:rsid w:val="009A166A"/>
    <w:rsid w:val="009A1A6F"/>
    <w:rsid w:val="009A1C0F"/>
    <w:rsid w:val="009A1CAA"/>
    <w:rsid w:val="009A1DC5"/>
    <w:rsid w:val="009A2651"/>
    <w:rsid w:val="009A2C2D"/>
    <w:rsid w:val="009A30DB"/>
    <w:rsid w:val="009A4452"/>
    <w:rsid w:val="009A4731"/>
    <w:rsid w:val="009A4888"/>
    <w:rsid w:val="009A4A26"/>
    <w:rsid w:val="009A4B07"/>
    <w:rsid w:val="009A4B7F"/>
    <w:rsid w:val="009A4EFA"/>
    <w:rsid w:val="009A575A"/>
    <w:rsid w:val="009A5909"/>
    <w:rsid w:val="009A5CE1"/>
    <w:rsid w:val="009A60F6"/>
    <w:rsid w:val="009A61C9"/>
    <w:rsid w:val="009A6794"/>
    <w:rsid w:val="009A6D15"/>
    <w:rsid w:val="009A7D42"/>
    <w:rsid w:val="009B04D4"/>
    <w:rsid w:val="009B19DF"/>
    <w:rsid w:val="009B19FE"/>
    <w:rsid w:val="009B23A8"/>
    <w:rsid w:val="009B2B5B"/>
    <w:rsid w:val="009B2BFB"/>
    <w:rsid w:val="009B33D9"/>
    <w:rsid w:val="009B3CB8"/>
    <w:rsid w:val="009B3DB9"/>
    <w:rsid w:val="009B3FCC"/>
    <w:rsid w:val="009B40F2"/>
    <w:rsid w:val="009B52EE"/>
    <w:rsid w:val="009B57FF"/>
    <w:rsid w:val="009B5875"/>
    <w:rsid w:val="009B5ADC"/>
    <w:rsid w:val="009B5C21"/>
    <w:rsid w:val="009B6304"/>
    <w:rsid w:val="009B63A0"/>
    <w:rsid w:val="009B69C4"/>
    <w:rsid w:val="009B6EB7"/>
    <w:rsid w:val="009B6F60"/>
    <w:rsid w:val="009B72DD"/>
    <w:rsid w:val="009B7960"/>
    <w:rsid w:val="009C1EA7"/>
    <w:rsid w:val="009C2A1E"/>
    <w:rsid w:val="009C328F"/>
    <w:rsid w:val="009C3BB5"/>
    <w:rsid w:val="009C4316"/>
    <w:rsid w:val="009C4AF1"/>
    <w:rsid w:val="009C4B11"/>
    <w:rsid w:val="009C5500"/>
    <w:rsid w:val="009C5BDC"/>
    <w:rsid w:val="009C5D82"/>
    <w:rsid w:val="009C6226"/>
    <w:rsid w:val="009C6FB6"/>
    <w:rsid w:val="009C7A90"/>
    <w:rsid w:val="009C7CD8"/>
    <w:rsid w:val="009D1560"/>
    <w:rsid w:val="009D18B5"/>
    <w:rsid w:val="009D21A8"/>
    <w:rsid w:val="009D2451"/>
    <w:rsid w:val="009D2FE5"/>
    <w:rsid w:val="009D32C0"/>
    <w:rsid w:val="009D498E"/>
    <w:rsid w:val="009D499D"/>
    <w:rsid w:val="009D49AD"/>
    <w:rsid w:val="009D49C9"/>
    <w:rsid w:val="009D49D6"/>
    <w:rsid w:val="009D4ABC"/>
    <w:rsid w:val="009D565E"/>
    <w:rsid w:val="009D58CE"/>
    <w:rsid w:val="009D67B3"/>
    <w:rsid w:val="009D69A7"/>
    <w:rsid w:val="009D75EF"/>
    <w:rsid w:val="009D7649"/>
    <w:rsid w:val="009D7D9A"/>
    <w:rsid w:val="009E03CA"/>
    <w:rsid w:val="009E0857"/>
    <w:rsid w:val="009E09F7"/>
    <w:rsid w:val="009E0FA7"/>
    <w:rsid w:val="009E1558"/>
    <w:rsid w:val="009E17D0"/>
    <w:rsid w:val="009E1AB3"/>
    <w:rsid w:val="009E22C0"/>
    <w:rsid w:val="009E2767"/>
    <w:rsid w:val="009E2881"/>
    <w:rsid w:val="009E289B"/>
    <w:rsid w:val="009E298E"/>
    <w:rsid w:val="009E29E5"/>
    <w:rsid w:val="009E30E4"/>
    <w:rsid w:val="009E350E"/>
    <w:rsid w:val="009E355E"/>
    <w:rsid w:val="009E388C"/>
    <w:rsid w:val="009E3B7A"/>
    <w:rsid w:val="009E3D74"/>
    <w:rsid w:val="009E412F"/>
    <w:rsid w:val="009E4155"/>
    <w:rsid w:val="009E5322"/>
    <w:rsid w:val="009E55F1"/>
    <w:rsid w:val="009E5F80"/>
    <w:rsid w:val="009E6237"/>
    <w:rsid w:val="009E672B"/>
    <w:rsid w:val="009E6C19"/>
    <w:rsid w:val="009F0002"/>
    <w:rsid w:val="009F0092"/>
    <w:rsid w:val="009F0438"/>
    <w:rsid w:val="009F0501"/>
    <w:rsid w:val="009F106A"/>
    <w:rsid w:val="009F192D"/>
    <w:rsid w:val="009F1E2F"/>
    <w:rsid w:val="009F3168"/>
    <w:rsid w:val="009F351D"/>
    <w:rsid w:val="009F385C"/>
    <w:rsid w:val="009F43B9"/>
    <w:rsid w:val="009F4567"/>
    <w:rsid w:val="009F4A34"/>
    <w:rsid w:val="009F4DB0"/>
    <w:rsid w:val="009F5177"/>
    <w:rsid w:val="009F557E"/>
    <w:rsid w:val="009F5A99"/>
    <w:rsid w:val="009F5DFB"/>
    <w:rsid w:val="009F5E21"/>
    <w:rsid w:val="009F610B"/>
    <w:rsid w:val="009F616D"/>
    <w:rsid w:val="009F6BA2"/>
    <w:rsid w:val="009F7C78"/>
    <w:rsid w:val="00A01BCB"/>
    <w:rsid w:val="00A02256"/>
    <w:rsid w:val="00A0227E"/>
    <w:rsid w:val="00A02ADD"/>
    <w:rsid w:val="00A02D0C"/>
    <w:rsid w:val="00A02FA3"/>
    <w:rsid w:val="00A038FF"/>
    <w:rsid w:val="00A03952"/>
    <w:rsid w:val="00A03F5F"/>
    <w:rsid w:val="00A043F3"/>
    <w:rsid w:val="00A048D9"/>
    <w:rsid w:val="00A04D5B"/>
    <w:rsid w:val="00A0513E"/>
    <w:rsid w:val="00A054F4"/>
    <w:rsid w:val="00A05D2B"/>
    <w:rsid w:val="00A0612A"/>
    <w:rsid w:val="00A06231"/>
    <w:rsid w:val="00A06B94"/>
    <w:rsid w:val="00A074D2"/>
    <w:rsid w:val="00A077CA"/>
    <w:rsid w:val="00A0782F"/>
    <w:rsid w:val="00A079A8"/>
    <w:rsid w:val="00A10351"/>
    <w:rsid w:val="00A104CE"/>
    <w:rsid w:val="00A10EFB"/>
    <w:rsid w:val="00A11AEA"/>
    <w:rsid w:val="00A122DF"/>
    <w:rsid w:val="00A12C14"/>
    <w:rsid w:val="00A135A5"/>
    <w:rsid w:val="00A1389B"/>
    <w:rsid w:val="00A13BEC"/>
    <w:rsid w:val="00A14079"/>
    <w:rsid w:val="00A15855"/>
    <w:rsid w:val="00A160EA"/>
    <w:rsid w:val="00A163AA"/>
    <w:rsid w:val="00A16891"/>
    <w:rsid w:val="00A16D9C"/>
    <w:rsid w:val="00A16E16"/>
    <w:rsid w:val="00A205F2"/>
    <w:rsid w:val="00A209CB"/>
    <w:rsid w:val="00A20E85"/>
    <w:rsid w:val="00A20EAB"/>
    <w:rsid w:val="00A21135"/>
    <w:rsid w:val="00A21C4A"/>
    <w:rsid w:val="00A22804"/>
    <w:rsid w:val="00A228CA"/>
    <w:rsid w:val="00A22F82"/>
    <w:rsid w:val="00A234AD"/>
    <w:rsid w:val="00A2397C"/>
    <w:rsid w:val="00A24617"/>
    <w:rsid w:val="00A24752"/>
    <w:rsid w:val="00A2477A"/>
    <w:rsid w:val="00A25CCF"/>
    <w:rsid w:val="00A26740"/>
    <w:rsid w:val="00A26960"/>
    <w:rsid w:val="00A26A9C"/>
    <w:rsid w:val="00A30310"/>
    <w:rsid w:val="00A30910"/>
    <w:rsid w:val="00A30F55"/>
    <w:rsid w:val="00A31A7D"/>
    <w:rsid w:val="00A32BC7"/>
    <w:rsid w:val="00A32E47"/>
    <w:rsid w:val="00A33B06"/>
    <w:rsid w:val="00A33CDC"/>
    <w:rsid w:val="00A33F9C"/>
    <w:rsid w:val="00A342A8"/>
    <w:rsid w:val="00A34C77"/>
    <w:rsid w:val="00A35638"/>
    <w:rsid w:val="00A35EF9"/>
    <w:rsid w:val="00A36638"/>
    <w:rsid w:val="00A36F6F"/>
    <w:rsid w:val="00A401E0"/>
    <w:rsid w:val="00A40665"/>
    <w:rsid w:val="00A413CC"/>
    <w:rsid w:val="00A41447"/>
    <w:rsid w:val="00A41ABD"/>
    <w:rsid w:val="00A41C4E"/>
    <w:rsid w:val="00A41CDB"/>
    <w:rsid w:val="00A4227B"/>
    <w:rsid w:val="00A42336"/>
    <w:rsid w:val="00A42C9D"/>
    <w:rsid w:val="00A43871"/>
    <w:rsid w:val="00A43D91"/>
    <w:rsid w:val="00A44577"/>
    <w:rsid w:val="00A447FA"/>
    <w:rsid w:val="00A44D4A"/>
    <w:rsid w:val="00A46BF6"/>
    <w:rsid w:val="00A471A6"/>
    <w:rsid w:val="00A47246"/>
    <w:rsid w:val="00A50085"/>
    <w:rsid w:val="00A50450"/>
    <w:rsid w:val="00A50BD9"/>
    <w:rsid w:val="00A50D85"/>
    <w:rsid w:val="00A50E36"/>
    <w:rsid w:val="00A51A94"/>
    <w:rsid w:val="00A51D4F"/>
    <w:rsid w:val="00A52300"/>
    <w:rsid w:val="00A52861"/>
    <w:rsid w:val="00A52DE6"/>
    <w:rsid w:val="00A5332E"/>
    <w:rsid w:val="00A5391B"/>
    <w:rsid w:val="00A53A1D"/>
    <w:rsid w:val="00A53AC4"/>
    <w:rsid w:val="00A53F25"/>
    <w:rsid w:val="00A53FA8"/>
    <w:rsid w:val="00A5406E"/>
    <w:rsid w:val="00A542DD"/>
    <w:rsid w:val="00A5452C"/>
    <w:rsid w:val="00A54BF5"/>
    <w:rsid w:val="00A55B02"/>
    <w:rsid w:val="00A560A5"/>
    <w:rsid w:val="00A56A5D"/>
    <w:rsid w:val="00A609E6"/>
    <w:rsid w:val="00A60DF7"/>
    <w:rsid w:val="00A60EE8"/>
    <w:rsid w:val="00A61BE1"/>
    <w:rsid w:val="00A621F9"/>
    <w:rsid w:val="00A62498"/>
    <w:rsid w:val="00A62C64"/>
    <w:rsid w:val="00A634C8"/>
    <w:rsid w:val="00A63955"/>
    <w:rsid w:val="00A639FE"/>
    <w:rsid w:val="00A6421B"/>
    <w:rsid w:val="00A6490D"/>
    <w:rsid w:val="00A64C5A"/>
    <w:rsid w:val="00A65F0C"/>
    <w:rsid w:val="00A6674E"/>
    <w:rsid w:val="00A667B3"/>
    <w:rsid w:val="00A66993"/>
    <w:rsid w:val="00A6699E"/>
    <w:rsid w:val="00A6765B"/>
    <w:rsid w:val="00A70272"/>
    <w:rsid w:val="00A706D2"/>
    <w:rsid w:val="00A70D61"/>
    <w:rsid w:val="00A70D8A"/>
    <w:rsid w:val="00A72795"/>
    <w:rsid w:val="00A72BF1"/>
    <w:rsid w:val="00A72D45"/>
    <w:rsid w:val="00A72EED"/>
    <w:rsid w:val="00A73957"/>
    <w:rsid w:val="00A73E32"/>
    <w:rsid w:val="00A73EC6"/>
    <w:rsid w:val="00A747BC"/>
    <w:rsid w:val="00A753A2"/>
    <w:rsid w:val="00A75864"/>
    <w:rsid w:val="00A75BBA"/>
    <w:rsid w:val="00A76E85"/>
    <w:rsid w:val="00A77D58"/>
    <w:rsid w:val="00A77DF7"/>
    <w:rsid w:val="00A77EA2"/>
    <w:rsid w:val="00A77F54"/>
    <w:rsid w:val="00A80025"/>
    <w:rsid w:val="00A80372"/>
    <w:rsid w:val="00A80714"/>
    <w:rsid w:val="00A80866"/>
    <w:rsid w:val="00A81265"/>
    <w:rsid w:val="00A816A1"/>
    <w:rsid w:val="00A816D0"/>
    <w:rsid w:val="00A81778"/>
    <w:rsid w:val="00A82263"/>
    <w:rsid w:val="00A8235B"/>
    <w:rsid w:val="00A82C82"/>
    <w:rsid w:val="00A84F2B"/>
    <w:rsid w:val="00A851CB"/>
    <w:rsid w:val="00A859D2"/>
    <w:rsid w:val="00A85C1B"/>
    <w:rsid w:val="00A85CAA"/>
    <w:rsid w:val="00A86A17"/>
    <w:rsid w:val="00A876CA"/>
    <w:rsid w:val="00A8786B"/>
    <w:rsid w:val="00A87AB8"/>
    <w:rsid w:val="00A87ADD"/>
    <w:rsid w:val="00A87E88"/>
    <w:rsid w:val="00A90515"/>
    <w:rsid w:val="00A907AC"/>
    <w:rsid w:val="00A90A38"/>
    <w:rsid w:val="00A90BBF"/>
    <w:rsid w:val="00A90DAB"/>
    <w:rsid w:val="00A90E81"/>
    <w:rsid w:val="00A90F41"/>
    <w:rsid w:val="00A915C6"/>
    <w:rsid w:val="00A91604"/>
    <w:rsid w:val="00A917CE"/>
    <w:rsid w:val="00A91C5E"/>
    <w:rsid w:val="00A91E8D"/>
    <w:rsid w:val="00A927F6"/>
    <w:rsid w:val="00A92A8E"/>
    <w:rsid w:val="00A93208"/>
    <w:rsid w:val="00A939D8"/>
    <w:rsid w:val="00A93A1E"/>
    <w:rsid w:val="00A93F31"/>
    <w:rsid w:val="00A949C1"/>
    <w:rsid w:val="00A94F6B"/>
    <w:rsid w:val="00A951A4"/>
    <w:rsid w:val="00A95904"/>
    <w:rsid w:val="00A95BC8"/>
    <w:rsid w:val="00A95D4E"/>
    <w:rsid w:val="00A95DE0"/>
    <w:rsid w:val="00A96377"/>
    <w:rsid w:val="00A97581"/>
    <w:rsid w:val="00A97ABC"/>
    <w:rsid w:val="00AA04B2"/>
    <w:rsid w:val="00AA0953"/>
    <w:rsid w:val="00AA0FB3"/>
    <w:rsid w:val="00AA1008"/>
    <w:rsid w:val="00AA151E"/>
    <w:rsid w:val="00AA1843"/>
    <w:rsid w:val="00AA1D78"/>
    <w:rsid w:val="00AA1DB3"/>
    <w:rsid w:val="00AA25AF"/>
    <w:rsid w:val="00AA2FC2"/>
    <w:rsid w:val="00AA3691"/>
    <w:rsid w:val="00AA3A44"/>
    <w:rsid w:val="00AA4CF7"/>
    <w:rsid w:val="00AA5811"/>
    <w:rsid w:val="00AA79BA"/>
    <w:rsid w:val="00AA7B63"/>
    <w:rsid w:val="00AA7D29"/>
    <w:rsid w:val="00AB11E5"/>
    <w:rsid w:val="00AB18AF"/>
    <w:rsid w:val="00AB20F6"/>
    <w:rsid w:val="00AB261A"/>
    <w:rsid w:val="00AB3E1F"/>
    <w:rsid w:val="00AB4A4F"/>
    <w:rsid w:val="00AB54CA"/>
    <w:rsid w:val="00AB5A78"/>
    <w:rsid w:val="00AB5F74"/>
    <w:rsid w:val="00AB6523"/>
    <w:rsid w:val="00AB6737"/>
    <w:rsid w:val="00AB73F4"/>
    <w:rsid w:val="00AB7409"/>
    <w:rsid w:val="00AC1653"/>
    <w:rsid w:val="00AC1A2C"/>
    <w:rsid w:val="00AC202F"/>
    <w:rsid w:val="00AC28D0"/>
    <w:rsid w:val="00AC372E"/>
    <w:rsid w:val="00AC3791"/>
    <w:rsid w:val="00AC388A"/>
    <w:rsid w:val="00AC41F2"/>
    <w:rsid w:val="00AC4769"/>
    <w:rsid w:val="00AC4827"/>
    <w:rsid w:val="00AC52BE"/>
    <w:rsid w:val="00AC552A"/>
    <w:rsid w:val="00AC560E"/>
    <w:rsid w:val="00AC5D74"/>
    <w:rsid w:val="00AC604A"/>
    <w:rsid w:val="00AC619A"/>
    <w:rsid w:val="00AC6311"/>
    <w:rsid w:val="00AC65B8"/>
    <w:rsid w:val="00AC6DD2"/>
    <w:rsid w:val="00AC7944"/>
    <w:rsid w:val="00AC7B79"/>
    <w:rsid w:val="00AC7FD9"/>
    <w:rsid w:val="00AD02D4"/>
    <w:rsid w:val="00AD0323"/>
    <w:rsid w:val="00AD0465"/>
    <w:rsid w:val="00AD0982"/>
    <w:rsid w:val="00AD0CA7"/>
    <w:rsid w:val="00AD0F74"/>
    <w:rsid w:val="00AD23A6"/>
    <w:rsid w:val="00AD289B"/>
    <w:rsid w:val="00AD2CEB"/>
    <w:rsid w:val="00AD3055"/>
    <w:rsid w:val="00AD30DC"/>
    <w:rsid w:val="00AD3797"/>
    <w:rsid w:val="00AD408C"/>
    <w:rsid w:val="00AD4522"/>
    <w:rsid w:val="00AD459E"/>
    <w:rsid w:val="00AD4B64"/>
    <w:rsid w:val="00AD5ACB"/>
    <w:rsid w:val="00AD5E06"/>
    <w:rsid w:val="00AD69B3"/>
    <w:rsid w:val="00AE0791"/>
    <w:rsid w:val="00AE152E"/>
    <w:rsid w:val="00AE17CB"/>
    <w:rsid w:val="00AE1831"/>
    <w:rsid w:val="00AE1867"/>
    <w:rsid w:val="00AE1DD1"/>
    <w:rsid w:val="00AE1DE3"/>
    <w:rsid w:val="00AE23C4"/>
    <w:rsid w:val="00AE2910"/>
    <w:rsid w:val="00AE294A"/>
    <w:rsid w:val="00AE3AB2"/>
    <w:rsid w:val="00AE44C4"/>
    <w:rsid w:val="00AE45EE"/>
    <w:rsid w:val="00AE511C"/>
    <w:rsid w:val="00AE54D4"/>
    <w:rsid w:val="00AE6433"/>
    <w:rsid w:val="00AE6E7F"/>
    <w:rsid w:val="00AE787D"/>
    <w:rsid w:val="00AE7992"/>
    <w:rsid w:val="00AF08D0"/>
    <w:rsid w:val="00AF08EB"/>
    <w:rsid w:val="00AF0D19"/>
    <w:rsid w:val="00AF0E14"/>
    <w:rsid w:val="00AF1074"/>
    <w:rsid w:val="00AF1559"/>
    <w:rsid w:val="00AF1CD6"/>
    <w:rsid w:val="00AF2EF8"/>
    <w:rsid w:val="00AF3270"/>
    <w:rsid w:val="00AF3E37"/>
    <w:rsid w:val="00AF3EDA"/>
    <w:rsid w:val="00AF3F55"/>
    <w:rsid w:val="00AF41F1"/>
    <w:rsid w:val="00AF4CBF"/>
    <w:rsid w:val="00AF51FD"/>
    <w:rsid w:val="00AF5413"/>
    <w:rsid w:val="00AF591A"/>
    <w:rsid w:val="00AF5F7C"/>
    <w:rsid w:val="00AF64C6"/>
    <w:rsid w:val="00AF6942"/>
    <w:rsid w:val="00AF7622"/>
    <w:rsid w:val="00AF78AC"/>
    <w:rsid w:val="00AF7F76"/>
    <w:rsid w:val="00B0080A"/>
    <w:rsid w:val="00B01073"/>
    <w:rsid w:val="00B01246"/>
    <w:rsid w:val="00B01AA2"/>
    <w:rsid w:val="00B01BB8"/>
    <w:rsid w:val="00B0237D"/>
    <w:rsid w:val="00B04253"/>
    <w:rsid w:val="00B048F9"/>
    <w:rsid w:val="00B04990"/>
    <w:rsid w:val="00B04E6C"/>
    <w:rsid w:val="00B050D2"/>
    <w:rsid w:val="00B05168"/>
    <w:rsid w:val="00B05947"/>
    <w:rsid w:val="00B05A75"/>
    <w:rsid w:val="00B05D1D"/>
    <w:rsid w:val="00B06AE4"/>
    <w:rsid w:val="00B06D46"/>
    <w:rsid w:val="00B0764C"/>
    <w:rsid w:val="00B07CB7"/>
    <w:rsid w:val="00B100F5"/>
    <w:rsid w:val="00B1020C"/>
    <w:rsid w:val="00B1055D"/>
    <w:rsid w:val="00B10AE4"/>
    <w:rsid w:val="00B11173"/>
    <w:rsid w:val="00B11D7A"/>
    <w:rsid w:val="00B12128"/>
    <w:rsid w:val="00B123FB"/>
    <w:rsid w:val="00B13071"/>
    <w:rsid w:val="00B13105"/>
    <w:rsid w:val="00B13148"/>
    <w:rsid w:val="00B13A15"/>
    <w:rsid w:val="00B13BC1"/>
    <w:rsid w:val="00B15318"/>
    <w:rsid w:val="00B15322"/>
    <w:rsid w:val="00B153B7"/>
    <w:rsid w:val="00B1552D"/>
    <w:rsid w:val="00B15594"/>
    <w:rsid w:val="00B1592A"/>
    <w:rsid w:val="00B16298"/>
    <w:rsid w:val="00B164C7"/>
    <w:rsid w:val="00B16626"/>
    <w:rsid w:val="00B16926"/>
    <w:rsid w:val="00B17158"/>
    <w:rsid w:val="00B17252"/>
    <w:rsid w:val="00B17586"/>
    <w:rsid w:val="00B204E4"/>
    <w:rsid w:val="00B206A0"/>
    <w:rsid w:val="00B20D4C"/>
    <w:rsid w:val="00B21097"/>
    <w:rsid w:val="00B22603"/>
    <w:rsid w:val="00B23512"/>
    <w:rsid w:val="00B24494"/>
    <w:rsid w:val="00B24B98"/>
    <w:rsid w:val="00B254C0"/>
    <w:rsid w:val="00B254CA"/>
    <w:rsid w:val="00B2556D"/>
    <w:rsid w:val="00B26252"/>
    <w:rsid w:val="00B26503"/>
    <w:rsid w:val="00B265C1"/>
    <w:rsid w:val="00B26EE5"/>
    <w:rsid w:val="00B26F98"/>
    <w:rsid w:val="00B27F46"/>
    <w:rsid w:val="00B30B04"/>
    <w:rsid w:val="00B31A04"/>
    <w:rsid w:val="00B31B20"/>
    <w:rsid w:val="00B32072"/>
    <w:rsid w:val="00B32699"/>
    <w:rsid w:val="00B328FB"/>
    <w:rsid w:val="00B329CE"/>
    <w:rsid w:val="00B34C8E"/>
    <w:rsid w:val="00B34DA2"/>
    <w:rsid w:val="00B363AE"/>
    <w:rsid w:val="00B3715B"/>
    <w:rsid w:val="00B37D86"/>
    <w:rsid w:val="00B404F6"/>
    <w:rsid w:val="00B40A16"/>
    <w:rsid w:val="00B41123"/>
    <w:rsid w:val="00B41384"/>
    <w:rsid w:val="00B414F0"/>
    <w:rsid w:val="00B42064"/>
    <w:rsid w:val="00B43043"/>
    <w:rsid w:val="00B430DC"/>
    <w:rsid w:val="00B432E5"/>
    <w:rsid w:val="00B433F8"/>
    <w:rsid w:val="00B4385B"/>
    <w:rsid w:val="00B44A5E"/>
    <w:rsid w:val="00B44BDA"/>
    <w:rsid w:val="00B45C5A"/>
    <w:rsid w:val="00B468D7"/>
    <w:rsid w:val="00B46F8E"/>
    <w:rsid w:val="00B47383"/>
    <w:rsid w:val="00B5024B"/>
    <w:rsid w:val="00B51223"/>
    <w:rsid w:val="00B51508"/>
    <w:rsid w:val="00B51B1B"/>
    <w:rsid w:val="00B52556"/>
    <w:rsid w:val="00B526FF"/>
    <w:rsid w:val="00B52D40"/>
    <w:rsid w:val="00B52EC5"/>
    <w:rsid w:val="00B532F8"/>
    <w:rsid w:val="00B5399B"/>
    <w:rsid w:val="00B53AAB"/>
    <w:rsid w:val="00B53AE5"/>
    <w:rsid w:val="00B53E07"/>
    <w:rsid w:val="00B53EE9"/>
    <w:rsid w:val="00B53FAA"/>
    <w:rsid w:val="00B545DC"/>
    <w:rsid w:val="00B55362"/>
    <w:rsid w:val="00B55408"/>
    <w:rsid w:val="00B5595F"/>
    <w:rsid w:val="00B56366"/>
    <w:rsid w:val="00B564C9"/>
    <w:rsid w:val="00B568C8"/>
    <w:rsid w:val="00B56D3C"/>
    <w:rsid w:val="00B56D6B"/>
    <w:rsid w:val="00B5713E"/>
    <w:rsid w:val="00B573EC"/>
    <w:rsid w:val="00B579F9"/>
    <w:rsid w:val="00B57CBB"/>
    <w:rsid w:val="00B605D5"/>
    <w:rsid w:val="00B60A7F"/>
    <w:rsid w:val="00B612AE"/>
    <w:rsid w:val="00B612EF"/>
    <w:rsid w:val="00B618BA"/>
    <w:rsid w:val="00B6195A"/>
    <w:rsid w:val="00B62094"/>
    <w:rsid w:val="00B6215C"/>
    <w:rsid w:val="00B62D69"/>
    <w:rsid w:val="00B631DF"/>
    <w:rsid w:val="00B63797"/>
    <w:rsid w:val="00B6398D"/>
    <w:rsid w:val="00B64390"/>
    <w:rsid w:val="00B645F7"/>
    <w:rsid w:val="00B64E98"/>
    <w:rsid w:val="00B65908"/>
    <w:rsid w:val="00B65C08"/>
    <w:rsid w:val="00B65D15"/>
    <w:rsid w:val="00B65E91"/>
    <w:rsid w:val="00B6629F"/>
    <w:rsid w:val="00B66400"/>
    <w:rsid w:val="00B6644A"/>
    <w:rsid w:val="00B66B4B"/>
    <w:rsid w:val="00B67934"/>
    <w:rsid w:val="00B679FC"/>
    <w:rsid w:val="00B67D68"/>
    <w:rsid w:val="00B67EC5"/>
    <w:rsid w:val="00B7003D"/>
    <w:rsid w:val="00B7054B"/>
    <w:rsid w:val="00B713BD"/>
    <w:rsid w:val="00B7156E"/>
    <w:rsid w:val="00B71ABF"/>
    <w:rsid w:val="00B71CAB"/>
    <w:rsid w:val="00B72139"/>
    <w:rsid w:val="00B72409"/>
    <w:rsid w:val="00B724C8"/>
    <w:rsid w:val="00B72703"/>
    <w:rsid w:val="00B72AD6"/>
    <w:rsid w:val="00B72DEA"/>
    <w:rsid w:val="00B72FE4"/>
    <w:rsid w:val="00B73153"/>
    <w:rsid w:val="00B734F8"/>
    <w:rsid w:val="00B73789"/>
    <w:rsid w:val="00B73984"/>
    <w:rsid w:val="00B73C70"/>
    <w:rsid w:val="00B73F72"/>
    <w:rsid w:val="00B74478"/>
    <w:rsid w:val="00B746BB"/>
    <w:rsid w:val="00B75614"/>
    <w:rsid w:val="00B75ADB"/>
    <w:rsid w:val="00B7614D"/>
    <w:rsid w:val="00B761A0"/>
    <w:rsid w:val="00B767A5"/>
    <w:rsid w:val="00B76F64"/>
    <w:rsid w:val="00B77D4E"/>
    <w:rsid w:val="00B77F0D"/>
    <w:rsid w:val="00B808FF"/>
    <w:rsid w:val="00B8104C"/>
    <w:rsid w:val="00B8108B"/>
    <w:rsid w:val="00B8159B"/>
    <w:rsid w:val="00B816FF"/>
    <w:rsid w:val="00B82391"/>
    <w:rsid w:val="00B82444"/>
    <w:rsid w:val="00B824E7"/>
    <w:rsid w:val="00B8261F"/>
    <w:rsid w:val="00B8377C"/>
    <w:rsid w:val="00B83D1D"/>
    <w:rsid w:val="00B83DFA"/>
    <w:rsid w:val="00B8445B"/>
    <w:rsid w:val="00B8475D"/>
    <w:rsid w:val="00B849BA"/>
    <w:rsid w:val="00B8533A"/>
    <w:rsid w:val="00B85692"/>
    <w:rsid w:val="00B868B8"/>
    <w:rsid w:val="00B86E04"/>
    <w:rsid w:val="00B87197"/>
    <w:rsid w:val="00B873F8"/>
    <w:rsid w:val="00B87701"/>
    <w:rsid w:val="00B87EC4"/>
    <w:rsid w:val="00B90823"/>
    <w:rsid w:val="00B90A94"/>
    <w:rsid w:val="00B918C3"/>
    <w:rsid w:val="00B91A10"/>
    <w:rsid w:val="00B93168"/>
    <w:rsid w:val="00B93C12"/>
    <w:rsid w:val="00B9456B"/>
    <w:rsid w:val="00B945F8"/>
    <w:rsid w:val="00B950B1"/>
    <w:rsid w:val="00B95177"/>
    <w:rsid w:val="00B95257"/>
    <w:rsid w:val="00B95CBF"/>
    <w:rsid w:val="00B95D84"/>
    <w:rsid w:val="00B95D9D"/>
    <w:rsid w:val="00B9628A"/>
    <w:rsid w:val="00B96662"/>
    <w:rsid w:val="00B96BDF"/>
    <w:rsid w:val="00B97DC5"/>
    <w:rsid w:val="00B97F62"/>
    <w:rsid w:val="00BA045E"/>
    <w:rsid w:val="00BA223F"/>
    <w:rsid w:val="00BA240E"/>
    <w:rsid w:val="00BA2B06"/>
    <w:rsid w:val="00BA2B81"/>
    <w:rsid w:val="00BA2D92"/>
    <w:rsid w:val="00BA2FFB"/>
    <w:rsid w:val="00BA300E"/>
    <w:rsid w:val="00BA327E"/>
    <w:rsid w:val="00BA36CC"/>
    <w:rsid w:val="00BA3C3B"/>
    <w:rsid w:val="00BA3FE3"/>
    <w:rsid w:val="00BA4588"/>
    <w:rsid w:val="00BA5802"/>
    <w:rsid w:val="00BA5833"/>
    <w:rsid w:val="00BA59BA"/>
    <w:rsid w:val="00BA5BF5"/>
    <w:rsid w:val="00BA6815"/>
    <w:rsid w:val="00BA6A77"/>
    <w:rsid w:val="00BB03BE"/>
    <w:rsid w:val="00BB0953"/>
    <w:rsid w:val="00BB09E1"/>
    <w:rsid w:val="00BB194B"/>
    <w:rsid w:val="00BB2373"/>
    <w:rsid w:val="00BB2A0B"/>
    <w:rsid w:val="00BB2B1C"/>
    <w:rsid w:val="00BB2D1F"/>
    <w:rsid w:val="00BB2E5A"/>
    <w:rsid w:val="00BB3FB5"/>
    <w:rsid w:val="00BB5793"/>
    <w:rsid w:val="00BB6221"/>
    <w:rsid w:val="00BB6300"/>
    <w:rsid w:val="00BB768C"/>
    <w:rsid w:val="00BB79D8"/>
    <w:rsid w:val="00BB7C24"/>
    <w:rsid w:val="00BC031A"/>
    <w:rsid w:val="00BC034F"/>
    <w:rsid w:val="00BC0620"/>
    <w:rsid w:val="00BC17E0"/>
    <w:rsid w:val="00BC21C2"/>
    <w:rsid w:val="00BC258B"/>
    <w:rsid w:val="00BC2810"/>
    <w:rsid w:val="00BC2B38"/>
    <w:rsid w:val="00BC2D25"/>
    <w:rsid w:val="00BC390F"/>
    <w:rsid w:val="00BC3AE6"/>
    <w:rsid w:val="00BC4712"/>
    <w:rsid w:val="00BC5A00"/>
    <w:rsid w:val="00BC5B68"/>
    <w:rsid w:val="00BC68DC"/>
    <w:rsid w:val="00BC6B4E"/>
    <w:rsid w:val="00BC6B7C"/>
    <w:rsid w:val="00BC6F03"/>
    <w:rsid w:val="00BC73D8"/>
    <w:rsid w:val="00BC7C41"/>
    <w:rsid w:val="00BD0102"/>
    <w:rsid w:val="00BD0650"/>
    <w:rsid w:val="00BD0E55"/>
    <w:rsid w:val="00BD0F06"/>
    <w:rsid w:val="00BD0FA3"/>
    <w:rsid w:val="00BD1D52"/>
    <w:rsid w:val="00BD2115"/>
    <w:rsid w:val="00BD2830"/>
    <w:rsid w:val="00BD29EE"/>
    <w:rsid w:val="00BD2A4E"/>
    <w:rsid w:val="00BD2DE1"/>
    <w:rsid w:val="00BD2F81"/>
    <w:rsid w:val="00BD30BF"/>
    <w:rsid w:val="00BD3295"/>
    <w:rsid w:val="00BD42D9"/>
    <w:rsid w:val="00BD458A"/>
    <w:rsid w:val="00BD5424"/>
    <w:rsid w:val="00BD5733"/>
    <w:rsid w:val="00BD59B1"/>
    <w:rsid w:val="00BD61A8"/>
    <w:rsid w:val="00BD6890"/>
    <w:rsid w:val="00BD6EBA"/>
    <w:rsid w:val="00BD7962"/>
    <w:rsid w:val="00BD7BDF"/>
    <w:rsid w:val="00BD7E79"/>
    <w:rsid w:val="00BE089E"/>
    <w:rsid w:val="00BE118B"/>
    <w:rsid w:val="00BE15B8"/>
    <w:rsid w:val="00BE20F3"/>
    <w:rsid w:val="00BE26D0"/>
    <w:rsid w:val="00BE2E74"/>
    <w:rsid w:val="00BE3625"/>
    <w:rsid w:val="00BE3D02"/>
    <w:rsid w:val="00BE44D9"/>
    <w:rsid w:val="00BE4587"/>
    <w:rsid w:val="00BE4DB8"/>
    <w:rsid w:val="00BE57A4"/>
    <w:rsid w:val="00BE5E16"/>
    <w:rsid w:val="00BE72FD"/>
    <w:rsid w:val="00BE7690"/>
    <w:rsid w:val="00BE7EA8"/>
    <w:rsid w:val="00BF0A6C"/>
    <w:rsid w:val="00BF137D"/>
    <w:rsid w:val="00BF15F0"/>
    <w:rsid w:val="00BF1E30"/>
    <w:rsid w:val="00BF29F6"/>
    <w:rsid w:val="00BF44D5"/>
    <w:rsid w:val="00BF465E"/>
    <w:rsid w:val="00BF50B5"/>
    <w:rsid w:val="00BF5576"/>
    <w:rsid w:val="00BF57DD"/>
    <w:rsid w:val="00BF62A8"/>
    <w:rsid w:val="00BF6421"/>
    <w:rsid w:val="00BF71E9"/>
    <w:rsid w:val="00BF7CB7"/>
    <w:rsid w:val="00BF7D0C"/>
    <w:rsid w:val="00C0137F"/>
    <w:rsid w:val="00C01B20"/>
    <w:rsid w:val="00C02084"/>
    <w:rsid w:val="00C02B64"/>
    <w:rsid w:val="00C03461"/>
    <w:rsid w:val="00C03620"/>
    <w:rsid w:val="00C03FCC"/>
    <w:rsid w:val="00C046E1"/>
    <w:rsid w:val="00C05059"/>
    <w:rsid w:val="00C055AA"/>
    <w:rsid w:val="00C0579A"/>
    <w:rsid w:val="00C0619F"/>
    <w:rsid w:val="00C0668A"/>
    <w:rsid w:val="00C068C8"/>
    <w:rsid w:val="00C06C0D"/>
    <w:rsid w:val="00C073F2"/>
    <w:rsid w:val="00C07527"/>
    <w:rsid w:val="00C0767D"/>
    <w:rsid w:val="00C076D8"/>
    <w:rsid w:val="00C10B1D"/>
    <w:rsid w:val="00C11821"/>
    <w:rsid w:val="00C11B53"/>
    <w:rsid w:val="00C11C29"/>
    <w:rsid w:val="00C11CA5"/>
    <w:rsid w:val="00C11F65"/>
    <w:rsid w:val="00C12025"/>
    <w:rsid w:val="00C1299A"/>
    <w:rsid w:val="00C13070"/>
    <w:rsid w:val="00C137EE"/>
    <w:rsid w:val="00C13C14"/>
    <w:rsid w:val="00C13CC3"/>
    <w:rsid w:val="00C149BB"/>
    <w:rsid w:val="00C14F13"/>
    <w:rsid w:val="00C15628"/>
    <w:rsid w:val="00C1565D"/>
    <w:rsid w:val="00C1661A"/>
    <w:rsid w:val="00C1689F"/>
    <w:rsid w:val="00C17C10"/>
    <w:rsid w:val="00C17F16"/>
    <w:rsid w:val="00C206B8"/>
    <w:rsid w:val="00C20A05"/>
    <w:rsid w:val="00C21145"/>
    <w:rsid w:val="00C21401"/>
    <w:rsid w:val="00C214B3"/>
    <w:rsid w:val="00C219BC"/>
    <w:rsid w:val="00C21D2C"/>
    <w:rsid w:val="00C22166"/>
    <w:rsid w:val="00C221FF"/>
    <w:rsid w:val="00C22629"/>
    <w:rsid w:val="00C22B35"/>
    <w:rsid w:val="00C22DFF"/>
    <w:rsid w:val="00C23B4D"/>
    <w:rsid w:val="00C23BEC"/>
    <w:rsid w:val="00C23D32"/>
    <w:rsid w:val="00C23D58"/>
    <w:rsid w:val="00C25490"/>
    <w:rsid w:val="00C265D8"/>
    <w:rsid w:val="00C265EA"/>
    <w:rsid w:val="00C2716A"/>
    <w:rsid w:val="00C3058A"/>
    <w:rsid w:val="00C30B57"/>
    <w:rsid w:val="00C30C7F"/>
    <w:rsid w:val="00C30D1B"/>
    <w:rsid w:val="00C30E09"/>
    <w:rsid w:val="00C31C1E"/>
    <w:rsid w:val="00C32052"/>
    <w:rsid w:val="00C32747"/>
    <w:rsid w:val="00C32B64"/>
    <w:rsid w:val="00C33881"/>
    <w:rsid w:val="00C33920"/>
    <w:rsid w:val="00C339F8"/>
    <w:rsid w:val="00C35109"/>
    <w:rsid w:val="00C3549D"/>
    <w:rsid w:val="00C35751"/>
    <w:rsid w:val="00C35A8E"/>
    <w:rsid w:val="00C35C15"/>
    <w:rsid w:val="00C362BD"/>
    <w:rsid w:val="00C36B8F"/>
    <w:rsid w:val="00C373CB"/>
    <w:rsid w:val="00C37E78"/>
    <w:rsid w:val="00C4015C"/>
    <w:rsid w:val="00C40743"/>
    <w:rsid w:val="00C40B4C"/>
    <w:rsid w:val="00C40BC9"/>
    <w:rsid w:val="00C40EE2"/>
    <w:rsid w:val="00C40F2F"/>
    <w:rsid w:val="00C413A3"/>
    <w:rsid w:val="00C42573"/>
    <w:rsid w:val="00C42C97"/>
    <w:rsid w:val="00C42D49"/>
    <w:rsid w:val="00C431A1"/>
    <w:rsid w:val="00C4375E"/>
    <w:rsid w:val="00C43943"/>
    <w:rsid w:val="00C43CC0"/>
    <w:rsid w:val="00C44319"/>
    <w:rsid w:val="00C4475E"/>
    <w:rsid w:val="00C44CD3"/>
    <w:rsid w:val="00C44F2A"/>
    <w:rsid w:val="00C45212"/>
    <w:rsid w:val="00C45367"/>
    <w:rsid w:val="00C4606C"/>
    <w:rsid w:val="00C4716B"/>
    <w:rsid w:val="00C503CA"/>
    <w:rsid w:val="00C5057E"/>
    <w:rsid w:val="00C50DC8"/>
    <w:rsid w:val="00C51321"/>
    <w:rsid w:val="00C5133A"/>
    <w:rsid w:val="00C51D86"/>
    <w:rsid w:val="00C51E05"/>
    <w:rsid w:val="00C51EF7"/>
    <w:rsid w:val="00C5224D"/>
    <w:rsid w:val="00C524B9"/>
    <w:rsid w:val="00C528A3"/>
    <w:rsid w:val="00C528FF"/>
    <w:rsid w:val="00C52A45"/>
    <w:rsid w:val="00C53893"/>
    <w:rsid w:val="00C53AD3"/>
    <w:rsid w:val="00C53C13"/>
    <w:rsid w:val="00C54082"/>
    <w:rsid w:val="00C5424F"/>
    <w:rsid w:val="00C543E4"/>
    <w:rsid w:val="00C55142"/>
    <w:rsid w:val="00C55986"/>
    <w:rsid w:val="00C56B96"/>
    <w:rsid w:val="00C56C6C"/>
    <w:rsid w:val="00C6096D"/>
    <w:rsid w:val="00C60B43"/>
    <w:rsid w:val="00C60C9F"/>
    <w:rsid w:val="00C60EA4"/>
    <w:rsid w:val="00C61776"/>
    <w:rsid w:val="00C6186C"/>
    <w:rsid w:val="00C61C3E"/>
    <w:rsid w:val="00C62042"/>
    <w:rsid w:val="00C620DF"/>
    <w:rsid w:val="00C62477"/>
    <w:rsid w:val="00C627BA"/>
    <w:rsid w:val="00C63985"/>
    <w:rsid w:val="00C63CC0"/>
    <w:rsid w:val="00C63D5D"/>
    <w:rsid w:val="00C64108"/>
    <w:rsid w:val="00C644E0"/>
    <w:rsid w:val="00C64D65"/>
    <w:rsid w:val="00C65066"/>
    <w:rsid w:val="00C65097"/>
    <w:rsid w:val="00C65313"/>
    <w:rsid w:val="00C659A8"/>
    <w:rsid w:val="00C66ABB"/>
    <w:rsid w:val="00C66F02"/>
    <w:rsid w:val="00C67188"/>
    <w:rsid w:val="00C67313"/>
    <w:rsid w:val="00C67712"/>
    <w:rsid w:val="00C67798"/>
    <w:rsid w:val="00C67A0A"/>
    <w:rsid w:val="00C67CB7"/>
    <w:rsid w:val="00C67F83"/>
    <w:rsid w:val="00C70192"/>
    <w:rsid w:val="00C702BF"/>
    <w:rsid w:val="00C71251"/>
    <w:rsid w:val="00C7168C"/>
    <w:rsid w:val="00C7233D"/>
    <w:rsid w:val="00C72841"/>
    <w:rsid w:val="00C72CFF"/>
    <w:rsid w:val="00C73248"/>
    <w:rsid w:val="00C73AD3"/>
    <w:rsid w:val="00C74623"/>
    <w:rsid w:val="00C75113"/>
    <w:rsid w:val="00C7555E"/>
    <w:rsid w:val="00C75D2F"/>
    <w:rsid w:val="00C75E71"/>
    <w:rsid w:val="00C77CAC"/>
    <w:rsid w:val="00C80353"/>
    <w:rsid w:val="00C81364"/>
    <w:rsid w:val="00C81795"/>
    <w:rsid w:val="00C82312"/>
    <w:rsid w:val="00C82B7F"/>
    <w:rsid w:val="00C83EC3"/>
    <w:rsid w:val="00C84CCA"/>
    <w:rsid w:val="00C850D5"/>
    <w:rsid w:val="00C870F8"/>
    <w:rsid w:val="00C87852"/>
    <w:rsid w:val="00C87A5B"/>
    <w:rsid w:val="00C87ECE"/>
    <w:rsid w:val="00C90BBD"/>
    <w:rsid w:val="00C9120C"/>
    <w:rsid w:val="00C91E87"/>
    <w:rsid w:val="00C92401"/>
    <w:rsid w:val="00C9248C"/>
    <w:rsid w:val="00C925A3"/>
    <w:rsid w:val="00C93A3C"/>
    <w:rsid w:val="00C94364"/>
    <w:rsid w:val="00C9439F"/>
    <w:rsid w:val="00C943F3"/>
    <w:rsid w:val="00C94940"/>
    <w:rsid w:val="00C949AC"/>
    <w:rsid w:val="00C94A94"/>
    <w:rsid w:val="00C94F5C"/>
    <w:rsid w:val="00C94FF5"/>
    <w:rsid w:val="00C9574E"/>
    <w:rsid w:val="00C9601F"/>
    <w:rsid w:val="00C9629F"/>
    <w:rsid w:val="00C970AD"/>
    <w:rsid w:val="00C976E7"/>
    <w:rsid w:val="00C97C7D"/>
    <w:rsid w:val="00C97CC3"/>
    <w:rsid w:val="00CA0115"/>
    <w:rsid w:val="00CA19F8"/>
    <w:rsid w:val="00CA1F74"/>
    <w:rsid w:val="00CA25C0"/>
    <w:rsid w:val="00CA28BA"/>
    <w:rsid w:val="00CA34E6"/>
    <w:rsid w:val="00CA36D4"/>
    <w:rsid w:val="00CA3FA4"/>
    <w:rsid w:val="00CA409D"/>
    <w:rsid w:val="00CA41E7"/>
    <w:rsid w:val="00CA44C4"/>
    <w:rsid w:val="00CA60A0"/>
    <w:rsid w:val="00CA6781"/>
    <w:rsid w:val="00CA79F6"/>
    <w:rsid w:val="00CA7CF3"/>
    <w:rsid w:val="00CB0406"/>
    <w:rsid w:val="00CB0555"/>
    <w:rsid w:val="00CB0769"/>
    <w:rsid w:val="00CB1763"/>
    <w:rsid w:val="00CB18B6"/>
    <w:rsid w:val="00CB1C2F"/>
    <w:rsid w:val="00CB4572"/>
    <w:rsid w:val="00CB4B9D"/>
    <w:rsid w:val="00CB4D45"/>
    <w:rsid w:val="00CB4E53"/>
    <w:rsid w:val="00CB54E7"/>
    <w:rsid w:val="00CB56CA"/>
    <w:rsid w:val="00CB5E5A"/>
    <w:rsid w:val="00CB643E"/>
    <w:rsid w:val="00CB6723"/>
    <w:rsid w:val="00CB755D"/>
    <w:rsid w:val="00CB7DA5"/>
    <w:rsid w:val="00CC0802"/>
    <w:rsid w:val="00CC08E8"/>
    <w:rsid w:val="00CC0972"/>
    <w:rsid w:val="00CC174F"/>
    <w:rsid w:val="00CC1B78"/>
    <w:rsid w:val="00CC1C4E"/>
    <w:rsid w:val="00CC1FFE"/>
    <w:rsid w:val="00CC444B"/>
    <w:rsid w:val="00CC46E9"/>
    <w:rsid w:val="00CC4F66"/>
    <w:rsid w:val="00CC69C9"/>
    <w:rsid w:val="00CC6B99"/>
    <w:rsid w:val="00CC6E72"/>
    <w:rsid w:val="00CC750B"/>
    <w:rsid w:val="00CD0250"/>
    <w:rsid w:val="00CD0D18"/>
    <w:rsid w:val="00CD103A"/>
    <w:rsid w:val="00CD1708"/>
    <w:rsid w:val="00CD2837"/>
    <w:rsid w:val="00CD2A0F"/>
    <w:rsid w:val="00CD368E"/>
    <w:rsid w:val="00CD404F"/>
    <w:rsid w:val="00CD41FE"/>
    <w:rsid w:val="00CD44BA"/>
    <w:rsid w:val="00CD5032"/>
    <w:rsid w:val="00CD5C3A"/>
    <w:rsid w:val="00CD682B"/>
    <w:rsid w:val="00CD79A1"/>
    <w:rsid w:val="00CE06AF"/>
    <w:rsid w:val="00CE075B"/>
    <w:rsid w:val="00CE075D"/>
    <w:rsid w:val="00CE090D"/>
    <w:rsid w:val="00CE09A0"/>
    <w:rsid w:val="00CE0E2C"/>
    <w:rsid w:val="00CE185B"/>
    <w:rsid w:val="00CE1D15"/>
    <w:rsid w:val="00CE1DD6"/>
    <w:rsid w:val="00CE20EF"/>
    <w:rsid w:val="00CE274E"/>
    <w:rsid w:val="00CE2755"/>
    <w:rsid w:val="00CE2903"/>
    <w:rsid w:val="00CE3098"/>
    <w:rsid w:val="00CE3385"/>
    <w:rsid w:val="00CE3A33"/>
    <w:rsid w:val="00CE3D74"/>
    <w:rsid w:val="00CE40D4"/>
    <w:rsid w:val="00CE4C1D"/>
    <w:rsid w:val="00CE4FAB"/>
    <w:rsid w:val="00CE4FE3"/>
    <w:rsid w:val="00CE545D"/>
    <w:rsid w:val="00CE76E7"/>
    <w:rsid w:val="00CE78A6"/>
    <w:rsid w:val="00CF0B53"/>
    <w:rsid w:val="00CF0ECA"/>
    <w:rsid w:val="00CF11EF"/>
    <w:rsid w:val="00CF1537"/>
    <w:rsid w:val="00CF1A1B"/>
    <w:rsid w:val="00CF2235"/>
    <w:rsid w:val="00CF2458"/>
    <w:rsid w:val="00CF2B5D"/>
    <w:rsid w:val="00CF2CE4"/>
    <w:rsid w:val="00CF32A3"/>
    <w:rsid w:val="00CF32BB"/>
    <w:rsid w:val="00CF33EB"/>
    <w:rsid w:val="00CF36BB"/>
    <w:rsid w:val="00CF4009"/>
    <w:rsid w:val="00CF4656"/>
    <w:rsid w:val="00CF559E"/>
    <w:rsid w:val="00CF60E5"/>
    <w:rsid w:val="00CF6D3D"/>
    <w:rsid w:val="00CF7043"/>
    <w:rsid w:val="00CF77BB"/>
    <w:rsid w:val="00CF7C0B"/>
    <w:rsid w:val="00CF7D4B"/>
    <w:rsid w:val="00D00025"/>
    <w:rsid w:val="00D00CDD"/>
    <w:rsid w:val="00D00D22"/>
    <w:rsid w:val="00D01015"/>
    <w:rsid w:val="00D020C1"/>
    <w:rsid w:val="00D02D1D"/>
    <w:rsid w:val="00D02FDA"/>
    <w:rsid w:val="00D037FA"/>
    <w:rsid w:val="00D0485D"/>
    <w:rsid w:val="00D05FFC"/>
    <w:rsid w:val="00D07859"/>
    <w:rsid w:val="00D07E71"/>
    <w:rsid w:val="00D1045C"/>
    <w:rsid w:val="00D1104F"/>
    <w:rsid w:val="00D1161C"/>
    <w:rsid w:val="00D129FA"/>
    <w:rsid w:val="00D13404"/>
    <w:rsid w:val="00D1351B"/>
    <w:rsid w:val="00D14454"/>
    <w:rsid w:val="00D14A77"/>
    <w:rsid w:val="00D14B79"/>
    <w:rsid w:val="00D14D1C"/>
    <w:rsid w:val="00D14E2F"/>
    <w:rsid w:val="00D150F9"/>
    <w:rsid w:val="00D15737"/>
    <w:rsid w:val="00D158EA"/>
    <w:rsid w:val="00D159C7"/>
    <w:rsid w:val="00D163B2"/>
    <w:rsid w:val="00D17039"/>
    <w:rsid w:val="00D17ADC"/>
    <w:rsid w:val="00D206B7"/>
    <w:rsid w:val="00D20B23"/>
    <w:rsid w:val="00D20CD8"/>
    <w:rsid w:val="00D2159D"/>
    <w:rsid w:val="00D21902"/>
    <w:rsid w:val="00D21B56"/>
    <w:rsid w:val="00D2277C"/>
    <w:rsid w:val="00D22808"/>
    <w:rsid w:val="00D22A02"/>
    <w:rsid w:val="00D22FAB"/>
    <w:rsid w:val="00D233B6"/>
    <w:rsid w:val="00D234A9"/>
    <w:rsid w:val="00D238CA"/>
    <w:rsid w:val="00D23DC6"/>
    <w:rsid w:val="00D25121"/>
    <w:rsid w:val="00D25A70"/>
    <w:rsid w:val="00D25C24"/>
    <w:rsid w:val="00D268A1"/>
    <w:rsid w:val="00D2706F"/>
    <w:rsid w:val="00D311E8"/>
    <w:rsid w:val="00D32991"/>
    <w:rsid w:val="00D33801"/>
    <w:rsid w:val="00D33F26"/>
    <w:rsid w:val="00D351FC"/>
    <w:rsid w:val="00D352B5"/>
    <w:rsid w:val="00D355DF"/>
    <w:rsid w:val="00D356E5"/>
    <w:rsid w:val="00D359B0"/>
    <w:rsid w:val="00D35B89"/>
    <w:rsid w:val="00D35EB8"/>
    <w:rsid w:val="00D36068"/>
    <w:rsid w:val="00D37022"/>
    <w:rsid w:val="00D37083"/>
    <w:rsid w:val="00D37274"/>
    <w:rsid w:val="00D37A2E"/>
    <w:rsid w:val="00D400DF"/>
    <w:rsid w:val="00D40BA0"/>
    <w:rsid w:val="00D410C5"/>
    <w:rsid w:val="00D41DA0"/>
    <w:rsid w:val="00D4201B"/>
    <w:rsid w:val="00D4210F"/>
    <w:rsid w:val="00D42154"/>
    <w:rsid w:val="00D42237"/>
    <w:rsid w:val="00D42843"/>
    <w:rsid w:val="00D42EE5"/>
    <w:rsid w:val="00D43E0B"/>
    <w:rsid w:val="00D44207"/>
    <w:rsid w:val="00D45955"/>
    <w:rsid w:val="00D45BEC"/>
    <w:rsid w:val="00D45DB8"/>
    <w:rsid w:val="00D468C4"/>
    <w:rsid w:val="00D46A67"/>
    <w:rsid w:val="00D471C9"/>
    <w:rsid w:val="00D476B4"/>
    <w:rsid w:val="00D50289"/>
    <w:rsid w:val="00D50397"/>
    <w:rsid w:val="00D51034"/>
    <w:rsid w:val="00D51290"/>
    <w:rsid w:val="00D51BDF"/>
    <w:rsid w:val="00D51C6A"/>
    <w:rsid w:val="00D52381"/>
    <w:rsid w:val="00D5263A"/>
    <w:rsid w:val="00D527C0"/>
    <w:rsid w:val="00D5336D"/>
    <w:rsid w:val="00D53453"/>
    <w:rsid w:val="00D53F88"/>
    <w:rsid w:val="00D54C71"/>
    <w:rsid w:val="00D5548D"/>
    <w:rsid w:val="00D566B4"/>
    <w:rsid w:val="00D56FB1"/>
    <w:rsid w:val="00D57060"/>
    <w:rsid w:val="00D600F4"/>
    <w:rsid w:val="00D60A2F"/>
    <w:rsid w:val="00D60D69"/>
    <w:rsid w:val="00D60DCD"/>
    <w:rsid w:val="00D6169E"/>
    <w:rsid w:val="00D61797"/>
    <w:rsid w:val="00D617B1"/>
    <w:rsid w:val="00D61E21"/>
    <w:rsid w:val="00D61F2B"/>
    <w:rsid w:val="00D623C5"/>
    <w:rsid w:val="00D6283F"/>
    <w:rsid w:val="00D639E9"/>
    <w:rsid w:val="00D63E57"/>
    <w:rsid w:val="00D64A0D"/>
    <w:rsid w:val="00D65152"/>
    <w:rsid w:val="00D65978"/>
    <w:rsid w:val="00D65F95"/>
    <w:rsid w:val="00D660D8"/>
    <w:rsid w:val="00D66960"/>
    <w:rsid w:val="00D671AC"/>
    <w:rsid w:val="00D7087F"/>
    <w:rsid w:val="00D70CBE"/>
    <w:rsid w:val="00D71521"/>
    <w:rsid w:val="00D7187C"/>
    <w:rsid w:val="00D72377"/>
    <w:rsid w:val="00D72565"/>
    <w:rsid w:val="00D72ED1"/>
    <w:rsid w:val="00D7421B"/>
    <w:rsid w:val="00D74FDD"/>
    <w:rsid w:val="00D76184"/>
    <w:rsid w:val="00D765DC"/>
    <w:rsid w:val="00D766A0"/>
    <w:rsid w:val="00D76AF1"/>
    <w:rsid w:val="00D76D84"/>
    <w:rsid w:val="00D76DB0"/>
    <w:rsid w:val="00D76EDE"/>
    <w:rsid w:val="00D77290"/>
    <w:rsid w:val="00D7737F"/>
    <w:rsid w:val="00D77633"/>
    <w:rsid w:val="00D80304"/>
    <w:rsid w:val="00D80551"/>
    <w:rsid w:val="00D807F2"/>
    <w:rsid w:val="00D8094D"/>
    <w:rsid w:val="00D80976"/>
    <w:rsid w:val="00D82088"/>
    <w:rsid w:val="00D820D4"/>
    <w:rsid w:val="00D82670"/>
    <w:rsid w:val="00D83CEC"/>
    <w:rsid w:val="00D84540"/>
    <w:rsid w:val="00D8459D"/>
    <w:rsid w:val="00D846DB"/>
    <w:rsid w:val="00D847C9"/>
    <w:rsid w:val="00D84860"/>
    <w:rsid w:val="00D855D0"/>
    <w:rsid w:val="00D8588A"/>
    <w:rsid w:val="00D85FE0"/>
    <w:rsid w:val="00D86091"/>
    <w:rsid w:val="00D861A5"/>
    <w:rsid w:val="00D866D0"/>
    <w:rsid w:val="00D867FF"/>
    <w:rsid w:val="00D870D6"/>
    <w:rsid w:val="00D871E2"/>
    <w:rsid w:val="00D87C6B"/>
    <w:rsid w:val="00D87E3D"/>
    <w:rsid w:val="00D87FD6"/>
    <w:rsid w:val="00D908D5"/>
    <w:rsid w:val="00D90D3B"/>
    <w:rsid w:val="00D91320"/>
    <w:rsid w:val="00D91351"/>
    <w:rsid w:val="00D92184"/>
    <w:rsid w:val="00D922B1"/>
    <w:rsid w:val="00D922BE"/>
    <w:rsid w:val="00D930A6"/>
    <w:rsid w:val="00D93F37"/>
    <w:rsid w:val="00D94CBA"/>
    <w:rsid w:val="00D959E4"/>
    <w:rsid w:val="00D967D6"/>
    <w:rsid w:val="00D96F4D"/>
    <w:rsid w:val="00D97380"/>
    <w:rsid w:val="00D97A2F"/>
    <w:rsid w:val="00DA0CFA"/>
    <w:rsid w:val="00DA0F50"/>
    <w:rsid w:val="00DA14D0"/>
    <w:rsid w:val="00DA1BB9"/>
    <w:rsid w:val="00DA207E"/>
    <w:rsid w:val="00DA225D"/>
    <w:rsid w:val="00DA296F"/>
    <w:rsid w:val="00DA2AC4"/>
    <w:rsid w:val="00DA3C52"/>
    <w:rsid w:val="00DA40FD"/>
    <w:rsid w:val="00DA4A92"/>
    <w:rsid w:val="00DA4C68"/>
    <w:rsid w:val="00DA4EA9"/>
    <w:rsid w:val="00DA5538"/>
    <w:rsid w:val="00DA58AF"/>
    <w:rsid w:val="00DA6389"/>
    <w:rsid w:val="00DA7933"/>
    <w:rsid w:val="00DA7A93"/>
    <w:rsid w:val="00DB0760"/>
    <w:rsid w:val="00DB1FDD"/>
    <w:rsid w:val="00DB2243"/>
    <w:rsid w:val="00DB2A28"/>
    <w:rsid w:val="00DB2DE1"/>
    <w:rsid w:val="00DB31F5"/>
    <w:rsid w:val="00DB32A7"/>
    <w:rsid w:val="00DB3642"/>
    <w:rsid w:val="00DB3873"/>
    <w:rsid w:val="00DB420D"/>
    <w:rsid w:val="00DB55CA"/>
    <w:rsid w:val="00DB5D0A"/>
    <w:rsid w:val="00DB68B8"/>
    <w:rsid w:val="00DB7570"/>
    <w:rsid w:val="00DC05DD"/>
    <w:rsid w:val="00DC1257"/>
    <w:rsid w:val="00DC13C9"/>
    <w:rsid w:val="00DC17D9"/>
    <w:rsid w:val="00DC1A59"/>
    <w:rsid w:val="00DC22D2"/>
    <w:rsid w:val="00DC25EC"/>
    <w:rsid w:val="00DC27AD"/>
    <w:rsid w:val="00DC27C5"/>
    <w:rsid w:val="00DC2ED0"/>
    <w:rsid w:val="00DC2FE0"/>
    <w:rsid w:val="00DC39F0"/>
    <w:rsid w:val="00DC3A16"/>
    <w:rsid w:val="00DC3B8C"/>
    <w:rsid w:val="00DC3CCF"/>
    <w:rsid w:val="00DC3D9E"/>
    <w:rsid w:val="00DC44A4"/>
    <w:rsid w:val="00DC4770"/>
    <w:rsid w:val="00DC488F"/>
    <w:rsid w:val="00DC4B0A"/>
    <w:rsid w:val="00DC4B78"/>
    <w:rsid w:val="00DC4EA7"/>
    <w:rsid w:val="00DC5543"/>
    <w:rsid w:val="00DC5A28"/>
    <w:rsid w:val="00DC5A2C"/>
    <w:rsid w:val="00DC5F5E"/>
    <w:rsid w:val="00DC61A4"/>
    <w:rsid w:val="00DC691F"/>
    <w:rsid w:val="00DC72E7"/>
    <w:rsid w:val="00DC777C"/>
    <w:rsid w:val="00DD0120"/>
    <w:rsid w:val="00DD0506"/>
    <w:rsid w:val="00DD15A8"/>
    <w:rsid w:val="00DD19B8"/>
    <w:rsid w:val="00DD28FE"/>
    <w:rsid w:val="00DD29BA"/>
    <w:rsid w:val="00DD2A29"/>
    <w:rsid w:val="00DD319D"/>
    <w:rsid w:val="00DD3A3C"/>
    <w:rsid w:val="00DD3C0A"/>
    <w:rsid w:val="00DD4FCD"/>
    <w:rsid w:val="00DD5EAD"/>
    <w:rsid w:val="00DD5F6A"/>
    <w:rsid w:val="00DD7BB3"/>
    <w:rsid w:val="00DD7ED1"/>
    <w:rsid w:val="00DE0093"/>
    <w:rsid w:val="00DE0380"/>
    <w:rsid w:val="00DE0565"/>
    <w:rsid w:val="00DE06FD"/>
    <w:rsid w:val="00DE10B0"/>
    <w:rsid w:val="00DE1502"/>
    <w:rsid w:val="00DE254A"/>
    <w:rsid w:val="00DE298D"/>
    <w:rsid w:val="00DE2DDE"/>
    <w:rsid w:val="00DE2F4C"/>
    <w:rsid w:val="00DE39B5"/>
    <w:rsid w:val="00DE406F"/>
    <w:rsid w:val="00DE4293"/>
    <w:rsid w:val="00DE484D"/>
    <w:rsid w:val="00DE48B1"/>
    <w:rsid w:val="00DE4DA5"/>
    <w:rsid w:val="00DE5E30"/>
    <w:rsid w:val="00DE610E"/>
    <w:rsid w:val="00DE6332"/>
    <w:rsid w:val="00DE6AF1"/>
    <w:rsid w:val="00DE70F0"/>
    <w:rsid w:val="00DE72A4"/>
    <w:rsid w:val="00DE78AF"/>
    <w:rsid w:val="00DE7AC2"/>
    <w:rsid w:val="00DE7F6F"/>
    <w:rsid w:val="00DF0958"/>
    <w:rsid w:val="00DF1093"/>
    <w:rsid w:val="00DF1E82"/>
    <w:rsid w:val="00DF203E"/>
    <w:rsid w:val="00DF22E0"/>
    <w:rsid w:val="00DF23A4"/>
    <w:rsid w:val="00DF2B9E"/>
    <w:rsid w:val="00DF3953"/>
    <w:rsid w:val="00DF4789"/>
    <w:rsid w:val="00DF4963"/>
    <w:rsid w:val="00DF4FC5"/>
    <w:rsid w:val="00DF57BA"/>
    <w:rsid w:val="00DF58BE"/>
    <w:rsid w:val="00DF58DA"/>
    <w:rsid w:val="00DF5CD6"/>
    <w:rsid w:val="00DF5F0D"/>
    <w:rsid w:val="00DF630C"/>
    <w:rsid w:val="00DF7868"/>
    <w:rsid w:val="00DF7ABC"/>
    <w:rsid w:val="00E00176"/>
    <w:rsid w:val="00E002D3"/>
    <w:rsid w:val="00E006F5"/>
    <w:rsid w:val="00E009DA"/>
    <w:rsid w:val="00E00A0F"/>
    <w:rsid w:val="00E00CA1"/>
    <w:rsid w:val="00E00E72"/>
    <w:rsid w:val="00E00FE3"/>
    <w:rsid w:val="00E01413"/>
    <w:rsid w:val="00E0246C"/>
    <w:rsid w:val="00E02540"/>
    <w:rsid w:val="00E028FA"/>
    <w:rsid w:val="00E02E84"/>
    <w:rsid w:val="00E03C3D"/>
    <w:rsid w:val="00E03CAD"/>
    <w:rsid w:val="00E04C9B"/>
    <w:rsid w:val="00E05675"/>
    <w:rsid w:val="00E064B9"/>
    <w:rsid w:val="00E067F4"/>
    <w:rsid w:val="00E068C8"/>
    <w:rsid w:val="00E06C91"/>
    <w:rsid w:val="00E07260"/>
    <w:rsid w:val="00E07B81"/>
    <w:rsid w:val="00E10DE6"/>
    <w:rsid w:val="00E110B3"/>
    <w:rsid w:val="00E1128E"/>
    <w:rsid w:val="00E1292E"/>
    <w:rsid w:val="00E130B1"/>
    <w:rsid w:val="00E130B8"/>
    <w:rsid w:val="00E131C3"/>
    <w:rsid w:val="00E137A3"/>
    <w:rsid w:val="00E13AD7"/>
    <w:rsid w:val="00E13B89"/>
    <w:rsid w:val="00E13F91"/>
    <w:rsid w:val="00E142D3"/>
    <w:rsid w:val="00E1465D"/>
    <w:rsid w:val="00E14859"/>
    <w:rsid w:val="00E150F1"/>
    <w:rsid w:val="00E15204"/>
    <w:rsid w:val="00E1575C"/>
    <w:rsid w:val="00E15A85"/>
    <w:rsid w:val="00E163B9"/>
    <w:rsid w:val="00E164AC"/>
    <w:rsid w:val="00E171BB"/>
    <w:rsid w:val="00E17E3C"/>
    <w:rsid w:val="00E17E6C"/>
    <w:rsid w:val="00E17FC9"/>
    <w:rsid w:val="00E206D3"/>
    <w:rsid w:val="00E20C17"/>
    <w:rsid w:val="00E21628"/>
    <w:rsid w:val="00E222C1"/>
    <w:rsid w:val="00E22A47"/>
    <w:rsid w:val="00E22A81"/>
    <w:rsid w:val="00E22FFD"/>
    <w:rsid w:val="00E231DB"/>
    <w:rsid w:val="00E23841"/>
    <w:rsid w:val="00E24164"/>
    <w:rsid w:val="00E24CB2"/>
    <w:rsid w:val="00E24FFE"/>
    <w:rsid w:val="00E25602"/>
    <w:rsid w:val="00E257F4"/>
    <w:rsid w:val="00E25F03"/>
    <w:rsid w:val="00E25F9B"/>
    <w:rsid w:val="00E2735D"/>
    <w:rsid w:val="00E276AB"/>
    <w:rsid w:val="00E27AC2"/>
    <w:rsid w:val="00E30F7C"/>
    <w:rsid w:val="00E314AA"/>
    <w:rsid w:val="00E32640"/>
    <w:rsid w:val="00E32A84"/>
    <w:rsid w:val="00E32FB6"/>
    <w:rsid w:val="00E3304C"/>
    <w:rsid w:val="00E33D07"/>
    <w:rsid w:val="00E343FD"/>
    <w:rsid w:val="00E34559"/>
    <w:rsid w:val="00E34573"/>
    <w:rsid w:val="00E34C24"/>
    <w:rsid w:val="00E3646F"/>
    <w:rsid w:val="00E364FE"/>
    <w:rsid w:val="00E36655"/>
    <w:rsid w:val="00E376BC"/>
    <w:rsid w:val="00E37A24"/>
    <w:rsid w:val="00E4174B"/>
    <w:rsid w:val="00E41D28"/>
    <w:rsid w:val="00E42107"/>
    <w:rsid w:val="00E424D8"/>
    <w:rsid w:val="00E4270B"/>
    <w:rsid w:val="00E427B7"/>
    <w:rsid w:val="00E427EF"/>
    <w:rsid w:val="00E429B5"/>
    <w:rsid w:val="00E42AB1"/>
    <w:rsid w:val="00E42E2E"/>
    <w:rsid w:val="00E43F4E"/>
    <w:rsid w:val="00E43F9B"/>
    <w:rsid w:val="00E44162"/>
    <w:rsid w:val="00E4494D"/>
    <w:rsid w:val="00E44FDD"/>
    <w:rsid w:val="00E46468"/>
    <w:rsid w:val="00E46A53"/>
    <w:rsid w:val="00E46BA3"/>
    <w:rsid w:val="00E46E06"/>
    <w:rsid w:val="00E46E36"/>
    <w:rsid w:val="00E472A5"/>
    <w:rsid w:val="00E4760D"/>
    <w:rsid w:val="00E47EB0"/>
    <w:rsid w:val="00E5002C"/>
    <w:rsid w:val="00E50151"/>
    <w:rsid w:val="00E501F8"/>
    <w:rsid w:val="00E504FB"/>
    <w:rsid w:val="00E50802"/>
    <w:rsid w:val="00E50B3A"/>
    <w:rsid w:val="00E50F09"/>
    <w:rsid w:val="00E513D9"/>
    <w:rsid w:val="00E51D6A"/>
    <w:rsid w:val="00E526E0"/>
    <w:rsid w:val="00E5286A"/>
    <w:rsid w:val="00E52E71"/>
    <w:rsid w:val="00E5316B"/>
    <w:rsid w:val="00E53181"/>
    <w:rsid w:val="00E5321E"/>
    <w:rsid w:val="00E54CE5"/>
    <w:rsid w:val="00E556C2"/>
    <w:rsid w:val="00E55BDC"/>
    <w:rsid w:val="00E563FB"/>
    <w:rsid w:val="00E56E5F"/>
    <w:rsid w:val="00E571BB"/>
    <w:rsid w:val="00E575ED"/>
    <w:rsid w:val="00E57C66"/>
    <w:rsid w:val="00E604F9"/>
    <w:rsid w:val="00E621A6"/>
    <w:rsid w:val="00E62799"/>
    <w:rsid w:val="00E6298C"/>
    <w:rsid w:val="00E62D00"/>
    <w:rsid w:val="00E63205"/>
    <w:rsid w:val="00E63630"/>
    <w:rsid w:val="00E63C9A"/>
    <w:rsid w:val="00E63FF3"/>
    <w:rsid w:val="00E642B7"/>
    <w:rsid w:val="00E643EC"/>
    <w:rsid w:val="00E646D1"/>
    <w:rsid w:val="00E6492C"/>
    <w:rsid w:val="00E64CE0"/>
    <w:rsid w:val="00E64FD1"/>
    <w:rsid w:val="00E65577"/>
    <w:rsid w:val="00E66274"/>
    <w:rsid w:val="00E66940"/>
    <w:rsid w:val="00E6695D"/>
    <w:rsid w:val="00E67419"/>
    <w:rsid w:val="00E70793"/>
    <w:rsid w:val="00E709D2"/>
    <w:rsid w:val="00E70BAC"/>
    <w:rsid w:val="00E70E3C"/>
    <w:rsid w:val="00E7168E"/>
    <w:rsid w:val="00E71BF5"/>
    <w:rsid w:val="00E72056"/>
    <w:rsid w:val="00E723B2"/>
    <w:rsid w:val="00E72D4A"/>
    <w:rsid w:val="00E741A0"/>
    <w:rsid w:val="00E75E9E"/>
    <w:rsid w:val="00E7603C"/>
    <w:rsid w:val="00E7637D"/>
    <w:rsid w:val="00E76EFE"/>
    <w:rsid w:val="00E7730E"/>
    <w:rsid w:val="00E80D90"/>
    <w:rsid w:val="00E81738"/>
    <w:rsid w:val="00E82EFD"/>
    <w:rsid w:val="00E838DD"/>
    <w:rsid w:val="00E83948"/>
    <w:rsid w:val="00E83CC6"/>
    <w:rsid w:val="00E84549"/>
    <w:rsid w:val="00E850C8"/>
    <w:rsid w:val="00E854D3"/>
    <w:rsid w:val="00E85772"/>
    <w:rsid w:val="00E85CCB"/>
    <w:rsid w:val="00E85F51"/>
    <w:rsid w:val="00E861D2"/>
    <w:rsid w:val="00E86B58"/>
    <w:rsid w:val="00E8712E"/>
    <w:rsid w:val="00E87A7E"/>
    <w:rsid w:val="00E904FA"/>
    <w:rsid w:val="00E9081A"/>
    <w:rsid w:val="00E908F1"/>
    <w:rsid w:val="00E9130F"/>
    <w:rsid w:val="00E91D8D"/>
    <w:rsid w:val="00E9348B"/>
    <w:rsid w:val="00E93492"/>
    <w:rsid w:val="00E9430F"/>
    <w:rsid w:val="00E94430"/>
    <w:rsid w:val="00E94626"/>
    <w:rsid w:val="00E94A14"/>
    <w:rsid w:val="00E94BC5"/>
    <w:rsid w:val="00E9521D"/>
    <w:rsid w:val="00E952A6"/>
    <w:rsid w:val="00E955A5"/>
    <w:rsid w:val="00E955EE"/>
    <w:rsid w:val="00E95700"/>
    <w:rsid w:val="00E95805"/>
    <w:rsid w:val="00E96253"/>
    <w:rsid w:val="00E966C5"/>
    <w:rsid w:val="00E97208"/>
    <w:rsid w:val="00E9730C"/>
    <w:rsid w:val="00E97405"/>
    <w:rsid w:val="00E97F95"/>
    <w:rsid w:val="00EA0DA6"/>
    <w:rsid w:val="00EA2852"/>
    <w:rsid w:val="00EA2C4F"/>
    <w:rsid w:val="00EA4280"/>
    <w:rsid w:val="00EA437C"/>
    <w:rsid w:val="00EA4B13"/>
    <w:rsid w:val="00EA4C02"/>
    <w:rsid w:val="00EA4DB3"/>
    <w:rsid w:val="00EA52CE"/>
    <w:rsid w:val="00EA5858"/>
    <w:rsid w:val="00EA592A"/>
    <w:rsid w:val="00EA5996"/>
    <w:rsid w:val="00EA5C59"/>
    <w:rsid w:val="00EA6107"/>
    <w:rsid w:val="00EA633D"/>
    <w:rsid w:val="00EA6DDF"/>
    <w:rsid w:val="00EA71AF"/>
    <w:rsid w:val="00EA778F"/>
    <w:rsid w:val="00EA7BB0"/>
    <w:rsid w:val="00EA7FC9"/>
    <w:rsid w:val="00EB0C72"/>
    <w:rsid w:val="00EB1587"/>
    <w:rsid w:val="00EB160B"/>
    <w:rsid w:val="00EB1FB4"/>
    <w:rsid w:val="00EB2198"/>
    <w:rsid w:val="00EB29DA"/>
    <w:rsid w:val="00EB2D88"/>
    <w:rsid w:val="00EB3ADF"/>
    <w:rsid w:val="00EB493D"/>
    <w:rsid w:val="00EB4A77"/>
    <w:rsid w:val="00EB631F"/>
    <w:rsid w:val="00EB65F4"/>
    <w:rsid w:val="00EB68DB"/>
    <w:rsid w:val="00EB6DA8"/>
    <w:rsid w:val="00EB6FDA"/>
    <w:rsid w:val="00EB76EA"/>
    <w:rsid w:val="00EB7A92"/>
    <w:rsid w:val="00EC0619"/>
    <w:rsid w:val="00EC07D7"/>
    <w:rsid w:val="00EC08E2"/>
    <w:rsid w:val="00EC0DBB"/>
    <w:rsid w:val="00EC1069"/>
    <w:rsid w:val="00EC135D"/>
    <w:rsid w:val="00EC14F1"/>
    <w:rsid w:val="00EC1C40"/>
    <w:rsid w:val="00EC2177"/>
    <w:rsid w:val="00EC21B1"/>
    <w:rsid w:val="00EC23AD"/>
    <w:rsid w:val="00EC294E"/>
    <w:rsid w:val="00EC3D45"/>
    <w:rsid w:val="00EC4D6D"/>
    <w:rsid w:val="00EC4EDD"/>
    <w:rsid w:val="00EC5B67"/>
    <w:rsid w:val="00EC5D54"/>
    <w:rsid w:val="00EC64D2"/>
    <w:rsid w:val="00EC6861"/>
    <w:rsid w:val="00EC6BA2"/>
    <w:rsid w:val="00EC74C2"/>
    <w:rsid w:val="00ED00D1"/>
    <w:rsid w:val="00ED0416"/>
    <w:rsid w:val="00ED0AAA"/>
    <w:rsid w:val="00ED18E9"/>
    <w:rsid w:val="00ED2659"/>
    <w:rsid w:val="00ED276B"/>
    <w:rsid w:val="00ED2E48"/>
    <w:rsid w:val="00ED310F"/>
    <w:rsid w:val="00ED3DB5"/>
    <w:rsid w:val="00ED3F63"/>
    <w:rsid w:val="00ED4B63"/>
    <w:rsid w:val="00ED4F30"/>
    <w:rsid w:val="00ED5894"/>
    <w:rsid w:val="00ED60F6"/>
    <w:rsid w:val="00ED6102"/>
    <w:rsid w:val="00ED6254"/>
    <w:rsid w:val="00ED69F5"/>
    <w:rsid w:val="00EE013A"/>
    <w:rsid w:val="00EE0AF3"/>
    <w:rsid w:val="00EE1937"/>
    <w:rsid w:val="00EE2399"/>
    <w:rsid w:val="00EE2865"/>
    <w:rsid w:val="00EE2ECB"/>
    <w:rsid w:val="00EE2EF0"/>
    <w:rsid w:val="00EE4753"/>
    <w:rsid w:val="00EE4980"/>
    <w:rsid w:val="00EE49A5"/>
    <w:rsid w:val="00EE4BFF"/>
    <w:rsid w:val="00EE59CC"/>
    <w:rsid w:val="00EE6388"/>
    <w:rsid w:val="00EE68B7"/>
    <w:rsid w:val="00EF0399"/>
    <w:rsid w:val="00EF07A3"/>
    <w:rsid w:val="00EF0BFB"/>
    <w:rsid w:val="00EF1D7F"/>
    <w:rsid w:val="00EF2561"/>
    <w:rsid w:val="00EF26DA"/>
    <w:rsid w:val="00EF2701"/>
    <w:rsid w:val="00EF374C"/>
    <w:rsid w:val="00EF3E1E"/>
    <w:rsid w:val="00EF450B"/>
    <w:rsid w:val="00EF5622"/>
    <w:rsid w:val="00EF5BFB"/>
    <w:rsid w:val="00EF626C"/>
    <w:rsid w:val="00EF6AA1"/>
    <w:rsid w:val="00EF726D"/>
    <w:rsid w:val="00EF73F2"/>
    <w:rsid w:val="00EF740D"/>
    <w:rsid w:val="00EF7702"/>
    <w:rsid w:val="00EF77F4"/>
    <w:rsid w:val="00EF7FA7"/>
    <w:rsid w:val="00F00632"/>
    <w:rsid w:val="00F00BB2"/>
    <w:rsid w:val="00F013F0"/>
    <w:rsid w:val="00F024AC"/>
    <w:rsid w:val="00F02A86"/>
    <w:rsid w:val="00F039EF"/>
    <w:rsid w:val="00F03F7C"/>
    <w:rsid w:val="00F04518"/>
    <w:rsid w:val="00F04648"/>
    <w:rsid w:val="00F04903"/>
    <w:rsid w:val="00F04F1E"/>
    <w:rsid w:val="00F053AB"/>
    <w:rsid w:val="00F05B0D"/>
    <w:rsid w:val="00F070B8"/>
    <w:rsid w:val="00F073A9"/>
    <w:rsid w:val="00F07727"/>
    <w:rsid w:val="00F07A06"/>
    <w:rsid w:val="00F07C68"/>
    <w:rsid w:val="00F104BC"/>
    <w:rsid w:val="00F10C26"/>
    <w:rsid w:val="00F12042"/>
    <w:rsid w:val="00F12284"/>
    <w:rsid w:val="00F129D5"/>
    <w:rsid w:val="00F1316C"/>
    <w:rsid w:val="00F13AD4"/>
    <w:rsid w:val="00F1419F"/>
    <w:rsid w:val="00F148FC"/>
    <w:rsid w:val="00F14AF0"/>
    <w:rsid w:val="00F15177"/>
    <w:rsid w:val="00F158A7"/>
    <w:rsid w:val="00F168C3"/>
    <w:rsid w:val="00F16D8D"/>
    <w:rsid w:val="00F16DEA"/>
    <w:rsid w:val="00F16F53"/>
    <w:rsid w:val="00F16FDB"/>
    <w:rsid w:val="00F171C7"/>
    <w:rsid w:val="00F17AA0"/>
    <w:rsid w:val="00F20552"/>
    <w:rsid w:val="00F20B86"/>
    <w:rsid w:val="00F22050"/>
    <w:rsid w:val="00F22CE7"/>
    <w:rsid w:val="00F23094"/>
    <w:rsid w:val="00F2339A"/>
    <w:rsid w:val="00F23C8E"/>
    <w:rsid w:val="00F2420A"/>
    <w:rsid w:val="00F246C1"/>
    <w:rsid w:val="00F25F4E"/>
    <w:rsid w:val="00F26337"/>
    <w:rsid w:val="00F26AAA"/>
    <w:rsid w:val="00F26CB5"/>
    <w:rsid w:val="00F27334"/>
    <w:rsid w:val="00F30EFC"/>
    <w:rsid w:val="00F311F5"/>
    <w:rsid w:val="00F31A82"/>
    <w:rsid w:val="00F32721"/>
    <w:rsid w:val="00F32EA8"/>
    <w:rsid w:val="00F33E54"/>
    <w:rsid w:val="00F33F34"/>
    <w:rsid w:val="00F3498F"/>
    <w:rsid w:val="00F34E33"/>
    <w:rsid w:val="00F35B1C"/>
    <w:rsid w:val="00F35EC7"/>
    <w:rsid w:val="00F362DF"/>
    <w:rsid w:val="00F3635B"/>
    <w:rsid w:val="00F3726F"/>
    <w:rsid w:val="00F37701"/>
    <w:rsid w:val="00F37992"/>
    <w:rsid w:val="00F37D0B"/>
    <w:rsid w:val="00F40AF6"/>
    <w:rsid w:val="00F41249"/>
    <w:rsid w:val="00F412DA"/>
    <w:rsid w:val="00F41A4A"/>
    <w:rsid w:val="00F41DB5"/>
    <w:rsid w:val="00F420B8"/>
    <w:rsid w:val="00F43042"/>
    <w:rsid w:val="00F43762"/>
    <w:rsid w:val="00F44893"/>
    <w:rsid w:val="00F44AE5"/>
    <w:rsid w:val="00F46C04"/>
    <w:rsid w:val="00F46E2A"/>
    <w:rsid w:val="00F46F5D"/>
    <w:rsid w:val="00F470D4"/>
    <w:rsid w:val="00F474BB"/>
    <w:rsid w:val="00F52022"/>
    <w:rsid w:val="00F52483"/>
    <w:rsid w:val="00F525B7"/>
    <w:rsid w:val="00F52803"/>
    <w:rsid w:val="00F5315A"/>
    <w:rsid w:val="00F53DD5"/>
    <w:rsid w:val="00F54DD1"/>
    <w:rsid w:val="00F54FCD"/>
    <w:rsid w:val="00F55091"/>
    <w:rsid w:val="00F55747"/>
    <w:rsid w:val="00F565E0"/>
    <w:rsid w:val="00F56E07"/>
    <w:rsid w:val="00F57AD2"/>
    <w:rsid w:val="00F6022E"/>
    <w:rsid w:val="00F603A2"/>
    <w:rsid w:val="00F608F9"/>
    <w:rsid w:val="00F60D8F"/>
    <w:rsid w:val="00F61420"/>
    <w:rsid w:val="00F619F5"/>
    <w:rsid w:val="00F61CE7"/>
    <w:rsid w:val="00F61FF7"/>
    <w:rsid w:val="00F62983"/>
    <w:rsid w:val="00F62E3B"/>
    <w:rsid w:val="00F634D1"/>
    <w:rsid w:val="00F63DFC"/>
    <w:rsid w:val="00F64B79"/>
    <w:rsid w:val="00F65531"/>
    <w:rsid w:val="00F65EE7"/>
    <w:rsid w:val="00F668AE"/>
    <w:rsid w:val="00F66938"/>
    <w:rsid w:val="00F67115"/>
    <w:rsid w:val="00F675E0"/>
    <w:rsid w:val="00F6780C"/>
    <w:rsid w:val="00F70167"/>
    <w:rsid w:val="00F705B3"/>
    <w:rsid w:val="00F70C3D"/>
    <w:rsid w:val="00F7157F"/>
    <w:rsid w:val="00F71EDD"/>
    <w:rsid w:val="00F723A3"/>
    <w:rsid w:val="00F7266E"/>
    <w:rsid w:val="00F73329"/>
    <w:rsid w:val="00F73455"/>
    <w:rsid w:val="00F7383F"/>
    <w:rsid w:val="00F73882"/>
    <w:rsid w:val="00F738C7"/>
    <w:rsid w:val="00F7488A"/>
    <w:rsid w:val="00F7499F"/>
    <w:rsid w:val="00F74AA9"/>
    <w:rsid w:val="00F74EEF"/>
    <w:rsid w:val="00F75288"/>
    <w:rsid w:val="00F75636"/>
    <w:rsid w:val="00F75B08"/>
    <w:rsid w:val="00F75C4D"/>
    <w:rsid w:val="00F76141"/>
    <w:rsid w:val="00F76C39"/>
    <w:rsid w:val="00F771DD"/>
    <w:rsid w:val="00F77979"/>
    <w:rsid w:val="00F77AD9"/>
    <w:rsid w:val="00F801E3"/>
    <w:rsid w:val="00F806F0"/>
    <w:rsid w:val="00F80919"/>
    <w:rsid w:val="00F80933"/>
    <w:rsid w:val="00F80ACB"/>
    <w:rsid w:val="00F80C28"/>
    <w:rsid w:val="00F80C72"/>
    <w:rsid w:val="00F80DFB"/>
    <w:rsid w:val="00F80E6F"/>
    <w:rsid w:val="00F81053"/>
    <w:rsid w:val="00F81695"/>
    <w:rsid w:val="00F81753"/>
    <w:rsid w:val="00F81ECF"/>
    <w:rsid w:val="00F81F6F"/>
    <w:rsid w:val="00F83C28"/>
    <w:rsid w:val="00F83DCF"/>
    <w:rsid w:val="00F84D17"/>
    <w:rsid w:val="00F850EF"/>
    <w:rsid w:val="00F85139"/>
    <w:rsid w:val="00F85293"/>
    <w:rsid w:val="00F853C0"/>
    <w:rsid w:val="00F8548B"/>
    <w:rsid w:val="00F85DF2"/>
    <w:rsid w:val="00F8669C"/>
    <w:rsid w:val="00F86BC0"/>
    <w:rsid w:val="00F86C87"/>
    <w:rsid w:val="00F86D53"/>
    <w:rsid w:val="00F876F1"/>
    <w:rsid w:val="00F87820"/>
    <w:rsid w:val="00F878B6"/>
    <w:rsid w:val="00F902F1"/>
    <w:rsid w:val="00F90A78"/>
    <w:rsid w:val="00F90DD5"/>
    <w:rsid w:val="00F90E01"/>
    <w:rsid w:val="00F9121D"/>
    <w:rsid w:val="00F922FE"/>
    <w:rsid w:val="00F937DB"/>
    <w:rsid w:val="00F93820"/>
    <w:rsid w:val="00F944F4"/>
    <w:rsid w:val="00F9492C"/>
    <w:rsid w:val="00F9532F"/>
    <w:rsid w:val="00F96644"/>
    <w:rsid w:val="00F970EE"/>
    <w:rsid w:val="00F973E4"/>
    <w:rsid w:val="00F97C07"/>
    <w:rsid w:val="00FA01BE"/>
    <w:rsid w:val="00FA01F6"/>
    <w:rsid w:val="00FA048D"/>
    <w:rsid w:val="00FA04E8"/>
    <w:rsid w:val="00FA0CDA"/>
    <w:rsid w:val="00FA0FC0"/>
    <w:rsid w:val="00FA11D8"/>
    <w:rsid w:val="00FA1412"/>
    <w:rsid w:val="00FA1A44"/>
    <w:rsid w:val="00FA1BEE"/>
    <w:rsid w:val="00FA1C29"/>
    <w:rsid w:val="00FA2234"/>
    <w:rsid w:val="00FA27A5"/>
    <w:rsid w:val="00FA39E6"/>
    <w:rsid w:val="00FA3D9D"/>
    <w:rsid w:val="00FA485A"/>
    <w:rsid w:val="00FA4B66"/>
    <w:rsid w:val="00FA4B72"/>
    <w:rsid w:val="00FA4CDD"/>
    <w:rsid w:val="00FA605E"/>
    <w:rsid w:val="00FA626F"/>
    <w:rsid w:val="00FA70CF"/>
    <w:rsid w:val="00FA7611"/>
    <w:rsid w:val="00FA76E9"/>
    <w:rsid w:val="00FA77C4"/>
    <w:rsid w:val="00FB03BA"/>
    <w:rsid w:val="00FB0B61"/>
    <w:rsid w:val="00FB1184"/>
    <w:rsid w:val="00FB12D7"/>
    <w:rsid w:val="00FB1440"/>
    <w:rsid w:val="00FB1AB0"/>
    <w:rsid w:val="00FB264B"/>
    <w:rsid w:val="00FB2D52"/>
    <w:rsid w:val="00FB3D85"/>
    <w:rsid w:val="00FB4625"/>
    <w:rsid w:val="00FB48B7"/>
    <w:rsid w:val="00FB48D2"/>
    <w:rsid w:val="00FB4A8B"/>
    <w:rsid w:val="00FB5AEB"/>
    <w:rsid w:val="00FB5E2B"/>
    <w:rsid w:val="00FB6BF6"/>
    <w:rsid w:val="00FB70D3"/>
    <w:rsid w:val="00FB75C5"/>
    <w:rsid w:val="00FB7EC5"/>
    <w:rsid w:val="00FC0BD1"/>
    <w:rsid w:val="00FC0DE8"/>
    <w:rsid w:val="00FC17E6"/>
    <w:rsid w:val="00FC1EC2"/>
    <w:rsid w:val="00FC2619"/>
    <w:rsid w:val="00FC288B"/>
    <w:rsid w:val="00FC28C5"/>
    <w:rsid w:val="00FC2AEB"/>
    <w:rsid w:val="00FC2BC4"/>
    <w:rsid w:val="00FC2E51"/>
    <w:rsid w:val="00FC33FC"/>
    <w:rsid w:val="00FC3B6B"/>
    <w:rsid w:val="00FC3D76"/>
    <w:rsid w:val="00FC3F92"/>
    <w:rsid w:val="00FC40A2"/>
    <w:rsid w:val="00FC4ADA"/>
    <w:rsid w:val="00FC4CB2"/>
    <w:rsid w:val="00FC4E79"/>
    <w:rsid w:val="00FC53C0"/>
    <w:rsid w:val="00FC5696"/>
    <w:rsid w:val="00FC56A8"/>
    <w:rsid w:val="00FD0316"/>
    <w:rsid w:val="00FD0342"/>
    <w:rsid w:val="00FD0420"/>
    <w:rsid w:val="00FD04AB"/>
    <w:rsid w:val="00FD0BA4"/>
    <w:rsid w:val="00FD1004"/>
    <w:rsid w:val="00FD16D3"/>
    <w:rsid w:val="00FD1F6D"/>
    <w:rsid w:val="00FD2214"/>
    <w:rsid w:val="00FD254C"/>
    <w:rsid w:val="00FD2633"/>
    <w:rsid w:val="00FD27C0"/>
    <w:rsid w:val="00FD2AD7"/>
    <w:rsid w:val="00FD340D"/>
    <w:rsid w:val="00FD3721"/>
    <w:rsid w:val="00FD4970"/>
    <w:rsid w:val="00FD545A"/>
    <w:rsid w:val="00FD5D0F"/>
    <w:rsid w:val="00FD5D95"/>
    <w:rsid w:val="00FD62E7"/>
    <w:rsid w:val="00FD641C"/>
    <w:rsid w:val="00FD6B46"/>
    <w:rsid w:val="00FD70B2"/>
    <w:rsid w:val="00FD71F4"/>
    <w:rsid w:val="00FD77C4"/>
    <w:rsid w:val="00FD77D2"/>
    <w:rsid w:val="00FD7AD8"/>
    <w:rsid w:val="00FE0488"/>
    <w:rsid w:val="00FE2D10"/>
    <w:rsid w:val="00FE35F7"/>
    <w:rsid w:val="00FE3B20"/>
    <w:rsid w:val="00FE446B"/>
    <w:rsid w:val="00FE461E"/>
    <w:rsid w:val="00FE49ED"/>
    <w:rsid w:val="00FE4BCA"/>
    <w:rsid w:val="00FE4C3B"/>
    <w:rsid w:val="00FE5FAF"/>
    <w:rsid w:val="00FE63F2"/>
    <w:rsid w:val="00FE75B0"/>
    <w:rsid w:val="00FE7603"/>
    <w:rsid w:val="00FE77D3"/>
    <w:rsid w:val="00FE7859"/>
    <w:rsid w:val="00FE7E4F"/>
    <w:rsid w:val="00FE7F10"/>
    <w:rsid w:val="00FF05B7"/>
    <w:rsid w:val="00FF063F"/>
    <w:rsid w:val="00FF06E6"/>
    <w:rsid w:val="00FF06F1"/>
    <w:rsid w:val="00FF07BD"/>
    <w:rsid w:val="00FF0A14"/>
    <w:rsid w:val="00FF0EA3"/>
    <w:rsid w:val="00FF1770"/>
    <w:rsid w:val="00FF17D4"/>
    <w:rsid w:val="00FF1C05"/>
    <w:rsid w:val="00FF244E"/>
    <w:rsid w:val="00FF270E"/>
    <w:rsid w:val="00FF2F7A"/>
    <w:rsid w:val="00FF36C6"/>
    <w:rsid w:val="00FF3800"/>
    <w:rsid w:val="00FF3B58"/>
    <w:rsid w:val="00FF3D5F"/>
    <w:rsid w:val="00FF3EC7"/>
    <w:rsid w:val="00FF4158"/>
    <w:rsid w:val="00FF4756"/>
    <w:rsid w:val="00FF4EB0"/>
    <w:rsid w:val="00FF5308"/>
    <w:rsid w:val="00FF57CD"/>
    <w:rsid w:val="00FF594F"/>
    <w:rsid w:val="00FF5A7B"/>
    <w:rsid w:val="00FF5D51"/>
    <w:rsid w:val="00FF680E"/>
    <w:rsid w:val="00FF69A2"/>
    <w:rsid w:val="00FF6F5F"/>
    <w:rsid w:val="00FF71AC"/>
    <w:rsid w:val="00FF727B"/>
    <w:rsid w:val="00FF74FB"/>
    <w:rsid w:val="00FF7CE4"/>
    <w:rsid w:val="00FF7F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A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B48B7"/>
    <w:pPr>
      <w:suppressAutoHyphens/>
    </w:pPr>
    <w:rPr>
      <w:sz w:val="24"/>
      <w:szCs w:val="24"/>
      <w:lang w:eastAsia="ar-SA"/>
    </w:rPr>
  </w:style>
  <w:style w:type="paragraph" w:styleId="1">
    <w:name w:val="heading 1"/>
    <w:aliases w:val="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 Знак1 Знак1,14 пт"/>
    <w:basedOn w:val="a1"/>
    <w:next w:val="a2"/>
    <w:link w:val="10"/>
    <w:qFormat/>
    <w:rsid w:val="00D8459D"/>
    <w:pPr>
      <w:tabs>
        <w:tab w:val="left" w:pos="720"/>
      </w:tabs>
      <w:spacing w:before="60" w:after="60"/>
      <w:ind w:firstLine="709"/>
      <w:jc w:val="both"/>
      <w:outlineLvl w:val="0"/>
    </w:pPr>
    <w:rPr>
      <w:b/>
      <w:bCs/>
      <w:kern w:val="1"/>
      <w:szCs w:val="28"/>
    </w:rPr>
  </w:style>
  <w:style w:type="paragraph" w:styleId="2">
    <w:name w:val="heading 2"/>
    <w:aliases w:val="H2,Раздел Договора,2,22,A,A.B.C.,CHS,Gliederung2,H,H2-Heading 2,H21,H22,HD2,Header2,Heading 2 Hidden,Heading Indent No L2,Heading2,Level 2 Topic Heading,Major,Numbered text 3,RTC,h2,heading 2,heading2,iz2,l2,list 2,list2,Б2,Раздел Знак"/>
    <w:basedOn w:val="a1"/>
    <w:next w:val="a2"/>
    <w:link w:val="20"/>
    <w:uiPriority w:val="9"/>
    <w:qFormat/>
    <w:rsid w:val="00D8459D"/>
    <w:pPr>
      <w:tabs>
        <w:tab w:val="left" w:pos="1440"/>
      </w:tabs>
      <w:ind w:firstLine="709"/>
      <w:jc w:val="both"/>
      <w:outlineLvl w:val="1"/>
    </w:pPr>
    <w:rPr>
      <w:rFonts w:cs="Arial"/>
      <w:bCs/>
      <w:iCs/>
      <w:szCs w:val="28"/>
    </w:rPr>
  </w:style>
  <w:style w:type="paragraph" w:styleId="30">
    <w:name w:val="heading 3"/>
    <w:aliases w:val="H3"/>
    <w:basedOn w:val="a1"/>
    <w:next w:val="a1"/>
    <w:link w:val="31"/>
    <w:qFormat/>
    <w:rsid w:val="00D8459D"/>
    <w:pPr>
      <w:tabs>
        <w:tab w:val="left" w:pos="2160"/>
      </w:tabs>
      <w:spacing w:before="240" w:after="60"/>
      <w:ind w:firstLine="709"/>
      <w:outlineLvl w:val="2"/>
    </w:pPr>
    <w:rPr>
      <w:rFonts w:cs="Arial"/>
      <w:b/>
      <w:bCs/>
      <w:szCs w:val="28"/>
    </w:rPr>
  </w:style>
  <w:style w:type="paragraph" w:styleId="40">
    <w:name w:val="heading 4"/>
    <w:aliases w:val="H4"/>
    <w:basedOn w:val="a1"/>
    <w:next w:val="a1"/>
    <w:link w:val="41"/>
    <w:uiPriority w:val="9"/>
    <w:qFormat/>
    <w:rsid w:val="00D8459D"/>
    <w:pPr>
      <w:tabs>
        <w:tab w:val="left" w:pos="2880"/>
      </w:tabs>
      <w:spacing w:before="60" w:after="60"/>
      <w:ind w:firstLine="709"/>
      <w:jc w:val="both"/>
      <w:outlineLvl w:val="3"/>
    </w:pPr>
    <w:rPr>
      <w:b/>
      <w:bCs/>
      <w:szCs w:val="28"/>
    </w:rPr>
  </w:style>
  <w:style w:type="paragraph" w:styleId="5">
    <w:name w:val="heading 5"/>
    <w:basedOn w:val="a1"/>
    <w:next w:val="a1"/>
    <w:link w:val="50"/>
    <w:qFormat/>
    <w:rsid w:val="00D8459D"/>
    <w:pPr>
      <w:tabs>
        <w:tab w:val="left" w:pos="3600"/>
      </w:tabs>
      <w:spacing w:before="240" w:after="60"/>
      <w:ind w:firstLine="709"/>
      <w:outlineLvl w:val="4"/>
    </w:pPr>
    <w:rPr>
      <w:b/>
      <w:bCs/>
      <w:i/>
      <w:iCs/>
      <w:sz w:val="26"/>
      <w:szCs w:val="26"/>
    </w:rPr>
  </w:style>
  <w:style w:type="paragraph" w:styleId="6">
    <w:name w:val="heading 6"/>
    <w:basedOn w:val="a1"/>
    <w:next w:val="a1"/>
    <w:link w:val="60"/>
    <w:qFormat/>
    <w:rsid w:val="00D8459D"/>
    <w:pPr>
      <w:tabs>
        <w:tab w:val="left" w:pos="4320"/>
      </w:tabs>
      <w:spacing w:before="240" w:after="60"/>
      <w:ind w:firstLine="709"/>
      <w:outlineLvl w:val="5"/>
    </w:pPr>
    <w:rPr>
      <w:b/>
      <w:bCs/>
      <w:sz w:val="22"/>
      <w:szCs w:val="22"/>
    </w:rPr>
  </w:style>
  <w:style w:type="paragraph" w:styleId="7">
    <w:name w:val="heading 7"/>
    <w:basedOn w:val="a1"/>
    <w:next w:val="a1"/>
    <w:link w:val="70"/>
    <w:qFormat/>
    <w:rsid w:val="00D8459D"/>
    <w:pPr>
      <w:tabs>
        <w:tab w:val="left" w:pos="2005"/>
        <w:tab w:val="left" w:pos="5040"/>
      </w:tabs>
      <w:spacing w:before="240" w:after="60"/>
      <w:ind w:firstLine="709"/>
      <w:outlineLvl w:val="6"/>
    </w:pPr>
  </w:style>
  <w:style w:type="paragraph" w:styleId="8">
    <w:name w:val="heading 8"/>
    <w:basedOn w:val="a1"/>
    <w:next w:val="a1"/>
    <w:link w:val="80"/>
    <w:uiPriority w:val="9"/>
    <w:qFormat/>
    <w:rsid w:val="00D8459D"/>
    <w:pPr>
      <w:tabs>
        <w:tab w:val="left" w:pos="2149"/>
        <w:tab w:val="left" w:pos="5760"/>
      </w:tabs>
      <w:spacing w:before="240" w:after="60"/>
      <w:ind w:firstLine="709"/>
      <w:outlineLvl w:val="7"/>
    </w:pPr>
    <w:rPr>
      <w:i/>
      <w:iCs/>
    </w:rPr>
  </w:style>
  <w:style w:type="paragraph" w:styleId="9">
    <w:name w:val="heading 9"/>
    <w:basedOn w:val="a1"/>
    <w:next w:val="a1"/>
    <w:link w:val="90"/>
    <w:qFormat/>
    <w:rsid w:val="00D8459D"/>
    <w:pPr>
      <w:tabs>
        <w:tab w:val="left" w:pos="2293"/>
        <w:tab w:val="left" w:pos="6480"/>
      </w:tabs>
      <w:spacing w:before="240" w:after="60"/>
      <w:ind w:firstLine="709"/>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WW8Num3z0">
    <w:name w:val="WW8Num3z0"/>
    <w:rsid w:val="00D8459D"/>
    <w:rPr>
      <w:rFonts w:ascii="Times New Roman" w:hAnsi="Times New Roman" w:cs="Times New Roman"/>
      <w:sz w:val="24"/>
      <w:szCs w:val="24"/>
    </w:rPr>
  </w:style>
  <w:style w:type="character" w:customStyle="1" w:styleId="WW8Num4z1">
    <w:name w:val="WW8Num4z1"/>
    <w:rsid w:val="00D8459D"/>
    <w:rPr>
      <w:b w:val="0"/>
    </w:rPr>
  </w:style>
  <w:style w:type="character" w:customStyle="1" w:styleId="WW8Num9z0">
    <w:name w:val="WW8Num9z0"/>
    <w:rsid w:val="00D8459D"/>
    <w:rPr>
      <w:rFonts w:ascii="Symbol" w:hAnsi="Symbol"/>
    </w:rPr>
  </w:style>
  <w:style w:type="character" w:customStyle="1" w:styleId="WW8Num10z0">
    <w:name w:val="WW8Num10z0"/>
    <w:rsid w:val="00D8459D"/>
    <w:rPr>
      <w:rFonts w:cs="Times New Roman"/>
      <w:b/>
      <w:bCs w:val="0"/>
      <w:i w:val="0"/>
      <w:iCs w:val="0"/>
      <w:caps w:val="0"/>
      <w:smallCaps w:val="0"/>
      <w:strike w:val="0"/>
      <w:dstrike w:val="0"/>
      <w:vanish w:val="0"/>
      <w:color w:val="000000"/>
      <w:spacing w:val="0"/>
      <w:kern w:val="1"/>
      <w:position w:val="0"/>
      <w:sz w:val="28"/>
      <w:szCs w:val="28"/>
      <w:u w:val="none"/>
      <w:vertAlign w:val="baseline"/>
      <w:em w:val="none"/>
    </w:rPr>
  </w:style>
  <w:style w:type="character" w:customStyle="1" w:styleId="WW8Num10z1">
    <w:name w:val="WW8Num10z1"/>
    <w:rsid w:val="00D8459D"/>
    <w:rPr>
      <w:rFonts w:cs="Times New Roman"/>
      <w:b w:val="0"/>
      <w:bCs w:val="0"/>
      <w:iCs w:val="0"/>
      <w:caps w:val="0"/>
      <w:smallCaps w:val="0"/>
      <w:strike w:val="0"/>
      <w:dstrike w:val="0"/>
      <w:vanish w:val="0"/>
      <w:color w:val="auto"/>
      <w:spacing w:val="0"/>
      <w:w w:val="100"/>
      <w:kern w:val="1"/>
      <w:position w:val="0"/>
      <w:sz w:val="24"/>
      <w:u w:val="none"/>
      <w:vertAlign w:val="baseline"/>
    </w:rPr>
  </w:style>
  <w:style w:type="character" w:customStyle="1" w:styleId="WW8Num10z2">
    <w:name w:val="WW8Num10z2"/>
    <w:rsid w:val="00D8459D"/>
    <w:rPr>
      <w:b w:val="0"/>
      <w:bCs w:val="0"/>
      <w:iCs w:val="0"/>
      <w:sz w:val="28"/>
      <w:szCs w:val="28"/>
    </w:rPr>
  </w:style>
  <w:style w:type="character" w:customStyle="1" w:styleId="WW8Num10z3">
    <w:name w:val="WW8Num10z3"/>
    <w:rsid w:val="00D8459D"/>
    <w:rPr>
      <w:rFonts w:cs="Times New Roman"/>
      <w:bCs w:val="0"/>
      <w:iCs w:val="0"/>
      <w:caps w:val="0"/>
      <w:smallCaps w:val="0"/>
      <w:strike w:val="0"/>
      <w:dstrike w:val="0"/>
      <w:vanish w:val="0"/>
      <w:color w:val="auto"/>
      <w:spacing w:val="0"/>
      <w:w w:val="100"/>
      <w:kern w:val="1"/>
      <w:position w:val="0"/>
      <w:sz w:val="24"/>
      <w:u w:val="none"/>
      <w:vertAlign w:val="baseline"/>
    </w:rPr>
  </w:style>
  <w:style w:type="character" w:customStyle="1" w:styleId="WW8Num10z5">
    <w:name w:val="WW8Num10z5"/>
    <w:rsid w:val="00D8459D"/>
    <w:rPr>
      <w:rFonts w:ascii="Symbol" w:hAnsi="Symbol"/>
    </w:rPr>
  </w:style>
  <w:style w:type="character" w:customStyle="1" w:styleId="WW8Num14z0">
    <w:name w:val="WW8Num14z0"/>
    <w:rsid w:val="00D8459D"/>
    <w:rPr>
      <w:rFonts w:ascii="Symbol" w:hAnsi="Symbol"/>
    </w:rPr>
  </w:style>
  <w:style w:type="character" w:customStyle="1" w:styleId="WW8Num17z0">
    <w:name w:val="WW8Num17z0"/>
    <w:rsid w:val="00D8459D"/>
    <w:rPr>
      <w:rFonts w:cs="Times New Roman"/>
      <w:b/>
      <w:bCs w:val="0"/>
      <w:i w:val="0"/>
      <w:iCs w:val="0"/>
      <w:caps w:val="0"/>
      <w:smallCaps w:val="0"/>
      <w:strike w:val="0"/>
      <w:dstrike w:val="0"/>
      <w:vanish w:val="0"/>
      <w:color w:val="000000"/>
      <w:spacing w:val="0"/>
      <w:kern w:val="1"/>
      <w:position w:val="0"/>
      <w:sz w:val="28"/>
      <w:szCs w:val="28"/>
      <w:u w:val="none"/>
      <w:vertAlign w:val="baseline"/>
      <w:em w:val="none"/>
    </w:rPr>
  </w:style>
  <w:style w:type="character" w:customStyle="1" w:styleId="WW8Num19z0">
    <w:name w:val="WW8Num19z0"/>
    <w:rsid w:val="00D8459D"/>
    <w:rPr>
      <w:rFonts w:cs="Times New Roman"/>
      <w:b/>
      <w:bCs w:val="0"/>
      <w:i w:val="0"/>
      <w:iCs w:val="0"/>
      <w:caps w:val="0"/>
      <w:smallCaps w:val="0"/>
      <w:strike w:val="0"/>
      <w:dstrike w:val="0"/>
      <w:vanish w:val="0"/>
      <w:color w:val="000000"/>
      <w:spacing w:val="0"/>
      <w:kern w:val="1"/>
      <w:position w:val="0"/>
      <w:sz w:val="28"/>
      <w:szCs w:val="28"/>
      <w:u w:val="none"/>
      <w:vertAlign w:val="baseline"/>
      <w:em w:val="none"/>
    </w:rPr>
  </w:style>
  <w:style w:type="character" w:customStyle="1" w:styleId="WW8Num19z1">
    <w:name w:val="WW8Num19z1"/>
    <w:rsid w:val="00D8459D"/>
    <w:rPr>
      <w:rFonts w:cs="Times New Roman"/>
      <w:b w:val="0"/>
      <w:bCs w:val="0"/>
      <w:iCs w:val="0"/>
      <w:caps w:val="0"/>
      <w:smallCaps w:val="0"/>
      <w:strike w:val="0"/>
      <w:dstrike w:val="0"/>
      <w:vanish w:val="0"/>
      <w:color w:val="auto"/>
      <w:spacing w:val="0"/>
      <w:w w:val="100"/>
      <w:kern w:val="1"/>
      <w:position w:val="0"/>
      <w:sz w:val="24"/>
      <w:u w:val="none"/>
      <w:vertAlign w:val="baseline"/>
    </w:rPr>
  </w:style>
  <w:style w:type="character" w:customStyle="1" w:styleId="WW8Num19z2">
    <w:name w:val="WW8Num19z2"/>
    <w:rsid w:val="00D8459D"/>
    <w:rPr>
      <w:b w:val="0"/>
      <w:bCs w:val="0"/>
      <w:iCs w:val="0"/>
      <w:sz w:val="28"/>
      <w:szCs w:val="28"/>
    </w:rPr>
  </w:style>
  <w:style w:type="character" w:customStyle="1" w:styleId="WW8Num19z3">
    <w:name w:val="WW8Num19z3"/>
    <w:rsid w:val="00D8459D"/>
    <w:rPr>
      <w:rFonts w:cs="Times New Roman"/>
      <w:bCs w:val="0"/>
      <w:iCs w:val="0"/>
      <w:caps w:val="0"/>
      <w:smallCaps w:val="0"/>
      <w:strike w:val="0"/>
      <w:dstrike w:val="0"/>
      <w:vanish w:val="0"/>
      <w:color w:val="auto"/>
      <w:spacing w:val="0"/>
      <w:w w:val="100"/>
      <w:kern w:val="1"/>
      <w:position w:val="0"/>
      <w:sz w:val="24"/>
      <w:u w:val="none"/>
      <w:vertAlign w:val="baseline"/>
    </w:rPr>
  </w:style>
  <w:style w:type="character" w:customStyle="1" w:styleId="WW8Num19z5">
    <w:name w:val="WW8Num19z5"/>
    <w:rsid w:val="00D8459D"/>
    <w:rPr>
      <w:rFonts w:ascii="Symbol" w:hAnsi="Symbol"/>
    </w:rPr>
  </w:style>
  <w:style w:type="character" w:customStyle="1" w:styleId="32">
    <w:name w:val="Основной шрифт абзаца3"/>
    <w:rsid w:val="00D8459D"/>
  </w:style>
  <w:style w:type="character" w:customStyle="1" w:styleId="WW8Num11z0">
    <w:name w:val="WW8Num11z0"/>
    <w:rsid w:val="00D8459D"/>
    <w:rPr>
      <w:rFonts w:cs="Times New Roman"/>
      <w:b/>
      <w:bCs w:val="0"/>
      <w:i w:val="0"/>
      <w:iCs w:val="0"/>
      <w:caps w:val="0"/>
      <w:smallCaps w:val="0"/>
      <w:strike w:val="0"/>
      <w:dstrike w:val="0"/>
      <w:vanish w:val="0"/>
      <w:color w:val="000000"/>
      <w:spacing w:val="0"/>
      <w:kern w:val="1"/>
      <w:position w:val="0"/>
      <w:sz w:val="28"/>
      <w:szCs w:val="28"/>
      <w:u w:val="none"/>
      <w:vertAlign w:val="baseline"/>
      <w:em w:val="none"/>
    </w:rPr>
  </w:style>
  <w:style w:type="character" w:customStyle="1" w:styleId="WW8Num11z1">
    <w:name w:val="WW8Num11z1"/>
    <w:rsid w:val="00D8459D"/>
    <w:rPr>
      <w:rFonts w:cs="Times New Roman"/>
      <w:b w:val="0"/>
      <w:bCs w:val="0"/>
      <w:iCs w:val="0"/>
      <w:caps w:val="0"/>
      <w:smallCaps w:val="0"/>
      <w:strike w:val="0"/>
      <w:dstrike w:val="0"/>
      <w:vanish w:val="0"/>
      <w:color w:val="auto"/>
      <w:spacing w:val="0"/>
      <w:w w:val="100"/>
      <w:kern w:val="1"/>
      <w:position w:val="0"/>
      <w:sz w:val="24"/>
      <w:u w:val="none"/>
      <w:vertAlign w:val="baseline"/>
    </w:rPr>
  </w:style>
  <w:style w:type="character" w:customStyle="1" w:styleId="WW8Num11z2">
    <w:name w:val="WW8Num11z2"/>
    <w:rsid w:val="00D8459D"/>
    <w:rPr>
      <w:b w:val="0"/>
      <w:bCs w:val="0"/>
      <w:iCs w:val="0"/>
      <w:sz w:val="28"/>
      <w:szCs w:val="28"/>
    </w:rPr>
  </w:style>
  <w:style w:type="character" w:customStyle="1" w:styleId="WW8Num11z3">
    <w:name w:val="WW8Num11z3"/>
    <w:rsid w:val="00D8459D"/>
    <w:rPr>
      <w:rFonts w:cs="Times New Roman"/>
      <w:bCs w:val="0"/>
      <w:iCs w:val="0"/>
      <w:caps w:val="0"/>
      <w:smallCaps w:val="0"/>
      <w:strike w:val="0"/>
      <w:dstrike w:val="0"/>
      <w:vanish w:val="0"/>
      <w:color w:val="auto"/>
      <w:spacing w:val="0"/>
      <w:w w:val="100"/>
      <w:kern w:val="1"/>
      <w:position w:val="0"/>
      <w:sz w:val="24"/>
      <w:u w:val="none"/>
      <w:vertAlign w:val="baseline"/>
    </w:rPr>
  </w:style>
  <w:style w:type="character" w:customStyle="1" w:styleId="WW8Num11z5">
    <w:name w:val="WW8Num11z5"/>
    <w:rsid w:val="00D8459D"/>
    <w:rPr>
      <w:rFonts w:ascii="Symbol" w:hAnsi="Symbol"/>
    </w:rPr>
  </w:style>
  <w:style w:type="character" w:customStyle="1" w:styleId="WW8Num15z0">
    <w:name w:val="WW8Num15z0"/>
    <w:rsid w:val="00D8459D"/>
    <w:rPr>
      <w:rFonts w:ascii="Symbol" w:hAnsi="Symbol"/>
    </w:rPr>
  </w:style>
  <w:style w:type="character" w:customStyle="1" w:styleId="WW8Num18z0">
    <w:name w:val="WW8Num18z0"/>
    <w:rsid w:val="00D8459D"/>
    <w:rPr>
      <w:rFonts w:ascii="Symbol" w:hAnsi="Symbol"/>
    </w:rPr>
  </w:style>
  <w:style w:type="character" w:customStyle="1" w:styleId="WW8Num21z0">
    <w:name w:val="WW8Num21z0"/>
    <w:rsid w:val="00D8459D"/>
    <w:rPr>
      <w:rFonts w:cs="Times New Roman"/>
      <w:b/>
      <w:bCs w:val="0"/>
      <w:i w:val="0"/>
      <w:iCs w:val="0"/>
      <w:caps w:val="0"/>
      <w:smallCaps w:val="0"/>
      <w:strike w:val="0"/>
      <w:dstrike w:val="0"/>
      <w:vanish w:val="0"/>
      <w:color w:val="000000"/>
      <w:spacing w:val="0"/>
      <w:kern w:val="1"/>
      <w:position w:val="0"/>
      <w:sz w:val="28"/>
      <w:szCs w:val="28"/>
      <w:u w:val="none"/>
      <w:vertAlign w:val="baseline"/>
      <w:em w:val="none"/>
    </w:rPr>
  </w:style>
  <w:style w:type="character" w:customStyle="1" w:styleId="WW8Num21z1">
    <w:name w:val="WW8Num21z1"/>
    <w:rsid w:val="00D8459D"/>
    <w:rPr>
      <w:rFonts w:cs="Times New Roman"/>
      <w:b w:val="0"/>
      <w:bCs w:val="0"/>
      <w:iCs w:val="0"/>
      <w:caps w:val="0"/>
      <w:smallCaps w:val="0"/>
      <w:strike w:val="0"/>
      <w:dstrike w:val="0"/>
      <w:vanish w:val="0"/>
      <w:color w:val="auto"/>
      <w:spacing w:val="0"/>
      <w:w w:val="100"/>
      <w:kern w:val="1"/>
      <w:position w:val="0"/>
      <w:sz w:val="24"/>
      <w:u w:val="none"/>
      <w:vertAlign w:val="baseline"/>
    </w:rPr>
  </w:style>
  <w:style w:type="character" w:customStyle="1" w:styleId="WW8Num21z2">
    <w:name w:val="WW8Num21z2"/>
    <w:rsid w:val="00D8459D"/>
    <w:rPr>
      <w:b w:val="0"/>
      <w:bCs w:val="0"/>
      <w:iCs w:val="0"/>
      <w:sz w:val="28"/>
      <w:szCs w:val="28"/>
    </w:rPr>
  </w:style>
  <w:style w:type="character" w:customStyle="1" w:styleId="WW8Num21z3">
    <w:name w:val="WW8Num21z3"/>
    <w:rsid w:val="00D8459D"/>
    <w:rPr>
      <w:rFonts w:cs="Times New Roman"/>
      <w:bCs w:val="0"/>
      <w:iCs w:val="0"/>
      <w:caps w:val="0"/>
      <w:smallCaps w:val="0"/>
      <w:strike w:val="0"/>
      <w:dstrike w:val="0"/>
      <w:vanish w:val="0"/>
      <w:color w:val="auto"/>
      <w:spacing w:val="0"/>
      <w:w w:val="100"/>
      <w:kern w:val="1"/>
      <w:position w:val="0"/>
      <w:sz w:val="24"/>
      <w:u w:val="none"/>
      <w:vertAlign w:val="baseline"/>
    </w:rPr>
  </w:style>
  <w:style w:type="character" w:customStyle="1" w:styleId="WW8Num21z5">
    <w:name w:val="WW8Num21z5"/>
    <w:rsid w:val="00D8459D"/>
    <w:rPr>
      <w:rFonts w:ascii="Symbol" w:hAnsi="Symbol"/>
    </w:rPr>
  </w:style>
  <w:style w:type="character" w:customStyle="1" w:styleId="21">
    <w:name w:val="Основной шрифт абзаца2"/>
    <w:rsid w:val="00D8459D"/>
  </w:style>
  <w:style w:type="character" w:customStyle="1" w:styleId="WW8Num3z1">
    <w:name w:val="WW8Num3z1"/>
    <w:rsid w:val="00D8459D"/>
    <w:rPr>
      <w:rFonts w:ascii="Courier New" w:hAnsi="Courier New" w:cs="Courier New"/>
    </w:rPr>
  </w:style>
  <w:style w:type="character" w:customStyle="1" w:styleId="WW8Num3z2">
    <w:name w:val="WW8Num3z2"/>
    <w:rsid w:val="00D8459D"/>
    <w:rPr>
      <w:rFonts w:ascii="Wingdings" w:hAnsi="Wingdings"/>
    </w:rPr>
  </w:style>
  <w:style w:type="character" w:customStyle="1" w:styleId="WW8Num3z3">
    <w:name w:val="WW8Num3z3"/>
    <w:rsid w:val="00D8459D"/>
    <w:rPr>
      <w:rFonts w:ascii="Symbol" w:hAnsi="Symbol"/>
    </w:rPr>
  </w:style>
  <w:style w:type="character" w:customStyle="1" w:styleId="WW8Num13z0">
    <w:name w:val="WW8Num13z0"/>
    <w:rsid w:val="00D8459D"/>
    <w:rPr>
      <w:rFonts w:ascii="Courier New" w:hAnsi="Courier New"/>
    </w:rPr>
  </w:style>
  <w:style w:type="character" w:customStyle="1" w:styleId="WW8Num13z1">
    <w:name w:val="WW8Num13z1"/>
    <w:rsid w:val="00D8459D"/>
    <w:rPr>
      <w:rFonts w:ascii="Courier New" w:hAnsi="Courier New" w:cs="Courier New"/>
    </w:rPr>
  </w:style>
  <w:style w:type="character" w:customStyle="1" w:styleId="WW8Num13z2">
    <w:name w:val="WW8Num13z2"/>
    <w:rsid w:val="00D8459D"/>
    <w:rPr>
      <w:rFonts w:ascii="Wingdings" w:hAnsi="Wingdings"/>
    </w:rPr>
  </w:style>
  <w:style w:type="character" w:customStyle="1" w:styleId="WW8Num13z3">
    <w:name w:val="WW8Num13z3"/>
    <w:rsid w:val="00D8459D"/>
    <w:rPr>
      <w:rFonts w:ascii="Symbol" w:hAnsi="Symbol"/>
    </w:rPr>
  </w:style>
  <w:style w:type="character" w:customStyle="1" w:styleId="WW8Num15z1">
    <w:name w:val="WW8Num15z1"/>
    <w:rsid w:val="00D8459D"/>
    <w:rPr>
      <w:rFonts w:ascii="Courier New" w:hAnsi="Courier New" w:cs="Courier New"/>
    </w:rPr>
  </w:style>
  <w:style w:type="character" w:customStyle="1" w:styleId="WW8Num15z2">
    <w:name w:val="WW8Num15z2"/>
    <w:rsid w:val="00D8459D"/>
    <w:rPr>
      <w:rFonts w:ascii="Wingdings" w:hAnsi="Wingdings"/>
    </w:rPr>
  </w:style>
  <w:style w:type="character" w:customStyle="1" w:styleId="WW8Num17z1">
    <w:name w:val="WW8Num17z1"/>
    <w:rsid w:val="00D8459D"/>
    <w:rPr>
      <w:rFonts w:cs="Times New Roman"/>
      <w:b w:val="0"/>
      <w:bCs w:val="0"/>
      <w:iCs w:val="0"/>
      <w:caps w:val="0"/>
      <w:smallCaps w:val="0"/>
      <w:strike w:val="0"/>
      <w:dstrike w:val="0"/>
      <w:vanish w:val="0"/>
      <w:color w:val="auto"/>
      <w:spacing w:val="0"/>
      <w:w w:val="100"/>
      <w:kern w:val="1"/>
      <w:position w:val="0"/>
      <w:sz w:val="24"/>
      <w:u w:val="none"/>
      <w:vertAlign w:val="baseline"/>
    </w:rPr>
  </w:style>
  <w:style w:type="character" w:customStyle="1" w:styleId="WW8Num17z2">
    <w:name w:val="WW8Num17z2"/>
    <w:rsid w:val="00D8459D"/>
    <w:rPr>
      <w:b w:val="0"/>
      <w:bCs w:val="0"/>
      <w:iCs w:val="0"/>
      <w:sz w:val="28"/>
      <w:szCs w:val="28"/>
    </w:rPr>
  </w:style>
  <w:style w:type="character" w:customStyle="1" w:styleId="WW8Num17z3">
    <w:name w:val="WW8Num17z3"/>
    <w:rsid w:val="00D8459D"/>
    <w:rPr>
      <w:rFonts w:cs="Times New Roman"/>
      <w:bCs w:val="0"/>
      <w:iCs w:val="0"/>
      <w:caps w:val="0"/>
      <w:smallCaps w:val="0"/>
      <w:strike w:val="0"/>
      <w:dstrike w:val="0"/>
      <w:vanish w:val="0"/>
      <w:color w:val="auto"/>
      <w:spacing w:val="0"/>
      <w:w w:val="100"/>
      <w:kern w:val="1"/>
      <w:position w:val="0"/>
      <w:sz w:val="24"/>
      <w:u w:val="none"/>
      <w:vertAlign w:val="baseline"/>
    </w:rPr>
  </w:style>
  <w:style w:type="character" w:customStyle="1" w:styleId="WW8Num17z5">
    <w:name w:val="WW8Num17z5"/>
    <w:rsid w:val="00D8459D"/>
    <w:rPr>
      <w:rFonts w:ascii="Symbol" w:hAnsi="Symbol"/>
    </w:rPr>
  </w:style>
  <w:style w:type="character" w:customStyle="1" w:styleId="WW8Num22z0">
    <w:name w:val="WW8Num22z0"/>
    <w:rsid w:val="00D8459D"/>
    <w:rPr>
      <w:rFonts w:ascii="Symbol" w:hAnsi="Symbol"/>
    </w:rPr>
  </w:style>
  <w:style w:type="character" w:customStyle="1" w:styleId="WW8Num22z1">
    <w:name w:val="WW8Num22z1"/>
    <w:rsid w:val="00D8459D"/>
    <w:rPr>
      <w:rFonts w:ascii="Courier New" w:hAnsi="Courier New" w:cs="Courier New"/>
    </w:rPr>
  </w:style>
  <w:style w:type="character" w:customStyle="1" w:styleId="WW8Num22z2">
    <w:name w:val="WW8Num22z2"/>
    <w:rsid w:val="00D8459D"/>
    <w:rPr>
      <w:rFonts w:ascii="Wingdings" w:hAnsi="Wingdings"/>
    </w:rPr>
  </w:style>
  <w:style w:type="character" w:customStyle="1" w:styleId="WW8Num24z0">
    <w:name w:val="WW8Num24z0"/>
    <w:rsid w:val="00D8459D"/>
    <w:rPr>
      <w:rFonts w:ascii="Symbol" w:hAnsi="Symbol"/>
    </w:rPr>
  </w:style>
  <w:style w:type="character" w:customStyle="1" w:styleId="WW8Num24z2">
    <w:name w:val="WW8Num24z2"/>
    <w:rsid w:val="00D8459D"/>
    <w:rPr>
      <w:rFonts w:ascii="Wingdings" w:hAnsi="Wingdings"/>
    </w:rPr>
  </w:style>
  <w:style w:type="character" w:customStyle="1" w:styleId="WW8Num24z4">
    <w:name w:val="WW8Num24z4"/>
    <w:rsid w:val="00D8459D"/>
    <w:rPr>
      <w:rFonts w:ascii="Courier New" w:hAnsi="Courier New"/>
    </w:rPr>
  </w:style>
  <w:style w:type="character" w:customStyle="1" w:styleId="WW8Num27z0">
    <w:name w:val="WW8Num27z0"/>
    <w:rsid w:val="00D8459D"/>
    <w:rPr>
      <w:rFonts w:ascii="Symbol" w:hAnsi="Symbol"/>
    </w:rPr>
  </w:style>
  <w:style w:type="character" w:customStyle="1" w:styleId="WW8Num27z1">
    <w:name w:val="WW8Num27z1"/>
    <w:rsid w:val="00D8459D"/>
    <w:rPr>
      <w:rFonts w:ascii="Courier New" w:hAnsi="Courier New" w:cs="Courier New"/>
    </w:rPr>
  </w:style>
  <w:style w:type="character" w:customStyle="1" w:styleId="WW8Num27z2">
    <w:name w:val="WW8Num27z2"/>
    <w:rsid w:val="00D8459D"/>
    <w:rPr>
      <w:rFonts w:ascii="Wingdings" w:hAnsi="Wingdings"/>
    </w:rPr>
  </w:style>
  <w:style w:type="character" w:customStyle="1" w:styleId="11">
    <w:name w:val="Основной шрифт абзаца1"/>
    <w:rsid w:val="00D8459D"/>
  </w:style>
  <w:style w:type="character" w:styleId="a6">
    <w:name w:val="Hyperlink"/>
    <w:aliases w:val="%Hyperlink"/>
    <w:uiPriority w:val="99"/>
    <w:rsid w:val="00D8459D"/>
    <w:rPr>
      <w:color w:val="0000FF"/>
      <w:u w:val="single"/>
    </w:rPr>
  </w:style>
  <w:style w:type="character" w:styleId="a7">
    <w:name w:val="FollowedHyperlink"/>
    <w:uiPriority w:val="99"/>
    <w:rsid w:val="00D8459D"/>
    <w:rPr>
      <w:color w:val="800080"/>
      <w:u w:val="single"/>
    </w:rPr>
  </w:style>
  <w:style w:type="character" w:customStyle="1" w:styleId="a8">
    <w:name w:val="Знак"/>
    <w:rsid w:val="00D8459D"/>
    <w:rPr>
      <w:sz w:val="24"/>
      <w:szCs w:val="24"/>
      <w:lang w:val="ru-RU" w:eastAsia="ar-SA" w:bidi="ar-SA"/>
    </w:rPr>
  </w:style>
  <w:style w:type="character" w:styleId="HTML">
    <w:name w:val="HTML Code"/>
    <w:rsid w:val="00D8459D"/>
    <w:rPr>
      <w:rFonts w:ascii="Courier New" w:eastAsia="Times New Roman" w:hAnsi="Courier New" w:cs="Courier New"/>
      <w:sz w:val="20"/>
      <w:szCs w:val="20"/>
    </w:rPr>
  </w:style>
  <w:style w:type="character" w:styleId="HTML0">
    <w:name w:val="HTML Keyboard"/>
    <w:rsid w:val="00D8459D"/>
    <w:rPr>
      <w:rFonts w:ascii="Courier New" w:eastAsia="Times New Roman" w:hAnsi="Courier New" w:cs="Courier New"/>
      <w:sz w:val="20"/>
      <w:szCs w:val="20"/>
    </w:rPr>
  </w:style>
  <w:style w:type="character" w:styleId="HTML1">
    <w:name w:val="HTML Sample"/>
    <w:rsid w:val="00D8459D"/>
    <w:rPr>
      <w:rFonts w:ascii="Courier New" w:eastAsia="Times New Roman" w:hAnsi="Courier New" w:cs="Courier New"/>
    </w:rPr>
  </w:style>
  <w:style w:type="character" w:styleId="HTML2">
    <w:name w:val="HTML Typewriter"/>
    <w:rsid w:val="00D8459D"/>
    <w:rPr>
      <w:rFonts w:ascii="Courier New" w:eastAsia="Times New Roman" w:hAnsi="Courier New" w:cs="Courier New"/>
      <w:sz w:val="20"/>
      <w:szCs w:val="20"/>
    </w:rPr>
  </w:style>
  <w:style w:type="character" w:customStyle="1" w:styleId="33">
    <w:name w:val="Стиль3 Знак"/>
    <w:rsid w:val="00D8459D"/>
    <w:rPr>
      <w:sz w:val="24"/>
      <w:szCs w:val="24"/>
      <w:lang w:val="ru-RU" w:eastAsia="ar-SA" w:bidi="ar-SA"/>
    </w:rPr>
  </w:style>
  <w:style w:type="character" w:customStyle="1" w:styleId="a9">
    <w:name w:val="комментарий"/>
    <w:uiPriority w:val="99"/>
    <w:rsid w:val="00D8459D"/>
    <w:rPr>
      <w:b/>
      <w:bCs w:val="0"/>
      <w:i/>
      <w:iCs w:val="0"/>
      <w:sz w:val="28"/>
    </w:rPr>
  </w:style>
  <w:style w:type="character" w:customStyle="1" w:styleId="aa">
    <w:name w:val="Основной шрифт"/>
    <w:rsid w:val="00D8459D"/>
  </w:style>
  <w:style w:type="character" w:customStyle="1" w:styleId="310">
    <w:name w:val="Стиль3 Знак1"/>
    <w:rsid w:val="00D8459D"/>
    <w:rPr>
      <w:sz w:val="24"/>
      <w:lang w:val="ru-RU" w:eastAsia="ar-SA" w:bidi="ar-SA"/>
    </w:rPr>
  </w:style>
  <w:style w:type="character" w:customStyle="1" w:styleId="12">
    <w:name w:val="Знак Знак1"/>
    <w:rsid w:val="00D8459D"/>
    <w:rPr>
      <w:sz w:val="24"/>
      <w:szCs w:val="24"/>
      <w:lang w:val="ru-RU" w:eastAsia="ar-SA" w:bidi="ar-SA"/>
    </w:rPr>
  </w:style>
  <w:style w:type="character" w:customStyle="1" w:styleId="34">
    <w:name w:val="Стиль3 Знак Знак"/>
    <w:rsid w:val="00D8459D"/>
    <w:rPr>
      <w:sz w:val="24"/>
      <w:lang w:val="ru-RU" w:eastAsia="ar-SA" w:bidi="ar-SA"/>
    </w:rPr>
  </w:style>
  <w:style w:type="character" w:styleId="ab">
    <w:name w:val="page number"/>
    <w:basedOn w:val="11"/>
    <w:rsid w:val="00D8459D"/>
  </w:style>
  <w:style w:type="character" w:customStyle="1" w:styleId="postbody1">
    <w:name w:val="postbody1"/>
    <w:rsid w:val="00D8459D"/>
    <w:rPr>
      <w:sz w:val="12"/>
      <w:szCs w:val="12"/>
    </w:rPr>
  </w:style>
  <w:style w:type="character" w:customStyle="1" w:styleId="label">
    <w:name w:val="label"/>
    <w:basedOn w:val="11"/>
    <w:rsid w:val="00D8459D"/>
  </w:style>
  <w:style w:type="character" w:styleId="ac">
    <w:name w:val="Strong"/>
    <w:uiPriority w:val="22"/>
    <w:qFormat/>
    <w:rsid w:val="00D8459D"/>
    <w:rPr>
      <w:b/>
      <w:bCs/>
    </w:rPr>
  </w:style>
  <w:style w:type="character" w:customStyle="1" w:styleId="xl24">
    <w:name w:val="xl24"/>
    <w:basedOn w:val="11"/>
    <w:rsid w:val="00D8459D"/>
  </w:style>
  <w:style w:type="character" w:customStyle="1" w:styleId="xl25">
    <w:name w:val="xl25"/>
    <w:basedOn w:val="11"/>
    <w:rsid w:val="00D8459D"/>
  </w:style>
  <w:style w:type="character" w:customStyle="1" w:styleId="13">
    <w:name w:val="Знак Знак1"/>
    <w:rsid w:val="00D8459D"/>
    <w:rPr>
      <w:sz w:val="24"/>
      <w:szCs w:val="24"/>
    </w:rPr>
  </w:style>
  <w:style w:type="character" w:customStyle="1" w:styleId="22">
    <w:name w:val="Знак Знак2"/>
    <w:rsid w:val="00D8459D"/>
    <w:rPr>
      <w:sz w:val="24"/>
      <w:szCs w:val="24"/>
    </w:rPr>
  </w:style>
  <w:style w:type="character" w:styleId="ad">
    <w:name w:val="Emphasis"/>
    <w:uiPriority w:val="20"/>
    <w:qFormat/>
    <w:rsid w:val="00D8459D"/>
    <w:rPr>
      <w:i/>
      <w:iCs/>
    </w:rPr>
  </w:style>
  <w:style w:type="character" w:customStyle="1" w:styleId="23">
    <w:name w:val="Знак Знак2"/>
    <w:rsid w:val="00D8459D"/>
    <w:rPr>
      <w:sz w:val="24"/>
      <w:szCs w:val="24"/>
      <w:lang w:val="ru-RU" w:eastAsia="ar-SA" w:bidi="ar-SA"/>
    </w:rPr>
  </w:style>
  <w:style w:type="character" w:customStyle="1" w:styleId="ae">
    <w:name w:val="Знак Знак"/>
    <w:aliases w:val="Основной текст с отступом 2 Знак1"/>
    <w:rsid w:val="00D8459D"/>
    <w:rPr>
      <w:sz w:val="24"/>
      <w:szCs w:val="24"/>
      <w:lang w:val="ru-RU" w:eastAsia="ar-SA" w:bidi="ar-SA"/>
    </w:rPr>
  </w:style>
  <w:style w:type="character" w:customStyle="1" w:styleId="TimesNewRoman">
    <w:name w:val="Глава + Times New Roman Знак"/>
    <w:rsid w:val="00D8459D"/>
    <w:rPr>
      <w:rFonts w:cs="Arial"/>
      <w:b/>
      <w:bCs/>
      <w:kern w:val="1"/>
      <w:sz w:val="24"/>
      <w:szCs w:val="28"/>
      <w:lang w:val="ru-RU" w:eastAsia="ar-SA" w:bidi="ar-SA"/>
    </w:rPr>
  </w:style>
  <w:style w:type="paragraph" w:customStyle="1" w:styleId="14">
    <w:name w:val="Заголовок1"/>
    <w:basedOn w:val="a1"/>
    <w:next w:val="a2"/>
    <w:rsid w:val="00D8459D"/>
    <w:pPr>
      <w:keepNext/>
      <w:spacing w:before="240" w:after="120"/>
    </w:pPr>
    <w:rPr>
      <w:rFonts w:ascii="Arial" w:eastAsia="Lucida Sans Unicode" w:hAnsi="Arial" w:cs="Tahoma"/>
      <w:sz w:val="28"/>
      <w:szCs w:val="28"/>
    </w:rPr>
  </w:style>
  <w:style w:type="paragraph" w:styleId="a2">
    <w:name w:val="Body Text"/>
    <w:aliases w:val="Список 1,Заг1,BO,ID,body indent,ändrad, ändrad,EHPT,Body Text2,body text,Основной текст Знак Знак Знак,Основной текст Знак Знак Знак Знак,body text Знак Знак Знак Знак,body text Знак Знак,body text Знак Знак Знак,Body Text Char"/>
    <w:basedOn w:val="a1"/>
    <w:link w:val="af"/>
    <w:rsid w:val="00D8459D"/>
    <w:pPr>
      <w:spacing w:after="120"/>
    </w:pPr>
  </w:style>
  <w:style w:type="paragraph" w:styleId="af0">
    <w:name w:val="List"/>
    <w:basedOn w:val="a1"/>
    <w:rsid w:val="00D8459D"/>
    <w:pPr>
      <w:spacing w:after="60"/>
      <w:ind w:left="283" w:hanging="283"/>
      <w:jc w:val="both"/>
    </w:pPr>
  </w:style>
  <w:style w:type="paragraph" w:customStyle="1" w:styleId="35">
    <w:name w:val="Название3"/>
    <w:basedOn w:val="a1"/>
    <w:rsid w:val="00D8459D"/>
    <w:pPr>
      <w:suppressLineNumbers/>
      <w:spacing w:before="120" w:after="120"/>
    </w:pPr>
    <w:rPr>
      <w:rFonts w:ascii="Arial" w:hAnsi="Arial" w:cs="Tahoma"/>
      <w:i/>
      <w:iCs/>
      <w:sz w:val="20"/>
    </w:rPr>
  </w:style>
  <w:style w:type="paragraph" w:customStyle="1" w:styleId="36">
    <w:name w:val="Указатель3"/>
    <w:basedOn w:val="a1"/>
    <w:rsid w:val="00D8459D"/>
    <w:pPr>
      <w:suppressLineNumbers/>
    </w:pPr>
    <w:rPr>
      <w:rFonts w:ascii="Arial" w:hAnsi="Arial" w:cs="Tahoma"/>
    </w:rPr>
  </w:style>
  <w:style w:type="paragraph" w:customStyle="1" w:styleId="24">
    <w:name w:val="Название2"/>
    <w:basedOn w:val="a1"/>
    <w:rsid w:val="00D8459D"/>
    <w:pPr>
      <w:suppressLineNumbers/>
      <w:spacing w:before="120" w:after="120"/>
    </w:pPr>
    <w:rPr>
      <w:rFonts w:ascii="Arial" w:hAnsi="Arial" w:cs="Tahoma"/>
      <w:i/>
      <w:iCs/>
      <w:sz w:val="20"/>
    </w:rPr>
  </w:style>
  <w:style w:type="paragraph" w:customStyle="1" w:styleId="25">
    <w:name w:val="Указатель2"/>
    <w:basedOn w:val="a1"/>
    <w:rsid w:val="00D8459D"/>
    <w:pPr>
      <w:suppressLineNumbers/>
    </w:pPr>
    <w:rPr>
      <w:rFonts w:ascii="Arial" w:hAnsi="Arial" w:cs="Tahoma"/>
    </w:rPr>
  </w:style>
  <w:style w:type="paragraph" w:customStyle="1" w:styleId="15">
    <w:name w:val="Название1"/>
    <w:basedOn w:val="a1"/>
    <w:rsid w:val="00D8459D"/>
    <w:pPr>
      <w:suppressLineNumbers/>
      <w:spacing w:before="120" w:after="120"/>
    </w:pPr>
    <w:rPr>
      <w:rFonts w:cs="Tahoma"/>
      <w:i/>
      <w:iCs/>
    </w:rPr>
  </w:style>
  <w:style w:type="paragraph" w:customStyle="1" w:styleId="16">
    <w:name w:val="Указатель1"/>
    <w:basedOn w:val="a1"/>
    <w:rsid w:val="00D8459D"/>
    <w:pPr>
      <w:suppressLineNumbers/>
    </w:pPr>
    <w:rPr>
      <w:rFonts w:cs="Tahoma"/>
    </w:rPr>
  </w:style>
  <w:style w:type="paragraph" w:styleId="z-">
    <w:name w:val="HTML Top of Form"/>
    <w:basedOn w:val="a1"/>
    <w:next w:val="a1"/>
    <w:link w:val="z-0"/>
    <w:uiPriority w:val="99"/>
    <w:rsid w:val="00D8459D"/>
    <w:pPr>
      <w:pBdr>
        <w:bottom w:val="single" w:sz="4" w:space="1" w:color="000000"/>
      </w:pBdr>
      <w:jc w:val="center"/>
    </w:pPr>
    <w:rPr>
      <w:rFonts w:ascii="Arial" w:hAnsi="Arial" w:cs="Arial"/>
      <w:vanish/>
      <w:sz w:val="16"/>
      <w:szCs w:val="16"/>
    </w:rPr>
  </w:style>
  <w:style w:type="paragraph" w:styleId="17">
    <w:name w:val="toc 1"/>
    <w:basedOn w:val="a1"/>
    <w:next w:val="a1"/>
    <w:uiPriority w:val="39"/>
    <w:qFormat/>
    <w:rsid w:val="00D8459D"/>
    <w:pPr>
      <w:tabs>
        <w:tab w:val="left" w:pos="1440"/>
        <w:tab w:val="right" w:leader="dot" w:pos="10148"/>
      </w:tabs>
      <w:spacing w:before="100"/>
      <w:ind w:right="125"/>
    </w:pPr>
    <w:rPr>
      <w:b/>
      <w:bCs/>
      <w:caps/>
    </w:rPr>
  </w:style>
  <w:style w:type="paragraph" w:styleId="37">
    <w:name w:val="toc 3"/>
    <w:basedOn w:val="a1"/>
    <w:next w:val="a1"/>
    <w:qFormat/>
    <w:rsid w:val="00D8459D"/>
    <w:pPr>
      <w:tabs>
        <w:tab w:val="left" w:pos="1680"/>
        <w:tab w:val="right" w:leader="dot" w:pos="10148"/>
      </w:tabs>
      <w:spacing w:before="100"/>
      <w:ind w:left="180" w:firstLine="60"/>
    </w:pPr>
    <w:rPr>
      <w:rFonts w:ascii="Verdana" w:hAnsi="Verdana"/>
      <w:color w:val="FF0000"/>
      <w:sz w:val="20"/>
      <w:szCs w:val="20"/>
    </w:rPr>
  </w:style>
  <w:style w:type="paragraph" w:customStyle="1" w:styleId="18">
    <w:name w:val="Обычный отступ1"/>
    <w:basedOn w:val="a1"/>
    <w:rsid w:val="00D8459D"/>
  </w:style>
  <w:style w:type="paragraph" w:styleId="af1">
    <w:name w:val="header"/>
    <w:basedOn w:val="a1"/>
    <w:link w:val="af2"/>
    <w:uiPriority w:val="99"/>
    <w:rsid w:val="00D8459D"/>
    <w:pPr>
      <w:tabs>
        <w:tab w:val="center" w:pos="4677"/>
        <w:tab w:val="right" w:pos="9355"/>
      </w:tabs>
    </w:pPr>
  </w:style>
  <w:style w:type="paragraph" w:styleId="af3">
    <w:name w:val="footer"/>
    <w:basedOn w:val="a1"/>
    <w:link w:val="af4"/>
    <w:uiPriority w:val="99"/>
    <w:rsid w:val="00D8459D"/>
    <w:pPr>
      <w:tabs>
        <w:tab w:val="center" w:pos="4677"/>
        <w:tab w:val="right" w:pos="9355"/>
      </w:tabs>
    </w:pPr>
  </w:style>
  <w:style w:type="paragraph" w:styleId="af5">
    <w:name w:val="envelope address"/>
    <w:basedOn w:val="a1"/>
    <w:rsid w:val="00D8459D"/>
    <w:pPr>
      <w:spacing w:after="60"/>
      <w:ind w:left="2880"/>
      <w:jc w:val="both"/>
    </w:pPr>
    <w:rPr>
      <w:rFonts w:ascii="Arial" w:hAnsi="Arial" w:cs="Arial"/>
    </w:rPr>
  </w:style>
  <w:style w:type="paragraph" w:styleId="26">
    <w:name w:val="envelope return"/>
    <w:basedOn w:val="a1"/>
    <w:rsid w:val="00D8459D"/>
    <w:pPr>
      <w:spacing w:after="60"/>
      <w:jc w:val="both"/>
    </w:pPr>
    <w:rPr>
      <w:rFonts w:ascii="Arial" w:hAnsi="Arial" w:cs="Arial"/>
      <w:sz w:val="20"/>
      <w:szCs w:val="20"/>
    </w:rPr>
  </w:style>
  <w:style w:type="paragraph" w:customStyle="1" w:styleId="19">
    <w:name w:val="Маркированный список1"/>
    <w:basedOn w:val="a1"/>
    <w:rsid w:val="00D8459D"/>
    <w:pPr>
      <w:widowControl w:val="0"/>
      <w:spacing w:after="60"/>
      <w:jc w:val="both"/>
    </w:pPr>
  </w:style>
  <w:style w:type="paragraph" w:customStyle="1" w:styleId="1a">
    <w:name w:val="Нумерованный список1"/>
    <w:basedOn w:val="a1"/>
    <w:rsid w:val="00D8459D"/>
    <w:pPr>
      <w:spacing w:after="60"/>
      <w:ind w:firstLine="709"/>
      <w:jc w:val="both"/>
    </w:pPr>
    <w:rPr>
      <w:szCs w:val="20"/>
    </w:rPr>
  </w:style>
  <w:style w:type="paragraph" w:customStyle="1" w:styleId="210">
    <w:name w:val="Список 21"/>
    <w:basedOn w:val="a1"/>
    <w:rsid w:val="00D8459D"/>
    <w:pPr>
      <w:spacing w:after="60"/>
      <w:ind w:left="566" w:hanging="283"/>
      <w:jc w:val="both"/>
    </w:pPr>
  </w:style>
  <w:style w:type="paragraph" w:customStyle="1" w:styleId="311">
    <w:name w:val="Список 31"/>
    <w:basedOn w:val="a1"/>
    <w:rsid w:val="00D8459D"/>
    <w:pPr>
      <w:spacing w:after="60"/>
      <w:ind w:left="849" w:hanging="283"/>
      <w:jc w:val="both"/>
    </w:pPr>
  </w:style>
  <w:style w:type="paragraph" w:customStyle="1" w:styleId="410">
    <w:name w:val="Список 41"/>
    <w:basedOn w:val="a1"/>
    <w:rsid w:val="00D8459D"/>
    <w:pPr>
      <w:spacing w:after="60"/>
      <w:ind w:left="1132" w:hanging="283"/>
      <w:jc w:val="both"/>
    </w:pPr>
  </w:style>
  <w:style w:type="paragraph" w:customStyle="1" w:styleId="51">
    <w:name w:val="Список 51"/>
    <w:basedOn w:val="a1"/>
    <w:rsid w:val="00D8459D"/>
    <w:pPr>
      <w:spacing w:after="60"/>
      <w:ind w:left="1415" w:hanging="283"/>
      <w:jc w:val="both"/>
    </w:pPr>
  </w:style>
  <w:style w:type="paragraph" w:customStyle="1" w:styleId="211">
    <w:name w:val="Маркированный список 21"/>
    <w:basedOn w:val="a1"/>
    <w:rsid w:val="00D8459D"/>
    <w:pPr>
      <w:spacing w:after="60"/>
      <w:ind w:firstLine="709"/>
      <w:jc w:val="both"/>
    </w:pPr>
    <w:rPr>
      <w:szCs w:val="20"/>
    </w:rPr>
  </w:style>
  <w:style w:type="paragraph" w:customStyle="1" w:styleId="312">
    <w:name w:val="Маркированный список 31"/>
    <w:basedOn w:val="a1"/>
    <w:rsid w:val="00D8459D"/>
    <w:pPr>
      <w:spacing w:after="60"/>
      <w:ind w:firstLine="709"/>
      <w:jc w:val="both"/>
    </w:pPr>
    <w:rPr>
      <w:szCs w:val="20"/>
    </w:rPr>
  </w:style>
  <w:style w:type="paragraph" w:customStyle="1" w:styleId="411">
    <w:name w:val="Маркированный список 41"/>
    <w:basedOn w:val="a1"/>
    <w:rsid w:val="00D8459D"/>
    <w:pPr>
      <w:spacing w:after="60"/>
      <w:ind w:firstLine="709"/>
      <w:jc w:val="both"/>
    </w:pPr>
    <w:rPr>
      <w:szCs w:val="20"/>
    </w:rPr>
  </w:style>
  <w:style w:type="paragraph" w:customStyle="1" w:styleId="510">
    <w:name w:val="Маркированный список 51"/>
    <w:basedOn w:val="a1"/>
    <w:rsid w:val="00D8459D"/>
    <w:pPr>
      <w:spacing w:after="60"/>
      <w:ind w:firstLine="709"/>
      <w:jc w:val="both"/>
    </w:pPr>
    <w:rPr>
      <w:szCs w:val="20"/>
    </w:rPr>
  </w:style>
  <w:style w:type="paragraph" w:customStyle="1" w:styleId="212">
    <w:name w:val="Нумерованный список 21"/>
    <w:basedOn w:val="a1"/>
    <w:rsid w:val="00D8459D"/>
    <w:pPr>
      <w:spacing w:after="60"/>
      <w:ind w:firstLine="709"/>
      <w:jc w:val="both"/>
    </w:pPr>
    <w:rPr>
      <w:szCs w:val="20"/>
    </w:rPr>
  </w:style>
  <w:style w:type="paragraph" w:customStyle="1" w:styleId="313">
    <w:name w:val="Нумерованный список 31"/>
    <w:basedOn w:val="a1"/>
    <w:rsid w:val="00D8459D"/>
    <w:pPr>
      <w:spacing w:after="60"/>
      <w:ind w:firstLine="709"/>
      <w:jc w:val="both"/>
    </w:pPr>
    <w:rPr>
      <w:szCs w:val="20"/>
    </w:rPr>
  </w:style>
  <w:style w:type="paragraph" w:customStyle="1" w:styleId="412">
    <w:name w:val="Нумерованный список 41"/>
    <w:basedOn w:val="a1"/>
    <w:rsid w:val="00D8459D"/>
    <w:pPr>
      <w:spacing w:after="60"/>
      <w:ind w:firstLine="709"/>
      <w:jc w:val="both"/>
    </w:pPr>
    <w:rPr>
      <w:szCs w:val="20"/>
    </w:rPr>
  </w:style>
  <w:style w:type="paragraph" w:customStyle="1" w:styleId="511">
    <w:name w:val="Нумерованный список 51"/>
    <w:basedOn w:val="a1"/>
    <w:rsid w:val="00D8459D"/>
    <w:pPr>
      <w:spacing w:after="60"/>
      <w:ind w:firstLine="709"/>
      <w:jc w:val="both"/>
    </w:pPr>
    <w:rPr>
      <w:szCs w:val="20"/>
    </w:rPr>
  </w:style>
  <w:style w:type="paragraph" w:styleId="af6">
    <w:name w:val="Title"/>
    <w:basedOn w:val="a1"/>
    <w:next w:val="af7"/>
    <w:link w:val="af8"/>
    <w:qFormat/>
    <w:rsid w:val="00D8459D"/>
    <w:pPr>
      <w:jc w:val="center"/>
    </w:pPr>
    <w:rPr>
      <w:b/>
      <w:bCs/>
      <w:sz w:val="40"/>
    </w:rPr>
  </w:style>
  <w:style w:type="paragraph" w:styleId="af7">
    <w:name w:val="Subtitle"/>
    <w:basedOn w:val="a1"/>
    <w:next w:val="a2"/>
    <w:link w:val="af9"/>
    <w:qFormat/>
    <w:rsid w:val="00D8459D"/>
    <w:pPr>
      <w:spacing w:after="60"/>
      <w:jc w:val="center"/>
    </w:pPr>
    <w:rPr>
      <w:rFonts w:ascii="Arial" w:hAnsi="Arial"/>
      <w:szCs w:val="20"/>
    </w:rPr>
  </w:style>
  <w:style w:type="paragraph" w:customStyle="1" w:styleId="1b">
    <w:name w:val="Прощание1"/>
    <w:basedOn w:val="a1"/>
    <w:rsid w:val="00D8459D"/>
    <w:pPr>
      <w:spacing w:after="60"/>
      <w:ind w:left="4252"/>
      <w:jc w:val="both"/>
    </w:pPr>
  </w:style>
  <w:style w:type="paragraph" w:styleId="afa">
    <w:name w:val="Signature"/>
    <w:basedOn w:val="a1"/>
    <w:link w:val="afb"/>
    <w:rsid w:val="00D8459D"/>
    <w:pPr>
      <w:spacing w:after="60"/>
      <w:ind w:left="4252"/>
      <w:jc w:val="both"/>
    </w:pPr>
  </w:style>
  <w:style w:type="paragraph" w:styleId="afc">
    <w:name w:val="Body Text Indent"/>
    <w:basedOn w:val="a1"/>
    <w:link w:val="afd"/>
    <w:rsid w:val="00D8459D"/>
    <w:pPr>
      <w:ind w:firstLine="724"/>
      <w:jc w:val="both"/>
    </w:pPr>
  </w:style>
  <w:style w:type="paragraph" w:customStyle="1" w:styleId="1c">
    <w:name w:val="Продолжение списка1"/>
    <w:basedOn w:val="a1"/>
    <w:rsid w:val="00D8459D"/>
    <w:pPr>
      <w:spacing w:after="120"/>
      <w:ind w:left="283"/>
      <w:jc w:val="both"/>
    </w:pPr>
  </w:style>
  <w:style w:type="paragraph" w:customStyle="1" w:styleId="213">
    <w:name w:val="Продолжение списка 21"/>
    <w:basedOn w:val="a1"/>
    <w:rsid w:val="00D8459D"/>
    <w:pPr>
      <w:spacing w:after="120"/>
      <w:ind w:left="566"/>
      <w:jc w:val="both"/>
    </w:pPr>
  </w:style>
  <w:style w:type="paragraph" w:customStyle="1" w:styleId="314">
    <w:name w:val="Продолжение списка 31"/>
    <w:basedOn w:val="a1"/>
    <w:rsid w:val="00D8459D"/>
    <w:pPr>
      <w:spacing w:after="120"/>
      <w:ind w:left="849"/>
      <w:jc w:val="both"/>
    </w:pPr>
  </w:style>
  <w:style w:type="paragraph" w:customStyle="1" w:styleId="413">
    <w:name w:val="Продолжение списка 41"/>
    <w:basedOn w:val="a1"/>
    <w:rsid w:val="00D8459D"/>
    <w:pPr>
      <w:spacing w:after="120"/>
      <w:ind w:left="1132"/>
      <w:jc w:val="both"/>
    </w:pPr>
  </w:style>
  <w:style w:type="paragraph" w:customStyle="1" w:styleId="512">
    <w:name w:val="Продолжение списка 51"/>
    <w:basedOn w:val="a1"/>
    <w:rsid w:val="00D8459D"/>
    <w:pPr>
      <w:spacing w:after="120"/>
      <w:ind w:left="1415"/>
      <w:jc w:val="both"/>
    </w:pPr>
  </w:style>
  <w:style w:type="paragraph" w:customStyle="1" w:styleId="1d">
    <w:name w:val="Шапка1"/>
    <w:basedOn w:val="a1"/>
    <w:rsid w:val="00D8459D"/>
    <w:pPr>
      <w:pBdr>
        <w:top w:val="single" w:sz="4" w:space="1" w:color="000000"/>
        <w:left w:val="single" w:sz="4" w:space="1" w:color="000000"/>
        <w:bottom w:val="single" w:sz="4" w:space="1" w:color="000000"/>
        <w:right w:val="single" w:sz="4" w:space="1" w:color="000000"/>
      </w:pBdr>
      <w:shd w:val="clear" w:color="auto" w:fill="CCCCCC"/>
      <w:spacing w:after="60"/>
      <w:ind w:left="1134" w:hanging="1134"/>
      <w:jc w:val="both"/>
    </w:pPr>
    <w:rPr>
      <w:rFonts w:ascii="Arial" w:hAnsi="Arial" w:cs="Arial"/>
    </w:rPr>
  </w:style>
  <w:style w:type="paragraph" w:customStyle="1" w:styleId="1e">
    <w:name w:val="Приветствие1"/>
    <w:basedOn w:val="a1"/>
    <w:next w:val="a1"/>
    <w:rsid w:val="00D8459D"/>
    <w:pPr>
      <w:spacing w:after="60"/>
      <w:jc w:val="both"/>
    </w:pPr>
  </w:style>
  <w:style w:type="paragraph" w:customStyle="1" w:styleId="1f">
    <w:name w:val="Дата1"/>
    <w:basedOn w:val="a1"/>
    <w:next w:val="a1"/>
    <w:rsid w:val="00D8459D"/>
    <w:pPr>
      <w:spacing w:after="60"/>
      <w:jc w:val="both"/>
    </w:pPr>
    <w:rPr>
      <w:szCs w:val="20"/>
    </w:rPr>
  </w:style>
  <w:style w:type="paragraph" w:customStyle="1" w:styleId="1f0">
    <w:name w:val="Красная строка1"/>
    <w:basedOn w:val="a2"/>
    <w:rsid w:val="00D8459D"/>
    <w:pPr>
      <w:ind w:firstLine="210"/>
      <w:jc w:val="both"/>
    </w:pPr>
  </w:style>
  <w:style w:type="paragraph" w:customStyle="1" w:styleId="214">
    <w:name w:val="Красная строка 21"/>
    <w:basedOn w:val="afc"/>
    <w:rsid w:val="00D8459D"/>
    <w:pPr>
      <w:spacing w:after="120"/>
      <w:ind w:left="283" w:firstLine="210"/>
    </w:pPr>
  </w:style>
  <w:style w:type="paragraph" w:customStyle="1" w:styleId="1f1">
    <w:name w:val="Заголовок записки1"/>
    <w:basedOn w:val="a1"/>
    <w:next w:val="a1"/>
    <w:rsid w:val="00D8459D"/>
    <w:pPr>
      <w:spacing w:after="60"/>
      <w:jc w:val="both"/>
    </w:pPr>
  </w:style>
  <w:style w:type="paragraph" w:customStyle="1" w:styleId="220">
    <w:name w:val="Основной текст 22"/>
    <w:basedOn w:val="a1"/>
    <w:rsid w:val="00D8459D"/>
    <w:pPr>
      <w:jc w:val="center"/>
    </w:pPr>
  </w:style>
  <w:style w:type="paragraph" w:customStyle="1" w:styleId="320">
    <w:name w:val="Основной текст 32"/>
    <w:basedOn w:val="a1"/>
    <w:rsid w:val="00D8459D"/>
    <w:pPr>
      <w:spacing w:after="120"/>
    </w:pPr>
    <w:rPr>
      <w:sz w:val="16"/>
      <w:szCs w:val="16"/>
    </w:rPr>
  </w:style>
  <w:style w:type="paragraph" w:customStyle="1" w:styleId="221">
    <w:name w:val="Основной текст с отступом 22"/>
    <w:basedOn w:val="a1"/>
    <w:rsid w:val="00D8459D"/>
    <w:pPr>
      <w:spacing w:after="120" w:line="480" w:lineRule="auto"/>
      <w:ind w:left="283"/>
    </w:pPr>
  </w:style>
  <w:style w:type="paragraph" w:customStyle="1" w:styleId="315">
    <w:name w:val="Основной текст с отступом 31"/>
    <w:basedOn w:val="a1"/>
    <w:qFormat/>
    <w:rsid w:val="00D8459D"/>
    <w:pPr>
      <w:spacing w:after="120"/>
      <w:ind w:left="283"/>
    </w:pPr>
    <w:rPr>
      <w:sz w:val="16"/>
      <w:szCs w:val="16"/>
    </w:rPr>
  </w:style>
  <w:style w:type="paragraph" w:customStyle="1" w:styleId="1f2">
    <w:name w:val="Цитата1"/>
    <w:basedOn w:val="a1"/>
    <w:rsid w:val="00D8459D"/>
    <w:pPr>
      <w:spacing w:after="120"/>
      <w:ind w:left="1440" w:right="1440"/>
      <w:jc w:val="both"/>
    </w:pPr>
    <w:rPr>
      <w:szCs w:val="20"/>
    </w:rPr>
  </w:style>
  <w:style w:type="paragraph" w:customStyle="1" w:styleId="1f3">
    <w:name w:val="Текст1"/>
    <w:basedOn w:val="a1"/>
    <w:rsid w:val="00D8459D"/>
    <w:rPr>
      <w:rFonts w:ascii="Courier New" w:hAnsi="Courier New" w:cs="Courier New"/>
      <w:sz w:val="20"/>
      <w:szCs w:val="20"/>
    </w:rPr>
  </w:style>
  <w:style w:type="paragraph" w:styleId="afe">
    <w:name w:val="E-mail Signature"/>
    <w:basedOn w:val="a1"/>
    <w:link w:val="aff"/>
    <w:rsid w:val="00D8459D"/>
    <w:pPr>
      <w:spacing w:after="60"/>
      <w:jc w:val="both"/>
    </w:pPr>
  </w:style>
  <w:style w:type="paragraph" w:customStyle="1" w:styleId="1f4">
    <w:name w:val="Обычный (веб)1"/>
    <w:aliases w:val="Plain Text,Знак2 Знак,Текст Знак Знак,Текст Знак Знак Знак,Текст Знак1 Знак,Знак2 Знак Знак Знак,Знак2 Знак1 Знак,Текст Знак2,Текст Знак Знак1,Знак2 Знак Знак1,Текст Знак1,Зна, Знак2"/>
    <w:basedOn w:val="a1"/>
    <w:link w:val="aff0"/>
    <w:uiPriority w:val="99"/>
    <w:qFormat/>
    <w:rsid w:val="00D8459D"/>
  </w:style>
  <w:style w:type="paragraph" w:styleId="HTML3">
    <w:name w:val="HTML Address"/>
    <w:basedOn w:val="a1"/>
    <w:link w:val="HTML4"/>
    <w:rsid w:val="00D8459D"/>
    <w:pPr>
      <w:spacing w:after="60"/>
      <w:jc w:val="both"/>
    </w:pPr>
    <w:rPr>
      <w:i/>
      <w:iCs/>
    </w:rPr>
  </w:style>
  <w:style w:type="paragraph" w:styleId="HTML5">
    <w:name w:val="HTML Preformatted"/>
    <w:basedOn w:val="a1"/>
    <w:link w:val="HTML6"/>
    <w:uiPriority w:val="99"/>
    <w:qFormat/>
    <w:rsid w:val="00D84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hAnsi="Courier New" w:cs="Courier New"/>
      <w:sz w:val="20"/>
      <w:szCs w:val="20"/>
    </w:rPr>
  </w:style>
  <w:style w:type="paragraph" w:customStyle="1" w:styleId="aff1">
    <w:name w:val="Обычный_шир_отступ"/>
    <w:basedOn w:val="a1"/>
    <w:rsid w:val="00D8459D"/>
    <w:pPr>
      <w:ind w:firstLine="709"/>
    </w:pPr>
  </w:style>
  <w:style w:type="paragraph" w:customStyle="1" w:styleId="aff2">
    <w:name w:val="Обычный список нумерованный"/>
    <w:basedOn w:val="18"/>
    <w:rsid w:val="00D8459D"/>
    <w:pPr>
      <w:tabs>
        <w:tab w:val="left" w:pos="1069"/>
      </w:tabs>
      <w:ind w:firstLine="709"/>
      <w:jc w:val="both"/>
    </w:pPr>
  </w:style>
  <w:style w:type="paragraph" w:customStyle="1" w:styleId="aff3">
    <w:name w:val="Обычный (абз.по ширине"/>
    <w:basedOn w:val="18"/>
    <w:rsid w:val="00D8459D"/>
    <w:pPr>
      <w:tabs>
        <w:tab w:val="left" w:pos="1069"/>
      </w:tabs>
      <w:ind w:firstLine="709"/>
    </w:pPr>
    <w:rPr>
      <w:sz w:val="28"/>
      <w:szCs w:val="28"/>
    </w:rPr>
  </w:style>
  <w:style w:type="paragraph" w:customStyle="1" w:styleId="aff4">
    <w:name w:val="Обычный_шир_отс_нумер"/>
    <w:basedOn w:val="aff1"/>
    <w:rsid w:val="00D8459D"/>
    <w:pPr>
      <w:tabs>
        <w:tab w:val="left" w:pos="1069"/>
      </w:tabs>
    </w:pPr>
    <w:rPr>
      <w:szCs w:val="28"/>
    </w:rPr>
  </w:style>
  <w:style w:type="paragraph" w:customStyle="1" w:styleId="aff5">
    <w:name w:val="Обычный многоур (абз.по ширине)"/>
    <w:basedOn w:val="a1"/>
    <w:rsid w:val="00D8459D"/>
    <w:pPr>
      <w:tabs>
        <w:tab w:val="left" w:pos="1778"/>
      </w:tabs>
      <w:ind w:left="709" w:firstLine="709"/>
    </w:pPr>
  </w:style>
  <w:style w:type="paragraph" w:customStyle="1" w:styleId="aff6">
    <w:name w:val="Список многоуровневый с абзацем"/>
    <w:basedOn w:val="a1"/>
    <w:rsid w:val="00D8459D"/>
    <w:pPr>
      <w:ind w:firstLine="709"/>
      <w:jc w:val="both"/>
    </w:pPr>
  </w:style>
  <w:style w:type="paragraph" w:customStyle="1" w:styleId="ConsNormal">
    <w:name w:val="ConsNormal"/>
    <w:link w:val="ConsNormal0"/>
    <w:qFormat/>
    <w:rsid w:val="00D8459D"/>
    <w:pPr>
      <w:suppressAutoHyphens/>
      <w:ind w:right="19772" w:firstLine="720"/>
    </w:pPr>
    <w:rPr>
      <w:rFonts w:ascii="Arial" w:eastAsia="Arial" w:hAnsi="Arial" w:cs="Arial"/>
      <w:lang w:eastAsia="ar-SA"/>
    </w:rPr>
  </w:style>
  <w:style w:type="paragraph" w:customStyle="1" w:styleId="aff7">
    <w:name w:val="Обычный (абз"/>
    <w:basedOn w:val="a1"/>
    <w:rsid w:val="00D8459D"/>
    <w:pPr>
      <w:ind w:firstLine="709"/>
      <w:jc w:val="both"/>
    </w:pPr>
  </w:style>
  <w:style w:type="paragraph" w:customStyle="1" w:styleId="aff8">
    <w:name w:val="Обычный (абз.по ширине)"/>
    <w:basedOn w:val="a1"/>
    <w:rsid w:val="00D8459D"/>
    <w:pPr>
      <w:ind w:firstLine="709"/>
      <w:jc w:val="both"/>
    </w:pPr>
  </w:style>
  <w:style w:type="paragraph" w:customStyle="1" w:styleId="aff9">
    <w:name w:val="Создано"/>
    <w:rsid w:val="00D8459D"/>
    <w:pPr>
      <w:suppressAutoHyphens/>
    </w:pPr>
    <w:rPr>
      <w:rFonts w:eastAsia="Arial"/>
      <w:sz w:val="24"/>
      <w:szCs w:val="24"/>
      <w:lang w:eastAsia="ar-SA"/>
    </w:rPr>
  </w:style>
  <w:style w:type="paragraph" w:customStyle="1" w:styleId="affa">
    <w:name w:val="Список нумер"/>
    <w:basedOn w:val="aff8"/>
    <w:rsid w:val="00D8459D"/>
    <w:pPr>
      <w:tabs>
        <w:tab w:val="left" w:pos="0"/>
        <w:tab w:val="left" w:pos="720"/>
      </w:tabs>
    </w:pPr>
  </w:style>
  <w:style w:type="paragraph" w:customStyle="1" w:styleId="1f5">
    <w:name w:val="Стиль Заголовок 1 + полужирный"/>
    <w:basedOn w:val="1"/>
    <w:rsid w:val="00D8459D"/>
    <w:pPr>
      <w:ind w:firstLine="0"/>
    </w:pPr>
    <w:rPr>
      <w:b w:val="0"/>
    </w:rPr>
  </w:style>
  <w:style w:type="paragraph" w:customStyle="1" w:styleId="27">
    <w:name w:val="Стиль Заголовок 2 + полужирный"/>
    <w:basedOn w:val="2"/>
    <w:rsid w:val="00D8459D"/>
    <w:pPr>
      <w:ind w:firstLine="0"/>
    </w:pPr>
    <w:rPr>
      <w:b/>
      <w:iCs w:val="0"/>
    </w:rPr>
  </w:style>
  <w:style w:type="paragraph" w:customStyle="1" w:styleId="Web">
    <w:name w:val="Обычный (Web)"/>
    <w:basedOn w:val="a1"/>
    <w:rsid w:val="00D8459D"/>
  </w:style>
  <w:style w:type="paragraph" w:customStyle="1" w:styleId="1f6">
    <w:name w:val="1"/>
    <w:basedOn w:val="a1"/>
    <w:next w:val="Web"/>
    <w:qFormat/>
    <w:rsid w:val="00D8459D"/>
    <w:pPr>
      <w:spacing w:before="129" w:after="129"/>
      <w:ind w:left="129" w:right="129"/>
    </w:pPr>
  </w:style>
  <w:style w:type="paragraph" w:customStyle="1" w:styleId="affb">
    <w:name w:val="Раздел"/>
    <w:basedOn w:val="a1"/>
    <w:next w:val="a1"/>
    <w:qFormat/>
    <w:rsid w:val="00D8459D"/>
    <w:pPr>
      <w:tabs>
        <w:tab w:val="left" w:pos="1418"/>
      </w:tabs>
      <w:spacing w:before="120" w:after="120"/>
      <w:ind w:left="680" w:hanging="680"/>
      <w:jc w:val="center"/>
    </w:pPr>
    <w:rPr>
      <w:rFonts w:ascii="Arial Narrow" w:hAnsi="Arial Narrow"/>
      <w:b/>
      <w:caps/>
      <w:sz w:val="32"/>
      <w:szCs w:val="32"/>
    </w:rPr>
  </w:style>
  <w:style w:type="paragraph" w:customStyle="1" w:styleId="affc">
    <w:name w:val="Таблица шапка"/>
    <w:basedOn w:val="a1"/>
    <w:uiPriority w:val="99"/>
    <w:qFormat/>
    <w:rsid w:val="00D8459D"/>
    <w:pPr>
      <w:snapToGrid w:val="0"/>
      <w:spacing w:before="40" w:after="40"/>
      <w:ind w:left="57" w:right="57"/>
    </w:pPr>
    <w:rPr>
      <w:szCs w:val="20"/>
    </w:rPr>
  </w:style>
  <w:style w:type="paragraph" w:customStyle="1" w:styleId="affd">
    <w:name w:val="Таблица текст"/>
    <w:basedOn w:val="a1"/>
    <w:uiPriority w:val="99"/>
    <w:rsid w:val="00D8459D"/>
    <w:pPr>
      <w:snapToGrid w:val="0"/>
      <w:spacing w:before="40" w:after="40"/>
      <w:ind w:left="57" w:right="57"/>
    </w:pPr>
    <w:rPr>
      <w:sz w:val="28"/>
      <w:szCs w:val="20"/>
    </w:rPr>
  </w:style>
  <w:style w:type="paragraph" w:customStyle="1" w:styleId="affe">
    <w:name w:val="Тендерные данные"/>
    <w:basedOn w:val="a1"/>
    <w:uiPriority w:val="99"/>
    <w:qFormat/>
    <w:rsid w:val="00D8459D"/>
    <w:pPr>
      <w:tabs>
        <w:tab w:val="left" w:pos="1985"/>
      </w:tabs>
      <w:spacing w:before="120" w:after="60"/>
      <w:jc w:val="both"/>
    </w:pPr>
    <w:rPr>
      <w:b/>
      <w:szCs w:val="20"/>
    </w:rPr>
  </w:style>
  <w:style w:type="paragraph" w:customStyle="1" w:styleId="205">
    <w:name w:val="&amp;#205"/>
    <w:rsid w:val="00D8459D"/>
    <w:pPr>
      <w:suppressAutoHyphens/>
    </w:pPr>
    <w:rPr>
      <w:rFonts w:ascii="Courier" w:eastAsia="Arial" w:hAnsi="Courier"/>
      <w:sz w:val="24"/>
      <w:lang w:val="en-GB" w:eastAsia="ar-SA"/>
    </w:rPr>
  </w:style>
  <w:style w:type="paragraph" w:customStyle="1" w:styleId="1f7">
    <w:name w:val="Стиль1"/>
    <w:basedOn w:val="a1"/>
    <w:link w:val="1f8"/>
    <w:uiPriority w:val="99"/>
    <w:qFormat/>
    <w:rsid w:val="00D8459D"/>
    <w:pPr>
      <w:keepLines/>
      <w:widowControl w:val="0"/>
      <w:suppressLineNumbers/>
      <w:tabs>
        <w:tab w:val="left" w:pos="1300"/>
      </w:tabs>
      <w:spacing w:after="60"/>
      <w:ind w:left="1300" w:hanging="900"/>
    </w:pPr>
    <w:rPr>
      <w:b/>
      <w:sz w:val="28"/>
    </w:rPr>
  </w:style>
  <w:style w:type="paragraph" w:customStyle="1" w:styleId="2-1">
    <w:name w:val="содержание2-1"/>
    <w:basedOn w:val="30"/>
    <w:next w:val="a1"/>
    <w:qFormat/>
    <w:rsid w:val="00D8459D"/>
    <w:pPr>
      <w:ind w:left="2160" w:hanging="360"/>
      <w:jc w:val="both"/>
    </w:pPr>
    <w:rPr>
      <w:rFonts w:ascii="Arial" w:hAnsi="Arial" w:cs="Times New Roman"/>
      <w:bCs w:val="0"/>
      <w:szCs w:val="20"/>
    </w:rPr>
  </w:style>
  <w:style w:type="paragraph" w:customStyle="1" w:styleId="28">
    <w:name w:val="Стиль2"/>
    <w:basedOn w:val="212"/>
    <w:qFormat/>
    <w:rsid w:val="00D8459D"/>
    <w:pPr>
      <w:keepLines/>
      <w:widowControl w:val="0"/>
      <w:suppressLineNumbers/>
      <w:tabs>
        <w:tab w:val="left" w:pos="1209"/>
      </w:tabs>
      <w:ind w:left="1209" w:hanging="360"/>
    </w:pPr>
    <w:rPr>
      <w:b/>
    </w:rPr>
  </w:style>
  <w:style w:type="paragraph" w:customStyle="1" w:styleId="38">
    <w:name w:val="Стиль3"/>
    <w:basedOn w:val="221"/>
    <w:qFormat/>
    <w:rsid w:val="00D8459D"/>
    <w:pPr>
      <w:widowControl w:val="0"/>
      <w:spacing w:after="0" w:line="240" w:lineRule="auto"/>
      <w:ind w:left="0" w:firstLine="709"/>
      <w:jc w:val="both"/>
    </w:pPr>
    <w:rPr>
      <w:szCs w:val="20"/>
    </w:rPr>
  </w:style>
  <w:style w:type="paragraph" w:customStyle="1" w:styleId="2-11">
    <w:name w:val="содержание2-11"/>
    <w:basedOn w:val="a1"/>
    <w:qFormat/>
    <w:rsid w:val="00D8459D"/>
    <w:pPr>
      <w:spacing w:after="60"/>
      <w:jc w:val="both"/>
    </w:pPr>
  </w:style>
  <w:style w:type="paragraph" w:customStyle="1" w:styleId="215">
    <w:name w:val="Заголовок 2.1"/>
    <w:basedOn w:val="1"/>
    <w:qFormat/>
    <w:rsid w:val="00D8459D"/>
    <w:pPr>
      <w:keepLines/>
      <w:widowControl w:val="0"/>
      <w:suppressLineNumbers/>
      <w:spacing w:before="240"/>
      <w:ind w:firstLine="0"/>
      <w:jc w:val="center"/>
    </w:pPr>
    <w:rPr>
      <w:bCs w:val="0"/>
      <w:caps/>
      <w:sz w:val="36"/>
    </w:rPr>
  </w:style>
  <w:style w:type="paragraph" w:customStyle="1" w:styleId="42">
    <w:name w:val="Стиль4"/>
    <w:basedOn w:val="2"/>
    <w:next w:val="a1"/>
    <w:qFormat/>
    <w:rsid w:val="00D8459D"/>
    <w:pPr>
      <w:keepLines/>
      <w:widowControl w:val="0"/>
      <w:suppressLineNumbers/>
      <w:spacing w:after="60"/>
      <w:ind w:firstLine="567"/>
      <w:jc w:val="center"/>
    </w:pPr>
    <w:rPr>
      <w:rFonts w:cs="Times New Roman"/>
      <w:b/>
      <w:bCs w:val="0"/>
      <w:iCs w:val="0"/>
      <w:sz w:val="30"/>
      <w:szCs w:val="20"/>
    </w:rPr>
  </w:style>
  <w:style w:type="paragraph" w:customStyle="1" w:styleId="afff">
    <w:name w:val="Таблица заголовок"/>
    <w:basedOn w:val="a1"/>
    <w:qFormat/>
    <w:rsid w:val="00D8459D"/>
    <w:pPr>
      <w:spacing w:before="120" w:after="120" w:line="360" w:lineRule="auto"/>
      <w:jc w:val="right"/>
    </w:pPr>
    <w:rPr>
      <w:b/>
      <w:sz w:val="28"/>
      <w:szCs w:val="28"/>
    </w:rPr>
  </w:style>
  <w:style w:type="paragraph" w:customStyle="1" w:styleId="afff0">
    <w:name w:val="текст таблицы"/>
    <w:basedOn w:val="a1"/>
    <w:qFormat/>
    <w:rsid w:val="00D8459D"/>
    <w:pPr>
      <w:spacing w:before="120"/>
      <w:ind w:right="-102"/>
    </w:pPr>
  </w:style>
  <w:style w:type="paragraph" w:customStyle="1" w:styleId="afff1">
    <w:name w:val="Пункт Знак"/>
    <w:basedOn w:val="a1"/>
    <w:rsid w:val="00D8459D"/>
    <w:pPr>
      <w:tabs>
        <w:tab w:val="left" w:pos="1134"/>
        <w:tab w:val="left" w:pos="1701"/>
      </w:tabs>
      <w:snapToGrid w:val="0"/>
      <w:spacing w:line="360" w:lineRule="auto"/>
      <w:ind w:left="1134" w:hanging="567"/>
      <w:jc w:val="both"/>
    </w:pPr>
    <w:rPr>
      <w:sz w:val="28"/>
      <w:szCs w:val="20"/>
    </w:rPr>
  </w:style>
  <w:style w:type="paragraph" w:customStyle="1" w:styleId="afff2">
    <w:name w:val="a"/>
    <w:basedOn w:val="a1"/>
    <w:rsid w:val="00D8459D"/>
    <w:pPr>
      <w:snapToGrid w:val="0"/>
      <w:spacing w:line="360" w:lineRule="auto"/>
      <w:ind w:left="1134" w:hanging="567"/>
      <w:jc w:val="both"/>
    </w:pPr>
    <w:rPr>
      <w:sz w:val="28"/>
      <w:szCs w:val="28"/>
    </w:rPr>
  </w:style>
  <w:style w:type="paragraph" w:customStyle="1" w:styleId="afff3">
    <w:name w:val="Словарная статья"/>
    <w:basedOn w:val="a1"/>
    <w:next w:val="a1"/>
    <w:rsid w:val="00D8459D"/>
    <w:pPr>
      <w:ind w:right="118"/>
      <w:jc w:val="both"/>
    </w:pPr>
    <w:rPr>
      <w:rFonts w:ascii="Arial" w:hAnsi="Arial"/>
      <w:sz w:val="20"/>
      <w:szCs w:val="20"/>
    </w:rPr>
  </w:style>
  <w:style w:type="paragraph" w:customStyle="1" w:styleId="afff4">
    <w:name w:val="Комментарий пользователя"/>
    <w:basedOn w:val="a1"/>
    <w:next w:val="a1"/>
    <w:rsid w:val="00D8459D"/>
    <w:pPr>
      <w:ind w:left="170"/>
    </w:pPr>
    <w:rPr>
      <w:rFonts w:ascii="Arial" w:hAnsi="Arial"/>
      <w:i/>
      <w:iCs/>
      <w:color w:val="000080"/>
      <w:sz w:val="20"/>
      <w:szCs w:val="20"/>
    </w:rPr>
  </w:style>
  <w:style w:type="paragraph" w:styleId="z-1">
    <w:name w:val="HTML Bottom of Form"/>
    <w:basedOn w:val="a1"/>
    <w:next w:val="a1"/>
    <w:link w:val="z-2"/>
    <w:uiPriority w:val="99"/>
    <w:rsid w:val="00D8459D"/>
    <w:pPr>
      <w:pBdr>
        <w:top w:val="single" w:sz="4" w:space="1" w:color="000000"/>
      </w:pBdr>
      <w:jc w:val="center"/>
    </w:pPr>
    <w:rPr>
      <w:rFonts w:ascii="Arial" w:hAnsi="Arial" w:cs="Arial"/>
      <w:vanish/>
      <w:sz w:val="16"/>
      <w:szCs w:val="16"/>
    </w:rPr>
  </w:style>
  <w:style w:type="paragraph" w:customStyle="1" w:styleId="110">
    <w:name w:val="заголовок 11"/>
    <w:basedOn w:val="a1"/>
    <w:next w:val="a1"/>
    <w:qFormat/>
    <w:rsid w:val="00D8459D"/>
    <w:pPr>
      <w:keepNext/>
      <w:jc w:val="center"/>
    </w:pPr>
    <w:rPr>
      <w:szCs w:val="20"/>
    </w:rPr>
  </w:style>
  <w:style w:type="paragraph" w:customStyle="1" w:styleId="xl45">
    <w:name w:val="xl45"/>
    <w:basedOn w:val="a1"/>
    <w:rsid w:val="00D8459D"/>
    <w:pPr>
      <w:spacing w:before="280" w:after="280"/>
      <w:textAlignment w:val="top"/>
    </w:pPr>
    <w:rPr>
      <w:sz w:val="18"/>
      <w:szCs w:val="18"/>
    </w:rPr>
  </w:style>
  <w:style w:type="paragraph" w:customStyle="1" w:styleId="ConsPlusNormal">
    <w:name w:val="ConsPlusNormal"/>
    <w:link w:val="ConsPlusNormal0"/>
    <w:qFormat/>
    <w:rsid w:val="00D8459D"/>
    <w:pPr>
      <w:widowControl w:val="0"/>
      <w:suppressAutoHyphens/>
      <w:autoSpaceDE w:val="0"/>
      <w:ind w:firstLine="720"/>
    </w:pPr>
    <w:rPr>
      <w:rFonts w:ascii="Arial" w:eastAsia="Arial" w:hAnsi="Arial" w:cs="Arial"/>
      <w:lang w:eastAsia="ar-SA"/>
    </w:rPr>
  </w:style>
  <w:style w:type="paragraph" w:styleId="29">
    <w:name w:val="toc 2"/>
    <w:basedOn w:val="a1"/>
    <w:next w:val="a1"/>
    <w:qFormat/>
    <w:rsid w:val="00D8459D"/>
    <w:pPr>
      <w:ind w:left="240"/>
    </w:pPr>
  </w:style>
  <w:style w:type="paragraph" w:customStyle="1" w:styleId="xl49">
    <w:name w:val="xl49"/>
    <w:basedOn w:val="a1"/>
    <w:rsid w:val="00D8459D"/>
    <w:pPr>
      <w:pBdr>
        <w:top w:val="single" w:sz="4" w:space="0" w:color="000000"/>
        <w:left w:val="single" w:sz="4" w:space="0" w:color="000000"/>
        <w:bottom w:val="single" w:sz="4" w:space="0" w:color="000000"/>
      </w:pBdr>
      <w:spacing w:before="280" w:after="280"/>
      <w:textAlignment w:val="top"/>
    </w:pPr>
  </w:style>
  <w:style w:type="paragraph" w:customStyle="1" w:styleId="afff5">
    <w:name w:val="Договор раздел"/>
    <w:basedOn w:val="a1"/>
    <w:rsid w:val="00D8459D"/>
    <w:pPr>
      <w:pBdr>
        <w:top w:val="single" w:sz="4" w:space="24" w:color="000000"/>
      </w:pBdr>
      <w:tabs>
        <w:tab w:val="left" w:pos="454"/>
      </w:tabs>
      <w:spacing w:before="600" w:after="240"/>
      <w:jc w:val="center"/>
    </w:pPr>
    <w:rPr>
      <w:rFonts w:ascii="Arial" w:hAnsi="Arial" w:cs="Arial"/>
      <w:b/>
      <w:bCs/>
      <w:caps/>
      <w:sz w:val="32"/>
    </w:rPr>
  </w:style>
  <w:style w:type="paragraph" w:customStyle="1" w:styleId="afff6">
    <w:name w:val="Договор раздел текст"/>
    <w:basedOn w:val="a1"/>
    <w:rsid w:val="00D8459D"/>
    <w:pPr>
      <w:spacing w:after="240"/>
      <w:jc w:val="both"/>
    </w:pPr>
    <w:rPr>
      <w:rFonts w:ascii="Arial" w:hAnsi="Arial" w:cs="Arial"/>
      <w:sz w:val="20"/>
    </w:rPr>
  </w:style>
  <w:style w:type="paragraph" w:customStyle="1" w:styleId="111">
    <w:name w:val="Договор текст1.1.1."/>
    <w:basedOn w:val="afff6"/>
    <w:rsid w:val="00D8459D"/>
  </w:style>
  <w:style w:type="paragraph" w:customStyle="1" w:styleId="ConsPlusNonformat">
    <w:name w:val="ConsPlusNonformat"/>
    <w:link w:val="ConsPlusNonformat0"/>
    <w:uiPriority w:val="99"/>
    <w:qFormat/>
    <w:rsid w:val="00D8459D"/>
    <w:pPr>
      <w:suppressAutoHyphens/>
      <w:autoSpaceDE w:val="0"/>
    </w:pPr>
    <w:rPr>
      <w:rFonts w:ascii="Courier New" w:eastAsia="Arial" w:hAnsi="Courier New" w:cs="Courier New"/>
      <w:lang w:eastAsia="ar-SA"/>
    </w:rPr>
  </w:style>
  <w:style w:type="paragraph" w:customStyle="1" w:styleId="consplusnormal1">
    <w:name w:val="consplusnormal"/>
    <w:basedOn w:val="a1"/>
    <w:rsid w:val="00D8459D"/>
    <w:pPr>
      <w:spacing w:before="150" w:after="150"/>
      <w:ind w:left="150" w:right="150"/>
    </w:pPr>
  </w:style>
  <w:style w:type="paragraph" w:styleId="afff7">
    <w:name w:val="Balloon Text"/>
    <w:basedOn w:val="a1"/>
    <w:link w:val="afff8"/>
    <w:uiPriority w:val="99"/>
    <w:rsid w:val="00D8459D"/>
    <w:rPr>
      <w:rFonts w:ascii="Tahoma" w:hAnsi="Tahoma" w:cs="Tahoma"/>
      <w:sz w:val="16"/>
      <w:szCs w:val="16"/>
    </w:rPr>
  </w:style>
  <w:style w:type="paragraph" w:customStyle="1" w:styleId="1f9">
    <w:name w:val="Название объекта1"/>
    <w:basedOn w:val="a1"/>
    <w:next w:val="a1"/>
    <w:rsid w:val="00D8459D"/>
    <w:pPr>
      <w:tabs>
        <w:tab w:val="left" w:pos="0"/>
        <w:tab w:val="left" w:pos="10206"/>
      </w:tabs>
    </w:pPr>
    <w:rPr>
      <w:sz w:val="32"/>
      <w:szCs w:val="20"/>
    </w:rPr>
  </w:style>
  <w:style w:type="paragraph" w:customStyle="1" w:styleId="216">
    <w:name w:val="Основной текст 21"/>
    <w:basedOn w:val="a1"/>
    <w:rsid w:val="00D8459D"/>
    <w:pPr>
      <w:shd w:val="clear" w:color="auto" w:fill="FFFFFF"/>
      <w:overflowPunct w:val="0"/>
      <w:autoSpaceDE w:val="0"/>
      <w:ind w:firstLine="567"/>
      <w:jc w:val="both"/>
      <w:textAlignment w:val="baseline"/>
    </w:pPr>
    <w:rPr>
      <w:kern w:val="1"/>
      <w:sz w:val="28"/>
    </w:rPr>
  </w:style>
  <w:style w:type="paragraph" w:customStyle="1" w:styleId="217">
    <w:name w:val="Основной текст с отступом 21"/>
    <w:basedOn w:val="a1"/>
    <w:rsid w:val="00D8459D"/>
    <w:pPr>
      <w:widowControl w:val="0"/>
      <w:tabs>
        <w:tab w:val="left" w:pos="1134"/>
      </w:tabs>
      <w:spacing w:line="254" w:lineRule="auto"/>
      <w:ind w:firstLine="567"/>
      <w:jc w:val="both"/>
    </w:pPr>
    <w:rPr>
      <w:szCs w:val="20"/>
    </w:rPr>
  </w:style>
  <w:style w:type="paragraph" w:customStyle="1" w:styleId="1fa">
    <w:name w:val="Обычный1"/>
    <w:qFormat/>
    <w:rsid w:val="00D8459D"/>
    <w:pPr>
      <w:suppressAutoHyphens/>
    </w:pPr>
    <w:rPr>
      <w:rFonts w:eastAsia="Arial"/>
      <w:lang w:eastAsia="ar-SA"/>
    </w:rPr>
  </w:style>
  <w:style w:type="paragraph" w:customStyle="1" w:styleId="afff9">
    <w:name w:val="Таблицы (моноширинный)"/>
    <w:basedOn w:val="a1"/>
    <w:next w:val="a1"/>
    <w:uiPriority w:val="99"/>
    <w:rsid w:val="00D8459D"/>
    <w:pPr>
      <w:widowControl w:val="0"/>
      <w:autoSpaceDE w:val="0"/>
      <w:jc w:val="both"/>
    </w:pPr>
    <w:rPr>
      <w:rFonts w:ascii="Courier New" w:hAnsi="Courier New" w:cs="Courier New"/>
    </w:rPr>
  </w:style>
  <w:style w:type="paragraph" w:customStyle="1" w:styleId="xl50">
    <w:name w:val="xl50"/>
    <w:basedOn w:val="a1"/>
    <w:rsid w:val="00D8459D"/>
    <w:pPr>
      <w:pBdr>
        <w:top w:val="single" w:sz="4" w:space="0" w:color="000000"/>
        <w:bottom w:val="single" w:sz="4" w:space="0" w:color="000000"/>
      </w:pBdr>
      <w:spacing w:before="280" w:after="280"/>
      <w:textAlignment w:val="top"/>
    </w:pPr>
  </w:style>
  <w:style w:type="paragraph" w:customStyle="1" w:styleId="39">
    <w:name w:val="Раздел 3"/>
    <w:basedOn w:val="a1"/>
    <w:qFormat/>
    <w:rsid w:val="00D8459D"/>
    <w:pPr>
      <w:spacing w:before="120" w:after="120"/>
      <w:jc w:val="center"/>
    </w:pPr>
    <w:rPr>
      <w:b/>
      <w:szCs w:val="20"/>
    </w:rPr>
  </w:style>
  <w:style w:type="paragraph" w:styleId="52">
    <w:name w:val="toc 5"/>
    <w:basedOn w:val="a1"/>
    <w:next w:val="a1"/>
    <w:rsid w:val="00D8459D"/>
    <w:pPr>
      <w:ind w:left="720"/>
    </w:pPr>
    <w:rPr>
      <w:sz w:val="20"/>
      <w:szCs w:val="20"/>
    </w:rPr>
  </w:style>
  <w:style w:type="paragraph" w:customStyle="1" w:styleId="316">
    <w:name w:val="аголовок 31"/>
    <w:basedOn w:val="1fa"/>
    <w:next w:val="1fa"/>
    <w:rsid w:val="00D8459D"/>
    <w:pPr>
      <w:keepNext/>
      <w:jc w:val="both"/>
    </w:pPr>
    <w:rPr>
      <w:sz w:val="24"/>
    </w:rPr>
  </w:style>
  <w:style w:type="paragraph" w:customStyle="1" w:styleId="Char">
    <w:name w:val="Char"/>
    <w:basedOn w:val="a1"/>
    <w:rsid w:val="00D8459D"/>
    <w:pPr>
      <w:keepLines/>
      <w:spacing w:after="160" w:line="240" w:lineRule="exact"/>
    </w:pPr>
    <w:rPr>
      <w:rFonts w:ascii="Verdana" w:eastAsia="MS Mincho" w:hAnsi="Verdana" w:cs="Franklin Gothic Book"/>
      <w:sz w:val="20"/>
      <w:szCs w:val="20"/>
      <w:lang w:val="en-US"/>
    </w:rPr>
  </w:style>
  <w:style w:type="paragraph" w:customStyle="1" w:styleId="218">
    <w:name w:val="Основной текст с отступом 21"/>
    <w:basedOn w:val="a1"/>
    <w:rsid w:val="00D8459D"/>
    <w:pPr>
      <w:widowControl w:val="0"/>
      <w:shd w:val="clear" w:color="auto" w:fill="FFFFFF"/>
      <w:autoSpaceDE w:val="0"/>
      <w:spacing w:before="280"/>
      <w:ind w:left="426" w:hanging="359"/>
      <w:jc w:val="both"/>
    </w:pPr>
    <w:rPr>
      <w:color w:val="000000"/>
      <w:szCs w:val="22"/>
    </w:rPr>
  </w:style>
  <w:style w:type="paragraph" w:customStyle="1" w:styleId="FR1">
    <w:name w:val="FR1"/>
    <w:rsid w:val="00D8459D"/>
    <w:pPr>
      <w:widowControl w:val="0"/>
      <w:suppressAutoHyphens/>
      <w:ind w:left="5560"/>
    </w:pPr>
    <w:rPr>
      <w:rFonts w:ascii="Arial" w:eastAsia="Arial" w:hAnsi="Arial"/>
      <w:lang w:eastAsia="ar-SA"/>
    </w:rPr>
  </w:style>
  <w:style w:type="paragraph" w:customStyle="1" w:styleId="1fb">
    <w:name w:val="Список1"/>
    <w:basedOn w:val="afc"/>
    <w:rsid w:val="00D8459D"/>
    <w:pPr>
      <w:widowControl w:val="0"/>
      <w:ind w:firstLine="0"/>
    </w:pPr>
    <w:rPr>
      <w:sz w:val="28"/>
      <w:szCs w:val="28"/>
    </w:rPr>
  </w:style>
  <w:style w:type="paragraph" w:customStyle="1" w:styleId="1fc">
    <w:name w:val="Заголовок таблицы ссылок1"/>
    <w:basedOn w:val="a1"/>
    <w:next w:val="a1"/>
    <w:rsid w:val="00D8459D"/>
    <w:pPr>
      <w:spacing w:before="120"/>
    </w:pPr>
    <w:rPr>
      <w:rFonts w:ascii="Arial" w:hAnsi="Arial" w:cs="Arial"/>
      <w:b/>
      <w:bCs/>
    </w:rPr>
  </w:style>
  <w:style w:type="paragraph" w:customStyle="1" w:styleId="CharChar">
    <w:name w:val="Char Char"/>
    <w:basedOn w:val="a1"/>
    <w:rsid w:val="00D8459D"/>
    <w:pPr>
      <w:spacing w:after="160" w:line="240" w:lineRule="exact"/>
    </w:pPr>
    <w:rPr>
      <w:rFonts w:ascii="Verdana" w:hAnsi="Verdana"/>
      <w:sz w:val="20"/>
      <w:szCs w:val="20"/>
      <w:lang w:val="en-US"/>
    </w:rPr>
  </w:style>
  <w:style w:type="paragraph" w:customStyle="1" w:styleId="ConsNonformat">
    <w:name w:val="ConsNonformat"/>
    <w:qFormat/>
    <w:rsid w:val="00D8459D"/>
    <w:pPr>
      <w:widowControl w:val="0"/>
      <w:suppressAutoHyphens/>
      <w:autoSpaceDE w:val="0"/>
      <w:ind w:right="19772"/>
    </w:pPr>
    <w:rPr>
      <w:rFonts w:ascii="Courier New" w:eastAsia="Arial" w:hAnsi="Courier New" w:cs="Courier New"/>
      <w:lang w:eastAsia="ar-SA"/>
    </w:rPr>
  </w:style>
  <w:style w:type="paragraph" w:customStyle="1" w:styleId="-">
    <w:name w:val="Контракт-подподпункт Знак"/>
    <w:basedOn w:val="a1"/>
    <w:rsid w:val="00D8459D"/>
    <w:pPr>
      <w:tabs>
        <w:tab w:val="num" w:pos="2853"/>
      </w:tabs>
      <w:ind w:left="-6272"/>
      <w:jc w:val="both"/>
    </w:pPr>
    <w:rPr>
      <w:sz w:val="28"/>
      <w:szCs w:val="28"/>
    </w:rPr>
  </w:style>
  <w:style w:type="paragraph" w:customStyle="1" w:styleId="-0">
    <w:name w:val="Контракт-подпункт Знак"/>
    <w:basedOn w:val="a1"/>
    <w:rsid w:val="00D8459D"/>
    <w:pPr>
      <w:tabs>
        <w:tab w:val="num" w:pos="2853"/>
      </w:tabs>
      <w:ind w:left="-6272"/>
      <w:jc w:val="both"/>
    </w:pPr>
    <w:rPr>
      <w:sz w:val="28"/>
      <w:szCs w:val="28"/>
    </w:rPr>
  </w:style>
  <w:style w:type="paragraph" w:customStyle="1" w:styleId="-1">
    <w:name w:val="Контракт-пункт"/>
    <w:basedOn w:val="a1"/>
    <w:qFormat/>
    <w:rsid w:val="00D8459D"/>
    <w:pPr>
      <w:tabs>
        <w:tab w:val="num" w:pos="2853"/>
      </w:tabs>
      <w:ind w:left="-6272"/>
      <w:jc w:val="both"/>
    </w:pPr>
    <w:rPr>
      <w:sz w:val="28"/>
      <w:szCs w:val="28"/>
    </w:rPr>
  </w:style>
  <w:style w:type="paragraph" w:customStyle="1" w:styleId="-2">
    <w:name w:val="Контракт-раздел"/>
    <w:basedOn w:val="a1"/>
    <w:qFormat/>
    <w:rsid w:val="00D8459D"/>
    <w:pPr>
      <w:keepNext/>
      <w:keepLines/>
      <w:tabs>
        <w:tab w:val="left" w:pos="900"/>
        <w:tab w:val="num" w:pos="2853"/>
      </w:tabs>
      <w:autoSpaceDE w:val="0"/>
      <w:spacing w:before="360" w:after="120"/>
      <w:ind w:left="285" w:firstLine="567"/>
      <w:jc w:val="center"/>
      <w:textAlignment w:val="baseline"/>
      <w:outlineLvl w:val="0"/>
    </w:pPr>
    <w:rPr>
      <w:b/>
      <w:bCs/>
      <w:caps/>
      <w:sz w:val="28"/>
      <w:szCs w:val="28"/>
    </w:rPr>
  </w:style>
  <w:style w:type="paragraph" w:customStyle="1" w:styleId="BodyText21">
    <w:name w:val="Body Text 21"/>
    <w:basedOn w:val="a1"/>
    <w:rsid w:val="00D8459D"/>
    <w:pPr>
      <w:shd w:val="clear" w:color="auto" w:fill="FFFFFF"/>
      <w:overflowPunct w:val="0"/>
      <w:autoSpaceDE w:val="0"/>
      <w:ind w:firstLine="567"/>
      <w:jc w:val="both"/>
      <w:textAlignment w:val="baseline"/>
    </w:pPr>
    <w:rPr>
      <w:kern w:val="1"/>
      <w:szCs w:val="20"/>
    </w:rPr>
  </w:style>
  <w:style w:type="paragraph" w:customStyle="1" w:styleId="caaieiaie2">
    <w:name w:val="caaieiaie 2"/>
    <w:basedOn w:val="a1"/>
    <w:next w:val="a1"/>
    <w:rsid w:val="00D8459D"/>
    <w:pPr>
      <w:keepNext/>
      <w:shd w:val="clear" w:color="auto" w:fill="FFFFFF"/>
      <w:overflowPunct w:val="0"/>
      <w:autoSpaceDE w:val="0"/>
      <w:ind w:firstLine="567"/>
      <w:jc w:val="both"/>
      <w:textAlignment w:val="baseline"/>
    </w:pPr>
    <w:rPr>
      <w:b/>
      <w:kern w:val="1"/>
      <w:sz w:val="28"/>
      <w:szCs w:val="20"/>
    </w:rPr>
  </w:style>
  <w:style w:type="paragraph" w:customStyle="1" w:styleId="afffa">
    <w:name w:val="Содержимое таблицы"/>
    <w:basedOn w:val="a1"/>
    <w:qFormat/>
    <w:rsid w:val="00D8459D"/>
    <w:pPr>
      <w:widowControl w:val="0"/>
      <w:suppressLineNumbers/>
    </w:pPr>
    <w:rPr>
      <w:rFonts w:eastAsia="Lucida Sans Unicode"/>
      <w:kern w:val="1"/>
    </w:rPr>
  </w:style>
  <w:style w:type="paragraph" w:customStyle="1" w:styleId="317">
    <w:name w:val="Основной текст 31"/>
    <w:basedOn w:val="a1"/>
    <w:qFormat/>
    <w:rsid w:val="00D8459D"/>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pPr>
    <w:rPr>
      <w:rFonts w:eastAsia="Lucida Sans Unicode"/>
      <w:b/>
      <w:i/>
      <w:kern w:val="1"/>
      <w:sz w:val="22"/>
    </w:rPr>
  </w:style>
  <w:style w:type="paragraph" w:customStyle="1" w:styleId="219">
    <w:name w:val="Основной текст 21"/>
    <w:basedOn w:val="a1"/>
    <w:rsid w:val="00D8459D"/>
    <w:pPr>
      <w:widowControl w:val="0"/>
      <w:tabs>
        <w:tab w:val="num" w:pos="360"/>
      </w:tabs>
    </w:pPr>
    <w:rPr>
      <w:rFonts w:eastAsia="Lucida Sans Unicode"/>
      <w:kern w:val="1"/>
      <w:szCs w:val="20"/>
    </w:rPr>
  </w:style>
  <w:style w:type="paragraph" w:customStyle="1" w:styleId="1fd">
    <w:name w:val="Знак Знак Знак1 Знак Знак Знак Знак"/>
    <w:basedOn w:val="a1"/>
    <w:rsid w:val="00D8459D"/>
    <w:pPr>
      <w:spacing w:before="280" w:after="280"/>
    </w:pPr>
    <w:rPr>
      <w:rFonts w:ascii="Tahoma" w:hAnsi="Tahoma"/>
      <w:sz w:val="20"/>
      <w:szCs w:val="20"/>
      <w:lang w:val="en-US"/>
    </w:rPr>
  </w:style>
  <w:style w:type="paragraph" w:customStyle="1" w:styleId="Char0">
    <w:name w:val="Char"/>
    <w:basedOn w:val="a1"/>
    <w:rsid w:val="00D8459D"/>
    <w:pPr>
      <w:keepLines/>
      <w:spacing w:after="160" w:line="240" w:lineRule="exact"/>
    </w:pPr>
    <w:rPr>
      <w:rFonts w:ascii="Verdana" w:eastAsia="MS Mincho" w:hAnsi="Verdana" w:cs="Franklin Gothic Book"/>
      <w:sz w:val="20"/>
      <w:szCs w:val="20"/>
      <w:lang w:val="en-US"/>
    </w:rPr>
  </w:style>
  <w:style w:type="paragraph" w:customStyle="1" w:styleId="CharChar0">
    <w:name w:val="Char Char"/>
    <w:basedOn w:val="a1"/>
    <w:rsid w:val="00D8459D"/>
    <w:pPr>
      <w:spacing w:after="160" w:line="240" w:lineRule="exact"/>
    </w:pPr>
    <w:rPr>
      <w:rFonts w:ascii="Verdana" w:hAnsi="Verdana"/>
      <w:sz w:val="20"/>
      <w:szCs w:val="20"/>
      <w:lang w:val="en-US"/>
    </w:rPr>
  </w:style>
  <w:style w:type="paragraph" w:customStyle="1" w:styleId="1fe">
    <w:name w:val="Знак Знак Знак1 Знак Знак Знак Знак"/>
    <w:basedOn w:val="a1"/>
    <w:rsid w:val="00D8459D"/>
    <w:pPr>
      <w:spacing w:before="280" w:after="280"/>
    </w:pPr>
    <w:rPr>
      <w:rFonts w:ascii="Tahoma" w:hAnsi="Tahoma"/>
      <w:sz w:val="20"/>
      <w:szCs w:val="20"/>
      <w:lang w:val="en-US"/>
    </w:rPr>
  </w:style>
  <w:style w:type="paragraph" w:customStyle="1" w:styleId="CharChar1">
    <w:name w:val="Char Char Знак"/>
    <w:basedOn w:val="a1"/>
    <w:rsid w:val="00D8459D"/>
    <w:pPr>
      <w:spacing w:after="160" w:line="240" w:lineRule="exact"/>
    </w:pPr>
    <w:rPr>
      <w:rFonts w:ascii="Verdana" w:hAnsi="Verdana"/>
      <w:sz w:val="20"/>
      <w:szCs w:val="20"/>
      <w:lang w:val="en-US"/>
    </w:rPr>
  </w:style>
  <w:style w:type="paragraph" w:customStyle="1" w:styleId="-3">
    <w:name w:val="Контракт-подподпункт"/>
    <w:basedOn w:val="a1"/>
    <w:qFormat/>
    <w:rsid w:val="00D8459D"/>
    <w:pPr>
      <w:tabs>
        <w:tab w:val="left" w:pos="2291"/>
      </w:tabs>
      <w:ind w:left="873" w:firstLine="567"/>
      <w:jc w:val="both"/>
    </w:pPr>
    <w:rPr>
      <w:sz w:val="28"/>
      <w:szCs w:val="28"/>
    </w:rPr>
  </w:style>
  <w:style w:type="paragraph" w:customStyle="1" w:styleId="-4">
    <w:name w:val="Контракт-подпункт"/>
    <w:basedOn w:val="a1"/>
    <w:qFormat/>
    <w:rsid w:val="00D8459D"/>
    <w:pPr>
      <w:tabs>
        <w:tab w:val="left" w:pos="1418"/>
      </w:tabs>
      <w:ind w:firstLine="567"/>
      <w:jc w:val="both"/>
    </w:pPr>
    <w:rPr>
      <w:sz w:val="28"/>
      <w:szCs w:val="28"/>
    </w:rPr>
  </w:style>
  <w:style w:type="paragraph" w:customStyle="1" w:styleId="afffb">
    <w:name w:val="Заголовок таблицы"/>
    <w:basedOn w:val="afffa"/>
    <w:rsid w:val="00D8459D"/>
    <w:pPr>
      <w:jc w:val="center"/>
    </w:pPr>
    <w:rPr>
      <w:b/>
      <w:bCs/>
    </w:rPr>
  </w:style>
  <w:style w:type="paragraph" w:styleId="43">
    <w:name w:val="toc 4"/>
    <w:basedOn w:val="16"/>
    <w:rsid w:val="00D8459D"/>
    <w:pPr>
      <w:tabs>
        <w:tab w:val="right" w:leader="dot" w:pos="9637"/>
      </w:tabs>
      <w:ind w:left="849"/>
    </w:pPr>
  </w:style>
  <w:style w:type="paragraph" w:styleId="61">
    <w:name w:val="toc 6"/>
    <w:basedOn w:val="16"/>
    <w:rsid w:val="00D8459D"/>
    <w:pPr>
      <w:tabs>
        <w:tab w:val="right" w:leader="dot" w:pos="9637"/>
      </w:tabs>
      <w:ind w:left="1415"/>
    </w:pPr>
  </w:style>
  <w:style w:type="paragraph" w:styleId="71">
    <w:name w:val="toc 7"/>
    <w:basedOn w:val="16"/>
    <w:rsid w:val="00D8459D"/>
    <w:pPr>
      <w:tabs>
        <w:tab w:val="right" w:leader="dot" w:pos="9637"/>
      </w:tabs>
      <w:ind w:left="1698"/>
    </w:pPr>
  </w:style>
  <w:style w:type="paragraph" w:styleId="81">
    <w:name w:val="toc 8"/>
    <w:basedOn w:val="16"/>
    <w:rsid w:val="00D8459D"/>
    <w:pPr>
      <w:tabs>
        <w:tab w:val="right" w:leader="dot" w:pos="9637"/>
      </w:tabs>
      <w:ind w:left="1981"/>
    </w:pPr>
  </w:style>
  <w:style w:type="paragraph" w:styleId="91">
    <w:name w:val="toc 9"/>
    <w:basedOn w:val="16"/>
    <w:rsid w:val="00D8459D"/>
    <w:pPr>
      <w:tabs>
        <w:tab w:val="right" w:leader="dot" w:pos="9637"/>
      </w:tabs>
      <w:ind w:left="2264"/>
    </w:pPr>
  </w:style>
  <w:style w:type="paragraph" w:customStyle="1" w:styleId="100">
    <w:name w:val="Оглавление 10"/>
    <w:basedOn w:val="16"/>
    <w:rsid w:val="00D8459D"/>
    <w:pPr>
      <w:tabs>
        <w:tab w:val="right" w:leader="dot" w:pos="9637"/>
      </w:tabs>
      <w:ind w:left="2547"/>
    </w:pPr>
  </w:style>
  <w:style w:type="paragraph" w:customStyle="1" w:styleId="afffc">
    <w:name w:val="Содержимое врезки"/>
    <w:basedOn w:val="a2"/>
    <w:rsid w:val="00D8459D"/>
  </w:style>
  <w:style w:type="paragraph" w:styleId="3a">
    <w:name w:val="Body Text 3"/>
    <w:basedOn w:val="a1"/>
    <w:link w:val="3b"/>
    <w:rsid w:val="00285B31"/>
    <w:pPr>
      <w:suppressAutoHyphens w:val="0"/>
      <w:spacing w:after="120"/>
    </w:pPr>
    <w:rPr>
      <w:sz w:val="16"/>
      <w:szCs w:val="16"/>
    </w:rPr>
  </w:style>
  <w:style w:type="character" w:customStyle="1" w:styleId="3b">
    <w:name w:val="Основной текст 3 Знак"/>
    <w:link w:val="3a"/>
    <w:rsid w:val="00285B31"/>
    <w:rPr>
      <w:sz w:val="16"/>
      <w:szCs w:val="16"/>
    </w:rPr>
  </w:style>
  <w:style w:type="paragraph" w:styleId="afffd">
    <w:name w:val="toa heading"/>
    <w:basedOn w:val="a1"/>
    <w:next w:val="a1"/>
    <w:semiHidden/>
    <w:rsid w:val="00285B31"/>
    <w:pPr>
      <w:suppressAutoHyphens w:val="0"/>
      <w:spacing w:before="120"/>
    </w:pPr>
    <w:rPr>
      <w:rFonts w:ascii="Arial" w:hAnsi="Arial" w:cs="Arial"/>
      <w:b/>
      <w:bCs/>
      <w:lang w:eastAsia="ru-RU"/>
    </w:rPr>
  </w:style>
  <w:style w:type="paragraph" w:customStyle="1" w:styleId="ConsPlusTitle">
    <w:name w:val="ConsPlusTitle"/>
    <w:uiPriority w:val="99"/>
    <w:qFormat/>
    <w:rsid w:val="00285B31"/>
    <w:pPr>
      <w:widowControl w:val="0"/>
      <w:autoSpaceDE w:val="0"/>
      <w:autoSpaceDN w:val="0"/>
      <w:adjustRightInd w:val="0"/>
    </w:pPr>
    <w:rPr>
      <w:rFonts w:ascii="Arial" w:hAnsi="Arial" w:cs="Arial"/>
      <w:b/>
      <w:bCs/>
    </w:rPr>
  </w:style>
  <w:style w:type="paragraph" w:styleId="afffe">
    <w:name w:val="No Spacing"/>
    <w:link w:val="affff"/>
    <w:uiPriority w:val="1"/>
    <w:qFormat/>
    <w:rsid w:val="00BD7962"/>
    <w:pPr>
      <w:suppressAutoHyphens/>
    </w:pPr>
    <w:rPr>
      <w:rFonts w:ascii="Calibri" w:eastAsia="Calibri" w:hAnsi="Calibri" w:cs="Calibri"/>
      <w:sz w:val="22"/>
      <w:szCs w:val="22"/>
      <w:lang w:eastAsia="ar-SA"/>
    </w:rPr>
  </w:style>
  <w:style w:type="paragraph" w:styleId="2a">
    <w:name w:val="Body Text Indent 2"/>
    <w:basedOn w:val="a1"/>
    <w:link w:val="2b"/>
    <w:unhideWhenUsed/>
    <w:qFormat/>
    <w:rsid w:val="00FA27A5"/>
    <w:pPr>
      <w:spacing w:after="120" w:line="480" w:lineRule="auto"/>
      <w:ind w:left="283"/>
    </w:pPr>
  </w:style>
  <w:style w:type="character" w:customStyle="1" w:styleId="2b">
    <w:name w:val="Основной текст с отступом 2 Знак"/>
    <w:link w:val="2a"/>
    <w:rsid w:val="00FA27A5"/>
    <w:rPr>
      <w:sz w:val="24"/>
      <w:szCs w:val="24"/>
      <w:lang w:eastAsia="ar-SA"/>
    </w:rPr>
  </w:style>
  <w:style w:type="table" w:styleId="affff0">
    <w:name w:val="Table Grid"/>
    <w:basedOn w:val="a4"/>
    <w:rsid w:val="00C716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2">
    <w:name w:val="Верхний колонтитул Знак"/>
    <w:link w:val="af1"/>
    <w:uiPriority w:val="99"/>
    <w:rsid w:val="004A7059"/>
    <w:rPr>
      <w:sz w:val="24"/>
      <w:szCs w:val="24"/>
      <w:lang w:eastAsia="ar-SA"/>
    </w:rPr>
  </w:style>
  <w:style w:type="character" w:customStyle="1" w:styleId="af4">
    <w:name w:val="Нижний колонтитул Знак"/>
    <w:link w:val="af3"/>
    <w:uiPriority w:val="99"/>
    <w:rsid w:val="00C11821"/>
    <w:rPr>
      <w:sz w:val="24"/>
      <w:szCs w:val="24"/>
      <w:lang w:eastAsia="ar-SA"/>
    </w:rPr>
  </w:style>
  <w:style w:type="paragraph" w:customStyle="1" w:styleId="1ff">
    <w:name w:val="Знак1"/>
    <w:basedOn w:val="a1"/>
    <w:rsid w:val="00C620DF"/>
    <w:pPr>
      <w:widowControl w:val="0"/>
      <w:suppressAutoHyphens w:val="0"/>
      <w:adjustRightInd w:val="0"/>
      <w:spacing w:after="160" w:line="240" w:lineRule="exact"/>
      <w:jc w:val="right"/>
    </w:pPr>
    <w:rPr>
      <w:rFonts w:ascii="Arial" w:hAnsi="Arial" w:cs="Arial"/>
      <w:sz w:val="20"/>
      <w:szCs w:val="20"/>
      <w:lang w:val="en-GB" w:eastAsia="en-US"/>
    </w:rPr>
  </w:style>
  <w:style w:type="character" w:styleId="affff1">
    <w:name w:val="footnote reference"/>
    <w:aliases w:val="Знак сноски 1,Ciae niinee 1,Знак сноски-FN,Ciae niinee-FN,Ссылка на сноску 45,fr,Used by Word for Help footnote symbols,Referencia nota al pie,SUPERS,Footnote Reference_LVL6,Footnote Reference Number,C26 Footnote Number"/>
    <w:uiPriority w:val="99"/>
    <w:qFormat/>
    <w:rsid w:val="00C620DF"/>
    <w:rPr>
      <w:vertAlign w:val="superscript"/>
    </w:rPr>
  </w:style>
  <w:style w:type="paragraph" w:styleId="affff2">
    <w:name w:val="footnote text"/>
    <w:aliases w:val="Footnote Text Char Знак Знак,Footnote Text Char Знак,Footnote Text Char Знак Знак Знак Знак, Знак6,Знак4 Знак,Знак21,Знак6,Текст сноски Знак Знак,Текст сноски Знак Знак Знак Знак Знак Знак Знак Знак, Знак15,Знак15, Знак7, Знак7 Знак Знак"/>
    <w:basedOn w:val="a1"/>
    <w:link w:val="affff3"/>
    <w:qFormat/>
    <w:rsid w:val="00C620DF"/>
    <w:pPr>
      <w:suppressAutoHyphens w:val="0"/>
    </w:pPr>
    <w:rPr>
      <w:sz w:val="20"/>
      <w:szCs w:val="20"/>
      <w:lang w:eastAsia="ru-RU"/>
    </w:rPr>
  </w:style>
  <w:style w:type="character" w:customStyle="1" w:styleId="affff3">
    <w:name w:val="Текст сноски Знак"/>
    <w:aliases w:val="Footnote Text Char Знак Знак Знак,Footnote Text Char Знак Знак1,Footnote Text Char Знак Знак Знак Знак Знак, Знак6 Знак,Знак4 Знак Знак,Знак21 Знак,Знак6 Знак,Текст сноски Знак Знак Знак, Знак15 Знак,Знак15 Знак, Знак7 Знак"/>
    <w:basedOn w:val="a3"/>
    <w:link w:val="affff2"/>
    <w:rsid w:val="00C620DF"/>
  </w:style>
  <w:style w:type="paragraph" w:styleId="4">
    <w:name w:val="List Number 4"/>
    <w:basedOn w:val="a1"/>
    <w:rsid w:val="0051683A"/>
    <w:pPr>
      <w:numPr>
        <w:numId w:val="13"/>
      </w:numPr>
      <w:suppressAutoHyphens w:val="0"/>
      <w:spacing w:after="60"/>
      <w:jc w:val="both"/>
    </w:pPr>
    <w:rPr>
      <w:szCs w:val="20"/>
      <w:lang w:eastAsia="ru-RU"/>
    </w:rPr>
  </w:style>
  <w:style w:type="paragraph" w:customStyle="1" w:styleId="affff4">
    <w:name w:val="Заголовок статьи"/>
    <w:basedOn w:val="a1"/>
    <w:next w:val="a1"/>
    <w:uiPriority w:val="99"/>
    <w:rsid w:val="00604FC2"/>
    <w:pPr>
      <w:suppressAutoHyphens w:val="0"/>
      <w:autoSpaceDE w:val="0"/>
      <w:autoSpaceDN w:val="0"/>
      <w:adjustRightInd w:val="0"/>
      <w:ind w:left="1612" w:hanging="892"/>
      <w:jc w:val="both"/>
    </w:pPr>
    <w:rPr>
      <w:rFonts w:ascii="Arial" w:hAnsi="Arial" w:cs="Arial"/>
      <w:sz w:val="20"/>
      <w:szCs w:val="20"/>
      <w:lang w:eastAsia="ru-RU"/>
    </w:rPr>
  </w:style>
  <w:style w:type="paragraph" w:customStyle="1" w:styleId="affff5">
    <w:name w:val="Комментарий"/>
    <w:basedOn w:val="a1"/>
    <w:next w:val="a1"/>
    <w:uiPriority w:val="99"/>
    <w:rsid w:val="00604FC2"/>
    <w:pPr>
      <w:suppressAutoHyphens w:val="0"/>
      <w:autoSpaceDE w:val="0"/>
      <w:autoSpaceDN w:val="0"/>
      <w:adjustRightInd w:val="0"/>
      <w:ind w:left="170"/>
      <w:jc w:val="both"/>
    </w:pPr>
    <w:rPr>
      <w:rFonts w:ascii="Arial" w:hAnsi="Arial" w:cs="Arial"/>
      <w:i/>
      <w:iCs/>
      <w:color w:val="800080"/>
      <w:sz w:val="20"/>
      <w:szCs w:val="20"/>
      <w:lang w:eastAsia="ru-RU"/>
    </w:rPr>
  </w:style>
  <w:style w:type="character" w:customStyle="1" w:styleId="10">
    <w:name w:val="Заголовок 1 Знак"/>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14 пт Знак"/>
    <w:link w:val="1"/>
    <w:rsid w:val="00055814"/>
    <w:rPr>
      <w:rFonts w:cs="Arial"/>
      <w:b/>
      <w:bCs/>
      <w:kern w:val="1"/>
      <w:sz w:val="24"/>
      <w:szCs w:val="28"/>
      <w:lang w:eastAsia="ar-SA"/>
    </w:rPr>
  </w:style>
  <w:style w:type="character" w:customStyle="1" w:styleId="affff6">
    <w:name w:val="Гипертекстовая ссылка"/>
    <w:rsid w:val="00593A6F"/>
    <w:rPr>
      <w:color w:val="008000"/>
    </w:rPr>
  </w:style>
  <w:style w:type="paragraph" w:customStyle="1" w:styleId="affff7">
    <w:name w:val="Пункт"/>
    <w:basedOn w:val="a1"/>
    <w:link w:val="1ff0"/>
    <w:uiPriority w:val="99"/>
    <w:qFormat/>
    <w:rsid w:val="00401BF3"/>
    <w:pPr>
      <w:tabs>
        <w:tab w:val="num" w:pos="1980"/>
      </w:tabs>
      <w:suppressAutoHyphens w:val="0"/>
      <w:ind w:left="1404" w:hanging="504"/>
      <w:jc w:val="both"/>
    </w:pPr>
    <w:rPr>
      <w:szCs w:val="28"/>
      <w:lang w:eastAsia="ru-RU"/>
    </w:rPr>
  </w:style>
  <w:style w:type="paragraph" w:customStyle="1" w:styleId="affff8">
    <w:name w:val="Подпункт"/>
    <w:basedOn w:val="affff7"/>
    <w:uiPriority w:val="99"/>
    <w:rsid w:val="00401BF3"/>
    <w:pPr>
      <w:tabs>
        <w:tab w:val="clear" w:pos="1980"/>
        <w:tab w:val="num" w:pos="2520"/>
      </w:tabs>
      <w:ind w:left="1728" w:hanging="648"/>
    </w:pPr>
  </w:style>
  <w:style w:type="paragraph" w:styleId="2c">
    <w:name w:val="List 2"/>
    <w:basedOn w:val="a1"/>
    <w:unhideWhenUsed/>
    <w:rsid w:val="00B90823"/>
    <w:pPr>
      <w:ind w:left="566" w:hanging="283"/>
      <w:contextualSpacing/>
    </w:pPr>
  </w:style>
  <w:style w:type="paragraph" w:customStyle="1" w:styleId="Default">
    <w:name w:val="Default"/>
    <w:qFormat/>
    <w:rsid w:val="009D18B5"/>
    <w:pPr>
      <w:autoSpaceDE w:val="0"/>
      <w:autoSpaceDN w:val="0"/>
      <w:adjustRightInd w:val="0"/>
    </w:pPr>
    <w:rPr>
      <w:rFonts w:eastAsia="Calibri"/>
      <w:color w:val="000000"/>
      <w:sz w:val="24"/>
      <w:szCs w:val="24"/>
      <w:lang w:eastAsia="en-US"/>
    </w:rPr>
  </w:style>
  <w:style w:type="character" w:customStyle="1" w:styleId="black1">
    <w:name w:val="black1"/>
    <w:rsid w:val="00CE4FAB"/>
    <w:rPr>
      <w:color w:val="000000"/>
    </w:rPr>
  </w:style>
  <w:style w:type="paragraph" w:customStyle="1" w:styleId="-10">
    <w:name w:val="таб-ш1"/>
    <w:basedOn w:val="a1"/>
    <w:uiPriority w:val="99"/>
    <w:rsid w:val="00BF15F0"/>
    <w:pPr>
      <w:suppressAutoHyphens w:val="0"/>
      <w:jc w:val="center"/>
    </w:pPr>
    <w:rPr>
      <w:rFonts w:eastAsia="Calibri"/>
      <w:szCs w:val="20"/>
      <w:lang w:eastAsia="ru-RU"/>
    </w:rPr>
  </w:style>
  <w:style w:type="paragraph" w:customStyle="1" w:styleId="Pa7">
    <w:name w:val="Pa7"/>
    <w:basedOn w:val="a1"/>
    <w:next w:val="a1"/>
    <w:uiPriority w:val="99"/>
    <w:qFormat/>
    <w:rsid w:val="009B6304"/>
    <w:pPr>
      <w:suppressAutoHyphens w:val="0"/>
      <w:autoSpaceDE w:val="0"/>
      <w:autoSpaceDN w:val="0"/>
      <w:adjustRightInd w:val="0"/>
      <w:spacing w:line="221" w:lineRule="atLeast"/>
    </w:pPr>
    <w:rPr>
      <w:rFonts w:ascii="NXOGND+FuturaLightC" w:hAnsi="NXOGND+FuturaLightC"/>
      <w:lang w:eastAsia="ru-RU"/>
    </w:rPr>
  </w:style>
  <w:style w:type="paragraph" w:customStyle="1" w:styleId="Pa1">
    <w:name w:val="Pa1"/>
    <w:basedOn w:val="a1"/>
    <w:next w:val="a1"/>
    <w:rsid w:val="009B6304"/>
    <w:pPr>
      <w:suppressAutoHyphens w:val="0"/>
      <w:autoSpaceDE w:val="0"/>
      <w:autoSpaceDN w:val="0"/>
      <w:adjustRightInd w:val="0"/>
      <w:spacing w:line="181" w:lineRule="atLeast"/>
    </w:pPr>
    <w:rPr>
      <w:rFonts w:ascii="NXOGND+FuturaLightC" w:hAnsi="NXOGND+FuturaLightC"/>
      <w:lang w:eastAsia="ru-RU"/>
    </w:rPr>
  </w:style>
  <w:style w:type="paragraph" w:customStyle="1" w:styleId="affff9">
    <w:name w:val="Знак Знак Знак Знак Знак Знак Знак Знак Знак Знак"/>
    <w:basedOn w:val="a1"/>
    <w:rsid w:val="00FA01F6"/>
    <w:pPr>
      <w:suppressAutoHyphens w:val="0"/>
      <w:snapToGrid w:val="0"/>
      <w:spacing w:after="160" w:line="240" w:lineRule="exact"/>
    </w:pPr>
    <w:rPr>
      <w:rFonts w:ascii="Verdana" w:hAnsi="Verdana" w:cs="Verdana"/>
      <w:sz w:val="20"/>
      <w:szCs w:val="20"/>
      <w:lang w:val="en-US" w:eastAsia="en-US"/>
    </w:rPr>
  </w:style>
  <w:style w:type="character" w:customStyle="1" w:styleId="af">
    <w:name w:val="Основной текст Знак"/>
    <w:aliases w:val="Список 1 Знак,Заг1 Знак,BO Знак,ID Знак,body indent Знак,ändrad Знак, ändrad Знак,EHPT Знак,Body Text2 Знак,body text Знак,Основной текст Знак Знак Знак Знак1,Основной текст Знак Знак Знак Знак Знак,body text Знак Знак Знак Знак Знак"/>
    <w:link w:val="a2"/>
    <w:rsid w:val="00ED4B63"/>
    <w:rPr>
      <w:sz w:val="24"/>
      <w:szCs w:val="24"/>
      <w:lang w:eastAsia="ar-SA"/>
    </w:rPr>
  </w:style>
  <w:style w:type="character" w:customStyle="1" w:styleId="ConsPlusNormal0">
    <w:name w:val="ConsPlusNormal Знак"/>
    <w:link w:val="ConsPlusNormal"/>
    <w:locked/>
    <w:rsid w:val="00A80025"/>
    <w:rPr>
      <w:rFonts w:ascii="Arial" w:eastAsia="Arial" w:hAnsi="Arial" w:cs="Arial"/>
      <w:lang w:val="ru-RU" w:eastAsia="ar-SA" w:bidi="ar-SA"/>
    </w:rPr>
  </w:style>
  <w:style w:type="paragraph" w:styleId="affffa">
    <w:name w:val="List Paragraph"/>
    <w:aliases w:val="Bullet List,FooterText,numbered,Paragraphe de liste1,lp1,Standart,UL,Абзац маркированнный,Table-Normal,RSHB_Table-Normal,Предусловия,1. Абзац списка,Нумерованный список_ФТ,List Paragraph,Шаг процесса,Булет 1,Bullet Number,Нумерованый список"/>
    <w:basedOn w:val="a1"/>
    <w:link w:val="affffb"/>
    <w:uiPriority w:val="34"/>
    <w:qFormat/>
    <w:rsid w:val="00250FC9"/>
    <w:pPr>
      <w:ind w:left="720"/>
      <w:contextualSpacing/>
    </w:pPr>
  </w:style>
  <w:style w:type="paragraph" w:customStyle="1" w:styleId="affffc">
    <w:name w:val="Информация об изменениях документа"/>
    <w:basedOn w:val="affff5"/>
    <w:next w:val="a1"/>
    <w:uiPriority w:val="99"/>
    <w:rsid w:val="00DF7ABC"/>
    <w:pPr>
      <w:spacing w:before="75"/>
    </w:pPr>
    <w:rPr>
      <w:color w:val="353842"/>
      <w:sz w:val="24"/>
      <w:szCs w:val="24"/>
      <w:shd w:val="clear" w:color="auto" w:fill="F0F0F0"/>
    </w:rPr>
  </w:style>
  <w:style w:type="character" w:customStyle="1" w:styleId="affffd">
    <w:name w:val="Цветовое выделение"/>
    <w:rsid w:val="004F712C"/>
    <w:rPr>
      <w:b/>
      <w:bCs/>
      <w:color w:val="26282F"/>
    </w:rPr>
  </w:style>
  <w:style w:type="character" w:customStyle="1" w:styleId="affffe">
    <w:name w:val="Сравнение редакций. Добавленный фрагмент"/>
    <w:uiPriority w:val="99"/>
    <w:rsid w:val="002A7C4F"/>
    <w:rPr>
      <w:color w:val="000000"/>
      <w:shd w:val="clear" w:color="auto" w:fill="C1D7FF"/>
    </w:rPr>
  </w:style>
  <w:style w:type="character" w:customStyle="1" w:styleId="FontStyle13">
    <w:name w:val="Font Style13"/>
    <w:rsid w:val="00E17E6C"/>
    <w:rPr>
      <w:rFonts w:ascii="Times New Roman" w:hAnsi="Times New Roman" w:cs="Times New Roman"/>
      <w:sz w:val="14"/>
      <w:szCs w:val="14"/>
    </w:rPr>
  </w:style>
  <w:style w:type="character" w:customStyle="1" w:styleId="af8">
    <w:name w:val="Заголовок Знак"/>
    <w:link w:val="af6"/>
    <w:rsid w:val="001A450D"/>
    <w:rPr>
      <w:b/>
      <w:bCs/>
      <w:sz w:val="40"/>
      <w:szCs w:val="24"/>
      <w:lang w:eastAsia="ar-SA"/>
    </w:rPr>
  </w:style>
  <w:style w:type="paragraph" w:customStyle="1" w:styleId="03osnovnoytexttabl">
    <w:name w:val="03osnovnoytexttabl"/>
    <w:basedOn w:val="a1"/>
    <w:rsid w:val="001A450D"/>
    <w:pPr>
      <w:suppressAutoHyphens w:val="0"/>
      <w:spacing w:before="120" w:line="320" w:lineRule="atLeast"/>
    </w:pPr>
    <w:rPr>
      <w:rFonts w:ascii="GaramondC" w:hAnsi="GaramondC"/>
      <w:color w:val="000000"/>
      <w:sz w:val="20"/>
      <w:szCs w:val="20"/>
      <w:lang w:eastAsia="ru-RU"/>
    </w:rPr>
  </w:style>
  <w:style w:type="character" w:customStyle="1" w:styleId="afffff">
    <w:name w:val="Илья (Обычный текст)"/>
    <w:rsid w:val="001A450D"/>
    <w:rPr>
      <w:rFonts w:ascii="Cambria" w:hAnsi="Cambria" w:cs="Times New Roman"/>
      <w:sz w:val="22"/>
    </w:rPr>
  </w:style>
  <w:style w:type="paragraph" w:styleId="3c">
    <w:name w:val="Body Text Indent 3"/>
    <w:basedOn w:val="a1"/>
    <w:link w:val="3d"/>
    <w:rsid w:val="00F61420"/>
    <w:pPr>
      <w:spacing w:after="120"/>
      <w:ind w:left="283"/>
    </w:pPr>
    <w:rPr>
      <w:sz w:val="16"/>
      <w:szCs w:val="16"/>
    </w:rPr>
  </w:style>
  <w:style w:type="character" w:customStyle="1" w:styleId="affffb">
    <w:name w:val="Абзац списка Знак"/>
    <w:aliases w:val="Bullet List Знак,FooterText Знак,numbered Знак,Paragraphe de liste1 Знак,lp1 Знак,Standart Знак,UL Знак,Абзац маркированнный Знак,Table-Normal Знак,RSHB_Table-Normal Знак,Предусловия Знак,1. Абзац списка Знак,List Paragraph Знак"/>
    <w:link w:val="affffa"/>
    <w:uiPriority w:val="34"/>
    <w:qFormat/>
    <w:rsid w:val="006B0F8F"/>
    <w:rPr>
      <w:sz w:val="24"/>
      <w:szCs w:val="24"/>
      <w:lang w:val="ru-RU" w:eastAsia="ar-SA" w:bidi="ar-SA"/>
    </w:rPr>
  </w:style>
  <w:style w:type="paragraph" w:styleId="2d">
    <w:name w:val="Body Text 2"/>
    <w:basedOn w:val="a1"/>
    <w:link w:val="2e"/>
    <w:uiPriority w:val="99"/>
    <w:unhideWhenUsed/>
    <w:rsid w:val="009A01C6"/>
    <w:pPr>
      <w:suppressAutoHyphens w:val="0"/>
      <w:spacing w:after="120" w:line="480" w:lineRule="auto"/>
      <w:jc w:val="both"/>
    </w:pPr>
    <w:rPr>
      <w:lang w:eastAsia="ru-RU"/>
    </w:rPr>
  </w:style>
  <w:style w:type="character" w:customStyle="1" w:styleId="2e">
    <w:name w:val="Основной текст 2 Знак"/>
    <w:link w:val="2d"/>
    <w:uiPriority w:val="99"/>
    <w:rsid w:val="009A01C6"/>
    <w:rPr>
      <w:sz w:val="24"/>
      <w:szCs w:val="24"/>
    </w:rPr>
  </w:style>
  <w:style w:type="character" w:customStyle="1" w:styleId="wmi-callto">
    <w:name w:val="wmi-callto"/>
    <w:rsid w:val="006C3408"/>
  </w:style>
  <w:style w:type="paragraph" w:customStyle="1" w:styleId="150">
    <w:name w:val="Обычный 1.5"/>
    <w:basedOn w:val="a1"/>
    <w:rsid w:val="006A64F8"/>
    <w:pPr>
      <w:suppressAutoHyphens w:val="0"/>
      <w:spacing w:before="120" w:line="360" w:lineRule="auto"/>
      <w:ind w:firstLine="720"/>
      <w:jc w:val="both"/>
    </w:pPr>
    <w:rPr>
      <w:szCs w:val="20"/>
      <w:lang w:eastAsia="ru-RU"/>
    </w:rPr>
  </w:style>
  <w:style w:type="character" w:customStyle="1" w:styleId="160">
    <w:name w:val="Знак Знак16"/>
    <w:rsid w:val="006A64F8"/>
    <w:rPr>
      <w:sz w:val="24"/>
      <w:lang w:val="ru-RU" w:eastAsia="ar-SA" w:bidi="ar-SA"/>
    </w:rPr>
  </w:style>
  <w:style w:type="table" w:customStyle="1" w:styleId="1ff1">
    <w:name w:val="Сетка таблицы1"/>
    <w:basedOn w:val="a4"/>
    <w:next w:val="affff0"/>
    <w:uiPriority w:val="59"/>
    <w:rsid w:val="007E13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ff2">
    <w:name w:val="Нет списка1"/>
    <w:next w:val="a5"/>
    <w:uiPriority w:val="99"/>
    <w:semiHidden/>
    <w:unhideWhenUsed/>
    <w:rsid w:val="00C35109"/>
  </w:style>
  <w:style w:type="table" w:customStyle="1" w:styleId="2f">
    <w:name w:val="Сетка таблицы2"/>
    <w:basedOn w:val="a4"/>
    <w:next w:val="affff0"/>
    <w:uiPriority w:val="59"/>
    <w:rsid w:val="00C3510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0">
    <w:name w:val="Нет списка2"/>
    <w:next w:val="a5"/>
    <w:uiPriority w:val="99"/>
    <w:semiHidden/>
    <w:unhideWhenUsed/>
    <w:rsid w:val="00CF7C0B"/>
  </w:style>
  <w:style w:type="character" w:customStyle="1" w:styleId="afff8">
    <w:name w:val="Текст выноски Знак"/>
    <w:link w:val="afff7"/>
    <w:uiPriority w:val="99"/>
    <w:rsid w:val="00CF7C0B"/>
    <w:rPr>
      <w:rFonts w:ascii="Tahoma" w:hAnsi="Tahoma" w:cs="Tahoma"/>
      <w:sz w:val="16"/>
      <w:szCs w:val="16"/>
      <w:lang w:eastAsia="ar-SA"/>
    </w:rPr>
  </w:style>
  <w:style w:type="character" w:customStyle="1" w:styleId="ConsPlusNonformat0">
    <w:name w:val="ConsPlusNonformat Знак"/>
    <w:link w:val="ConsPlusNonformat"/>
    <w:rsid w:val="00CF7C0B"/>
    <w:rPr>
      <w:rFonts w:ascii="Courier New" w:eastAsia="Arial" w:hAnsi="Courier New" w:cs="Courier New"/>
      <w:lang w:eastAsia="ar-SA"/>
    </w:rPr>
  </w:style>
  <w:style w:type="table" w:customStyle="1" w:styleId="3e">
    <w:name w:val="Сетка таблицы3"/>
    <w:basedOn w:val="a4"/>
    <w:next w:val="affff0"/>
    <w:uiPriority w:val="59"/>
    <w:rsid w:val="00CF7C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
    <w:name w:val="Нет списка3"/>
    <w:next w:val="a5"/>
    <w:uiPriority w:val="99"/>
    <w:semiHidden/>
    <w:unhideWhenUsed/>
    <w:rsid w:val="00405844"/>
  </w:style>
  <w:style w:type="character" w:customStyle="1" w:styleId="1ff3">
    <w:name w:val="Замещающий текст1"/>
    <w:semiHidden/>
    <w:rsid w:val="006975DA"/>
    <w:rPr>
      <w:rFonts w:ascii="Times New Roman" w:hAnsi="Times New Roman" w:cs="Times New Roman" w:hint="default"/>
      <w:color w:val="808080"/>
    </w:rPr>
  </w:style>
  <w:style w:type="character" w:customStyle="1" w:styleId="afffff0">
    <w:name w:val="Илья (подчеркнутый)"/>
    <w:rsid w:val="006975DA"/>
    <w:rPr>
      <w:rFonts w:ascii="Cambria" w:hAnsi="Cambria" w:cs="Times New Roman" w:hint="default"/>
      <w:sz w:val="22"/>
      <w:u w:val="single"/>
    </w:rPr>
  </w:style>
  <w:style w:type="character" w:customStyle="1" w:styleId="WW8Num2z3">
    <w:name w:val="WW8Num2z3"/>
    <w:rsid w:val="0005053E"/>
    <w:rPr>
      <w:rFonts w:ascii="Symbol" w:hAnsi="Symbol"/>
    </w:rPr>
  </w:style>
  <w:style w:type="character" w:customStyle="1" w:styleId="WW8Num2z5">
    <w:name w:val="WW8Num2z5"/>
    <w:rsid w:val="0005053E"/>
    <w:rPr>
      <w:rFonts w:ascii="Wingdings" w:hAnsi="Wingdings"/>
    </w:rPr>
  </w:style>
  <w:style w:type="character" w:customStyle="1" w:styleId="Absatz-Standardschriftart">
    <w:name w:val="Absatz-Standardschriftart"/>
    <w:rsid w:val="0005053E"/>
  </w:style>
  <w:style w:type="character" w:customStyle="1" w:styleId="WW-Absatz-Standardschriftart">
    <w:name w:val="WW-Absatz-Standardschriftart"/>
    <w:rsid w:val="0005053E"/>
  </w:style>
  <w:style w:type="character" w:customStyle="1" w:styleId="WW-Absatz-Standardschriftart1">
    <w:name w:val="WW-Absatz-Standardschriftart1"/>
    <w:rsid w:val="0005053E"/>
  </w:style>
  <w:style w:type="character" w:customStyle="1" w:styleId="WW-Absatz-Standardschriftart11">
    <w:name w:val="WW-Absatz-Standardschriftart11"/>
    <w:rsid w:val="0005053E"/>
  </w:style>
  <w:style w:type="character" w:customStyle="1" w:styleId="WW-Absatz-Standardschriftart111">
    <w:name w:val="WW-Absatz-Standardschriftart111"/>
    <w:rsid w:val="0005053E"/>
  </w:style>
  <w:style w:type="character" w:customStyle="1" w:styleId="WW-Absatz-Standardschriftart1111">
    <w:name w:val="WW-Absatz-Standardschriftart1111"/>
    <w:rsid w:val="0005053E"/>
  </w:style>
  <w:style w:type="character" w:customStyle="1" w:styleId="WW-Absatz-Standardschriftart11111">
    <w:name w:val="WW-Absatz-Standardschriftart11111"/>
    <w:rsid w:val="0005053E"/>
  </w:style>
  <w:style w:type="character" w:customStyle="1" w:styleId="WW-Absatz-Standardschriftart111111">
    <w:name w:val="WW-Absatz-Standardschriftart111111"/>
    <w:rsid w:val="0005053E"/>
  </w:style>
  <w:style w:type="character" w:customStyle="1" w:styleId="WW-Absatz-Standardschriftart1111111">
    <w:name w:val="WW-Absatz-Standardschriftart1111111"/>
    <w:rsid w:val="0005053E"/>
  </w:style>
  <w:style w:type="character" w:customStyle="1" w:styleId="WW-Absatz-Standardschriftart11111111">
    <w:name w:val="WW-Absatz-Standardschriftart11111111"/>
    <w:rsid w:val="0005053E"/>
  </w:style>
  <w:style w:type="character" w:customStyle="1" w:styleId="WW-Absatz-Standardschriftart111111111">
    <w:name w:val="WW-Absatz-Standardschriftart111111111"/>
    <w:rsid w:val="0005053E"/>
  </w:style>
  <w:style w:type="character" w:customStyle="1" w:styleId="WW-Absatz-Standardschriftart1111111111">
    <w:name w:val="WW-Absatz-Standardschriftart1111111111"/>
    <w:rsid w:val="0005053E"/>
  </w:style>
  <w:style w:type="character" w:customStyle="1" w:styleId="WW-Absatz-Standardschriftart11111111111">
    <w:name w:val="WW-Absatz-Standardschriftart11111111111"/>
    <w:rsid w:val="0005053E"/>
  </w:style>
  <w:style w:type="character" w:customStyle="1" w:styleId="WW-Absatz-Standardschriftart111111111111">
    <w:name w:val="WW-Absatz-Standardschriftart111111111111"/>
    <w:rsid w:val="0005053E"/>
  </w:style>
  <w:style w:type="character" w:customStyle="1" w:styleId="WW-Absatz-Standardschriftart1111111111111">
    <w:name w:val="WW-Absatz-Standardschriftart1111111111111"/>
    <w:rsid w:val="0005053E"/>
  </w:style>
  <w:style w:type="character" w:customStyle="1" w:styleId="WW-Absatz-Standardschriftart11111111111111">
    <w:name w:val="WW-Absatz-Standardschriftart11111111111111"/>
    <w:rsid w:val="0005053E"/>
  </w:style>
  <w:style w:type="character" w:customStyle="1" w:styleId="WW-Absatz-Standardschriftart111111111111111">
    <w:name w:val="WW-Absatz-Standardschriftart111111111111111"/>
    <w:rsid w:val="0005053E"/>
  </w:style>
  <w:style w:type="character" w:customStyle="1" w:styleId="WW-Absatz-Standardschriftart1111111111111111">
    <w:name w:val="WW-Absatz-Standardschriftart1111111111111111"/>
    <w:rsid w:val="0005053E"/>
  </w:style>
  <w:style w:type="character" w:customStyle="1" w:styleId="WW-Absatz-Standardschriftart11111111111111111">
    <w:name w:val="WW-Absatz-Standardschriftart11111111111111111"/>
    <w:rsid w:val="0005053E"/>
  </w:style>
  <w:style w:type="character" w:customStyle="1" w:styleId="WW8Num3z5">
    <w:name w:val="WW8Num3z5"/>
    <w:rsid w:val="0005053E"/>
    <w:rPr>
      <w:rFonts w:ascii="Wingdings" w:hAnsi="Wingdings"/>
    </w:rPr>
  </w:style>
  <w:style w:type="character" w:customStyle="1" w:styleId="WW8Num4z3">
    <w:name w:val="WW8Num4z3"/>
    <w:rsid w:val="0005053E"/>
    <w:rPr>
      <w:rFonts w:ascii="Symbol" w:hAnsi="Symbol"/>
    </w:rPr>
  </w:style>
  <w:style w:type="character" w:customStyle="1" w:styleId="WW8Num4z5">
    <w:name w:val="WW8Num4z5"/>
    <w:rsid w:val="0005053E"/>
    <w:rPr>
      <w:rFonts w:ascii="Wingdings" w:hAnsi="Wingdings"/>
    </w:rPr>
  </w:style>
  <w:style w:type="character" w:customStyle="1" w:styleId="WW8Num5z0">
    <w:name w:val="WW8Num5z0"/>
    <w:rsid w:val="0005053E"/>
    <w:rPr>
      <w:b w:val="0"/>
    </w:rPr>
  </w:style>
  <w:style w:type="character" w:customStyle="1" w:styleId="WW8Num6z0">
    <w:name w:val="WW8Num6z0"/>
    <w:rsid w:val="0005053E"/>
    <w:rPr>
      <w:rFonts w:ascii="Symbol" w:hAnsi="Symbol"/>
    </w:rPr>
  </w:style>
  <w:style w:type="character" w:customStyle="1" w:styleId="WW8Num6z1">
    <w:name w:val="WW8Num6z1"/>
    <w:rsid w:val="0005053E"/>
    <w:rPr>
      <w:rFonts w:ascii="Courier New" w:hAnsi="Courier New"/>
    </w:rPr>
  </w:style>
  <w:style w:type="character" w:customStyle="1" w:styleId="WW8Num6z2">
    <w:name w:val="WW8Num6z2"/>
    <w:rsid w:val="0005053E"/>
    <w:rPr>
      <w:rFonts w:ascii="Wingdings" w:hAnsi="Wingdings"/>
    </w:rPr>
  </w:style>
  <w:style w:type="character" w:customStyle="1" w:styleId="WW8Num9z2">
    <w:name w:val="WW8Num9z2"/>
    <w:rsid w:val="0005053E"/>
    <w:rPr>
      <w:rFonts w:ascii="Wingdings" w:hAnsi="Wingdings"/>
    </w:rPr>
  </w:style>
  <w:style w:type="character" w:customStyle="1" w:styleId="WW8Num9z3">
    <w:name w:val="WW8Num9z3"/>
    <w:rsid w:val="0005053E"/>
    <w:rPr>
      <w:rFonts w:ascii="Symbol" w:hAnsi="Symbol"/>
    </w:rPr>
  </w:style>
  <w:style w:type="character" w:customStyle="1" w:styleId="afffff1">
    <w:name w:val="Символ нумерации"/>
    <w:rsid w:val="0005053E"/>
  </w:style>
  <w:style w:type="paragraph" w:customStyle="1" w:styleId="1ff4">
    <w:name w:val="Пункт1"/>
    <w:basedOn w:val="1f3"/>
    <w:rsid w:val="0005053E"/>
    <w:pPr>
      <w:tabs>
        <w:tab w:val="left" w:pos="2835"/>
      </w:tabs>
      <w:spacing w:line="192" w:lineRule="auto"/>
      <w:ind w:left="567" w:hanging="567"/>
      <w:jc w:val="both"/>
    </w:pPr>
    <w:rPr>
      <w:rFonts w:ascii="Verdana" w:eastAsia="MS Mincho" w:hAnsi="Verdana"/>
      <w:kern w:val="1"/>
      <w:sz w:val="18"/>
    </w:rPr>
  </w:style>
  <w:style w:type="paragraph" w:customStyle="1" w:styleId="2f1">
    <w:name w:val="Пункт2"/>
    <w:basedOn w:val="1ff4"/>
    <w:rsid w:val="0005053E"/>
    <w:pPr>
      <w:tabs>
        <w:tab w:val="left" w:pos="3686"/>
        <w:tab w:val="left" w:pos="4537"/>
        <w:tab w:val="left" w:pos="5388"/>
        <w:tab w:val="left" w:pos="7090"/>
      </w:tabs>
      <w:ind w:left="1418" w:hanging="851"/>
    </w:pPr>
  </w:style>
  <w:style w:type="paragraph" w:customStyle="1" w:styleId="112">
    <w:name w:val="Заголовок 11"/>
    <w:basedOn w:val="a1"/>
    <w:next w:val="a1"/>
    <w:qFormat/>
    <w:rsid w:val="0005053E"/>
    <w:pPr>
      <w:keepNext/>
      <w:tabs>
        <w:tab w:val="num" w:pos="720"/>
      </w:tabs>
      <w:spacing w:before="240" w:after="60"/>
      <w:jc w:val="center"/>
    </w:pPr>
    <w:rPr>
      <w:b/>
      <w:caps/>
      <w:kern w:val="1"/>
      <w:szCs w:val="20"/>
    </w:rPr>
  </w:style>
  <w:style w:type="paragraph" w:customStyle="1" w:styleId="0">
    <w:name w:val="Пункт0"/>
    <w:basedOn w:val="1f3"/>
    <w:rsid w:val="0005053E"/>
    <w:pPr>
      <w:tabs>
        <w:tab w:val="left" w:leader="underscore" w:pos="4820"/>
        <w:tab w:val="left" w:leader="underscore" w:pos="9638"/>
      </w:tabs>
      <w:spacing w:line="192" w:lineRule="auto"/>
      <w:ind w:firstLine="709"/>
      <w:jc w:val="both"/>
    </w:pPr>
    <w:rPr>
      <w:rFonts w:ascii="Verdana" w:eastAsia="MS Mincho" w:hAnsi="Verdana"/>
      <w:kern w:val="1"/>
      <w:sz w:val="18"/>
    </w:rPr>
  </w:style>
  <w:style w:type="paragraph" w:customStyle="1" w:styleId="21a">
    <w:name w:val="Заголовок 21"/>
    <w:basedOn w:val="a1"/>
    <w:next w:val="a1"/>
    <w:rsid w:val="0005053E"/>
    <w:pPr>
      <w:keepNext/>
      <w:spacing w:before="120"/>
      <w:jc w:val="center"/>
    </w:pPr>
    <w:rPr>
      <w:b/>
      <w:kern w:val="1"/>
      <w:szCs w:val="20"/>
    </w:rPr>
  </w:style>
  <w:style w:type="paragraph" w:customStyle="1" w:styleId="44">
    <w:name w:val="Название4"/>
    <w:basedOn w:val="a1"/>
    <w:next w:val="af7"/>
    <w:qFormat/>
    <w:rsid w:val="0005053E"/>
    <w:pPr>
      <w:jc w:val="center"/>
    </w:pPr>
    <w:rPr>
      <w:b/>
      <w:bCs/>
      <w:kern w:val="1"/>
      <w:sz w:val="28"/>
    </w:rPr>
  </w:style>
  <w:style w:type="paragraph" w:customStyle="1" w:styleId="3f0">
    <w:name w:val="Пункт3"/>
    <w:basedOn w:val="2f1"/>
    <w:rsid w:val="0005053E"/>
    <w:pPr>
      <w:tabs>
        <w:tab w:val="clear" w:pos="4537"/>
        <w:tab w:val="clear" w:pos="5388"/>
        <w:tab w:val="clear" w:pos="7090"/>
        <w:tab w:val="left" w:pos="4536"/>
        <w:tab w:val="left" w:pos="5387"/>
        <w:tab w:val="left" w:pos="6237"/>
        <w:tab w:val="left" w:pos="6238"/>
        <w:tab w:val="left" w:pos="7088"/>
        <w:tab w:val="left" w:pos="7938"/>
        <w:tab w:val="left" w:pos="7940"/>
        <w:tab w:val="left" w:pos="8790"/>
        <w:tab w:val="left" w:pos="9640"/>
        <w:tab w:val="left" w:pos="11340"/>
      </w:tabs>
      <w:ind w:left="2268" w:hanging="850"/>
    </w:pPr>
  </w:style>
  <w:style w:type="paragraph" w:styleId="afffff2">
    <w:name w:val="Revision"/>
    <w:hidden/>
    <w:uiPriority w:val="99"/>
    <w:semiHidden/>
    <w:rsid w:val="0005053E"/>
    <w:rPr>
      <w:kern w:val="1"/>
      <w:sz w:val="28"/>
      <w:szCs w:val="24"/>
      <w:lang w:eastAsia="ar-SA"/>
    </w:rPr>
  </w:style>
  <w:style w:type="character" w:customStyle="1" w:styleId="afd">
    <w:name w:val="Основной текст с отступом Знак"/>
    <w:link w:val="afc"/>
    <w:rsid w:val="0005053E"/>
    <w:rPr>
      <w:sz w:val="24"/>
      <w:szCs w:val="24"/>
      <w:lang w:eastAsia="ar-SA"/>
    </w:rPr>
  </w:style>
  <w:style w:type="character" w:styleId="afffff3">
    <w:name w:val="annotation reference"/>
    <w:uiPriority w:val="99"/>
    <w:unhideWhenUsed/>
    <w:qFormat/>
    <w:rsid w:val="00744E79"/>
    <w:rPr>
      <w:sz w:val="16"/>
      <w:szCs w:val="16"/>
    </w:rPr>
  </w:style>
  <w:style w:type="paragraph" w:styleId="afffff4">
    <w:name w:val="annotation text"/>
    <w:basedOn w:val="a1"/>
    <w:link w:val="afffff5"/>
    <w:uiPriority w:val="99"/>
    <w:unhideWhenUsed/>
    <w:qFormat/>
    <w:rsid w:val="00744E79"/>
    <w:pPr>
      <w:ind w:firstLine="709"/>
      <w:jc w:val="both"/>
    </w:pPr>
    <w:rPr>
      <w:kern w:val="1"/>
      <w:sz w:val="20"/>
      <w:szCs w:val="20"/>
    </w:rPr>
  </w:style>
  <w:style w:type="character" w:customStyle="1" w:styleId="afffff5">
    <w:name w:val="Текст примечания Знак"/>
    <w:link w:val="afffff4"/>
    <w:uiPriority w:val="99"/>
    <w:qFormat/>
    <w:rsid w:val="00744E79"/>
    <w:rPr>
      <w:kern w:val="1"/>
      <w:lang w:eastAsia="ar-SA"/>
    </w:rPr>
  </w:style>
  <w:style w:type="paragraph" w:styleId="afffff6">
    <w:name w:val="annotation subject"/>
    <w:basedOn w:val="afffff4"/>
    <w:next w:val="afffff4"/>
    <w:link w:val="afffff7"/>
    <w:uiPriority w:val="99"/>
    <w:unhideWhenUsed/>
    <w:rsid w:val="00744E79"/>
    <w:rPr>
      <w:b/>
      <w:bCs/>
    </w:rPr>
  </w:style>
  <w:style w:type="character" w:customStyle="1" w:styleId="afffff7">
    <w:name w:val="Тема примечания Знак"/>
    <w:link w:val="afffff6"/>
    <w:uiPriority w:val="99"/>
    <w:rsid w:val="00744E79"/>
    <w:rPr>
      <w:b/>
      <w:bCs/>
      <w:kern w:val="1"/>
      <w:lang w:eastAsia="ar-SA"/>
    </w:rPr>
  </w:style>
  <w:style w:type="paragraph" w:customStyle="1" w:styleId="1ff5">
    <w:name w:val="Абзац списка1"/>
    <w:basedOn w:val="a1"/>
    <w:qFormat/>
    <w:rsid w:val="00EF626C"/>
    <w:pPr>
      <w:spacing w:after="200" w:line="276" w:lineRule="auto"/>
      <w:ind w:left="720"/>
      <w:contextualSpacing/>
    </w:pPr>
    <w:rPr>
      <w:rFonts w:ascii="Calibri" w:hAnsi="Calibri" w:cs="Calibri"/>
      <w:sz w:val="22"/>
      <w:szCs w:val="22"/>
      <w:lang w:eastAsia="zh-CN"/>
    </w:rPr>
  </w:style>
  <w:style w:type="character" w:customStyle="1" w:styleId="affff">
    <w:name w:val="Без интервала Знак"/>
    <w:link w:val="afffe"/>
    <w:uiPriority w:val="1"/>
    <w:qFormat/>
    <w:rsid w:val="0012575B"/>
    <w:rPr>
      <w:rFonts w:ascii="Calibri" w:eastAsia="Calibri" w:hAnsi="Calibri" w:cs="Calibri"/>
      <w:sz w:val="22"/>
      <w:szCs w:val="22"/>
      <w:lang w:eastAsia="ar-SA"/>
    </w:rPr>
  </w:style>
  <w:style w:type="paragraph" w:customStyle="1" w:styleId="1ff6">
    <w:name w:val="Без интервала1"/>
    <w:link w:val="NoSpacingChar"/>
    <w:qFormat/>
    <w:rsid w:val="00DE39B5"/>
    <w:rPr>
      <w:rFonts w:ascii="Calibri" w:hAnsi="Calibri"/>
      <w:sz w:val="22"/>
      <w:szCs w:val="22"/>
      <w:lang w:eastAsia="en-US"/>
    </w:rPr>
  </w:style>
  <w:style w:type="character" w:customStyle="1" w:styleId="afffff8">
    <w:name w:val="Название Знак"/>
    <w:rsid w:val="00DE39B5"/>
    <w:rPr>
      <w:rFonts w:ascii="Times New Roman" w:hAnsi="Times New Roman"/>
      <w:b/>
      <w:sz w:val="24"/>
      <w:szCs w:val="20"/>
      <w:lang w:val="x-none" w:eastAsia="x-none"/>
    </w:rPr>
  </w:style>
  <w:style w:type="paragraph" w:customStyle="1" w:styleId="msonormal0">
    <w:name w:val="msonormal"/>
    <w:basedOn w:val="a1"/>
    <w:qFormat/>
    <w:rsid w:val="00281052"/>
    <w:pPr>
      <w:suppressAutoHyphens w:val="0"/>
      <w:spacing w:before="100" w:beforeAutospacing="1" w:after="100" w:afterAutospacing="1"/>
    </w:pPr>
    <w:rPr>
      <w:lang w:eastAsia="ru-RU"/>
    </w:rPr>
  </w:style>
  <w:style w:type="paragraph" w:customStyle="1" w:styleId="xl67">
    <w:name w:val="xl67"/>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both"/>
      <w:textAlignment w:val="center"/>
    </w:pPr>
    <w:rPr>
      <w:sz w:val="20"/>
      <w:szCs w:val="20"/>
      <w:lang w:eastAsia="ru-RU"/>
    </w:rPr>
  </w:style>
  <w:style w:type="paragraph" w:customStyle="1" w:styleId="xl68">
    <w:name w:val="xl68"/>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20"/>
      <w:szCs w:val="20"/>
      <w:lang w:eastAsia="ru-RU"/>
    </w:rPr>
  </w:style>
  <w:style w:type="paragraph" w:customStyle="1" w:styleId="xl69">
    <w:name w:val="xl69"/>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70">
    <w:name w:val="xl70"/>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sz w:val="20"/>
      <w:szCs w:val="20"/>
      <w:lang w:eastAsia="ru-RU"/>
    </w:rPr>
  </w:style>
  <w:style w:type="paragraph" w:customStyle="1" w:styleId="xl71">
    <w:name w:val="xl71"/>
    <w:basedOn w:val="a1"/>
    <w:qFormat/>
    <w:rsid w:val="00281052"/>
    <w:pPr>
      <w:suppressAutoHyphens w:val="0"/>
      <w:spacing w:before="100" w:beforeAutospacing="1" w:after="100" w:afterAutospacing="1"/>
      <w:jc w:val="center"/>
      <w:textAlignment w:val="center"/>
    </w:pPr>
    <w:rPr>
      <w:sz w:val="20"/>
      <w:szCs w:val="20"/>
      <w:lang w:eastAsia="ru-RU"/>
    </w:rPr>
  </w:style>
  <w:style w:type="paragraph" w:customStyle="1" w:styleId="xl72">
    <w:name w:val="xl72"/>
    <w:basedOn w:val="a1"/>
    <w:qFormat/>
    <w:rsid w:val="00281052"/>
    <w:pPr>
      <w:suppressAutoHyphens w:val="0"/>
      <w:spacing w:before="100" w:beforeAutospacing="1" w:after="100" w:afterAutospacing="1"/>
    </w:pPr>
    <w:rPr>
      <w:sz w:val="20"/>
      <w:szCs w:val="20"/>
      <w:lang w:eastAsia="ru-RU"/>
    </w:rPr>
  </w:style>
  <w:style w:type="paragraph" w:customStyle="1" w:styleId="xl73">
    <w:name w:val="xl73"/>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74">
    <w:name w:val="xl74"/>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eastAsia="ru-RU"/>
    </w:rPr>
  </w:style>
  <w:style w:type="paragraph" w:customStyle="1" w:styleId="xl75">
    <w:name w:val="xl75"/>
    <w:basedOn w:val="a1"/>
    <w:qFormat/>
    <w:rsid w:val="00281052"/>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lang w:eastAsia="ru-RU"/>
    </w:rPr>
  </w:style>
  <w:style w:type="paragraph" w:customStyle="1" w:styleId="xl76">
    <w:name w:val="xl76"/>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77">
    <w:name w:val="xl77"/>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20"/>
      <w:szCs w:val="20"/>
      <w:lang w:eastAsia="ru-RU"/>
    </w:rPr>
  </w:style>
  <w:style w:type="paragraph" w:customStyle="1" w:styleId="xl78">
    <w:name w:val="xl78"/>
    <w:basedOn w:val="a1"/>
    <w:qFormat/>
    <w:rsid w:val="00281052"/>
    <w:pPr>
      <w:suppressAutoHyphens w:val="0"/>
      <w:spacing w:before="100" w:beforeAutospacing="1" w:after="100" w:afterAutospacing="1"/>
    </w:pPr>
    <w:rPr>
      <w:rFonts w:ascii="Calibri" w:hAnsi="Calibri" w:cs="Calibri"/>
      <w:lang w:eastAsia="ru-RU"/>
    </w:rPr>
  </w:style>
  <w:style w:type="paragraph" w:customStyle="1" w:styleId="xl79">
    <w:name w:val="xl79"/>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color w:val="333333"/>
      <w:lang w:eastAsia="ru-RU"/>
    </w:rPr>
  </w:style>
  <w:style w:type="paragraph" w:customStyle="1" w:styleId="xl80">
    <w:name w:val="xl80"/>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81">
    <w:name w:val="xl81"/>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eastAsia="ru-RU"/>
    </w:rPr>
  </w:style>
  <w:style w:type="paragraph" w:customStyle="1" w:styleId="xl82">
    <w:name w:val="xl82"/>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ru-RU"/>
    </w:rPr>
  </w:style>
  <w:style w:type="paragraph" w:customStyle="1" w:styleId="xl83">
    <w:name w:val="xl83"/>
    <w:basedOn w:val="a1"/>
    <w:qFormat/>
    <w:rsid w:val="00281052"/>
    <w:pPr>
      <w:suppressAutoHyphens w:val="0"/>
      <w:spacing w:before="100" w:beforeAutospacing="1" w:after="100" w:afterAutospacing="1"/>
      <w:jc w:val="center"/>
    </w:pPr>
    <w:rPr>
      <w:sz w:val="20"/>
      <w:szCs w:val="20"/>
      <w:lang w:eastAsia="ru-RU"/>
    </w:rPr>
  </w:style>
  <w:style w:type="paragraph" w:customStyle="1" w:styleId="xl84">
    <w:name w:val="xl84"/>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eastAsia="ru-RU"/>
    </w:rPr>
  </w:style>
  <w:style w:type="paragraph" w:customStyle="1" w:styleId="xl85">
    <w:name w:val="xl85"/>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sz w:val="20"/>
      <w:szCs w:val="20"/>
      <w:lang w:eastAsia="ru-RU"/>
    </w:rPr>
  </w:style>
  <w:style w:type="paragraph" w:customStyle="1" w:styleId="xl86">
    <w:name w:val="xl86"/>
    <w:basedOn w:val="a1"/>
    <w:qFormat/>
    <w:rsid w:val="00281052"/>
    <w:pPr>
      <w:suppressAutoHyphens w:val="0"/>
      <w:spacing w:before="100" w:beforeAutospacing="1" w:after="100" w:afterAutospacing="1"/>
      <w:textAlignment w:val="center"/>
    </w:pPr>
    <w:rPr>
      <w:color w:val="333333"/>
      <w:lang w:eastAsia="ru-RU"/>
    </w:rPr>
  </w:style>
  <w:style w:type="paragraph" w:customStyle="1" w:styleId="xl87">
    <w:name w:val="xl87"/>
    <w:basedOn w:val="a1"/>
    <w:qFormat/>
    <w:rsid w:val="00281052"/>
    <w:pPr>
      <w:suppressAutoHyphens w:val="0"/>
      <w:spacing w:before="100" w:beforeAutospacing="1" w:after="100" w:afterAutospacing="1"/>
      <w:jc w:val="center"/>
    </w:pPr>
    <w:rPr>
      <w:lang w:eastAsia="ru-RU"/>
    </w:rPr>
  </w:style>
  <w:style w:type="paragraph" w:customStyle="1" w:styleId="xl88">
    <w:name w:val="xl88"/>
    <w:basedOn w:val="a1"/>
    <w:qFormat/>
    <w:rsid w:val="00281052"/>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89">
    <w:name w:val="xl89"/>
    <w:basedOn w:val="a1"/>
    <w:qFormat/>
    <w:rsid w:val="00281052"/>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0">
    <w:name w:val="xl90"/>
    <w:basedOn w:val="a1"/>
    <w:qFormat/>
    <w:rsid w:val="00281052"/>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1">
    <w:name w:val="xl91"/>
    <w:basedOn w:val="a1"/>
    <w:qFormat/>
    <w:rsid w:val="00281052"/>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2">
    <w:name w:val="xl92"/>
    <w:basedOn w:val="a1"/>
    <w:qFormat/>
    <w:rsid w:val="00281052"/>
    <w:pPr>
      <w:pBdr>
        <w:top w:val="single" w:sz="4" w:space="0" w:color="auto"/>
        <w:left w:val="single" w:sz="4" w:space="0" w:color="auto"/>
        <w:right w:val="single" w:sz="4" w:space="0" w:color="auto"/>
      </w:pBdr>
      <w:suppressAutoHyphens w:val="0"/>
      <w:spacing w:before="100" w:beforeAutospacing="1" w:after="100" w:afterAutospacing="1"/>
      <w:jc w:val="both"/>
      <w:textAlignment w:val="center"/>
    </w:pPr>
    <w:rPr>
      <w:sz w:val="20"/>
      <w:szCs w:val="20"/>
      <w:lang w:eastAsia="ru-RU"/>
    </w:rPr>
  </w:style>
  <w:style w:type="paragraph" w:customStyle="1" w:styleId="xl93">
    <w:name w:val="xl93"/>
    <w:basedOn w:val="a1"/>
    <w:qFormat/>
    <w:rsid w:val="00281052"/>
    <w:pPr>
      <w:pBdr>
        <w:left w:val="single" w:sz="4" w:space="0" w:color="auto"/>
        <w:bottom w:val="single" w:sz="4" w:space="0" w:color="auto"/>
        <w:right w:val="single" w:sz="4" w:space="0" w:color="auto"/>
      </w:pBdr>
      <w:suppressAutoHyphens w:val="0"/>
      <w:spacing w:before="100" w:beforeAutospacing="1" w:after="100" w:afterAutospacing="1"/>
      <w:jc w:val="both"/>
      <w:textAlignment w:val="center"/>
    </w:pPr>
    <w:rPr>
      <w:sz w:val="20"/>
      <w:szCs w:val="20"/>
      <w:lang w:eastAsia="ru-RU"/>
    </w:rPr>
  </w:style>
  <w:style w:type="paragraph" w:customStyle="1" w:styleId="xl94">
    <w:name w:val="xl94"/>
    <w:basedOn w:val="a1"/>
    <w:qFormat/>
    <w:rsid w:val="00281052"/>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5">
    <w:name w:val="xl95"/>
    <w:basedOn w:val="a1"/>
    <w:qFormat/>
    <w:rsid w:val="00281052"/>
    <w:pPr>
      <w:pBdr>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6">
    <w:name w:val="xl96"/>
    <w:basedOn w:val="a1"/>
    <w:qFormat/>
    <w:rsid w:val="00281052"/>
    <w:pPr>
      <w:pBdr>
        <w:top w:val="single" w:sz="4" w:space="0" w:color="auto"/>
        <w:lef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7">
    <w:name w:val="xl97"/>
    <w:basedOn w:val="a1"/>
    <w:qFormat/>
    <w:rsid w:val="00281052"/>
    <w:pPr>
      <w:pBdr>
        <w:top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8">
    <w:name w:val="xl98"/>
    <w:basedOn w:val="a1"/>
    <w:qFormat/>
    <w:rsid w:val="00281052"/>
    <w:pPr>
      <w:pBdr>
        <w:left w:val="single" w:sz="4" w:space="0" w:color="auto"/>
        <w:bottom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99">
    <w:name w:val="xl99"/>
    <w:basedOn w:val="a1"/>
    <w:qFormat/>
    <w:rsid w:val="00281052"/>
    <w:pPr>
      <w:pBdr>
        <w:bottom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100">
    <w:name w:val="xl100"/>
    <w:basedOn w:val="a1"/>
    <w:qFormat/>
    <w:rsid w:val="0028105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sz w:val="20"/>
      <w:szCs w:val="20"/>
      <w:lang w:eastAsia="ru-RU"/>
    </w:rPr>
  </w:style>
  <w:style w:type="paragraph" w:customStyle="1" w:styleId="xl101">
    <w:name w:val="xl101"/>
    <w:basedOn w:val="a1"/>
    <w:qFormat/>
    <w:rsid w:val="00281052"/>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102">
    <w:name w:val="xl102"/>
    <w:basedOn w:val="a1"/>
    <w:rsid w:val="00281052"/>
    <w:pPr>
      <w:pBdr>
        <w:top w:val="single" w:sz="4" w:space="0" w:color="auto"/>
        <w:bottom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103">
    <w:name w:val="xl103"/>
    <w:basedOn w:val="a1"/>
    <w:rsid w:val="00281052"/>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20"/>
      <w:szCs w:val="20"/>
      <w:lang w:eastAsia="ru-RU"/>
    </w:rPr>
  </w:style>
  <w:style w:type="paragraph" w:customStyle="1" w:styleId="xl104">
    <w:name w:val="xl104"/>
    <w:basedOn w:val="a1"/>
    <w:rsid w:val="00281052"/>
    <w:pPr>
      <w:suppressAutoHyphens w:val="0"/>
      <w:spacing w:before="100" w:beforeAutospacing="1" w:after="100" w:afterAutospacing="1"/>
      <w:textAlignment w:val="center"/>
    </w:pPr>
    <w:rPr>
      <w:sz w:val="20"/>
      <w:szCs w:val="20"/>
      <w:lang w:eastAsia="ru-RU"/>
    </w:rPr>
  </w:style>
  <w:style w:type="paragraph" w:customStyle="1" w:styleId="xl105">
    <w:name w:val="xl105"/>
    <w:basedOn w:val="a1"/>
    <w:rsid w:val="00281052"/>
    <w:pPr>
      <w:pBdr>
        <w:top w:val="single" w:sz="4" w:space="0" w:color="auto"/>
        <w:left w:val="single" w:sz="4" w:space="0" w:color="auto"/>
        <w:bottom w:val="single" w:sz="4" w:space="0" w:color="auto"/>
      </w:pBdr>
      <w:suppressAutoHyphens w:val="0"/>
      <w:spacing w:before="100" w:beforeAutospacing="1" w:after="100" w:afterAutospacing="1"/>
      <w:jc w:val="right"/>
      <w:textAlignment w:val="center"/>
    </w:pPr>
    <w:rPr>
      <w:sz w:val="20"/>
      <w:szCs w:val="20"/>
      <w:lang w:eastAsia="ru-RU"/>
    </w:rPr>
  </w:style>
  <w:style w:type="paragraph" w:customStyle="1" w:styleId="xl106">
    <w:name w:val="xl106"/>
    <w:basedOn w:val="a1"/>
    <w:rsid w:val="00281052"/>
    <w:pPr>
      <w:pBdr>
        <w:top w:val="single" w:sz="4" w:space="0" w:color="auto"/>
        <w:bottom w:val="single" w:sz="4" w:space="0" w:color="auto"/>
      </w:pBdr>
      <w:suppressAutoHyphens w:val="0"/>
      <w:spacing w:before="100" w:beforeAutospacing="1" w:after="100" w:afterAutospacing="1"/>
      <w:jc w:val="right"/>
      <w:textAlignment w:val="center"/>
    </w:pPr>
    <w:rPr>
      <w:sz w:val="20"/>
      <w:szCs w:val="20"/>
      <w:lang w:eastAsia="ru-RU"/>
    </w:rPr>
  </w:style>
  <w:style w:type="paragraph" w:customStyle="1" w:styleId="xl107">
    <w:name w:val="xl107"/>
    <w:basedOn w:val="a1"/>
    <w:rsid w:val="00281052"/>
    <w:pPr>
      <w:pBdr>
        <w:top w:val="single" w:sz="4" w:space="0" w:color="auto"/>
        <w:bottom w:val="single" w:sz="4" w:space="0" w:color="auto"/>
        <w:right w:val="single" w:sz="4" w:space="0" w:color="auto"/>
      </w:pBdr>
      <w:suppressAutoHyphens w:val="0"/>
      <w:spacing w:before="100" w:beforeAutospacing="1" w:after="100" w:afterAutospacing="1"/>
      <w:jc w:val="right"/>
      <w:textAlignment w:val="center"/>
    </w:pPr>
    <w:rPr>
      <w:sz w:val="20"/>
      <w:szCs w:val="20"/>
      <w:lang w:eastAsia="ru-RU"/>
    </w:rPr>
  </w:style>
  <w:style w:type="numbering" w:customStyle="1" w:styleId="45">
    <w:name w:val="Нет списка4"/>
    <w:next w:val="a5"/>
    <w:uiPriority w:val="99"/>
    <w:semiHidden/>
    <w:unhideWhenUsed/>
    <w:rsid w:val="00046B76"/>
  </w:style>
  <w:style w:type="character" w:customStyle="1" w:styleId="20">
    <w:name w:val="Заголовок 2 Знак"/>
    <w:aliases w:val="H2 Знак,Раздел Договора Знак,2 Знак,22 Знак,A Знак,A.B.C. Знак,CHS Знак,Gliederung2 Знак,H Знак,H2-Heading 2 Знак,H21 Знак,H22 Знак,HD2 Знак,Header2 Знак,Heading 2 Hidden Знак,Heading Indent No L2 Знак,Heading2 Знак,Major Знак,RTC Знак"/>
    <w:link w:val="2"/>
    <w:uiPriority w:val="9"/>
    <w:rsid w:val="00046B76"/>
    <w:rPr>
      <w:rFonts w:cs="Arial"/>
      <w:bCs/>
      <w:iCs/>
      <w:sz w:val="24"/>
      <w:szCs w:val="28"/>
      <w:lang w:eastAsia="ar-SA"/>
    </w:rPr>
  </w:style>
  <w:style w:type="character" w:customStyle="1" w:styleId="31">
    <w:name w:val="Заголовок 3 Знак"/>
    <w:aliases w:val="H3 Знак"/>
    <w:link w:val="30"/>
    <w:rsid w:val="00046B76"/>
    <w:rPr>
      <w:rFonts w:cs="Arial"/>
      <w:b/>
      <w:bCs/>
      <w:sz w:val="24"/>
      <w:szCs w:val="28"/>
      <w:lang w:eastAsia="ar-SA"/>
    </w:rPr>
  </w:style>
  <w:style w:type="character" w:customStyle="1" w:styleId="41">
    <w:name w:val="Заголовок 4 Знак"/>
    <w:aliases w:val="H4 Знак"/>
    <w:link w:val="40"/>
    <w:uiPriority w:val="9"/>
    <w:rsid w:val="00046B76"/>
    <w:rPr>
      <w:b/>
      <w:bCs/>
      <w:sz w:val="24"/>
      <w:szCs w:val="28"/>
      <w:lang w:eastAsia="ar-SA"/>
    </w:rPr>
  </w:style>
  <w:style w:type="character" w:customStyle="1" w:styleId="50">
    <w:name w:val="Заголовок 5 Знак"/>
    <w:link w:val="5"/>
    <w:rsid w:val="00046B76"/>
    <w:rPr>
      <w:b/>
      <w:bCs/>
      <w:i/>
      <w:iCs/>
      <w:sz w:val="26"/>
      <w:szCs w:val="26"/>
      <w:lang w:eastAsia="ar-SA"/>
    </w:rPr>
  </w:style>
  <w:style w:type="character" w:customStyle="1" w:styleId="60">
    <w:name w:val="Заголовок 6 Знак"/>
    <w:link w:val="6"/>
    <w:rsid w:val="00046B76"/>
    <w:rPr>
      <w:b/>
      <w:bCs/>
      <w:sz w:val="22"/>
      <w:szCs w:val="22"/>
      <w:lang w:eastAsia="ar-SA"/>
    </w:rPr>
  </w:style>
  <w:style w:type="character" w:customStyle="1" w:styleId="70">
    <w:name w:val="Заголовок 7 Знак"/>
    <w:link w:val="7"/>
    <w:rsid w:val="00046B76"/>
    <w:rPr>
      <w:sz w:val="24"/>
      <w:szCs w:val="24"/>
      <w:lang w:eastAsia="ar-SA"/>
    </w:rPr>
  </w:style>
  <w:style w:type="character" w:customStyle="1" w:styleId="80">
    <w:name w:val="Заголовок 8 Знак"/>
    <w:link w:val="8"/>
    <w:uiPriority w:val="9"/>
    <w:rsid w:val="00046B76"/>
    <w:rPr>
      <w:i/>
      <w:iCs/>
      <w:sz w:val="24"/>
      <w:szCs w:val="24"/>
      <w:lang w:eastAsia="ar-SA"/>
    </w:rPr>
  </w:style>
  <w:style w:type="character" w:customStyle="1" w:styleId="90">
    <w:name w:val="Заголовок 9 Знак"/>
    <w:link w:val="9"/>
    <w:rsid w:val="00046B76"/>
    <w:rPr>
      <w:rFonts w:ascii="Arial" w:hAnsi="Arial" w:cs="Arial"/>
      <w:sz w:val="22"/>
      <w:szCs w:val="22"/>
      <w:lang w:eastAsia="ar-SA"/>
    </w:rPr>
  </w:style>
  <w:style w:type="paragraph" w:styleId="afffff9">
    <w:name w:val="caption"/>
    <w:basedOn w:val="a1"/>
    <w:next w:val="a1"/>
    <w:uiPriority w:val="35"/>
    <w:qFormat/>
    <w:rsid w:val="00046B76"/>
    <w:pPr>
      <w:widowControl w:val="0"/>
      <w:suppressAutoHyphens w:val="0"/>
      <w:spacing w:before="120"/>
      <w:ind w:left="-357" w:firstLine="539"/>
    </w:pPr>
    <w:rPr>
      <w:rFonts w:ascii="Arial" w:hAnsi="Arial" w:cs="Arial"/>
      <w:b/>
      <w:bCs/>
      <w:color w:val="000000"/>
      <w:lang w:eastAsia="ru-RU"/>
    </w:rPr>
  </w:style>
  <w:style w:type="character" w:customStyle="1" w:styleId="3f1">
    <w:name w:val="Заголовок №3_"/>
    <w:link w:val="3f2"/>
    <w:rsid w:val="00046B76"/>
    <w:rPr>
      <w:sz w:val="23"/>
      <w:szCs w:val="23"/>
      <w:shd w:val="clear" w:color="auto" w:fill="FFFFFF"/>
    </w:rPr>
  </w:style>
  <w:style w:type="character" w:customStyle="1" w:styleId="afffffa">
    <w:name w:val="Сноска_"/>
    <w:link w:val="afffffb"/>
    <w:rsid w:val="00046B76"/>
    <w:rPr>
      <w:sz w:val="23"/>
      <w:szCs w:val="23"/>
      <w:shd w:val="clear" w:color="auto" w:fill="FFFFFF"/>
    </w:rPr>
  </w:style>
  <w:style w:type="character" w:customStyle="1" w:styleId="afffffc">
    <w:name w:val="Основной текст_"/>
    <w:link w:val="72"/>
    <w:qFormat/>
    <w:rsid w:val="00046B76"/>
    <w:rPr>
      <w:sz w:val="23"/>
      <w:szCs w:val="23"/>
      <w:shd w:val="clear" w:color="auto" w:fill="FFFFFF"/>
    </w:rPr>
  </w:style>
  <w:style w:type="character" w:customStyle="1" w:styleId="1ff7">
    <w:name w:val="Основной текст1"/>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character" w:customStyle="1" w:styleId="afffffd">
    <w:name w:val="Колонтитул_"/>
    <w:rsid w:val="00046B76"/>
    <w:rPr>
      <w:rFonts w:ascii="Times New Roman" w:eastAsia="Times New Roman" w:hAnsi="Times New Roman" w:cs="Times New Roman"/>
      <w:b/>
      <w:bCs/>
      <w:i w:val="0"/>
      <w:iCs w:val="0"/>
      <w:smallCaps w:val="0"/>
      <w:strike w:val="0"/>
      <w:sz w:val="23"/>
      <w:szCs w:val="23"/>
      <w:u w:val="none"/>
    </w:rPr>
  </w:style>
  <w:style w:type="character" w:customStyle="1" w:styleId="afffffe">
    <w:name w:val="Колонтитул"/>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Exact">
    <w:name w:val="Основной текст Exact"/>
    <w:rsid w:val="00046B76"/>
    <w:rPr>
      <w:rFonts w:ascii="Times New Roman" w:eastAsia="Times New Roman" w:hAnsi="Times New Roman" w:cs="Times New Roman"/>
      <w:b w:val="0"/>
      <w:bCs w:val="0"/>
      <w:i w:val="0"/>
      <w:iCs w:val="0"/>
      <w:smallCaps w:val="0"/>
      <w:strike w:val="0"/>
      <w:spacing w:val="2"/>
      <w:sz w:val="21"/>
      <w:szCs w:val="21"/>
      <w:u w:val="none"/>
    </w:rPr>
  </w:style>
  <w:style w:type="character" w:customStyle="1" w:styleId="2f2">
    <w:name w:val="Заголовок №2_"/>
    <w:rsid w:val="00046B76"/>
    <w:rPr>
      <w:rFonts w:ascii="Times New Roman" w:eastAsia="Times New Roman" w:hAnsi="Times New Roman" w:cs="Times New Roman"/>
      <w:b/>
      <w:bCs/>
      <w:i w:val="0"/>
      <w:iCs w:val="0"/>
      <w:smallCaps w:val="0"/>
      <w:strike w:val="0"/>
      <w:sz w:val="27"/>
      <w:szCs w:val="27"/>
      <w:u w:val="none"/>
    </w:rPr>
  </w:style>
  <w:style w:type="character" w:customStyle="1" w:styleId="2f3">
    <w:name w:val="Заголовок №2"/>
    <w:rsid w:val="00046B76"/>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ru-RU"/>
    </w:rPr>
  </w:style>
  <w:style w:type="character" w:customStyle="1" w:styleId="2f4">
    <w:name w:val="Основной текст2"/>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3f3">
    <w:name w:val="Основной текст3"/>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affffff">
    <w:name w:val="Основной текст + Курсив"/>
    <w:rsid w:val="00046B76"/>
    <w:rPr>
      <w:rFonts w:ascii="Times New Roman" w:eastAsia="Times New Roman" w:hAnsi="Times New Roman" w:cs="Times New Roman"/>
      <w:b w:val="0"/>
      <w:bCs w:val="0"/>
      <w:i/>
      <w:iCs/>
      <w:smallCaps w:val="0"/>
      <w:strike w:val="0"/>
      <w:color w:val="000000"/>
      <w:spacing w:val="0"/>
      <w:w w:val="100"/>
      <w:position w:val="0"/>
      <w:sz w:val="23"/>
      <w:szCs w:val="23"/>
      <w:u w:val="none"/>
      <w:lang w:val="ru-RU"/>
    </w:rPr>
  </w:style>
  <w:style w:type="character" w:customStyle="1" w:styleId="2f5">
    <w:name w:val="Основной текст (2)_"/>
    <w:link w:val="2f6"/>
    <w:rsid w:val="00046B76"/>
    <w:rPr>
      <w:i/>
      <w:iCs/>
      <w:sz w:val="23"/>
      <w:szCs w:val="23"/>
      <w:shd w:val="clear" w:color="auto" w:fill="FFFFFF"/>
    </w:rPr>
  </w:style>
  <w:style w:type="character" w:customStyle="1" w:styleId="affffff0">
    <w:name w:val="Подпись к таблице_"/>
    <w:link w:val="affffff1"/>
    <w:rsid w:val="00046B76"/>
    <w:rPr>
      <w:sz w:val="23"/>
      <w:szCs w:val="23"/>
      <w:shd w:val="clear" w:color="auto" w:fill="FFFFFF"/>
    </w:rPr>
  </w:style>
  <w:style w:type="character" w:customStyle="1" w:styleId="75pt">
    <w:name w:val="Основной текст + 7;5 pt"/>
    <w:rsid w:val="00046B76"/>
    <w:rPr>
      <w:rFonts w:ascii="Times New Roman" w:eastAsia="Times New Roman" w:hAnsi="Times New Roman" w:cs="Times New Roman"/>
      <w:b w:val="0"/>
      <w:bCs w:val="0"/>
      <w:i w:val="0"/>
      <w:iCs w:val="0"/>
      <w:smallCaps w:val="0"/>
      <w:strike w:val="0"/>
      <w:color w:val="000000"/>
      <w:spacing w:val="0"/>
      <w:w w:val="100"/>
      <w:position w:val="0"/>
      <w:sz w:val="15"/>
      <w:szCs w:val="15"/>
      <w:u w:val="none"/>
      <w:lang w:val="ru-RU"/>
    </w:rPr>
  </w:style>
  <w:style w:type="character" w:customStyle="1" w:styleId="1ff8">
    <w:name w:val="Заголовок №1_"/>
    <w:link w:val="1ff9"/>
    <w:rsid w:val="00046B76"/>
    <w:rPr>
      <w:i/>
      <w:iCs/>
      <w:spacing w:val="70"/>
      <w:sz w:val="36"/>
      <w:szCs w:val="36"/>
      <w:shd w:val="clear" w:color="auto" w:fill="FFFFFF"/>
      <w:lang w:val="en-US"/>
    </w:rPr>
  </w:style>
  <w:style w:type="character" w:customStyle="1" w:styleId="1115pt0pt">
    <w:name w:val="Заголовок №1 + 11;5 pt;Интервал 0 pt"/>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1115pt0pt0">
    <w:name w:val="Заголовок №1 + 11;5 pt;Не курсив;Интервал 0 pt"/>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CourierNew14pt">
    <w:name w:val="Основной текст + Courier New;14 pt;Полужирный"/>
    <w:rsid w:val="00046B76"/>
    <w:rPr>
      <w:rFonts w:ascii="Courier New" w:eastAsia="Courier New" w:hAnsi="Courier New" w:cs="Courier New"/>
      <w:b/>
      <w:bCs/>
      <w:i w:val="0"/>
      <w:iCs w:val="0"/>
      <w:smallCaps w:val="0"/>
      <w:strike w:val="0"/>
      <w:color w:val="000000"/>
      <w:spacing w:val="0"/>
      <w:w w:val="100"/>
      <w:position w:val="0"/>
      <w:sz w:val="28"/>
      <w:szCs w:val="28"/>
      <w:u w:val="none"/>
    </w:rPr>
  </w:style>
  <w:style w:type="character" w:customStyle="1" w:styleId="TrebuchetMS95pt">
    <w:name w:val="Основной текст + Trebuchet MS;9;5 pt"/>
    <w:rsid w:val="00046B76"/>
    <w:rPr>
      <w:rFonts w:ascii="Trebuchet MS" w:eastAsia="Trebuchet MS" w:hAnsi="Trebuchet MS" w:cs="Trebuchet MS"/>
      <w:b w:val="0"/>
      <w:bCs w:val="0"/>
      <w:i w:val="0"/>
      <w:iCs w:val="0"/>
      <w:smallCaps w:val="0"/>
      <w:strike w:val="0"/>
      <w:color w:val="000000"/>
      <w:spacing w:val="0"/>
      <w:w w:val="100"/>
      <w:position w:val="0"/>
      <w:sz w:val="19"/>
      <w:szCs w:val="19"/>
      <w:u w:val="none"/>
    </w:rPr>
  </w:style>
  <w:style w:type="character" w:customStyle="1" w:styleId="3f4">
    <w:name w:val="Основной текст (3)_"/>
    <w:link w:val="3f5"/>
    <w:uiPriority w:val="99"/>
    <w:rsid w:val="00046B76"/>
    <w:rPr>
      <w:sz w:val="15"/>
      <w:szCs w:val="15"/>
      <w:shd w:val="clear" w:color="auto" w:fill="FFFFFF"/>
    </w:rPr>
  </w:style>
  <w:style w:type="character" w:customStyle="1" w:styleId="2f7">
    <w:name w:val="Подпись к таблице (2)_"/>
    <w:link w:val="2f8"/>
    <w:rsid w:val="00046B76"/>
    <w:rPr>
      <w:sz w:val="15"/>
      <w:szCs w:val="15"/>
      <w:shd w:val="clear" w:color="auto" w:fill="FFFFFF"/>
    </w:rPr>
  </w:style>
  <w:style w:type="character" w:customStyle="1" w:styleId="46">
    <w:name w:val="Основной текст (4)_"/>
    <w:link w:val="47"/>
    <w:rsid w:val="00046B76"/>
    <w:rPr>
      <w:i/>
      <w:iCs/>
      <w:sz w:val="19"/>
      <w:szCs w:val="19"/>
      <w:shd w:val="clear" w:color="auto" w:fill="FFFFFF"/>
    </w:rPr>
  </w:style>
  <w:style w:type="character" w:customStyle="1" w:styleId="affffff2">
    <w:name w:val="Колонтитул + Не полужирный;Курсив"/>
    <w:rsid w:val="00046B76"/>
    <w:rPr>
      <w:rFonts w:ascii="Times New Roman" w:eastAsia="Times New Roman" w:hAnsi="Times New Roman" w:cs="Times New Roman"/>
      <w:b w:val="0"/>
      <w:bCs w:val="0"/>
      <w:i/>
      <w:iCs/>
      <w:smallCaps w:val="0"/>
      <w:strike w:val="0"/>
      <w:color w:val="000000"/>
      <w:spacing w:val="0"/>
      <w:w w:val="100"/>
      <w:position w:val="0"/>
      <w:sz w:val="23"/>
      <w:szCs w:val="23"/>
      <w:u w:val="none"/>
      <w:lang w:val="ru-RU"/>
    </w:rPr>
  </w:style>
  <w:style w:type="character" w:customStyle="1" w:styleId="95pt">
    <w:name w:val="Основной текст + 9;5 pt;Полужирный"/>
    <w:rsid w:val="00046B76"/>
    <w:rPr>
      <w:rFonts w:ascii="Times New Roman" w:eastAsia="Times New Roman" w:hAnsi="Times New Roman" w:cs="Times New Roman"/>
      <w:b/>
      <w:bCs/>
      <w:i w:val="0"/>
      <w:iCs w:val="0"/>
      <w:smallCaps w:val="0"/>
      <w:strike w:val="0"/>
      <w:color w:val="000000"/>
      <w:spacing w:val="0"/>
      <w:w w:val="100"/>
      <w:position w:val="0"/>
      <w:sz w:val="19"/>
      <w:szCs w:val="19"/>
      <w:u w:val="none"/>
      <w:lang w:val="ru-RU"/>
    </w:rPr>
  </w:style>
  <w:style w:type="character" w:customStyle="1" w:styleId="3Exact">
    <w:name w:val="Основной текст (3) Exact"/>
    <w:rsid w:val="00046B76"/>
    <w:rPr>
      <w:rFonts w:ascii="Times New Roman" w:eastAsia="Times New Roman" w:hAnsi="Times New Roman" w:cs="Times New Roman"/>
      <w:b w:val="0"/>
      <w:bCs w:val="0"/>
      <w:i w:val="0"/>
      <w:iCs w:val="0"/>
      <w:smallCaps w:val="0"/>
      <w:strike w:val="0"/>
      <w:sz w:val="14"/>
      <w:szCs w:val="14"/>
      <w:u w:val="none"/>
    </w:rPr>
  </w:style>
  <w:style w:type="character" w:customStyle="1" w:styleId="4Exact">
    <w:name w:val="Основной текст (4) Exact"/>
    <w:rsid w:val="00046B76"/>
    <w:rPr>
      <w:rFonts w:ascii="Times New Roman" w:eastAsia="Times New Roman" w:hAnsi="Times New Roman" w:cs="Times New Roman"/>
      <w:b w:val="0"/>
      <w:bCs w:val="0"/>
      <w:i/>
      <w:iCs/>
      <w:smallCaps w:val="0"/>
      <w:strike w:val="0"/>
      <w:spacing w:val="1"/>
      <w:sz w:val="18"/>
      <w:szCs w:val="18"/>
      <w:u w:val="none"/>
    </w:rPr>
  </w:style>
  <w:style w:type="character" w:customStyle="1" w:styleId="5Exact">
    <w:name w:val="Основной текст (5) Exact"/>
    <w:link w:val="53"/>
    <w:rsid w:val="00046B76"/>
    <w:rPr>
      <w:b/>
      <w:bCs/>
      <w:spacing w:val="-2"/>
      <w:sz w:val="18"/>
      <w:szCs w:val="18"/>
      <w:shd w:val="clear" w:color="auto" w:fill="FFFFFF"/>
    </w:rPr>
  </w:style>
  <w:style w:type="character" w:customStyle="1" w:styleId="5105pt0ptExact">
    <w:name w:val="Основной текст (5) + 10;5 pt;Не полужирный;Интервал 0 pt Exact"/>
    <w:rsid w:val="00046B76"/>
    <w:rPr>
      <w:rFonts w:ascii="Times New Roman" w:eastAsia="Times New Roman" w:hAnsi="Times New Roman" w:cs="Times New Roman"/>
      <w:b w:val="0"/>
      <w:bCs w:val="0"/>
      <w:i w:val="0"/>
      <w:iCs w:val="0"/>
      <w:smallCaps w:val="0"/>
      <w:strike w:val="0"/>
      <w:color w:val="000000"/>
      <w:spacing w:val="2"/>
      <w:w w:val="100"/>
      <w:position w:val="0"/>
      <w:sz w:val="21"/>
      <w:szCs w:val="21"/>
      <w:u w:val="none"/>
      <w:lang w:val="ru-RU"/>
    </w:rPr>
  </w:style>
  <w:style w:type="character" w:customStyle="1" w:styleId="3f6">
    <w:name w:val="Заголовок №3 + Курсив"/>
    <w:rsid w:val="00046B76"/>
    <w:rPr>
      <w:rFonts w:ascii="Times New Roman" w:eastAsia="Times New Roman" w:hAnsi="Times New Roman" w:cs="Times New Roman"/>
      <w:b w:val="0"/>
      <w:bCs w:val="0"/>
      <w:i/>
      <w:iCs/>
      <w:smallCaps w:val="0"/>
      <w:strike w:val="0"/>
      <w:color w:val="000000"/>
      <w:spacing w:val="0"/>
      <w:w w:val="100"/>
      <w:position w:val="0"/>
      <w:sz w:val="23"/>
      <w:szCs w:val="23"/>
      <w:u w:val="none"/>
      <w:lang w:val="ru-RU"/>
    </w:rPr>
  </w:style>
  <w:style w:type="character" w:customStyle="1" w:styleId="affffff3">
    <w:name w:val="Подпись к картинке_"/>
    <w:link w:val="affffff4"/>
    <w:rsid w:val="00046B76"/>
    <w:rPr>
      <w:i/>
      <w:iCs/>
      <w:sz w:val="23"/>
      <w:szCs w:val="23"/>
      <w:shd w:val="clear" w:color="auto" w:fill="FFFFFF"/>
    </w:rPr>
  </w:style>
  <w:style w:type="character" w:customStyle="1" w:styleId="9pt">
    <w:name w:val="Основной текст + 9 pt"/>
    <w:rsid w:val="00046B76"/>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rPr>
  </w:style>
  <w:style w:type="character" w:customStyle="1" w:styleId="Constantia4pt">
    <w:name w:val="Основной текст + Constantia;4 pt"/>
    <w:rsid w:val="00046B76"/>
    <w:rPr>
      <w:rFonts w:ascii="Constantia" w:eastAsia="Constantia" w:hAnsi="Constantia" w:cs="Constantia"/>
      <w:b w:val="0"/>
      <w:bCs w:val="0"/>
      <w:i w:val="0"/>
      <w:iCs w:val="0"/>
      <w:smallCaps w:val="0"/>
      <w:strike w:val="0"/>
      <w:color w:val="000000"/>
      <w:spacing w:val="0"/>
      <w:w w:val="100"/>
      <w:position w:val="0"/>
      <w:sz w:val="8"/>
      <w:szCs w:val="8"/>
      <w:u w:val="none"/>
      <w:lang w:val="ru-RU"/>
    </w:rPr>
  </w:style>
  <w:style w:type="character" w:customStyle="1" w:styleId="48">
    <w:name w:val="Основной текст4"/>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54">
    <w:name w:val="Основной текст5"/>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character" w:customStyle="1" w:styleId="62">
    <w:name w:val="Основной текст6"/>
    <w:rsid w:val="00046B76"/>
    <w:rPr>
      <w:rFonts w:ascii="Times New Roman" w:eastAsia="Times New Roman" w:hAnsi="Times New Roman" w:cs="Times New Roman"/>
      <w:b w:val="0"/>
      <w:bCs w:val="0"/>
      <w:i w:val="0"/>
      <w:iCs w:val="0"/>
      <w:smallCaps w:val="0"/>
      <w:strike w:val="0"/>
      <w:color w:val="000000"/>
      <w:spacing w:val="0"/>
      <w:w w:val="100"/>
      <w:position w:val="0"/>
      <w:sz w:val="23"/>
      <w:szCs w:val="23"/>
      <w:u w:val="none"/>
    </w:rPr>
  </w:style>
  <w:style w:type="character" w:customStyle="1" w:styleId="135pt">
    <w:name w:val="Основной текст + 13;5 pt;Полужирный"/>
    <w:rsid w:val="00046B76"/>
    <w:rPr>
      <w:rFonts w:ascii="Times New Roman" w:eastAsia="Times New Roman" w:hAnsi="Times New Roman" w:cs="Times New Roman"/>
      <w:b/>
      <w:bCs/>
      <w:i w:val="0"/>
      <w:iCs w:val="0"/>
      <w:smallCaps w:val="0"/>
      <w:strike w:val="0"/>
      <w:color w:val="000000"/>
      <w:spacing w:val="0"/>
      <w:w w:val="100"/>
      <w:position w:val="0"/>
      <w:sz w:val="27"/>
      <w:szCs w:val="27"/>
      <w:u w:val="none"/>
      <w:lang w:val="ru-RU"/>
    </w:rPr>
  </w:style>
  <w:style w:type="paragraph" w:customStyle="1" w:styleId="3f2">
    <w:name w:val="Заголовок №3"/>
    <w:basedOn w:val="a1"/>
    <w:link w:val="3f1"/>
    <w:rsid w:val="00046B76"/>
    <w:pPr>
      <w:shd w:val="clear" w:color="auto" w:fill="FFFFFF"/>
      <w:suppressAutoHyphens w:val="0"/>
      <w:spacing w:line="274" w:lineRule="exact"/>
      <w:jc w:val="both"/>
      <w:outlineLvl w:val="2"/>
    </w:pPr>
    <w:rPr>
      <w:sz w:val="23"/>
      <w:szCs w:val="23"/>
      <w:lang w:eastAsia="ru-RU"/>
    </w:rPr>
  </w:style>
  <w:style w:type="paragraph" w:customStyle="1" w:styleId="afffffb">
    <w:name w:val="Сноска"/>
    <w:basedOn w:val="a1"/>
    <w:link w:val="afffffa"/>
    <w:rsid w:val="00046B76"/>
    <w:pPr>
      <w:shd w:val="clear" w:color="auto" w:fill="FFFFFF"/>
      <w:suppressAutoHyphens w:val="0"/>
      <w:spacing w:before="120" w:line="235" w:lineRule="exact"/>
      <w:ind w:firstLine="700"/>
      <w:jc w:val="both"/>
    </w:pPr>
    <w:rPr>
      <w:sz w:val="23"/>
      <w:szCs w:val="23"/>
      <w:lang w:eastAsia="ru-RU"/>
    </w:rPr>
  </w:style>
  <w:style w:type="paragraph" w:customStyle="1" w:styleId="72">
    <w:name w:val="Основной текст7"/>
    <w:basedOn w:val="a1"/>
    <w:link w:val="afffffc"/>
    <w:rsid w:val="00046B76"/>
    <w:pPr>
      <w:shd w:val="clear" w:color="auto" w:fill="FFFFFF"/>
      <w:suppressAutoHyphens w:val="0"/>
      <w:spacing w:line="274" w:lineRule="exact"/>
      <w:ind w:hanging="1700"/>
      <w:jc w:val="center"/>
    </w:pPr>
    <w:rPr>
      <w:sz w:val="23"/>
      <w:szCs w:val="23"/>
      <w:lang w:eastAsia="ru-RU"/>
    </w:rPr>
  </w:style>
  <w:style w:type="paragraph" w:customStyle="1" w:styleId="2f6">
    <w:name w:val="Основной текст (2)"/>
    <w:basedOn w:val="a1"/>
    <w:link w:val="2f5"/>
    <w:rsid w:val="00046B76"/>
    <w:pPr>
      <w:shd w:val="clear" w:color="auto" w:fill="FFFFFF"/>
      <w:suppressAutoHyphens w:val="0"/>
      <w:spacing w:before="360" w:line="274" w:lineRule="exact"/>
      <w:ind w:hanging="1680"/>
      <w:jc w:val="both"/>
    </w:pPr>
    <w:rPr>
      <w:i/>
      <w:iCs/>
      <w:sz w:val="23"/>
      <w:szCs w:val="23"/>
      <w:lang w:eastAsia="ru-RU"/>
    </w:rPr>
  </w:style>
  <w:style w:type="paragraph" w:customStyle="1" w:styleId="affffff1">
    <w:name w:val="Подпись к таблице"/>
    <w:basedOn w:val="a1"/>
    <w:link w:val="affffff0"/>
    <w:rsid w:val="00046B76"/>
    <w:pPr>
      <w:shd w:val="clear" w:color="auto" w:fill="FFFFFF"/>
      <w:suppressAutoHyphens w:val="0"/>
      <w:spacing w:line="0" w:lineRule="atLeast"/>
    </w:pPr>
    <w:rPr>
      <w:sz w:val="23"/>
      <w:szCs w:val="23"/>
      <w:lang w:eastAsia="ru-RU"/>
    </w:rPr>
  </w:style>
  <w:style w:type="paragraph" w:customStyle="1" w:styleId="1ff9">
    <w:name w:val="Заголовок №1"/>
    <w:basedOn w:val="a1"/>
    <w:link w:val="1ff8"/>
    <w:rsid w:val="00046B76"/>
    <w:pPr>
      <w:shd w:val="clear" w:color="auto" w:fill="FFFFFF"/>
      <w:suppressAutoHyphens w:val="0"/>
      <w:spacing w:before="360" w:after="360" w:line="125" w:lineRule="exact"/>
      <w:jc w:val="right"/>
      <w:outlineLvl w:val="0"/>
    </w:pPr>
    <w:rPr>
      <w:i/>
      <w:iCs/>
      <w:spacing w:val="70"/>
      <w:sz w:val="36"/>
      <w:szCs w:val="36"/>
      <w:lang w:val="en-US" w:eastAsia="ru-RU"/>
    </w:rPr>
  </w:style>
  <w:style w:type="paragraph" w:customStyle="1" w:styleId="3f5">
    <w:name w:val="Основной текст (3)"/>
    <w:basedOn w:val="a1"/>
    <w:link w:val="3f4"/>
    <w:uiPriority w:val="99"/>
    <w:rsid w:val="00046B76"/>
    <w:pPr>
      <w:shd w:val="clear" w:color="auto" w:fill="FFFFFF"/>
      <w:suppressAutoHyphens w:val="0"/>
      <w:spacing w:after="60" w:line="0" w:lineRule="atLeast"/>
      <w:jc w:val="center"/>
    </w:pPr>
    <w:rPr>
      <w:sz w:val="15"/>
      <w:szCs w:val="15"/>
      <w:lang w:eastAsia="ru-RU"/>
    </w:rPr>
  </w:style>
  <w:style w:type="paragraph" w:customStyle="1" w:styleId="2f8">
    <w:name w:val="Подпись к таблице (2)"/>
    <w:basedOn w:val="a1"/>
    <w:link w:val="2f7"/>
    <w:rsid w:val="00046B76"/>
    <w:pPr>
      <w:shd w:val="clear" w:color="auto" w:fill="FFFFFF"/>
      <w:suppressAutoHyphens w:val="0"/>
      <w:spacing w:line="0" w:lineRule="atLeast"/>
    </w:pPr>
    <w:rPr>
      <w:sz w:val="15"/>
      <w:szCs w:val="15"/>
      <w:lang w:eastAsia="ru-RU"/>
    </w:rPr>
  </w:style>
  <w:style w:type="paragraph" w:customStyle="1" w:styleId="47">
    <w:name w:val="Основной текст (4)"/>
    <w:basedOn w:val="a1"/>
    <w:link w:val="46"/>
    <w:rsid w:val="00046B76"/>
    <w:pPr>
      <w:shd w:val="clear" w:color="auto" w:fill="FFFFFF"/>
      <w:suppressAutoHyphens w:val="0"/>
      <w:spacing w:before="300" w:line="230" w:lineRule="exact"/>
      <w:ind w:hanging="1700"/>
    </w:pPr>
    <w:rPr>
      <w:i/>
      <w:iCs/>
      <w:sz w:val="19"/>
      <w:szCs w:val="19"/>
      <w:lang w:eastAsia="ru-RU"/>
    </w:rPr>
  </w:style>
  <w:style w:type="paragraph" w:customStyle="1" w:styleId="53">
    <w:name w:val="Основной текст (5)"/>
    <w:basedOn w:val="a1"/>
    <w:link w:val="5Exact"/>
    <w:rsid w:val="00046B76"/>
    <w:pPr>
      <w:shd w:val="clear" w:color="auto" w:fill="FFFFFF"/>
      <w:suppressAutoHyphens w:val="0"/>
      <w:spacing w:before="60" w:line="0" w:lineRule="atLeast"/>
    </w:pPr>
    <w:rPr>
      <w:b/>
      <w:bCs/>
      <w:spacing w:val="-2"/>
      <w:sz w:val="18"/>
      <w:szCs w:val="18"/>
      <w:lang w:eastAsia="ru-RU"/>
    </w:rPr>
  </w:style>
  <w:style w:type="paragraph" w:customStyle="1" w:styleId="affffff4">
    <w:name w:val="Подпись к картинке"/>
    <w:basedOn w:val="a1"/>
    <w:link w:val="affffff3"/>
    <w:rsid w:val="00046B76"/>
    <w:pPr>
      <w:shd w:val="clear" w:color="auto" w:fill="FFFFFF"/>
      <w:suppressAutoHyphens w:val="0"/>
      <w:spacing w:line="0" w:lineRule="atLeast"/>
    </w:pPr>
    <w:rPr>
      <w:i/>
      <w:iCs/>
      <w:sz w:val="23"/>
      <w:szCs w:val="23"/>
      <w:lang w:eastAsia="ru-RU"/>
    </w:rPr>
  </w:style>
  <w:style w:type="paragraph" w:styleId="affffff5">
    <w:name w:val="endnote text"/>
    <w:basedOn w:val="a1"/>
    <w:link w:val="affffff6"/>
    <w:uiPriority w:val="99"/>
    <w:unhideWhenUsed/>
    <w:rsid w:val="00046B76"/>
    <w:pPr>
      <w:suppressAutoHyphens w:val="0"/>
    </w:pPr>
    <w:rPr>
      <w:rFonts w:ascii="Calibri" w:hAnsi="Calibri"/>
      <w:color w:val="000000"/>
      <w:sz w:val="20"/>
      <w:szCs w:val="20"/>
      <w:lang w:val="x-none" w:eastAsia="x-none"/>
    </w:rPr>
  </w:style>
  <w:style w:type="character" w:customStyle="1" w:styleId="affffff6">
    <w:name w:val="Текст концевой сноски Знак"/>
    <w:link w:val="affffff5"/>
    <w:uiPriority w:val="99"/>
    <w:rsid w:val="00046B76"/>
    <w:rPr>
      <w:rFonts w:ascii="Calibri" w:hAnsi="Calibri"/>
      <w:color w:val="000000"/>
      <w:lang w:val="x-none" w:eastAsia="x-none"/>
    </w:rPr>
  </w:style>
  <w:style w:type="table" w:customStyle="1" w:styleId="49">
    <w:name w:val="Сетка таблицы4"/>
    <w:basedOn w:val="a4"/>
    <w:next w:val="affff0"/>
    <w:uiPriority w:val="59"/>
    <w:rsid w:val="00046B76"/>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1"/>
    <w:rsid w:val="00046B76"/>
    <w:pPr>
      <w:suppressAutoHyphens w:val="0"/>
      <w:autoSpaceDE w:val="0"/>
      <w:autoSpaceDN w:val="0"/>
      <w:adjustRightInd w:val="0"/>
      <w:spacing w:line="229" w:lineRule="exact"/>
      <w:jc w:val="right"/>
    </w:pPr>
    <w:rPr>
      <w:lang w:eastAsia="ru-RU"/>
    </w:rPr>
  </w:style>
  <w:style w:type="character" w:customStyle="1" w:styleId="FontStyle17">
    <w:name w:val="Font Style17"/>
    <w:uiPriority w:val="99"/>
    <w:rsid w:val="00046B76"/>
    <w:rPr>
      <w:rFonts w:ascii="Times New Roman" w:hAnsi="Times New Roman" w:cs="Times New Roman"/>
      <w:sz w:val="18"/>
      <w:szCs w:val="18"/>
    </w:rPr>
  </w:style>
  <w:style w:type="paragraph" w:customStyle="1" w:styleId="Standard">
    <w:name w:val="Standard"/>
    <w:rsid w:val="00046B76"/>
    <w:pPr>
      <w:suppressAutoHyphens/>
      <w:autoSpaceDN w:val="0"/>
      <w:textAlignment w:val="baseline"/>
    </w:pPr>
    <w:rPr>
      <w:rFonts w:eastAsia="Andale Sans UI" w:cs="Tahoma"/>
      <w:kern w:val="3"/>
      <w:sz w:val="22"/>
      <w:szCs w:val="22"/>
      <w:lang w:val="de-DE" w:eastAsia="ja-JP" w:bidi="fa-IR"/>
    </w:rPr>
  </w:style>
  <w:style w:type="numbering" w:customStyle="1" w:styleId="WWNum8">
    <w:name w:val="WWNum8"/>
    <w:basedOn w:val="a5"/>
    <w:rsid w:val="00046B76"/>
    <w:pPr>
      <w:numPr>
        <w:numId w:val="5"/>
      </w:numPr>
    </w:pPr>
  </w:style>
  <w:style w:type="paragraph" w:customStyle="1" w:styleId="affffff7">
    <w:name w:val="Знак Знак Знак Знак Знак Знак Знак"/>
    <w:basedOn w:val="a1"/>
    <w:rsid w:val="00046B76"/>
    <w:pPr>
      <w:suppressAutoHyphens w:val="0"/>
      <w:spacing w:after="160" w:line="240" w:lineRule="exact"/>
    </w:pPr>
    <w:rPr>
      <w:rFonts w:eastAsia="Calibri"/>
      <w:sz w:val="20"/>
      <w:szCs w:val="20"/>
      <w:lang w:eastAsia="zh-CN"/>
    </w:rPr>
  </w:style>
  <w:style w:type="character" w:customStyle="1" w:styleId="HTML6">
    <w:name w:val="Стандартный HTML Знак"/>
    <w:link w:val="HTML5"/>
    <w:uiPriority w:val="99"/>
    <w:qFormat/>
    <w:rsid w:val="00046B76"/>
    <w:rPr>
      <w:rFonts w:ascii="Courier New" w:hAnsi="Courier New" w:cs="Courier New"/>
      <w:lang w:eastAsia="ar-SA"/>
    </w:rPr>
  </w:style>
  <w:style w:type="paragraph" w:styleId="affffff8">
    <w:name w:val="Plain Text"/>
    <w:basedOn w:val="a1"/>
    <w:link w:val="affffff9"/>
    <w:uiPriority w:val="99"/>
    <w:rsid w:val="00046B76"/>
    <w:pPr>
      <w:suppressAutoHyphens w:val="0"/>
    </w:pPr>
    <w:rPr>
      <w:rFonts w:ascii="Calibri" w:hAnsi="Calibri"/>
      <w:sz w:val="20"/>
      <w:szCs w:val="20"/>
      <w:lang w:val="x-none" w:eastAsia="x-none"/>
    </w:rPr>
  </w:style>
  <w:style w:type="character" w:customStyle="1" w:styleId="affffff9">
    <w:name w:val="Текст Знак"/>
    <w:link w:val="affffff8"/>
    <w:uiPriority w:val="99"/>
    <w:rsid w:val="00046B76"/>
    <w:rPr>
      <w:rFonts w:ascii="Calibri" w:hAnsi="Calibri"/>
      <w:lang w:val="x-none" w:eastAsia="x-none"/>
    </w:rPr>
  </w:style>
  <w:style w:type="paragraph" w:customStyle="1" w:styleId="Special1">
    <w:name w:val="Special 1"/>
    <w:basedOn w:val="a1"/>
    <w:rsid w:val="00046B76"/>
    <w:pPr>
      <w:tabs>
        <w:tab w:val="left" w:pos="8647"/>
      </w:tabs>
      <w:suppressAutoHyphens w:val="0"/>
      <w:spacing w:line="360" w:lineRule="auto"/>
      <w:ind w:left="927" w:hanging="360"/>
      <w:jc w:val="both"/>
    </w:pPr>
    <w:rPr>
      <w:szCs w:val="20"/>
      <w:lang w:eastAsia="ru-RU"/>
    </w:rPr>
  </w:style>
  <w:style w:type="character" w:customStyle="1" w:styleId="apple-style-span">
    <w:name w:val="apple-style-span"/>
    <w:basedOn w:val="a3"/>
    <w:rsid w:val="00046B76"/>
  </w:style>
  <w:style w:type="character" w:customStyle="1" w:styleId="FontStyle34">
    <w:name w:val="Font Style34"/>
    <w:rsid w:val="00046B76"/>
    <w:rPr>
      <w:rFonts w:ascii="Times New Roman" w:hAnsi="Times New Roman" w:cs="Times New Roman"/>
      <w:sz w:val="26"/>
      <w:szCs w:val="26"/>
    </w:rPr>
  </w:style>
  <w:style w:type="paragraph" w:customStyle="1" w:styleId="113">
    <w:name w:val="Обычный + 11 пт"/>
    <w:aliases w:val="полужирный,подчеркивание,По ширине + 12 пт,Синий,По ширине + ...,разреженный на  0,05 пт,Обычный + 13 pt,по ширине,кернинг от 8 pt,7 пт,Основной текст + 13 pt,по центру,Междустр.интервал:  одинарный + н..."/>
    <w:basedOn w:val="a2"/>
    <w:qFormat/>
    <w:rsid w:val="00046B76"/>
    <w:pPr>
      <w:widowControl w:val="0"/>
      <w:suppressAutoHyphens w:val="0"/>
      <w:autoSpaceDE w:val="0"/>
      <w:autoSpaceDN w:val="0"/>
      <w:adjustRightInd w:val="0"/>
      <w:ind w:firstLine="720"/>
    </w:pPr>
    <w:rPr>
      <w:rFonts w:ascii="Arial" w:hAnsi="Arial" w:cs="Arial"/>
      <w:sz w:val="22"/>
      <w:szCs w:val="22"/>
      <w:lang w:val="x-none" w:eastAsia="x-none"/>
    </w:rPr>
  </w:style>
  <w:style w:type="paragraph" w:customStyle="1" w:styleId="main1">
    <w:name w:val="main1"/>
    <w:basedOn w:val="a1"/>
    <w:rsid w:val="00046B76"/>
    <w:pPr>
      <w:suppressAutoHyphens w:val="0"/>
      <w:spacing w:before="100" w:beforeAutospacing="1" w:after="100" w:afterAutospacing="1"/>
    </w:pPr>
    <w:rPr>
      <w:lang w:eastAsia="ru-RU"/>
    </w:rPr>
  </w:style>
  <w:style w:type="character" w:customStyle="1" w:styleId="3d">
    <w:name w:val="Основной текст с отступом 3 Знак"/>
    <w:link w:val="3c"/>
    <w:rsid w:val="00046B76"/>
    <w:rPr>
      <w:sz w:val="16"/>
      <w:szCs w:val="16"/>
      <w:lang w:eastAsia="ar-SA"/>
    </w:rPr>
  </w:style>
  <w:style w:type="paragraph" w:customStyle="1" w:styleId="affffffa">
    <w:name w:val="Знак Знак Знак Знак Знак Знак"/>
    <w:basedOn w:val="a1"/>
    <w:rsid w:val="00046B76"/>
    <w:pPr>
      <w:suppressAutoHyphens w:val="0"/>
      <w:adjustRightInd w:val="0"/>
      <w:spacing w:after="160" w:line="240" w:lineRule="exact"/>
      <w:jc w:val="right"/>
    </w:pPr>
    <w:rPr>
      <w:sz w:val="20"/>
      <w:szCs w:val="20"/>
      <w:lang w:val="en-GB" w:eastAsia="en-US"/>
    </w:rPr>
  </w:style>
  <w:style w:type="paragraph" w:customStyle="1" w:styleId="1120">
    <w:name w:val="Знак1 Знак Знак Знак Знак Знак Знак Знак Знак Знак Знак Знак Знак Знак Знак Знак Знак Знак Знак Знак Знак Знак Знак Знак Знак Знак Знак1 Знак Знак Знак2 Знак Знак Знак Знак Знак Знак Знак"/>
    <w:basedOn w:val="a1"/>
    <w:next w:val="2"/>
    <w:autoRedefine/>
    <w:rsid w:val="00046B76"/>
    <w:pPr>
      <w:suppressAutoHyphens w:val="0"/>
      <w:spacing w:after="160" w:line="240" w:lineRule="exact"/>
      <w:jc w:val="center"/>
    </w:pPr>
    <w:rPr>
      <w:b/>
      <w:u w:val="single"/>
      <w:lang w:eastAsia="en-US"/>
    </w:rPr>
  </w:style>
  <w:style w:type="character" w:customStyle="1" w:styleId="apple-converted-space">
    <w:name w:val="apple-converted-space"/>
    <w:basedOn w:val="a3"/>
    <w:rsid w:val="00046B76"/>
  </w:style>
  <w:style w:type="character" w:customStyle="1" w:styleId="151">
    <w:name w:val="Знак Знак15"/>
    <w:rsid w:val="00046B76"/>
    <w:rPr>
      <w:sz w:val="16"/>
      <w:szCs w:val="16"/>
      <w:lang w:val="ru-RU" w:eastAsia="ru-RU" w:bidi="ar-SA"/>
    </w:rPr>
  </w:style>
  <w:style w:type="character" w:customStyle="1" w:styleId="af9">
    <w:name w:val="Подзаголовок Знак"/>
    <w:link w:val="af7"/>
    <w:rsid w:val="00046B76"/>
    <w:rPr>
      <w:rFonts w:ascii="Arial" w:hAnsi="Arial"/>
      <w:sz w:val="24"/>
      <w:lang w:eastAsia="ar-SA"/>
    </w:rPr>
  </w:style>
  <w:style w:type="paragraph" w:styleId="2f9">
    <w:name w:val="Quote"/>
    <w:basedOn w:val="a1"/>
    <w:next w:val="a1"/>
    <w:link w:val="2fa"/>
    <w:uiPriority w:val="29"/>
    <w:qFormat/>
    <w:rsid w:val="00046B76"/>
    <w:pPr>
      <w:suppressAutoHyphens w:val="0"/>
    </w:pPr>
    <w:rPr>
      <w:rFonts w:ascii="Calibri" w:hAnsi="Calibri"/>
      <w:i/>
      <w:lang w:val="x-none" w:eastAsia="x-none"/>
    </w:rPr>
  </w:style>
  <w:style w:type="character" w:customStyle="1" w:styleId="2fa">
    <w:name w:val="Цитата 2 Знак"/>
    <w:link w:val="2f9"/>
    <w:uiPriority w:val="29"/>
    <w:rsid w:val="00046B76"/>
    <w:rPr>
      <w:rFonts w:ascii="Calibri" w:hAnsi="Calibri"/>
      <w:i/>
      <w:sz w:val="24"/>
      <w:szCs w:val="24"/>
      <w:lang w:val="x-none" w:eastAsia="x-none"/>
    </w:rPr>
  </w:style>
  <w:style w:type="paragraph" w:styleId="affffffb">
    <w:name w:val="Intense Quote"/>
    <w:basedOn w:val="a1"/>
    <w:next w:val="a1"/>
    <w:link w:val="affffffc"/>
    <w:uiPriority w:val="99"/>
    <w:qFormat/>
    <w:rsid w:val="00046B76"/>
    <w:pPr>
      <w:suppressAutoHyphens w:val="0"/>
      <w:ind w:left="720" w:right="720"/>
    </w:pPr>
    <w:rPr>
      <w:rFonts w:ascii="Calibri" w:hAnsi="Calibri"/>
      <w:b/>
      <w:i/>
      <w:szCs w:val="20"/>
      <w:lang w:val="x-none" w:eastAsia="x-none"/>
    </w:rPr>
  </w:style>
  <w:style w:type="character" w:customStyle="1" w:styleId="affffffc">
    <w:name w:val="Выделенная цитата Знак"/>
    <w:link w:val="affffffb"/>
    <w:uiPriority w:val="99"/>
    <w:rsid w:val="00046B76"/>
    <w:rPr>
      <w:rFonts w:ascii="Calibri" w:hAnsi="Calibri"/>
      <w:b/>
      <w:i/>
      <w:sz w:val="24"/>
      <w:lang w:val="x-none" w:eastAsia="x-none"/>
    </w:rPr>
  </w:style>
  <w:style w:type="character" w:styleId="affffffd">
    <w:name w:val="Subtle Emphasis"/>
    <w:uiPriority w:val="19"/>
    <w:qFormat/>
    <w:rsid w:val="00046B76"/>
    <w:rPr>
      <w:i/>
      <w:color w:val="5A5A5A"/>
    </w:rPr>
  </w:style>
  <w:style w:type="character" w:styleId="affffffe">
    <w:name w:val="Intense Emphasis"/>
    <w:uiPriority w:val="21"/>
    <w:qFormat/>
    <w:rsid w:val="00046B76"/>
    <w:rPr>
      <w:b/>
      <w:i/>
      <w:sz w:val="24"/>
      <w:szCs w:val="24"/>
      <w:u w:val="single"/>
    </w:rPr>
  </w:style>
  <w:style w:type="character" w:styleId="afffffff">
    <w:name w:val="Subtle Reference"/>
    <w:uiPriority w:val="31"/>
    <w:qFormat/>
    <w:rsid w:val="00046B76"/>
    <w:rPr>
      <w:sz w:val="24"/>
      <w:szCs w:val="24"/>
      <w:u w:val="single"/>
    </w:rPr>
  </w:style>
  <w:style w:type="character" w:styleId="afffffff0">
    <w:name w:val="Intense Reference"/>
    <w:uiPriority w:val="32"/>
    <w:qFormat/>
    <w:rsid w:val="00046B76"/>
    <w:rPr>
      <w:b/>
      <w:sz w:val="24"/>
      <w:u w:val="single"/>
    </w:rPr>
  </w:style>
  <w:style w:type="character" w:styleId="afffffff1">
    <w:name w:val="Book Title"/>
    <w:uiPriority w:val="33"/>
    <w:qFormat/>
    <w:rsid w:val="00046B76"/>
    <w:rPr>
      <w:rFonts w:ascii="Cambria" w:eastAsia="Times New Roman" w:hAnsi="Cambria"/>
      <w:b/>
      <w:i/>
      <w:sz w:val="24"/>
      <w:szCs w:val="24"/>
    </w:rPr>
  </w:style>
  <w:style w:type="paragraph" w:styleId="afffffff2">
    <w:name w:val="TOC Heading"/>
    <w:basedOn w:val="1"/>
    <w:next w:val="a1"/>
    <w:uiPriority w:val="99"/>
    <w:unhideWhenUsed/>
    <w:qFormat/>
    <w:rsid w:val="00046B76"/>
    <w:pPr>
      <w:keepNext/>
      <w:tabs>
        <w:tab w:val="clear" w:pos="720"/>
      </w:tabs>
      <w:suppressAutoHyphens w:val="0"/>
      <w:spacing w:before="240"/>
      <w:ind w:firstLine="0"/>
      <w:jc w:val="left"/>
      <w:outlineLvl w:val="9"/>
    </w:pPr>
    <w:rPr>
      <w:rFonts w:ascii="Cambria" w:hAnsi="Cambria"/>
      <w:kern w:val="32"/>
      <w:sz w:val="32"/>
      <w:szCs w:val="32"/>
      <w:lang w:val="x-none" w:eastAsia="x-none"/>
    </w:rPr>
  </w:style>
  <w:style w:type="character" w:customStyle="1" w:styleId="afffffff3">
    <w:name w:val="Основной текст + Полужирный"/>
    <w:rsid w:val="00046B76"/>
    <w:rPr>
      <w:b/>
      <w:bCs/>
      <w:color w:val="000000"/>
      <w:spacing w:val="0"/>
      <w:w w:val="100"/>
      <w:position w:val="0"/>
      <w:sz w:val="22"/>
      <w:szCs w:val="22"/>
      <w:shd w:val="clear" w:color="auto" w:fill="FFFFFF"/>
      <w:lang w:val="ru-RU" w:eastAsia="ru-RU" w:bidi="ru-RU"/>
    </w:rPr>
  </w:style>
  <w:style w:type="paragraph" w:customStyle="1" w:styleId="List2">
    <w:name w:val="List2"/>
    <w:basedOn w:val="a1"/>
    <w:uiPriority w:val="99"/>
    <w:rsid w:val="00046B76"/>
    <w:pPr>
      <w:tabs>
        <w:tab w:val="left" w:pos="1701"/>
      </w:tabs>
      <w:suppressAutoHyphens w:val="0"/>
      <w:spacing w:line="360" w:lineRule="auto"/>
      <w:jc w:val="both"/>
    </w:pPr>
    <w:rPr>
      <w:szCs w:val="20"/>
      <w:lang w:eastAsia="ru-RU"/>
    </w:rPr>
  </w:style>
  <w:style w:type="paragraph" w:customStyle="1" w:styleId="afffffff4">
    <w:name w:val="Нормальный"/>
    <w:uiPriority w:val="99"/>
    <w:rsid w:val="00046B76"/>
    <w:pPr>
      <w:widowControl w:val="0"/>
      <w:suppressAutoHyphens/>
    </w:pPr>
    <w:rPr>
      <w:rFonts w:cs="Calibri"/>
      <w:lang w:eastAsia="ar-SA"/>
    </w:rPr>
  </w:style>
  <w:style w:type="paragraph" w:customStyle="1" w:styleId="Iiiaeuiue">
    <w:name w:val="Ii?iaeuiue"/>
    <w:uiPriority w:val="99"/>
    <w:rsid w:val="00046B76"/>
    <w:pPr>
      <w:widowControl w:val="0"/>
      <w:suppressAutoHyphens/>
      <w:overflowPunct w:val="0"/>
      <w:autoSpaceDE w:val="0"/>
      <w:textAlignment w:val="baseline"/>
    </w:pPr>
    <w:rPr>
      <w:rFonts w:cs="Calibri"/>
      <w:lang w:eastAsia="ar-SA"/>
    </w:rPr>
  </w:style>
  <w:style w:type="paragraph" w:customStyle="1" w:styleId="western">
    <w:name w:val="western"/>
    <w:basedOn w:val="a1"/>
    <w:uiPriority w:val="99"/>
    <w:rsid w:val="00046B76"/>
    <w:pPr>
      <w:suppressAutoHyphens w:val="0"/>
      <w:spacing w:before="100" w:beforeAutospacing="1"/>
      <w:jc w:val="both"/>
    </w:pPr>
    <w:rPr>
      <w:color w:val="000000"/>
      <w:sz w:val="28"/>
      <w:szCs w:val="28"/>
      <w:lang w:eastAsia="ru-RU"/>
    </w:rPr>
  </w:style>
  <w:style w:type="paragraph" w:customStyle="1" w:styleId="Heading">
    <w:name w:val="Heading"/>
    <w:qFormat/>
    <w:rsid w:val="00046B76"/>
    <w:pPr>
      <w:widowControl w:val="0"/>
      <w:overflowPunct w:val="0"/>
      <w:autoSpaceDE w:val="0"/>
      <w:autoSpaceDN w:val="0"/>
      <w:adjustRightInd w:val="0"/>
      <w:textAlignment w:val="baseline"/>
    </w:pPr>
    <w:rPr>
      <w:rFonts w:ascii="Arial" w:hAnsi="Arial"/>
      <w:b/>
      <w:sz w:val="30"/>
    </w:rPr>
  </w:style>
  <w:style w:type="character" w:customStyle="1" w:styleId="afffffff5">
    <w:name w:val="_"/>
    <w:rsid w:val="00046B76"/>
    <w:rPr>
      <w:rFonts w:ascii="HelveticaCyr-Upright" w:hAnsi="HelveticaCyr-Upright" w:cs="HelveticaCyr-Upright"/>
      <w:color w:val="000000"/>
      <w:spacing w:val="1"/>
      <w:sz w:val="20"/>
      <w:szCs w:val="20"/>
      <w:vertAlign w:val="baseline"/>
      <w:lang w:val="ru-RU"/>
    </w:rPr>
  </w:style>
  <w:style w:type="numbering" w:customStyle="1" w:styleId="114">
    <w:name w:val="Нет списка11"/>
    <w:next w:val="a5"/>
    <w:uiPriority w:val="99"/>
    <w:semiHidden/>
    <w:rsid w:val="00046B76"/>
  </w:style>
  <w:style w:type="paragraph" w:customStyle="1" w:styleId="afffffff6">
    <w:name w:val="......."/>
    <w:basedOn w:val="a1"/>
    <w:next w:val="a1"/>
    <w:rsid w:val="00046B76"/>
    <w:pPr>
      <w:suppressAutoHyphens w:val="0"/>
      <w:autoSpaceDE w:val="0"/>
      <w:autoSpaceDN w:val="0"/>
      <w:adjustRightInd w:val="0"/>
    </w:pPr>
    <w:rPr>
      <w:lang w:eastAsia="ru-RU"/>
    </w:rPr>
  </w:style>
  <w:style w:type="paragraph" w:customStyle="1" w:styleId="ListBul2">
    <w:name w:val="ListBul2"/>
    <w:basedOn w:val="a1"/>
    <w:rsid w:val="00046B76"/>
    <w:pPr>
      <w:tabs>
        <w:tab w:val="num" w:pos="432"/>
        <w:tab w:val="left" w:pos="567"/>
      </w:tabs>
      <w:suppressAutoHyphens w:val="0"/>
      <w:ind w:left="432" w:hanging="432"/>
      <w:jc w:val="both"/>
    </w:pPr>
    <w:rPr>
      <w:sz w:val="22"/>
      <w:lang w:eastAsia="ru-RU"/>
    </w:rPr>
  </w:style>
  <w:style w:type="paragraph" w:styleId="afffffff7">
    <w:name w:val="Document Map"/>
    <w:basedOn w:val="a1"/>
    <w:link w:val="afffffff8"/>
    <w:rsid w:val="00046B76"/>
    <w:pPr>
      <w:shd w:val="clear" w:color="auto" w:fill="000080"/>
      <w:suppressAutoHyphens w:val="0"/>
    </w:pPr>
    <w:rPr>
      <w:rFonts w:ascii="Tahoma" w:hAnsi="Tahoma" w:cs="Tahoma"/>
      <w:sz w:val="20"/>
      <w:szCs w:val="20"/>
      <w:lang w:eastAsia="ru-RU"/>
    </w:rPr>
  </w:style>
  <w:style w:type="character" w:customStyle="1" w:styleId="afffffff8">
    <w:name w:val="Схема документа Знак"/>
    <w:link w:val="afffffff7"/>
    <w:rsid w:val="00046B76"/>
    <w:rPr>
      <w:rFonts w:ascii="Tahoma" w:hAnsi="Tahoma" w:cs="Tahoma"/>
      <w:shd w:val="clear" w:color="auto" w:fill="000080"/>
    </w:rPr>
  </w:style>
  <w:style w:type="table" w:customStyle="1" w:styleId="115">
    <w:name w:val="Сетка таблицы11"/>
    <w:basedOn w:val="a4"/>
    <w:next w:val="affff0"/>
    <w:rsid w:val="00046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9">
    <w:name w:val="По умолчанию"/>
    <w:rsid w:val="00046B76"/>
    <w:rPr>
      <w:rFonts w:ascii="Arial Unicode MS" w:eastAsia="Arial Unicode MS" w:hAnsi="Helvetica" w:cs="Arial Unicode MS"/>
      <w:color w:val="000000"/>
      <w:sz w:val="22"/>
      <w:szCs w:val="22"/>
    </w:rPr>
  </w:style>
  <w:style w:type="paragraph" w:customStyle="1" w:styleId="Normal1">
    <w:name w:val="Normal1"/>
    <w:rsid w:val="00046B76"/>
    <w:pPr>
      <w:widowControl w:val="0"/>
      <w:spacing w:line="300" w:lineRule="auto"/>
      <w:ind w:firstLine="500"/>
      <w:jc w:val="both"/>
    </w:pPr>
    <w:rPr>
      <w:rFonts w:ascii="Arial" w:eastAsia="MS ??" w:hAnsi="Arial"/>
      <w:sz w:val="22"/>
    </w:rPr>
  </w:style>
  <w:style w:type="paragraph" w:customStyle="1" w:styleId="3f7">
    <w:name w:val="Знак3"/>
    <w:basedOn w:val="a1"/>
    <w:rsid w:val="00046B76"/>
    <w:pPr>
      <w:suppressAutoHyphens w:val="0"/>
      <w:spacing w:after="160" w:line="240" w:lineRule="exact"/>
    </w:pPr>
    <w:rPr>
      <w:rFonts w:ascii="Verdana" w:hAnsi="Verdana"/>
      <w:sz w:val="20"/>
      <w:szCs w:val="20"/>
      <w:lang w:val="en-US" w:eastAsia="en-US"/>
    </w:rPr>
  </w:style>
  <w:style w:type="paragraph" w:customStyle="1" w:styleId="2fb">
    <w:name w:val="Знак2"/>
    <w:basedOn w:val="a1"/>
    <w:rsid w:val="00046B76"/>
    <w:pPr>
      <w:suppressAutoHyphens w:val="0"/>
      <w:spacing w:after="160" w:line="240" w:lineRule="exact"/>
    </w:pPr>
    <w:rPr>
      <w:rFonts w:ascii="Verdana" w:hAnsi="Verdana"/>
      <w:sz w:val="20"/>
      <w:szCs w:val="20"/>
      <w:lang w:val="en-US" w:eastAsia="en-US"/>
    </w:rPr>
  </w:style>
  <w:style w:type="paragraph" w:customStyle="1" w:styleId="2fc">
    <w:name w:val="Абзац списка2"/>
    <w:basedOn w:val="a1"/>
    <w:qFormat/>
    <w:rsid w:val="00046B76"/>
    <w:pPr>
      <w:suppressAutoHyphens w:val="0"/>
      <w:spacing w:after="200" w:line="276" w:lineRule="auto"/>
      <w:ind w:left="720"/>
    </w:pPr>
    <w:rPr>
      <w:rFonts w:ascii="Calibri" w:hAnsi="Calibri" w:cs="Calibri"/>
      <w:sz w:val="22"/>
      <w:szCs w:val="22"/>
      <w:lang w:eastAsia="en-US"/>
    </w:rPr>
  </w:style>
  <w:style w:type="paragraph" w:customStyle="1" w:styleId="ConsPlusCell">
    <w:name w:val="ConsPlusCell"/>
    <w:qFormat/>
    <w:rsid w:val="00046B76"/>
    <w:pPr>
      <w:autoSpaceDE w:val="0"/>
      <w:autoSpaceDN w:val="0"/>
      <w:adjustRightInd w:val="0"/>
    </w:pPr>
    <w:rPr>
      <w:rFonts w:ascii="Arial" w:eastAsia="Calibri" w:hAnsi="Arial" w:cs="Arial"/>
    </w:rPr>
  </w:style>
  <w:style w:type="numbering" w:customStyle="1" w:styleId="21b">
    <w:name w:val="Нет списка21"/>
    <w:next w:val="a5"/>
    <w:uiPriority w:val="99"/>
    <w:semiHidden/>
    <w:unhideWhenUsed/>
    <w:rsid w:val="00046B76"/>
  </w:style>
  <w:style w:type="table" w:customStyle="1" w:styleId="21c">
    <w:name w:val="Сетка таблицы21"/>
    <w:basedOn w:val="a4"/>
    <w:next w:val="affff0"/>
    <w:uiPriority w:val="99"/>
    <w:rsid w:val="00046B76"/>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a">
    <w:name w:val="Свободная форма"/>
    <w:rsid w:val="00046B76"/>
    <w:rPr>
      <w:rFonts w:eastAsia="ヒラギノ角ゴ Pro W3"/>
      <w:color w:val="000000"/>
    </w:rPr>
  </w:style>
  <w:style w:type="character" w:customStyle="1" w:styleId="-30">
    <w:name w:val="Пункт-3 Знак"/>
    <w:link w:val="-31"/>
    <w:locked/>
    <w:rsid w:val="00046B76"/>
    <w:rPr>
      <w:sz w:val="26"/>
    </w:rPr>
  </w:style>
  <w:style w:type="paragraph" w:customStyle="1" w:styleId="-31">
    <w:name w:val="Пункт-3"/>
    <w:basedOn w:val="a1"/>
    <w:link w:val="-30"/>
    <w:autoRedefine/>
    <w:qFormat/>
    <w:rsid w:val="00046B76"/>
    <w:pPr>
      <w:tabs>
        <w:tab w:val="num" w:pos="0"/>
        <w:tab w:val="left" w:pos="1560"/>
        <w:tab w:val="num" w:pos="2138"/>
      </w:tabs>
      <w:suppressAutoHyphens w:val="0"/>
      <w:spacing w:line="288" w:lineRule="auto"/>
      <w:ind w:left="2308" w:firstLine="539"/>
      <w:jc w:val="both"/>
    </w:pPr>
    <w:rPr>
      <w:sz w:val="26"/>
      <w:szCs w:val="20"/>
      <w:lang w:eastAsia="ru-RU"/>
    </w:rPr>
  </w:style>
  <w:style w:type="paragraph" w:customStyle="1" w:styleId="-40">
    <w:name w:val="Пункт-4"/>
    <w:basedOn w:val="a1"/>
    <w:uiPriority w:val="99"/>
    <w:qFormat/>
    <w:rsid w:val="00046B76"/>
    <w:pPr>
      <w:tabs>
        <w:tab w:val="num" w:pos="1701"/>
      </w:tabs>
      <w:suppressAutoHyphens w:val="0"/>
      <w:spacing w:line="288" w:lineRule="auto"/>
      <w:ind w:firstLine="567"/>
      <w:jc w:val="both"/>
    </w:pPr>
    <w:rPr>
      <w:sz w:val="28"/>
      <w:lang w:eastAsia="ru-RU"/>
    </w:rPr>
  </w:style>
  <w:style w:type="paragraph" w:customStyle="1" w:styleId="-5">
    <w:name w:val="Пункт-5"/>
    <w:basedOn w:val="a1"/>
    <w:uiPriority w:val="99"/>
    <w:qFormat/>
    <w:rsid w:val="00046B76"/>
    <w:pPr>
      <w:tabs>
        <w:tab w:val="num" w:pos="1701"/>
      </w:tabs>
      <w:suppressAutoHyphens w:val="0"/>
      <w:spacing w:line="288" w:lineRule="auto"/>
      <w:ind w:firstLine="567"/>
      <w:jc w:val="both"/>
    </w:pPr>
    <w:rPr>
      <w:sz w:val="28"/>
      <w:lang w:eastAsia="ru-RU"/>
    </w:rPr>
  </w:style>
  <w:style w:type="paragraph" w:customStyle="1" w:styleId="-6">
    <w:name w:val="Пункт-6"/>
    <w:basedOn w:val="a1"/>
    <w:uiPriority w:val="99"/>
    <w:qFormat/>
    <w:rsid w:val="00046B76"/>
    <w:pPr>
      <w:tabs>
        <w:tab w:val="num" w:pos="1701"/>
      </w:tabs>
      <w:suppressAutoHyphens w:val="0"/>
      <w:spacing w:line="288" w:lineRule="auto"/>
      <w:ind w:firstLine="567"/>
      <w:jc w:val="both"/>
    </w:pPr>
    <w:rPr>
      <w:sz w:val="28"/>
      <w:lang w:eastAsia="ru-RU"/>
    </w:rPr>
  </w:style>
  <w:style w:type="paragraph" w:customStyle="1" w:styleId="-7">
    <w:name w:val="Пункт-7"/>
    <w:basedOn w:val="a1"/>
    <w:uiPriority w:val="99"/>
    <w:qFormat/>
    <w:rsid w:val="00046B76"/>
    <w:pPr>
      <w:tabs>
        <w:tab w:val="num" w:pos="2268"/>
      </w:tabs>
      <w:suppressAutoHyphens w:val="0"/>
      <w:spacing w:line="288" w:lineRule="auto"/>
      <w:ind w:left="2268" w:hanging="567"/>
      <w:jc w:val="both"/>
    </w:pPr>
    <w:rPr>
      <w:sz w:val="28"/>
      <w:lang w:eastAsia="ru-RU"/>
    </w:rPr>
  </w:style>
  <w:style w:type="paragraph" w:customStyle="1" w:styleId="afffffffb">
    <w:name w:val="Подпподпункт"/>
    <w:basedOn w:val="a1"/>
    <w:uiPriority w:val="99"/>
    <w:rsid w:val="00046B76"/>
    <w:pPr>
      <w:tabs>
        <w:tab w:val="num" w:pos="1701"/>
      </w:tabs>
      <w:suppressAutoHyphens w:val="0"/>
      <w:spacing w:line="360" w:lineRule="auto"/>
      <w:ind w:left="1701" w:hanging="567"/>
      <w:jc w:val="both"/>
    </w:pPr>
    <w:rPr>
      <w:sz w:val="28"/>
      <w:szCs w:val="20"/>
      <w:lang w:eastAsia="ru-RU"/>
    </w:rPr>
  </w:style>
  <w:style w:type="paragraph" w:customStyle="1" w:styleId="a">
    <w:name w:val="Подподпункт"/>
    <w:basedOn w:val="affff8"/>
    <w:uiPriority w:val="99"/>
    <w:rsid w:val="00046B76"/>
    <w:pPr>
      <w:numPr>
        <w:ilvl w:val="4"/>
        <w:numId w:val="6"/>
      </w:numPr>
      <w:spacing w:line="360" w:lineRule="auto"/>
    </w:pPr>
    <w:rPr>
      <w:rFonts w:eastAsia="Calibri"/>
      <w:sz w:val="20"/>
      <w:szCs w:val="20"/>
    </w:rPr>
  </w:style>
  <w:style w:type="character" w:customStyle="1" w:styleId="1ff0">
    <w:name w:val="Пункт Знак1"/>
    <w:link w:val="affff7"/>
    <w:locked/>
    <w:rsid w:val="00046B76"/>
    <w:rPr>
      <w:sz w:val="24"/>
      <w:szCs w:val="28"/>
    </w:rPr>
  </w:style>
  <w:style w:type="paragraph" w:customStyle="1" w:styleId="afffffffc">
    <w:name w:val="Стиль"/>
    <w:qFormat/>
    <w:rsid w:val="00046B76"/>
    <w:pPr>
      <w:widowControl w:val="0"/>
      <w:autoSpaceDE w:val="0"/>
      <w:autoSpaceDN w:val="0"/>
      <w:adjustRightInd w:val="0"/>
    </w:pPr>
    <w:rPr>
      <w:sz w:val="24"/>
      <w:szCs w:val="24"/>
    </w:rPr>
  </w:style>
  <w:style w:type="paragraph" w:customStyle="1" w:styleId="xl65">
    <w:name w:val="xl65"/>
    <w:basedOn w:val="a1"/>
    <w:qFormat/>
    <w:rsid w:val="00046B7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8"/>
      <w:szCs w:val="18"/>
      <w:lang w:eastAsia="ru-RU"/>
    </w:rPr>
  </w:style>
  <w:style w:type="paragraph" w:customStyle="1" w:styleId="xl66">
    <w:name w:val="xl66"/>
    <w:basedOn w:val="a1"/>
    <w:qFormat/>
    <w:rsid w:val="00046B76"/>
    <w:pPr>
      <w:suppressAutoHyphens w:val="0"/>
      <w:spacing w:before="100" w:beforeAutospacing="1" w:after="100" w:afterAutospacing="1"/>
      <w:jc w:val="center"/>
      <w:textAlignment w:val="top"/>
    </w:pPr>
    <w:rPr>
      <w:sz w:val="16"/>
      <w:szCs w:val="16"/>
      <w:lang w:eastAsia="ru-RU"/>
    </w:rPr>
  </w:style>
  <w:style w:type="paragraph" w:customStyle="1" w:styleId="Style5">
    <w:name w:val="Style5"/>
    <w:basedOn w:val="a1"/>
    <w:uiPriority w:val="99"/>
    <w:rsid w:val="00046B76"/>
    <w:pPr>
      <w:widowControl w:val="0"/>
      <w:suppressAutoHyphens w:val="0"/>
      <w:autoSpaceDE w:val="0"/>
      <w:autoSpaceDN w:val="0"/>
      <w:adjustRightInd w:val="0"/>
    </w:pPr>
    <w:rPr>
      <w:lang w:eastAsia="ru-RU"/>
    </w:rPr>
  </w:style>
  <w:style w:type="paragraph" w:customStyle="1" w:styleId="2fd">
    <w:name w:val="Без интервала2"/>
    <w:uiPriority w:val="99"/>
    <w:qFormat/>
    <w:rsid w:val="00046B76"/>
    <w:rPr>
      <w:rFonts w:ascii="Calibri" w:hAnsi="Calibri"/>
      <w:sz w:val="22"/>
      <w:szCs w:val="22"/>
      <w:lang w:eastAsia="en-US"/>
    </w:rPr>
  </w:style>
  <w:style w:type="paragraph" w:customStyle="1" w:styleId="3f8">
    <w:name w:val="Без интервала3"/>
    <w:rsid w:val="00046B76"/>
    <w:rPr>
      <w:rFonts w:ascii="Calibri" w:hAnsi="Calibri"/>
      <w:sz w:val="22"/>
      <w:szCs w:val="22"/>
      <w:lang w:eastAsia="en-US"/>
    </w:rPr>
  </w:style>
  <w:style w:type="table" w:customStyle="1" w:styleId="1110">
    <w:name w:val="Сетка таблицы111"/>
    <w:basedOn w:val="a4"/>
    <w:next w:val="affff0"/>
    <w:uiPriority w:val="99"/>
    <w:rsid w:val="00046B7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4"/>
    <w:next w:val="affff0"/>
    <w:uiPriority w:val="99"/>
    <w:rsid w:val="00046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5"/>
    <w:rsid w:val="00046B76"/>
    <w:pPr>
      <w:numPr>
        <w:numId w:val="7"/>
      </w:numPr>
    </w:pPr>
  </w:style>
  <w:style w:type="numbering" w:customStyle="1" w:styleId="1111111">
    <w:name w:val="1 / 1.1 / 1.1.11"/>
    <w:basedOn w:val="a5"/>
    <w:next w:val="111111"/>
    <w:rsid w:val="00046B76"/>
  </w:style>
  <w:style w:type="paragraph" w:customStyle="1" w:styleId="4a">
    <w:name w:val="Без интервала4"/>
    <w:rsid w:val="00046B76"/>
    <w:rPr>
      <w:rFonts w:ascii="Calibri" w:hAnsi="Calibri"/>
      <w:sz w:val="22"/>
      <w:szCs w:val="22"/>
      <w:lang w:eastAsia="en-US"/>
    </w:rPr>
  </w:style>
  <w:style w:type="character" w:customStyle="1" w:styleId="4b">
    <w:name w:val="Основной текст (4) + Не полужирный"/>
    <w:rsid w:val="00046B76"/>
    <w:rPr>
      <w:rFonts w:ascii="Times New Roman" w:eastAsia="Times New Roman" w:hAnsi="Times New Roman" w:cs="Times New Roman"/>
      <w:b/>
      <w:bCs/>
      <w:sz w:val="20"/>
      <w:szCs w:val="20"/>
      <w:shd w:val="clear" w:color="auto" w:fill="FFFFFF"/>
    </w:rPr>
  </w:style>
  <w:style w:type="character" w:customStyle="1" w:styleId="1f8">
    <w:name w:val="Стиль1 Знак"/>
    <w:link w:val="1f7"/>
    <w:uiPriority w:val="99"/>
    <w:rsid w:val="00046B76"/>
    <w:rPr>
      <w:b/>
      <w:sz w:val="28"/>
      <w:szCs w:val="24"/>
      <w:lang w:eastAsia="ar-SA"/>
    </w:rPr>
  </w:style>
  <w:style w:type="paragraph" w:customStyle="1" w:styleId="Style6">
    <w:name w:val="Style6"/>
    <w:basedOn w:val="a1"/>
    <w:rsid w:val="00046B76"/>
    <w:pPr>
      <w:widowControl w:val="0"/>
      <w:suppressAutoHyphens w:val="0"/>
      <w:autoSpaceDE w:val="0"/>
      <w:autoSpaceDN w:val="0"/>
      <w:adjustRightInd w:val="0"/>
    </w:pPr>
    <w:rPr>
      <w:lang w:eastAsia="ru-RU"/>
    </w:rPr>
  </w:style>
  <w:style w:type="paragraph" w:customStyle="1" w:styleId="Style9">
    <w:name w:val="Style9"/>
    <w:basedOn w:val="a1"/>
    <w:rsid w:val="00046B76"/>
    <w:pPr>
      <w:widowControl w:val="0"/>
      <w:suppressAutoHyphens w:val="0"/>
      <w:autoSpaceDE w:val="0"/>
      <w:autoSpaceDN w:val="0"/>
      <w:adjustRightInd w:val="0"/>
      <w:spacing w:line="322" w:lineRule="exact"/>
    </w:pPr>
    <w:rPr>
      <w:lang w:eastAsia="ru-RU"/>
    </w:rPr>
  </w:style>
  <w:style w:type="character" w:customStyle="1" w:styleId="1ffa">
    <w:name w:val="Нижний колонтитул Знак1"/>
    <w:uiPriority w:val="99"/>
    <w:locked/>
    <w:rsid w:val="00046B76"/>
    <w:rPr>
      <w:rFonts w:ascii="Courier New" w:eastAsia="Times New Roman" w:hAnsi="Courier New" w:cs="Times New Roman"/>
      <w:sz w:val="20"/>
      <w:szCs w:val="20"/>
    </w:rPr>
  </w:style>
  <w:style w:type="character" w:customStyle="1" w:styleId="FontStyle11">
    <w:name w:val="Font Style11"/>
    <w:rsid w:val="00046B76"/>
    <w:rPr>
      <w:rFonts w:ascii="Times New Roman" w:hAnsi="Times New Roman" w:cs="Times New Roman"/>
      <w:sz w:val="24"/>
      <w:szCs w:val="24"/>
    </w:rPr>
  </w:style>
  <w:style w:type="character" w:customStyle="1" w:styleId="FontStyle15">
    <w:name w:val="Font Style15"/>
    <w:rsid w:val="00046B76"/>
    <w:rPr>
      <w:rFonts w:ascii="Times New Roman" w:hAnsi="Times New Roman" w:cs="Times New Roman"/>
      <w:sz w:val="26"/>
      <w:szCs w:val="26"/>
    </w:rPr>
  </w:style>
  <w:style w:type="paragraph" w:customStyle="1" w:styleId="xl63">
    <w:name w:val="xl63"/>
    <w:basedOn w:val="a1"/>
    <w:rsid w:val="00046B76"/>
    <w:pPr>
      <w:suppressAutoHyphens w:val="0"/>
      <w:spacing w:before="100" w:beforeAutospacing="1" w:after="100" w:afterAutospacing="1"/>
    </w:pPr>
    <w:rPr>
      <w:lang w:eastAsia="ru-RU"/>
    </w:rPr>
  </w:style>
  <w:style w:type="paragraph" w:customStyle="1" w:styleId="xl64">
    <w:name w:val="xl64"/>
    <w:basedOn w:val="a1"/>
    <w:qFormat/>
    <w:rsid w:val="00046B7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Garamond" w:hAnsi="Garamond"/>
      <w:lang w:eastAsia="ru-RU"/>
    </w:rPr>
  </w:style>
  <w:style w:type="paragraph" w:styleId="afffffffd">
    <w:name w:val="Block Text"/>
    <w:basedOn w:val="a1"/>
    <w:rsid w:val="00046B76"/>
    <w:pPr>
      <w:suppressAutoHyphens w:val="0"/>
      <w:ind w:left="426" w:right="283"/>
      <w:jc w:val="both"/>
    </w:pPr>
    <w:rPr>
      <w:lang w:eastAsia="ru-RU"/>
    </w:rPr>
  </w:style>
  <w:style w:type="paragraph" w:customStyle="1" w:styleId="xl37">
    <w:name w:val="xl37"/>
    <w:basedOn w:val="a1"/>
    <w:rsid w:val="00046B76"/>
    <w:pPr>
      <w:suppressAutoHyphens w:val="0"/>
      <w:spacing w:before="100" w:beforeAutospacing="1" w:after="100" w:afterAutospacing="1"/>
      <w:jc w:val="center"/>
    </w:pPr>
    <w:rPr>
      <w:b/>
      <w:bCs/>
      <w:lang w:eastAsia="ru-RU"/>
    </w:rPr>
  </w:style>
  <w:style w:type="numbering" w:customStyle="1" w:styleId="1111">
    <w:name w:val="Нет списка111"/>
    <w:next w:val="a5"/>
    <w:uiPriority w:val="99"/>
    <w:semiHidden/>
    <w:unhideWhenUsed/>
    <w:rsid w:val="00046B76"/>
  </w:style>
  <w:style w:type="table" w:customStyle="1" w:styleId="318">
    <w:name w:val="Сетка таблицы31"/>
    <w:basedOn w:val="a4"/>
    <w:next w:val="affff0"/>
    <w:uiPriority w:val="99"/>
    <w:rsid w:val="00046B7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5"/>
    <w:uiPriority w:val="99"/>
    <w:semiHidden/>
    <w:unhideWhenUsed/>
    <w:rsid w:val="00046B76"/>
  </w:style>
  <w:style w:type="numbering" w:customStyle="1" w:styleId="2111">
    <w:name w:val="Нет списка211"/>
    <w:next w:val="a5"/>
    <w:uiPriority w:val="99"/>
    <w:semiHidden/>
    <w:unhideWhenUsed/>
    <w:rsid w:val="00046B76"/>
  </w:style>
  <w:style w:type="character" w:customStyle="1" w:styleId="DocumentMapChar">
    <w:name w:val="Document Map Char"/>
    <w:uiPriority w:val="99"/>
    <w:semiHidden/>
    <w:locked/>
    <w:rsid w:val="00046B76"/>
    <w:rPr>
      <w:rFonts w:ascii="Tahoma" w:hAnsi="Tahoma" w:cs="Tahoma"/>
      <w:color w:val="000000"/>
      <w:sz w:val="20"/>
      <w:szCs w:val="20"/>
      <w:shd w:val="clear" w:color="auto" w:fill="000080"/>
      <w:lang w:eastAsia="ru-RU"/>
    </w:rPr>
  </w:style>
  <w:style w:type="character" w:customStyle="1" w:styleId="1ffb">
    <w:name w:val="Схема документа Знак1"/>
    <w:semiHidden/>
    <w:rsid w:val="00046B76"/>
    <w:rPr>
      <w:rFonts w:ascii="Tahoma" w:hAnsi="Tahoma" w:cs="Tahoma"/>
      <w:sz w:val="16"/>
      <w:szCs w:val="16"/>
      <w:lang w:eastAsia="ru-RU"/>
    </w:rPr>
  </w:style>
  <w:style w:type="character" w:customStyle="1" w:styleId="HeaderChar">
    <w:name w:val="Header Char"/>
    <w:uiPriority w:val="99"/>
    <w:locked/>
    <w:rsid w:val="00046B76"/>
    <w:rPr>
      <w:rFonts w:cs="Times New Roman"/>
    </w:rPr>
  </w:style>
  <w:style w:type="character" w:customStyle="1" w:styleId="1ffc">
    <w:name w:val="Верхний колонтитул Знак1"/>
    <w:uiPriority w:val="99"/>
    <w:rsid w:val="00046B76"/>
    <w:rPr>
      <w:rFonts w:eastAsia="Times New Roman" w:cs="Times New Roman"/>
      <w:lang w:eastAsia="ru-RU"/>
    </w:rPr>
  </w:style>
  <w:style w:type="character" w:customStyle="1" w:styleId="FooterChar">
    <w:name w:val="Footer Char"/>
    <w:uiPriority w:val="99"/>
    <w:locked/>
    <w:rsid w:val="00046B76"/>
    <w:rPr>
      <w:rFonts w:cs="Times New Roman"/>
    </w:rPr>
  </w:style>
  <w:style w:type="paragraph" w:customStyle="1" w:styleId="afffffffe">
    <w:name w:val="Базовый"/>
    <w:uiPriority w:val="99"/>
    <w:qFormat/>
    <w:rsid w:val="00046B76"/>
    <w:pPr>
      <w:suppressAutoHyphens/>
      <w:spacing w:after="200" w:line="276" w:lineRule="auto"/>
    </w:pPr>
    <w:rPr>
      <w:rFonts w:ascii="Calibri" w:eastAsia="Lucida Sans Unicode" w:hAnsi="Calibri"/>
      <w:color w:val="00000A"/>
      <w:sz w:val="22"/>
      <w:szCs w:val="22"/>
    </w:rPr>
  </w:style>
  <w:style w:type="table" w:customStyle="1" w:styleId="11111">
    <w:name w:val="Сетка таблицы1111"/>
    <w:basedOn w:val="a4"/>
    <w:next w:val="affff0"/>
    <w:uiPriority w:val="59"/>
    <w:rsid w:val="00046B7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Нет списка31"/>
    <w:next w:val="a5"/>
    <w:uiPriority w:val="99"/>
    <w:semiHidden/>
    <w:unhideWhenUsed/>
    <w:rsid w:val="00046B76"/>
  </w:style>
  <w:style w:type="table" w:customStyle="1" w:styleId="21110">
    <w:name w:val="Сетка таблицы2111"/>
    <w:basedOn w:val="a4"/>
    <w:next w:val="affff0"/>
    <w:uiPriority w:val="99"/>
    <w:rsid w:val="00046B76"/>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Сетка таблицы11111"/>
    <w:basedOn w:val="a4"/>
    <w:uiPriority w:val="59"/>
    <w:rsid w:val="00046B76"/>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CBodyHang2">
    <w:name w:val="TCBody+Hang2"/>
    <w:basedOn w:val="a1"/>
    <w:rsid w:val="00046B76"/>
    <w:pPr>
      <w:suppressAutoHyphens w:val="0"/>
      <w:spacing w:after="120"/>
      <w:ind w:left="908" w:hanging="454"/>
    </w:pPr>
    <w:rPr>
      <w:lang w:val="en-GB" w:eastAsia="en-US"/>
    </w:rPr>
  </w:style>
  <w:style w:type="paragraph" w:customStyle="1" w:styleId="TCBodyIndent2">
    <w:name w:val="TCBody+Indent2"/>
    <w:basedOn w:val="a1"/>
    <w:rsid w:val="00046B76"/>
    <w:pPr>
      <w:suppressAutoHyphens w:val="0"/>
      <w:spacing w:after="120"/>
      <w:ind w:left="907"/>
    </w:pPr>
    <w:rPr>
      <w:lang w:val="en-GB" w:eastAsia="en-US"/>
    </w:rPr>
  </w:style>
  <w:style w:type="paragraph" w:customStyle="1" w:styleId="55">
    <w:name w:val="Без интервала5"/>
    <w:rsid w:val="00046B76"/>
    <w:rPr>
      <w:rFonts w:ascii="Calibri" w:hAnsi="Calibri"/>
      <w:sz w:val="22"/>
      <w:szCs w:val="22"/>
      <w:lang w:eastAsia="en-US"/>
    </w:rPr>
  </w:style>
  <w:style w:type="character" w:styleId="affffffff">
    <w:name w:val="endnote reference"/>
    <w:uiPriority w:val="99"/>
    <w:unhideWhenUsed/>
    <w:rsid w:val="00046B76"/>
    <w:rPr>
      <w:vertAlign w:val="superscript"/>
    </w:rPr>
  </w:style>
  <w:style w:type="numbering" w:customStyle="1" w:styleId="414">
    <w:name w:val="Нет списка41"/>
    <w:next w:val="a5"/>
    <w:uiPriority w:val="99"/>
    <w:semiHidden/>
    <w:rsid w:val="00046B76"/>
  </w:style>
  <w:style w:type="paragraph" w:customStyle="1" w:styleId="13-15">
    <w:name w:val="13-15"/>
    <w:basedOn w:val="afc"/>
    <w:qFormat/>
    <w:rsid w:val="00046B76"/>
    <w:pPr>
      <w:suppressAutoHyphens w:val="0"/>
      <w:spacing w:line="300" w:lineRule="exact"/>
      <w:ind w:firstLine="709"/>
    </w:pPr>
    <w:rPr>
      <w:bCs/>
      <w:kern w:val="28"/>
      <w:sz w:val="26"/>
      <w:lang w:eastAsia="ru-RU"/>
    </w:rPr>
  </w:style>
  <w:style w:type="paragraph" w:customStyle="1" w:styleId="14-15">
    <w:name w:val="14-15"/>
    <w:basedOn w:val="afc"/>
    <w:qFormat/>
    <w:rsid w:val="00046B76"/>
    <w:pPr>
      <w:tabs>
        <w:tab w:val="left" w:pos="567"/>
      </w:tabs>
      <w:suppressAutoHyphens w:val="0"/>
      <w:spacing w:line="360" w:lineRule="auto"/>
      <w:ind w:firstLine="709"/>
    </w:pPr>
    <w:rPr>
      <w:bCs/>
      <w:kern w:val="28"/>
      <w:sz w:val="28"/>
      <w:lang w:eastAsia="ru-RU"/>
    </w:rPr>
  </w:style>
  <w:style w:type="table" w:customStyle="1" w:styleId="415">
    <w:name w:val="Сетка таблицы41"/>
    <w:basedOn w:val="a4"/>
    <w:next w:val="affff0"/>
    <w:rsid w:val="00046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4"/>
    <w:next w:val="affff0"/>
    <w:uiPriority w:val="59"/>
    <w:rsid w:val="00046B7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5"/>
    <w:uiPriority w:val="99"/>
    <w:semiHidden/>
    <w:unhideWhenUsed/>
    <w:rsid w:val="00046B76"/>
  </w:style>
  <w:style w:type="numbering" w:customStyle="1" w:styleId="21111">
    <w:name w:val="Нет списка2111"/>
    <w:next w:val="a5"/>
    <w:uiPriority w:val="99"/>
    <w:semiHidden/>
    <w:unhideWhenUsed/>
    <w:rsid w:val="00046B76"/>
  </w:style>
  <w:style w:type="paragraph" w:customStyle="1" w:styleId="Text">
    <w:name w:val="Text"/>
    <w:basedOn w:val="a1"/>
    <w:qFormat/>
    <w:rsid w:val="00046B76"/>
    <w:pPr>
      <w:suppressAutoHyphens w:val="0"/>
      <w:spacing w:after="240"/>
    </w:pPr>
    <w:rPr>
      <w:szCs w:val="20"/>
      <w:lang w:val="en-US" w:eastAsia="en-US"/>
    </w:rPr>
  </w:style>
  <w:style w:type="paragraph" w:customStyle="1" w:styleId="text0">
    <w:name w:val="text"/>
    <w:basedOn w:val="a1"/>
    <w:qFormat/>
    <w:rsid w:val="00046B76"/>
    <w:pPr>
      <w:suppressAutoHyphens w:val="0"/>
      <w:spacing w:after="240"/>
    </w:pPr>
    <w:rPr>
      <w:lang w:eastAsia="ru-RU"/>
    </w:rPr>
  </w:style>
  <w:style w:type="paragraph" w:customStyle="1" w:styleId="affffffff0">
    <w:name w:val="Обычный + по ширине"/>
    <w:basedOn w:val="a1"/>
    <w:uiPriority w:val="99"/>
    <w:qFormat/>
    <w:rsid w:val="00046B76"/>
    <w:pPr>
      <w:suppressAutoHyphens w:val="0"/>
      <w:jc w:val="both"/>
    </w:pPr>
    <w:rPr>
      <w:lang w:eastAsia="ru-RU"/>
    </w:rPr>
  </w:style>
  <w:style w:type="paragraph" w:customStyle="1" w:styleId="section1">
    <w:name w:val="section1"/>
    <w:basedOn w:val="a1"/>
    <w:qFormat/>
    <w:rsid w:val="00046B76"/>
    <w:pPr>
      <w:suppressAutoHyphens w:val="0"/>
      <w:spacing w:before="100" w:after="100"/>
    </w:pPr>
    <w:rPr>
      <w:lang w:eastAsia="ru-RU"/>
    </w:rPr>
  </w:style>
  <w:style w:type="paragraph" w:customStyle="1" w:styleId="1ffd">
    <w:name w:val="Строгий1"/>
    <w:basedOn w:val="a1"/>
    <w:qFormat/>
    <w:rsid w:val="00046B76"/>
    <w:pPr>
      <w:suppressAutoHyphens w:val="0"/>
    </w:pPr>
    <w:rPr>
      <w:b/>
      <w:bCs/>
      <w:lang w:eastAsia="ru-RU"/>
    </w:rPr>
  </w:style>
  <w:style w:type="character" w:customStyle="1" w:styleId="description">
    <w:name w:val="description"/>
    <w:rsid w:val="00046B76"/>
  </w:style>
  <w:style w:type="character" w:customStyle="1" w:styleId="b-product-infovalue1">
    <w:name w:val="b-product-info__value1"/>
    <w:rsid w:val="00046B76"/>
  </w:style>
  <w:style w:type="character" w:customStyle="1" w:styleId="icon-help1">
    <w:name w:val="icon-help1"/>
    <w:rsid w:val="00046B76"/>
  </w:style>
  <w:style w:type="character" w:customStyle="1" w:styleId="icon-help2">
    <w:name w:val="icon-help2"/>
    <w:rsid w:val="00046B76"/>
  </w:style>
  <w:style w:type="character" w:customStyle="1" w:styleId="rvts10">
    <w:name w:val="rvts10"/>
    <w:rsid w:val="00046B76"/>
  </w:style>
  <w:style w:type="character" w:customStyle="1" w:styleId="rvts9">
    <w:name w:val="rvts9"/>
    <w:rsid w:val="00046B76"/>
  </w:style>
  <w:style w:type="character" w:customStyle="1" w:styleId="cbo11">
    <w:name w:val="cbo11"/>
    <w:rsid w:val="00046B76"/>
    <w:rPr>
      <w:rFonts w:ascii="Times New Roman" w:hAnsi="Times New Roman" w:cs="Times New Roman" w:hint="default"/>
      <w:b/>
      <w:bCs/>
      <w:vanish w:val="0"/>
      <w:webHidden w:val="0"/>
      <w:color w:val="1D2F5D"/>
      <w:sz w:val="15"/>
      <w:szCs w:val="15"/>
      <w:specVanish w:val="0"/>
    </w:rPr>
  </w:style>
  <w:style w:type="character" w:customStyle="1" w:styleId="bulletlist1">
    <w:name w:val="bulletlist1"/>
    <w:rsid w:val="00046B76"/>
  </w:style>
  <w:style w:type="character" w:customStyle="1" w:styleId="deckli1">
    <w:name w:val="deck_li1"/>
    <w:rsid w:val="00046B76"/>
    <w:rPr>
      <w:sz w:val="12"/>
      <w:szCs w:val="12"/>
    </w:rPr>
  </w:style>
  <w:style w:type="character" w:customStyle="1" w:styleId="akzent1">
    <w:name w:val="akzent1"/>
    <w:rsid w:val="00046B76"/>
    <w:rPr>
      <w:rFonts w:ascii="Verdana" w:hAnsi="Verdana" w:hint="default"/>
      <w:color w:val="000000"/>
      <w:sz w:val="11"/>
      <w:szCs w:val="11"/>
    </w:rPr>
  </w:style>
  <w:style w:type="character" w:customStyle="1" w:styleId="fl">
    <w:name w:val="fl"/>
    <w:rsid w:val="00046B76"/>
  </w:style>
  <w:style w:type="character" w:customStyle="1" w:styleId="name14">
    <w:name w:val="name14"/>
    <w:rsid w:val="00046B76"/>
    <w:rPr>
      <w:b/>
      <w:bCs/>
    </w:rPr>
  </w:style>
  <w:style w:type="character" w:customStyle="1" w:styleId="value9">
    <w:name w:val="value9"/>
    <w:rsid w:val="00046B76"/>
  </w:style>
  <w:style w:type="character" w:customStyle="1" w:styleId="titlelabel1">
    <w:name w:val="titlelabel1"/>
    <w:rsid w:val="00046B76"/>
    <w:rPr>
      <w:color w:val="006600"/>
      <w:sz w:val="26"/>
      <w:szCs w:val="26"/>
    </w:rPr>
  </w:style>
  <w:style w:type="character" w:customStyle="1" w:styleId="techname2">
    <w:name w:val="techname2"/>
    <w:rsid w:val="00046B76"/>
  </w:style>
  <w:style w:type="character" w:customStyle="1" w:styleId="name4">
    <w:name w:val="name4"/>
    <w:rsid w:val="00046B76"/>
  </w:style>
  <w:style w:type="character" w:customStyle="1" w:styleId="value3">
    <w:name w:val="value3"/>
    <w:rsid w:val="00046B76"/>
  </w:style>
  <w:style w:type="paragraph" w:customStyle="1" w:styleId="formattext">
    <w:name w:val="formattext"/>
    <w:basedOn w:val="a1"/>
    <w:qFormat/>
    <w:rsid w:val="00046B76"/>
    <w:pPr>
      <w:suppressAutoHyphens w:val="0"/>
      <w:spacing w:before="100" w:beforeAutospacing="1" w:after="100" w:afterAutospacing="1"/>
    </w:pPr>
    <w:rPr>
      <w:lang w:eastAsia="ru-RU"/>
    </w:rPr>
  </w:style>
  <w:style w:type="character" w:customStyle="1" w:styleId="1ffe">
    <w:name w:val="Название Знак1"/>
    <w:uiPriority w:val="99"/>
    <w:rsid w:val="00046B76"/>
    <w:rPr>
      <w:rFonts w:ascii="Arial" w:eastAsia="Times New Roman" w:hAnsi="Arial" w:cs="Times New Roman"/>
      <w:b/>
      <w:kern w:val="28"/>
      <w:sz w:val="32"/>
      <w:szCs w:val="20"/>
      <w:lang w:eastAsia="ru-RU"/>
    </w:rPr>
  </w:style>
  <w:style w:type="paragraph" w:customStyle="1" w:styleId="affffffff1">
    <w:name w:val="Подраздел"/>
    <w:basedOn w:val="a1"/>
    <w:qFormat/>
    <w:rsid w:val="00046B76"/>
    <w:pPr>
      <w:spacing w:before="240" w:after="120"/>
      <w:jc w:val="center"/>
    </w:pPr>
    <w:rPr>
      <w:rFonts w:ascii="TimesDL" w:hAnsi="TimesDL"/>
      <w:b/>
      <w:smallCaps/>
      <w:spacing w:val="-2"/>
      <w:szCs w:val="20"/>
      <w:lang w:eastAsia="ru-RU"/>
    </w:rPr>
  </w:style>
  <w:style w:type="character" w:customStyle="1" w:styleId="hps">
    <w:name w:val="hps"/>
    <w:rsid w:val="00046B76"/>
  </w:style>
  <w:style w:type="character" w:customStyle="1" w:styleId="f">
    <w:name w:val="f"/>
    <w:rsid w:val="00046B76"/>
  </w:style>
  <w:style w:type="paragraph" w:customStyle="1" w:styleId="text3">
    <w:name w:val="text3"/>
    <w:basedOn w:val="a1"/>
    <w:qFormat/>
    <w:rsid w:val="00046B76"/>
    <w:pPr>
      <w:suppressAutoHyphens w:val="0"/>
      <w:spacing w:before="75" w:after="75"/>
      <w:ind w:left="213" w:right="163"/>
    </w:pPr>
    <w:rPr>
      <w:lang w:eastAsia="ru-RU"/>
    </w:rPr>
  </w:style>
  <w:style w:type="character" w:customStyle="1" w:styleId="text22">
    <w:name w:val="text22"/>
    <w:rsid w:val="00046B76"/>
  </w:style>
  <w:style w:type="paragraph" w:customStyle="1" w:styleId="Pa5">
    <w:name w:val="Pa5"/>
    <w:basedOn w:val="Default"/>
    <w:next w:val="Default"/>
    <w:uiPriority w:val="99"/>
    <w:qFormat/>
    <w:rsid w:val="00046B76"/>
    <w:pPr>
      <w:spacing w:line="181" w:lineRule="atLeast"/>
    </w:pPr>
    <w:rPr>
      <w:rFonts w:ascii="TETIRB+MyriadPro-It" w:hAnsi="TETIRB+MyriadPro-It"/>
      <w:color w:val="auto"/>
    </w:rPr>
  </w:style>
  <w:style w:type="character" w:customStyle="1" w:styleId="A70">
    <w:name w:val="A7"/>
    <w:uiPriority w:val="99"/>
    <w:rsid w:val="00046B76"/>
    <w:rPr>
      <w:rFonts w:ascii="OEFJZL+MyriadPro-Regular" w:hAnsi="OEFJZL+MyriadPro-Regular" w:cs="OEFJZL+MyriadPro-Regular"/>
      <w:color w:val="000000"/>
      <w:sz w:val="12"/>
      <w:szCs w:val="12"/>
    </w:rPr>
  </w:style>
  <w:style w:type="paragraph" w:customStyle="1" w:styleId="Pa12">
    <w:name w:val="Pa12"/>
    <w:basedOn w:val="Default"/>
    <w:next w:val="Default"/>
    <w:uiPriority w:val="99"/>
    <w:qFormat/>
    <w:rsid w:val="00046B76"/>
    <w:pPr>
      <w:spacing w:line="161" w:lineRule="atLeast"/>
    </w:pPr>
    <w:rPr>
      <w:rFonts w:ascii="DDXVBH+MyriadPro-Bold" w:hAnsi="DDXVBH+MyriadPro-Bold"/>
      <w:color w:val="auto"/>
    </w:rPr>
  </w:style>
  <w:style w:type="character" w:customStyle="1" w:styleId="A12">
    <w:name w:val="A12"/>
    <w:uiPriority w:val="99"/>
    <w:rsid w:val="00046B76"/>
    <w:rPr>
      <w:rFonts w:cs="DDXVBH+MyriadPro-Bold"/>
      <w:b/>
      <w:bCs/>
      <w:color w:val="000000"/>
      <w:sz w:val="11"/>
      <w:szCs w:val="11"/>
    </w:rPr>
  </w:style>
  <w:style w:type="character" w:customStyle="1" w:styleId="A13">
    <w:name w:val="A13"/>
    <w:uiPriority w:val="99"/>
    <w:rsid w:val="00046B76"/>
    <w:rPr>
      <w:rFonts w:cs="DDXVBH+MyriadPro-Bold"/>
      <w:b/>
      <w:bCs/>
      <w:color w:val="000000"/>
      <w:sz w:val="11"/>
      <w:szCs w:val="11"/>
    </w:rPr>
  </w:style>
  <w:style w:type="paragraph" w:customStyle="1" w:styleId="Pa13">
    <w:name w:val="Pa13"/>
    <w:basedOn w:val="Default"/>
    <w:next w:val="Default"/>
    <w:uiPriority w:val="99"/>
    <w:qFormat/>
    <w:rsid w:val="00046B76"/>
    <w:pPr>
      <w:spacing w:line="161" w:lineRule="atLeast"/>
    </w:pPr>
    <w:rPr>
      <w:rFonts w:ascii="OEFJZL+MyriadPro-Regular" w:hAnsi="OEFJZL+MyriadPro-Regular"/>
      <w:color w:val="auto"/>
    </w:rPr>
  </w:style>
  <w:style w:type="character" w:customStyle="1" w:styleId="document">
    <w:name w:val="document"/>
    <w:rsid w:val="00046B76"/>
  </w:style>
  <w:style w:type="character" w:customStyle="1" w:styleId="bold1">
    <w:name w:val="bold1"/>
    <w:rsid w:val="00046B76"/>
    <w:rPr>
      <w:b/>
      <w:bCs/>
      <w:shd w:val="clear" w:color="auto" w:fill="FFFFFF"/>
    </w:rPr>
  </w:style>
  <w:style w:type="paragraph" w:customStyle="1" w:styleId="n">
    <w:name w:val="n"/>
    <w:basedOn w:val="a1"/>
    <w:qFormat/>
    <w:rsid w:val="00046B76"/>
    <w:pPr>
      <w:suppressAutoHyphens w:val="0"/>
      <w:spacing w:before="100" w:beforeAutospacing="1" w:after="100" w:afterAutospacing="1"/>
    </w:pPr>
    <w:rPr>
      <w:lang w:eastAsia="ru-RU"/>
    </w:rPr>
  </w:style>
  <w:style w:type="paragraph" w:customStyle="1" w:styleId="v">
    <w:name w:val="v"/>
    <w:basedOn w:val="a1"/>
    <w:qFormat/>
    <w:rsid w:val="00046B76"/>
    <w:pPr>
      <w:suppressAutoHyphens w:val="0"/>
      <w:spacing w:before="100" w:beforeAutospacing="1" w:after="100" w:afterAutospacing="1"/>
    </w:pPr>
    <w:rPr>
      <w:lang w:eastAsia="ru-RU"/>
    </w:rPr>
  </w:style>
  <w:style w:type="character" w:customStyle="1" w:styleId="z-0">
    <w:name w:val="z-Начало формы Знак"/>
    <w:link w:val="z-"/>
    <w:uiPriority w:val="99"/>
    <w:rsid w:val="00046B76"/>
    <w:rPr>
      <w:rFonts w:ascii="Arial" w:hAnsi="Arial" w:cs="Arial"/>
      <w:vanish/>
      <w:sz w:val="16"/>
      <w:szCs w:val="16"/>
      <w:lang w:eastAsia="ar-SA"/>
    </w:rPr>
  </w:style>
  <w:style w:type="character" w:customStyle="1" w:styleId="z-2">
    <w:name w:val="z-Конец формы Знак"/>
    <w:link w:val="z-1"/>
    <w:uiPriority w:val="99"/>
    <w:rsid w:val="00046B76"/>
    <w:rPr>
      <w:rFonts w:ascii="Arial" w:hAnsi="Arial" w:cs="Arial"/>
      <w:vanish/>
      <w:sz w:val="16"/>
      <w:szCs w:val="16"/>
      <w:lang w:eastAsia="ar-SA"/>
    </w:rPr>
  </w:style>
  <w:style w:type="paragraph" w:customStyle="1" w:styleId="capt">
    <w:name w:val="capt"/>
    <w:basedOn w:val="a1"/>
    <w:qFormat/>
    <w:rsid w:val="00046B76"/>
    <w:pPr>
      <w:suppressAutoHyphens w:val="0"/>
      <w:spacing w:before="100" w:beforeAutospacing="1" w:after="100" w:afterAutospacing="1"/>
    </w:pPr>
    <w:rPr>
      <w:lang w:eastAsia="ru-RU"/>
    </w:rPr>
  </w:style>
  <w:style w:type="character" w:customStyle="1" w:styleId="item2hl1">
    <w:name w:val="item2_hl1"/>
    <w:rsid w:val="00046B76"/>
    <w:rPr>
      <w:color w:val="00ABE0"/>
    </w:rPr>
  </w:style>
  <w:style w:type="paragraph" w:customStyle="1" w:styleId="abz1">
    <w:name w:val="abz1"/>
    <w:basedOn w:val="a1"/>
    <w:qFormat/>
    <w:rsid w:val="00046B76"/>
    <w:pPr>
      <w:suppressAutoHyphens w:val="0"/>
      <w:spacing w:after="360" w:line="312" w:lineRule="atLeast"/>
      <w:ind w:firstLine="720"/>
    </w:pPr>
    <w:rPr>
      <w:lang w:eastAsia="ru-RU"/>
    </w:rPr>
  </w:style>
  <w:style w:type="paragraph" w:customStyle="1" w:styleId="font5">
    <w:name w:val="font5"/>
    <w:basedOn w:val="a1"/>
    <w:qFormat/>
    <w:rsid w:val="00046B76"/>
    <w:pPr>
      <w:suppressAutoHyphens w:val="0"/>
      <w:spacing w:before="100" w:beforeAutospacing="1" w:after="100" w:afterAutospacing="1"/>
    </w:pPr>
    <w:rPr>
      <w:sz w:val="20"/>
      <w:szCs w:val="20"/>
      <w:lang w:eastAsia="ru-RU"/>
    </w:rPr>
  </w:style>
  <w:style w:type="paragraph" w:customStyle="1" w:styleId="font6">
    <w:name w:val="font6"/>
    <w:basedOn w:val="a1"/>
    <w:qFormat/>
    <w:rsid w:val="00046B76"/>
    <w:pPr>
      <w:suppressAutoHyphens w:val="0"/>
      <w:spacing w:before="100" w:beforeAutospacing="1" w:after="100" w:afterAutospacing="1"/>
    </w:pPr>
    <w:rPr>
      <w:b/>
      <w:bCs/>
      <w:sz w:val="20"/>
      <w:szCs w:val="20"/>
      <w:lang w:eastAsia="ru-RU"/>
    </w:rPr>
  </w:style>
  <w:style w:type="paragraph" w:customStyle="1" w:styleId="xl62">
    <w:name w:val="xl62"/>
    <w:basedOn w:val="a1"/>
    <w:qFormat/>
    <w:rsid w:val="00046B76"/>
    <w:pPr>
      <w:suppressAutoHyphens w:val="0"/>
      <w:spacing w:before="100" w:beforeAutospacing="1" w:after="100" w:afterAutospacing="1"/>
    </w:pPr>
    <w:rPr>
      <w:lang w:eastAsia="ru-RU"/>
    </w:rPr>
  </w:style>
  <w:style w:type="character" w:customStyle="1" w:styleId="font61">
    <w:name w:val="font61"/>
    <w:rsid w:val="00046B76"/>
    <w:rPr>
      <w:rFonts w:ascii="Times New Roman" w:hAnsi="Times New Roman" w:cs="Times New Roman" w:hint="default"/>
      <w:b/>
      <w:bCs/>
      <w:i w:val="0"/>
      <w:iCs w:val="0"/>
      <w:strike w:val="0"/>
      <w:dstrike w:val="0"/>
      <w:color w:val="auto"/>
      <w:sz w:val="20"/>
      <w:szCs w:val="20"/>
      <w:u w:val="none"/>
      <w:effect w:val="none"/>
    </w:rPr>
  </w:style>
  <w:style w:type="character" w:customStyle="1" w:styleId="font51">
    <w:name w:val="font51"/>
    <w:rsid w:val="00046B76"/>
    <w:rPr>
      <w:rFonts w:ascii="Times New Roman" w:hAnsi="Times New Roman" w:cs="Times New Roman" w:hint="default"/>
      <w:b w:val="0"/>
      <w:bCs w:val="0"/>
      <w:i w:val="0"/>
      <w:iCs w:val="0"/>
      <w:strike w:val="0"/>
      <w:dstrike w:val="0"/>
      <w:color w:val="auto"/>
      <w:sz w:val="20"/>
      <w:szCs w:val="20"/>
      <w:u w:val="none"/>
      <w:effect w:val="none"/>
    </w:rPr>
  </w:style>
  <w:style w:type="character" w:customStyle="1" w:styleId="116">
    <w:name w:val="Заголовок 1 Знак1"/>
    <w:aliases w:val="Document Header1 Знак1,H1 Знак2,H1 Знак Знак1,Headi... Знак1,Heading 1iz Знак1,Б1 Знак1,Б11 Знак1,Введение... Знак1,Заголовок параграфа (1.) Знак1,h1 Знак1,В1 Знак1"/>
    <w:uiPriority w:val="99"/>
    <w:locked/>
    <w:rsid w:val="00046B76"/>
    <w:rPr>
      <w:rFonts w:ascii="Cambria" w:hAnsi="Cambria" w:cs="Times New Roman"/>
      <w:b/>
      <w:bCs/>
      <w:kern w:val="32"/>
      <w:sz w:val="32"/>
      <w:szCs w:val="32"/>
    </w:rPr>
  </w:style>
  <w:style w:type="character" w:customStyle="1" w:styleId="21d">
    <w:name w:val="Заголовок 2 Знак1"/>
    <w:aliases w:val="2 Знак1,22 Знак1,A Знак1,A.B.C. Знак1,CHS Знак1,Gliederung2 Знак1,H Знак1,H2 Знак2,H2 Знак Знак1,H2-Heading 2 Знак1,H21 Знак1,H22 Знак1,HD2 Знак1,Header2 Знак1,Heading 2 Hidden Знак1,Heading Indent No L2 Знак1,Heading2 Знак1"/>
    <w:uiPriority w:val="99"/>
    <w:locked/>
    <w:rsid w:val="00046B76"/>
    <w:rPr>
      <w:rFonts w:ascii="Cambria" w:hAnsi="Cambria" w:cs="Times New Roman"/>
      <w:b/>
      <w:bCs/>
      <w:i/>
      <w:iCs/>
      <w:sz w:val="28"/>
      <w:szCs w:val="28"/>
    </w:rPr>
  </w:style>
  <w:style w:type="character" w:customStyle="1" w:styleId="IntenseEmphasis1">
    <w:name w:val="Intense Emphasis1"/>
    <w:rsid w:val="00046B76"/>
    <w:rPr>
      <w:rFonts w:cs="Times New Roman"/>
      <w:b/>
      <w:bCs/>
      <w:i/>
      <w:iCs/>
      <w:color w:val="4F81BD"/>
    </w:rPr>
  </w:style>
  <w:style w:type="paragraph" w:styleId="affffffff2">
    <w:name w:val="List Bullet"/>
    <w:basedOn w:val="a1"/>
    <w:autoRedefine/>
    <w:rsid w:val="00046B76"/>
    <w:pPr>
      <w:widowControl w:val="0"/>
      <w:suppressAutoHyphens w:val="0"/>
      <w:spacing w:after="60"/>
      <w:jc w:val="both"/>
    </w:pPr>
    <w:rPr>
      <w:lang w:eastAsia="ru-RU"/>
    </w:rPr>
  </w:style>
  <w:style w:type="paragraph" w:styleId="2fe">
    <w:name w:val="List Bullet 2"/>
    <w:basedOn w:val="a1"/>
    <w:autoRedefine/>
    <w:rsid w:val="00046B76"/>
    <w:pPr>
      <w:tabs>
        <w:tab w:val="num" w:pos="643"/>
      </w:tabs>
      <w:suppressAutoHyphens w:val="0"/>
      <w:spacing w:after="60"/>
      <w:ind w:left="643" w:hanging="360"/>
      <w:jc w:val="both"/>
    </w:pPr>
    <w:rPr>
      <w:szCs w:val="20"/>
      <w:lang w:eastAsia="ru-RU"/>
    </w:rPr>
  </w:style>
  <w:style w:type="paragraph" w:styleId="3f9">
    <w:name w:val="List Bullet 3"/>
    <w:basedOn w:val="a1"/>
    <w:autoRedefine/>
    <w:rsid w:val="00046B76"/>
    <w:pPr>
      <w:tabs>
        <w:tab w:val="num" w:pos="643"/>
        <w:tab w:val="num" w:pos="926"/>
      </w:tabs>
      <w:suppressAutoHyphens w:val="0"/>
      <w:spacing w:after="60"/>
      <w:ind w:left="926" w:hanging="360"/>
      <w:jc w:val="both"/>
    </w:pPr>
    <w:rPr>
      <w:szCs w:val="20"/>
      <w:lang w:eastAsia="ru-RU"/>
    </w:rPr>
  </w:style>
  <w:style w:type="paragraph" w:styleId="4c">
    <w:name w:val="List Bullet 4"/>
    <w:basedOn w:val="a1"/>
    <w:autoRedefine/>
    <w:rsid w:val="00046B76"/>
    <w:pPr>
      <w:tabs>
        <w:tab w:val="num" w:pos="926"/>
        <w:tab w:val="num" w:pos="1209"/>
      </w:tabs>
      <w:suppressAutoHyphens w:val="0"/>
      <w:spacing w:after="60"/>
      <w:ind w:left="1209" w:hanging="360"/>
      <w:jc w:val="both"/>
    </w:pPr>
    <w:rPr>
      <w:szCs w:val="20"/>
      <w:lang w:eastAsia="ru-RU"/>
    </w:rPr>
  </w:style>
  <w:style w:type="paragraph" w:styleId="56">
    <w:name w:val="List Bullet 5"/>
    <w:basedOn w:val="a1"/>
    <w:autoRedefine/>
    <w:rsid w:val="00046B76"/>
    <w:pPr>
      <w:tabs>
        <w:tab w:val="num" w:pos="1209"/>
        <w:tab w:val="num" w:pos="1492"/>
      </w:tabs>
      <w:suppressAutoHyphens w:val="0"/>
      <w:spacing w:after="60"/>
      <w:ind w:left="1492" w:hanging="360"/>
      <w:jc w:val="both"/>
    </w:pPr>
    <w:rPr>
      <w:szCs w:val="20"/>
      <w:lang w:eastAsia="ru-RU"/>
    </w:rPr>
  </w:style>
  <w:style w:type="paragraph" w:styleId="affffffff3">
    <w:name w:val="List Number"/>
    <w:basedOn w:val="a1"/>
    <w:rsid w:val="00046B76"/>
    <w:pPr>
      <w:tabs>
        <w:tab w:val="num" w:pos="1492"/>
      </w:tabs>
      <w:suppressAutoHyphens w:val="0"/>
      <w:spacing w:after="60"/>
      <w:ind w:left="360" w:hanging="360"/>
      <w:jc w:val="both"/>
    </w:pPr>
    <w:rPr>
      <w:szCs w:val="20"/>
      <w:lang w:eastAsia="ru-RU"/>
    </w:rPr>
  </w:style>
  <w:style w:type="paragraph" w:styleId="2ff">
    <w:name w:val="List Number 2"/>
    <w:basedOn w:val="a1"/>
    <w:rsid w:val="00046B76"/>
    <w:pPr>
      <w:tabs>
        <w:tab w:val="num" w:pos="643"/>
      </w:tabs>
      <w:suppressAutoHyphens w:val="0"/>
      <w:spacing w:after="60"/>
      <w:ind w:left="643" w:hanging="360"/>
      <w:jc w:val="both"/>
    </w:pPr>
    <w:rPr>
      <w:szCs w:val="20"/>
      <w:lang w:eastAsia="ru-RU"/>
    </w:rPr>
  </w:style>
  <w:style w:type="paragraph" w:styleId="3">
    <w:name w:val="List Number 3"/>
    <w:basedOn w:val="a1"/>
    <w:rsid w:val="00046B76"/>
    <w:pPr>
      <w:numPr>
        <w:numId w:val="8"/>
      </w:numPr>
      <w:suppressAutoHyphens w:val="0"/>
      <w:spacing w:after="60"/>
      <w:jc w:val="both"/>
    </w:pPr>
    <w:rPr>
      <w:szCs w:val="20"/>
      <w:lang w:eastAsia="ru-RU"/>
    </w:rPr>
  </w:style>
  <w:style w:type="paragraph" w:styleId="57">
    <w:name w:val="List Number 5"/>
    <w:basedOn w:val="a1"/>
    <w:rsid w:val="00046B76"/>
    <w:pPr>
      <w:tabs>
        <w:tab w:val="num" w:pos="1492"/>
      </w:tabs>
      <w:suppressAutoHyphens w:val="0"/>
      <w:spacing w:after="60"/>
      <w:ind w:left="1492" w:hanging="360"/>
      <w:jc w:val="both"/>
    </w:pPr>
    <w:rPr>
      <w:szCs w:val="20"/>
      <w:lang w:eastAsia="ru-RU"/>
    </w:rPr>
  </w:style>
  <w:style w:type="paragraph" w:customStyle="1" w:styleId="affffffff4">
    <w:name w:val="Часть"/>
    <w:basedOn w:val="a1"/>
    <w:semiHidden/>
    <w:qFormat/>
    <w:rsid w:val="00046B76"/>
    <w:pPr>
      <w:suppressAutoHyphens w:val="0"/>
      <w:spacing w:after="60"/>
      <w:jc w:val="center"/>
    </w:pPr>
    <w:rPr>
      <w:rFonts w:ascii="Arial" w:hAnsi="Arial"/>
      <w:b/>
      <w:caps/>
      <w:sz w:val="32"/>
      <w:szCs w:val="20"/>
      <w:lang w:eastAsia="ru-RU"/>
    </w:rPr>
  </w:style>
  <w:style w:type="paragraph" w:customStyle="1" w:styleId="affffffff5">
    <w:name w:val="Условия контракта"/>
    <w:basedOn w:val="a1"/>
    <w:semiHidden/>
    <w:qFormat/>
    <w:rsid w:val="00046B76"/>
    <w:pPr>
      <w:tabs>
        <w:tab w:val="num" w:pos="567"/>
      </w:tabs>
      <w:suppressAutoHyphens w:val="0"/>
      <w:spacing w:before="240" w:after="120"/>
      <w:ind w:left="567" w:hanging="567"/>
      <w:jc w:val="both"/>
    </w:pPr>
    <w:rPr>
      <w:b/>
      <w:szCs w:val="20"/>
      <w:lang w:eastAsia="ru-RU"/>
    </w:rPr>
  </w:style>
  <w:style w:type="paragraph" w:customStyle="1" w:styleId="Instruction">
    <w:name w:val="Instruction"/>
    <w:basedOn w:val="2d"/>
    <w:semiHidden/>
    <w:qFormat/>
    <w:rsid w:val="00046B76"/>
    <w:pPr>
      <w:tabs>
        <w:tab w:val="num" w:pos="360"/>
      </w:tabs>
      <w:spacing w:before="180" w:after="60" w:line="240" w:lineRule="auto"/>
      <w:ind w:left="360" w:hanging="360"/>
    </w:pPr>
    <w:rPr>
      <w:b/>
      <w:szCs w:val="20"/>
      <w:lang w:val="x-none"/>
    </w:rPr>
  </w:style>
  <w:style w:type="paragraph" w:styleId="affffffff6">
    <w:name w:val="Date"/>
    <w:basedOn w:val="a1"/>
    <w:next w:val="a1"/>
    <w:link w:val="affffffff7"/>
    <w:rsid w:val="00046B76"/>
    <w:pPr>
      <w:suppressAutoHyphens w:val="0"/>
      <w:spacing w:after="60"/>
      <w:jc w:val="both"/>
    </w:pPr>
    <w:rPr>
      <w:szCs w:val="20"/>
      <w:lang w:val="x-none" w:eastAsia="x-none"/>
    </w:rPr>
  </w:style>
  <w:style w:type="character" w:customStyle="1" w:styleId="affffffff7">
    <w:name w:val="Дата Знак"/>
    <w:link w:val="affffffff6"/>
    <w:rsid w:val="00046B76"/>
    <w:rPr>
      <w:sz w:val="24"/>
      <w:lang w:val="x-none" w:eastAsia="x-none"/>
    </w:rPr>
  </w:style>
  <w:style w:type="paragraph" w:customStyle="1" w:styleId="affffffff8">
    <w:name w:val="Îáû÷íûé"/>
    <w:semiHidden/>
    <w:qFormat/>
    <w:rsid w:val="00046B76"/>
  </w:style>
  <w:style w:type="paragraph" w:customStyle="1" w:styleId="affffffff9">
    <w:name w:val="Íîðìàëüíûé"/>
    <w:semiHidden/>
    <w:qFormat/>
    <w:rsid w:val="00046B76"/>
    <w:rPr>
      <w:rFonts w:ascii="Courier" w:hAnsi="Courier"/>
      <w:sz w:val="24"/>
      <w:lang w:val="en-GB"/>
    </w:rPr>
  </w:style>
  <w:style w:type="character" w:customStyle="1" w:styleId="HTML4">
    <w:name w:val="Адрес HTML Знак"/>
    <w:link w:val="HTML3"/>
    <w:rsid w:val="00046B76"/>
    <w:rPr>
      <w:i/>
      <w:iCs/>
      <w:sz w:val="24"/>
      <w:szCs w:val="24"/>
      <w:lang w:eastAsia="ar-SA"/>
    </w:rPr>
  </w:style>
  <w:style w:type="character" w:styleId="HTML7">
    <w:name w:val="HTML Acronym"/>
    <w:rsid w:val="00046B76"/>
    <w:rPr>
      <w:rFonts w:cs="Times New Roman"/>
    </w:rPr>
  </w:style>
  <w:style w:type="paragraph" w:styleId="affffffffa">
    <w:name w:val="Note Heading"/>
    <w:basedOn w:val="a1"/>
    <w:next w:val="a1"/>
    <w:link w:val="affffffffb"/>
    <w:rsid w:val="00046B76"/>
    <w:pPr>
      <w:suppressAutoHyphens w:val="0"/>
      <w:spacing w:after="60"/>
      <w:jc w:val="both"/>
    </w:pPr>
    <w:rPr>
      <w:lang w:val="x-none" w:eastAsia="x-none"/>
    </w:rPr>
  </w:style>
  <w:style w:type="character" w:customStyle="1" w:styleId="affffffffb">
    <w:name w:val="Заголовок записки Знак"/>
    <w:link w:val="affffffffa"/>
    <w:rsid w:val="00046B76"/>
    <w:rPr>
      <w:sz w:val="24"/>
      <w:szCs w:val="24"/>
      <w:lang w:val="x-none" w:eastAsia="x-none"/>
    </w:rPr>
  </w:style>
  <w:style w:type="paragraph" w:styleId="affffffffc">
    <w:name w:val="Body Text First Indent"/>
    <w:basedOn w:val="a2"/>
    <w:link w:val="affffffffd"/>
    <w:rsid w:val="00046B76"/>
    <w:pPr>
      <w:suppressAutoHyphens w:val="0"/>
      <w:ind w:firstLine="210"/>
      <w:jc w:val="both"/>
    </w:pPr>
    <w:rPr>
      <w:lang w:val="x-none" w:eastAsia="x-none"/>
    </w:rPr>
  </w:style>
  <w:style w:type="character" w:customStyle="1" w:styleId="affffffffd">
    <w:name w:val="Красная строка Знак"/>
    <w:link w:val="affffffffc"/>
    <w:rsid w:val="00046B76"/>
    <w:rPr>
      <w:sz w:val="24"/>
      <w:szCs w:val="24"/>
      <w:lang w:val="x-none" w:eastAsia="x-none"/>
    </w:rPr>
  </w:style>
  <w:style w:type="paragraph" w:styleId="2ff0">
    <w:name w:val="Body Text First Indent 2"/>
    <w:basedOn w:val="afc"/>
    <w:link w:val="2ff1"/>
    <w:rsid w:val="00046B76"/>
    <w:pPr>
      <w:suppressAutoHyphens w:val="0"/>
      <w:spacing w:after="120"/>
      <w:ind w:left="283" w:firstLine="210"/>
    </w:pPr>
    <w:rPr>
      <w:lang w:val="x-none" w:eastAsia="x-none"/>
    </w:rPr>
  </w:style>
  <w:style w:type="character" w:customStyle="1" w:styleId="2ff1">
    <w:name w:val="Красная строка 2 Знак"/>
    <w:link w:val="2ff0"/>
    <w:rsid w:val="00046B76"/>
    <w:rPr>
      <w:sz w:val="24"/>
      <w:szCs w:val="24"/>
      <w:lang w:val="x-none" w:eastAsia="x-none"/>
    </w:rPr>
  </w:style>
  <w:style w:type="character" w:customStyle="1" w:styleId="1fff">
    <w:name w:val="Основной текст с отступом Знак1"/>
    <w:basedOn w:val="a3"/>
    <w:rsid w:val="00046B76"/>
  </w:style>
  <w:style w:type="character" w:styleId="affffffffe">
    <w:name w:val="line number"/>
    <w:rsid w:val="00046B76"/>
    <w:rPr>
      <w:rFonts w:cs="Times New Roman"/>
    </w:rPr>
  </w:style>
  <w:style w:type="paragraph" w:styleId="afffffffff">
    <w:name w:val="Normal Indent"/>
    <w:basedOn w:val="a1"/>
    <w:rsid w:val="00046B76"/>
    <w:pPr>
      <w:suppressAutoHyphens w:val="0"/>
      <w:spacing w:after="60"/>
      <w:ind w:left="708"/>
      <w:jc w:val="both"/>
    </w:pPr>
    <w:rPr>
      <w:lang w:eastAsia="ru-RU"/>
    </w:rPr>
  </w:style>
  <w:style w:type="character" w:styleId="HTML8">
    <w:name w:val="HTML Definition"/>
    <w:rsid w:val="00046B76"/>
    <w:rPr>
      <w:rFonts w:cs="Times New Roman"/>
      <w:i/>
      <w:iCs/>
    </w:rPr>
  </w:style>
  <w:style w:type="character" w:styleId="HTML9">
    <w:name w:val="HTML Variable"/>
    <w:rsid w:val="00046B76"/>
    <w:rPr>
      <w:rFonts w:cs="Times New Roman"/>
      <w:i/>
      <w:iCs/>
    </w:rPr>
  </w:style>
  <w:style w:type="character" w:customStyle="1" w:styleId="afb">
    <w:name w:val="Подпись Знак"/>
    <w:link w:val="afa"/>
    <w:rsid w:val="00046B76"/>
    <w:rPr>
      <w:sz w:val="24"/>
      <w:szCs w:val="24"/>
      <w:lang w:eastAsia="ar-SA"/>
    </w:rPr>
  </w:style>
  <w:style w:type="paragraph" w:styleId="afffffffff0">
    <w:name w:val="Salutation"/>
    <w:basedOn w:val="a1"/>
    <w:next w:val="a1"/>
    <w:link w:val="afffffffff1"/>
    <w:rsid w:val="00046B76"/>
    <w:pPr>
      <w:suppressAutoHyphens w:val="0"/>
      <w:spacing w:after="60"/>
      <w:jc w:val="both"/>
    </w:pPr>
    <w:rPr>
      <w:lang w:val="x-none" w:eastAsia="x-none"/>
    </w:rPr>
  </w:style>
  <w:style w:type="character" w:customStyle="1" w:styleId="afffffffff1">
    <w:name w:val="Приветствие Знак"/>
    <w:link w:val="afffffffff0"/>
    <w:rsid w:val="00046B76"/>
    <w:rPr>
      <w:sz w:val="24"/>
      <w:szCs w:val="24"/>
      <w:lang w:val="x-none" w:eastAsia="x-none"/>
    </w:rPr>
  </w:style>
  <w:style w:type="paragraph" w:styleId="afffffffff2">
    <w:name w:val="List Continue"/>
    <w:basedOn w:val="a1"/>
    <w:rsid w:val="00046B76"/>
    <w:pPr>
      <w:suppressAutoHyphens w:val="0"/>
      <w:spacing w:after="120"/>
      <w:ind w:left="283"/>
      <w:jc w:val="both"/>
    </w:pPr>
    <w:rPr>
      <w:lang w:eastAsia="ru-RU"/>
    </w:rPr>
  </w:style>
  <w:style w:type="paragraph" w:styleId="2ff2">
    <w:name w:val="List Continue 2"/>
    <w:basedOn w:val="a1"/>
    <w:rsid w:val="00046B76"/>
    <w:pPr>
      <w:suppressAutoHyphens w:val="0"/>
      <w:spacing w:after="120"/>
      <w:ind w:left="566"/>
      <w:jc w:val="both"/>
    </w:pPr>
    <w:rPr>
      <w:lang w:eastAsia="ru-RU"/>
    </w:rPr>
  </w:style>
  <w:style w:type="paragraph" w:styleId="3fa">
    <w:name w:val="List Continue 3"/>
    <w:basedOn w:val="a1"/>
    <w:rsid w:val="00046B76"/>
    <w:pPr>
      <w:suppressAutoHyphens w:val="0"/>
      <w:spacing w:after="120"/>
      <w:ind w:left="849"/>
      <w:jc w:val="both"/>
    </w:pPr>
    <w:rPr>
      <w:lang w:eastAsia="ru-RU"/>
    </w:rPr>
  </w:style>
  <w:style w:type="paragraph" w:styleId="4d">
    <w:name w:val="List Continue 4"/>
    <w:basedOn w:val="a1"/>
    <w:rsid w:val="00046B76"/>
    <w:pPr>
      <w:suppressAutoHyphens w:val="0"/>
      <w:spacing w:after="120"/>
      <w:ind w:left="1132"/>
      <w:jc w:val="both"/>
    </w:pPr>
    <w:rPr>
      <w:lang w:eastAsia="ru-RU"/>
    </w:rPr>
  </w:style>
  <w:style w:type="paragraph" w:styleId="58">
    <w:name w:val="List Continue 5"/>
    <w:basedOn w:val="a1"/>
    <w:rsid w:val="00046B76"/>
    <w:pPr>
      <w:suppressAutoHyphens w:val="0"/>
      <w:spacing w:after="120"/>
      <w:ind w:left="1415"/>
      <w:jc w:val="both"/>
    </w:pPr>
    <w:rPr>
      <w:lang w:eastAsia="ru-RU"/>
    </w:rPr>
  </w:style>
  <w:style w:type="paragraph" w:styleId="afffffffff3">
    <w:name w:val="Closing"/>
    <w:basedOn w:val="a1"/>
    <w:link w:val="afffffffff4"/>
    <w:rsid w:val="00046B76"/>
    <w:pPr>
      <w:suppressAutoHyphens w:val="0"/>
      <w:spacing w:after="60"/>
      <w:ind w:left="4252"/>
      <w:jc w:val="both"/>
    </w:pPr>
    <w:rPr>
      <w:lang w:val="x-none" w:eastAsia="x-none"/>
    </w:rPr>
  </w:style>
  <w:style w:type="character" w:customStyle="1" w:styleId="afffffffff4">
    <w:name w:val="Прощание Знак"/>
    <w:link w:val="afffffffff3"/>
    <w:rsid w:val="00046B76"/>
    <w:rPr>
      <w:sz w:val="24"/>
      <w:szCs w:val="24"/>
      <w:lang w:val="x-none" w:eastAsia="x-none"/>
    </w:rPr>
  </w:style>
  <w:style w:type="paragraph" w:styleId="3fb">
    <w:name w:val="List 3"/>
    <w:basedOn w:val="a1"/>
    <w:rsid w:val="00046B76"/>
    <w:pPr>
      <w:suppressAutoHyphens w:val="0"/>
      <w:spacing w:after="60"/>
      <w:ind w:left="849" w:hanging="283"/>
      <w:jc w:val="both"/>
    </w:pPr>
    <w:rPr>
      <w:lang w:eastAsia="ru-RU"/>
    </w:rPr>
  </w:style>
  <w:style w:type="paragraph" w:styleId="4e">
    <w:name w:val="List 4"/>
    <w:basedOn w:val="a1"/>
    <w:rsid w:val="00046B76"/>
    <w:pPr>
      <w:suppressAutoHyphens w:val="0"/>
      <w:spacing w:after="60"/>
      <w:ind w:left="1132" w:hanging="283"/>
      <w:jc w:val="both"/>
    </w:pPr>
    <w:rPr>
      <w:lang w:eastAsia="ru-RU"/>
    </w:rPr>
  </w:style>
  <w:style w:type="paragraph" w:styleId="59">
    <w:name w:val="List 5"/>
    <w:basedOn w:val="a1"/>
    <w:rsid w:val="00046B76"/>
    <w:pPr>
      <w:suppressAutoHyphens w:val="0"/>
      <w:spacing w:after="60"/>
      <w:ind w:left="1415" w:hanging="283"/>
      <w:jc w:val="both"/>
    </w:pPr>
    <w:rPr>
      <w:lang w:eastAsia="ru-RU"/>
    </w:rPr>
  </w:style>
  <w:style w:type="character" w:styleId="HTMLa">
    <w:name w:val="HTML Cite"/>
    <w:rsid w:val="00046B76"/>
    <w:rPr>
      <w:rFonts w:cs="Times New Roman"/>
      <w:i/>
      <w:iCs/>
    </w:rPr>
  </w:style>
  <w:style w:type="paragraph" w:styleId="afffffffff5">
    <w:name w:val="Message Header"/>
    <w:basedOn w:val="a1"/>
    <w:link w:val="afffffffff6"/>
    <w:rsid w:val="00046B76"/>
    <w:pPr>
      <w:pBdr>
        <w:top w:val="single" w:sz="6" w:space="1" w:color="auto"/>
        <w:left w:val="single" w:sz="6" w:space="1" w:color="auto"/>
        <w:bottom w:val="single" w:sz="6" w:space="1" w:color="auto"/>
        <w:right w:val="single" w:sz="6" w:space="1" w:color="auto"/>
      </w:pBdr>
      <w:shd w:val="pct20" w:color="auto" w:fill="auto"/>
      <w:suppressAutoHyphens w:val="0"/>
      <w:spacing w:after="60"/>
      <w:ind w:left="1134" w:hanging="1134"/>
      <w:jc w:val="both"/>
    </w:pPr>
    <w:rPr>
      <w:rFonts w:ascii="Arial" w:hAnsi="Arial"/>
      <w:lang w:val="x-none" w:eastAsia="x-none"/>
    </w:rPr>
  </w:style>
  <w:style w:type="character" w:customStyle="1" w:styleId="afffffffff6">
    <w:name w:val="Шапка Знак"/>
    <w:link w:val="afffffffff5"/>
    <w:rsid w:val="00046B76"/>
    <w:rPr>
      <w:rFonts w:ascii="Arial" w:hAnsi="Arial"/>
      <w:sz w:val="24"/>
      <w:szCs w:val="24"/>
      <w:shd w:val="pct20" w:color="auto" w:fill="auto"/>
      <w:lang w:val="x-none" w:eastAsia="x-none"/>
    </w:rPr>
  </w:style>
  <w:style w:type="character" w:customStyle="1" w:styleId="aff">
    <w:name w:val="Электронная подпись Знак"/>
    <w:link w:val="afe"/>
    <w:rsid w:val="00046B76"/>
    <w:rPr>
      <w:sz w:val="24"/>
      <w:szCs w:val="24"/>
      <w:lang w:eastAsia="ar-SA"/>
    </w:rPr>
  </w:style>
  <w:style w:type="character" w:customStyle="1" w:styleId="3fc">
    <w:name w:val="Стиль3 Знак Знак Знак"/>
    <w:rsid w:val="00046B76"/>
  </w:style>
  <w:style w:type="character" w:customStyle="1" w:styleId="3fd">
    <w:name w:val="Стиль3 Знак Знак Знак Знак"/>
    <w:rsid w:val="00046B76"/>
  </w:style>
  <w:style w:type="character" w:customStyle="1" w:styleId="31a">
    <w:name w:val="Стиль3 Знак Знак1"/>
    <w:rsid w:val="00046B76"/>
    <w:rPr>
      <w:rFonts w:cs="Times New Roman"/>
      <w:sz w:val="24"/>
      <w:lang w:val="ru-RU" w:eastAsia="ru-RU" w:bidi="ar-SA"/>
    </w:rPr>
  </w:style>
  <w:style w:type="paragraph" w:customStyle="1" w:styleId="afffffffff7">
    <w:name w:val="Мой"/>
    <w:basedOn w:val="a1"/>
    <w:qFormat/>
    <w:rsid w:val="00046B76"/>
    <w:pPr>
      <w:suppressAutoHyphens w:val="0"/>
      <w:ind w:firstLine="708"/>
      <w:jc w:val="both"/>
    </w:pPr>
    <w:rPr>
      <w:color w:val="000000"/>
      <w:szCs w:val="20"/>
      <w:lang w:eastAsia="ru-RU"/>
    </w:rPr>
  </w:style>
  <w:style w:type="paragraph" w:customStyle="1" w:styleId="ConsTitle">
    <w:name w:val="ConsTitle"/>
    <w:qFormat/>
    <w:rsid w:val="00046B76"/>
    <w:pPr>
      <w:widowControl w:val="0"/>
      <w:autoSpaceDE w:val="0"/>
      <w:autoSpaceDN w:val="0"/>
      <w:adjustRightInd w:val="0"/>
      <w:ind w:right="19772"/>
    </w:pPr>
    <w:rPr>
      <w:rFonts w:ascii="Arial" w:hAnsi="Arial" w:cs="Arial"/>
      <w:b/>
      <w:bCs/>
      <w:sz w:val="16"/>
      <w:szCs w:val="16"/>
    </w:rPr>
  </w:style>
  <w:style w:type="paragraph" w:customStyle="1" w:styleId="117">
    <w:name w:val="11"/>
    <w:basedOn w:val="a1"/>
    <w:qFormat/>
    <w:rsid w:val="00046B76"/>
    <w:pPr>
      <w:keepNext/>
      <w:suppressAutoHyphens w:val="0"/>
      <w:autoSpaceDE w:val="0"/>
      <w:autoSpaceDN w:val="0"/>
      <w:jc w:val="center"/>
    </w:pPr>
    <w:rPr>
      <w:lang w:eastAsia="ru-RU"/>
    </w:rPr>
  </w:style>
  <w:style w:type="character" w:customStyle="1" w:styleId="maintext">
    <w:name w:val="maintext"/>
    <w:rsid w:val="00046B76"/>
    <w:rPr>
      <w:rFonts w:cs="Times New Roman"/>
    </w:rPr>
  </w:style>
  <w:style w:type="character" w:customStyle="1" w:styleId="EmailStyle1321">
    <w:name w:val="EmailStyle1321"/>
    <w:semiHidden/>
    <w:rsid w:val="00046B76"/>
    <w:rPr>
      <w:rFonts w:ascii="Arial" w:hAnsi="Arial" w:cs="Arial"/>
      <w:color w:val="auto"/>
      <w:sz w:val="20"/>
      <w:szCs w:val="20"/>
    </w:rPr>
  </w:style>
  <w:style w:type="paragraph" w:customStyle="1" w:styleId="xl28">
    <w:name w:val="xl28"/>
    <w:basedOn w:val="a1"/>
    <w:qFormat/>
    <w:rsid w:val="00046B76"/>
    <w:pPr>
      <w:pBdr>
        <w:left w:val="single" w:sz="8" w:space="0" w:color="auto"/>
      </w:pBdr>
      <w:suppressAutoHyphens w:val="0"/>
      <w:spacing w:before="100" w:beforeAutospacing="1" w:after="100" w:afterAutospacing="1"/>
      <w:jc w:val="center"/>
    </w:pPr>
    <w:rPr>
      <w:rFonts w:ascii="Arial Narrow" w:hAnsi="Arial Narrow"/>
      <w:b/>
      <w:bCs/>
      <w:lang w:eastAsia="ru-RU"/>
    </w:rPr>
  </w:style>
  <w:style w:type="paragraph" w:customStyle="1" w:styleId="31b">
    <w:name w:val="Заголовок 31"/>
    <w:basedOn w:val="a1"/>
    <w:next w:val="a1"/>
    <w:qFormat/>
    <w:rsid w:val="00046B76"/>
    <w:pPr>
      <w:keepNext/>
      <w:suppressAutoHyphens w:val="0"/>
      <w:jc w:val="both"/>
      <w:outlineLvl w:val="2"/>
    </w:pPr>
    <w:rPr>
      <w:szCs w:val="20"/>
      <w:lang w:eastAsia="ru-RU"/>
    </w:rPr>
  </w:style>
  <w:style w:type="paragraph" w:customStyle="1" w:styleId="ListBull1">
    <w:name w:val="ListBull1"/>
    <w:basedOn w:val="a1"/>
    <w:qFormat/>
    <w:rsid w:val="00046B76"/>
    <w:pPr>
      <w:tabs>
        <w:tab w:val="num" w:pos="0"/>
        <w:tab w:val="num" w:pos="1985"/>
      </w:tabs>
      <w:suppressAutoHyphens w:val="0"/>
      <w:spacing w:before="60" w:after="40"/>
      <w:ind w:left="1984" w:hanging="425"/>
    </w:pPr>
    <w:rPr>
      <w:lang w:eastAsia="ru-RU"/>
    </w:rPr>
  </w:style>
  <w:style w:type="paragraph" w:customStyle="1" w:styleId="a0">
    <w:name w:val="Табличный список"/>
    <w:basedOn w:val="a1"/>
    <w:qFormat/>
    <w:rsid w:val="00046B76"/>
    <w:pPr>
      <w:numPr>
        <w:numId w:val="9"/>
      </w:numPr>
      <w:suppressAutoHyphens w:val="0"/>
    </w:pPr>
    <w:rPr>
      <w:sz w:val="18"/>
      <w:lang w:eastAsia="ru-RU"/>
    </w:rPr>
  </w:style>
  <w:style w:type="paragraph" w:customStyle="1" w:styleId="2ff3">
    <w:name w:val="Обычный2"/>
    <w:qFormat/>
    <w:rsid w:val="00046B76"/>
    <w:pPr>
      <w:spacing w:line="276" w:lineRule="auto"/>
    </w:pPr>
    <w:rPr>
      <w:rFonts w:ascii="Arial" w:eastAsia="Arial" w:hAnsi="Arial" w:cs="Arial"/>
      <w:color w:val="000000"/>
      <w:sz w:val="22"/>
      <w:szCs w:val="22"/>
    </w:rPr>
  </w:style>
  <w:style w:type="character" w:customStyle="1" w:styleId="aff0">
    <w:name w:val="Обычный (веб) Знак"/>
    <w:aliases w:val="Plain Text Знак,Знак2 Знак Знак,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Текст Знак1 Знак1"/>
    <w:link w:val="1f4"/>
    <w:uiPriority w:val="99"/>
    <w:locked/>
    <w:rsid w:val="00046B76"/>
    <w:rPr>
      <w:sz w:val="24"/>
      <w:szCs w:val="24"/>
      <w:lang w:eastAsia="ar-SA"/>
    </w:rPr>
  </w:style>
  <w:style w:type="character" w:customStyle="1" w:styleId="ConsNormal0">
    <w:name w:val="ConsNormal Знак"/>
    <w:link w:val="ConsNormal"/>
    <w:locked/>
    <w:rsid w:val="00046B76"/>
    <w:rPr>
      <w:rFonts w:ascii="Arial" w:eastAsia="Arial" w:hAnsi="Arial" w:cs="Arial"/>
      <w:lang w:eastAsia="ar-SA"/>
    </w:rPr>
  </w:style>
  <w:style w:type="paragraph" w:customStyle="1" w:styleId="Style16">
    <w:name w:val="Style16"/>
    <w:basedOn w:val="a1"/>
    <w:rsid w:val="00046B76"/>
    <w:pPr>
      <w:widowControl w:val="0"/>
      <w:suppressAutoHyphens w:val="0"/>
      <w:autoSpaceDE w:val="0"/>
      <w:autoSpaceDN w:val="0"/>
      <w:adjustRightInd w:val="0"/>
    </w:pPr>
    <w:rPr>
      <w:lang w:eastAsia="ru-RU"/>
    </w:rPr>
  </w:style>
  <w:style w:type="character" w:customStyle="1" w:styleId="1fff0">
    <w:name w:val="Основной текст Знак1"/>
    <w:aliases w:val="Body Text Char Знак,SecondColumn Знак"/>
    <w:rsid w:val="00046B76"/>
    <w:rPr>
      <w:sz w:val="16"/>
      <w:lang w:val="en-US"/>
    </w:rPr>
  </w:style>
  <w:style w:type="numbering" w:customStyle="1" w:styleId="5a">
    <w:name w:val="Нет списка5"/>
    <w:next w:val="a5"/>
    <w:uiPriority w:val="99"/>
    <w:semiHidden/>
    <w:rsid w:val="00046B76"/>
  </w:style>
  <w:style w:type="table" w:customStyle="1" w:styleId="5b">
    <w:name w:val="Сетка таблицы5"/>
    <w:basedOn w:val="a4"/>
    <w:next w:val="affff0"/>
    <w:rsid w:val="00046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4"/>
    <w:next w:val="affff0"/>
    <w:uiPriority w:val="59"/>
    <w:rsid w:val="00046B7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5"/>
    <w:uiPriority w:val="99"/>
    <w:semiHidden/>
    <w:unhideWhenUsed/>
    <w:rsid w:val="00046B76"/>
  </w:style>
  <w:style w:type="numbering" w:customStyle="1" w:styleId="222">
    <w:name w:val="Нет списка22"/>
    <w:next w:val="a5"/>
    <w:uiPriority w:val="99"/>
    <w:semiHidden/>
    <w:unhideWhenUsed/>
    <w:rsid w:val="00046B76"/>
  </w:style>
  <w:style w:type="numbering" w:customStyle="1" w:styleId="63">
    <w:name w:val="Нет списка6"/>
    <w:next w:val="a5"/>
    <w:uiPriority w:val="99"/>
    <w:semiHidden/>
    <w:unhideWhenUsed/>
    <w:rsid w:val="007B3B3C"/>
  </w:style>
  <w:style w:type="table" w:customStyle="1" w:styleId="64">
    <w:name w:val="Сетка таблицы6"/>
    <w:basedOn w:val="a4"/>
    <w:next w:val="affff0"/>
    <w:uiPriority w:val="59"/>
    <w:rsid w:val="007B3B3C"/>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81">
    <w:name w:val="WWNum81"/>
    <w:basedOn w:val="a5"/>
    <w:rsid w:val="007B3B3C"/>
    <w:pPr>
      <w:numPr>
        <w:numId w:val="2"/>
      </w:numPr>
    </w:pPr>
  </w:style>
  <w:style w:type="numbering" w:customStyle="1" w:styleId="140">
    <w:name w:val="Нет списка14"/>
    <w:next w:val="a5"/>
    <w:semiHidden/>
    <w:rsid w:val="007B3B3C"/>
  </w:style>
  <w:style w:type="table" w:customStyle="1" w:styleId="141">
    <w:name w:val="Сетка таблицы14"/>
    <w:basedOn w:val="a4"/>
    <w:next w:val="affff0"/>
    <w:rsid w:val="007B3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5"/>
    <w:uiPriority w:val="99"/>
    <w:semiHidden/>
    <w:unhideWhenUsed/>
    <w:rsid w:val="007B3B3C"/>
  </w:style>
  <w:style w:type="table" w:customStyle="1" w:styleId="223">
    <w:name w:val="Сетка таблицы22"/>
    <w:basedOn w:val="a4"/>
    <w:next w:val="affff0"/>
    <w:uiPriority w:val="99"/>
    <w:rsid w:val="007B3B3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
    <w:basedOn w:val="a4"/>
    <w:next w:val="affff0"/>
    <w:uiPriority w:val="99"/>
    <w:rsid w:val="007B3B3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4"/>
    <w:next w:val="affff0"/>
    <w:uiPriority w:val="99"/>
    <w:rsid w:val="007B3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a5"/>
    <w:next w:val="111111"/>
    <w:rsid w:val="007B3B3C"/>
    <w:pPr>
      <w:numPr>
        <w:numId w:val="3"/>
      </w:numPr>
    </w:pPr>
  </w:style>
  <w:style w:type="numbering" w:customStyle="1" w:styleId="11111111">
    <w:name w:val="1 / 1.1 / 1.1.111"/>
    <w:basedOn w:val="a5"/>
    <w:next w:val="111111"/>
    <w:rsid w:val="007B3B3C"/>
  </w:style>
  <w:style w:type="numbering" w:customStyle="1" w:styleId="1122">
    <w:name w:val="Нет списка112"/>
    <w:next w:val="a5"/>
    <w:uiPriority w:val="99"/>
    <w:semiHidden/>
    <w:unhideWhenUsed/>
    <w:rsid w:val="007B3B3C"/>
  </w:style>
  <w:style w:type="table" w:customStyle="1" w:styleId="321">
    <w:name w:val="Сетка таблицы32"/>
    <w:basedOn w:val="a4"/>
    <w:next w:val="affff0"/>
    <w:uiPriority w:val="99"/>
    <w:rsid w:val="007B3B3C"/>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
    <w:name w:val="Нет списка1112"/>
    <w:next w:val="a5"/>
    <w:uiPriority w:val="99"/>
    <w:semiHidden/>
    <w:unhideWhenUsed/>
    <w:rsid w:val="007B3B3C"/>
  </w:style>
  <w:style w:type="numbering" w:customStyle="1" w:styleId="2121">
    <w:name w:val="Нет списка212"/>
    <w:next w:val="a5"/>
    <w:uiPriority w:val="99"/>
    <w:semiHidden/>
    <w:unhideWhenUsed/>
    <w:rsid w:val="007B3B3C"/>
  </w:style>
  <w:style w:type="table" w:customStyle="1" w:styleId="11120">
    <w:name w:val="Сетка таблицы1112"/>
    <w:basedOn w:val="a4"/>
    <w:next w:val="affff0"/>
    <w:uiPriority w:val="59"/>
    <w:rsid w:val="007B3B3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2">
    <w:name w:val="Нет списка32"/>
    <w:next w:val="a5"/>
    <w:uiPriority w:val="99"/>
    <w:semiHidden/>
    <w:unhideWhenUsed/>
    <w:rsid w:val="007B3B3C"/>
  </w:style>
  <w:style w:type="table" w:customStyle="1" w:styleId="2112">
    <w:name w:val="Сетка таблицы2112"/>
    <w:basedOn w:val="a4"/>
    <w:next w:val="affff0"/>
    <w:uiPriority w:val="99"/>
    <w:rsid w:val="007B3B3C"/>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Сетка таблицы11112"/>
    <w:basedOn w:val="a4"/>
    <w:uiPriority w:val="59"/>
    <w:rsid w:val="007B3B3C"/>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0">
    <w:name w:val="Нет списка42"/>
    <w:next w:val="a5"/>
    <w:uiPriority w:val="99"/>
    <w:semiHidden/>
    <w:rsid w:val="007B3B3C"/>
  </w:style>
  <w:style w:type="table" w:customStyle="1" w:styleId="421">
    <w:name w:val="Сетка таблицы42"/>
    <w:basedOn w:val="a4"/>
    <w:next w:val="affff0"/>
    <w:rsid w:val="007B3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4"/>
    <w:next w:val="affff0"/>
    <w:uiPriority w:val="59"/>
    <w:rsid w:val="007B3B3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Нет списка121"/>
    <w:next w:val="a5"/>
    <w:uiPriority w:val="99"/>
    <w:semiHidden/>
    <w:unhideWhenUsed/>
    <w:rsid w:val="007B3B3C"/>
  </w:style>
  <w:style w:type="numbering" w:customStyle="1" w:styleId="21120">
    <w:name w:val="Нет списка2112"/>
    <w:next w:val="a5"/>
    <w:uiPriority w:val="99"/>
    <w:semiHidden/>
    <w:unhideWhenUsed/>
    <w:rsid w:val="007B3B3C"/>
  </w:style>
  <w:style w:type="numbering" w:customStyle="1" w:styleId="513">
    <w:name w:val="Нет списка51"/>
    <w:next w:val="a5"/>
    <w:uiPriority w:val="99"/>
    <w:semiHidden/>
    <w:rsid w:val="007B3B3C"/>
  </w:style>
  <w:style w:type="table" w:customStyle="1" w:styleId="514">
    <w:name w:val="Сетка таблицы51"/>
    <w:basedOn w:val="a4"/>
    <w:next w:val="affff0"/>
    <w:rsid w:val="007B3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етка таблицы131"/>
    <w:basedOn w:val="a4"/>
    <w:next w:val="affff0"/>
    <w:uiPriority w:val="59"/>
    <w:rsid w:val="007B3B3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Нет списка131"/>
    <w:next w:val="a5"/>
    <w:uiPriority w:val="99"/>
    <w:semiHidden/>
    <w:unhideWhenUsed/>
    <w:rsid w:val="007B3B3C"/>
  </w:style>
  <w:style w:type="numbering" w:customStyle="1" w:styleId="2210">
    <w:name w:val="Нет списка221"/>
    <w:next w:val="a5"/>
    <w:uiPriority w:val="99"/>
    <w:semiHidden/>
    <w:unhideWhenUsed/>
    <w:rsid w:val="007B3B3C"/>
  </w:style>
  <w:style w:type="paragraph" w:customStyle="1" w:styleId="3fe">
    <w:name w:val="Абзац списка3"/>
    <w:basedOn w:val="a1"/>
    <w:qFormat/>
    <w:rsid w:val="004C016C"/>
    <w:pPr>
      <w:suppressAutoHyphens w:val="0"/>
      <w:spacing w:after="200" w:line="276" w:lineRule="auto"/>
      <w:ind w:left="720"/>
      <w:contextualSpacing/>
    </w:pPr>
    <w:rPr>
      <w:rFonts w:ascii="Calibri" w:hAnsi="Calibri"/>
      <w:sz w:val="22"/>
      <w:szCs w:val="22"/>
      <w:lang w:eastAsia="en-US"/>
    </w:rPr>
  </w:style>
  <w:style w:type="character" w:customStyle="1" w:styleId="1fff1">
    <w:name w:val="Текст сноски Знак1"/>
    <w:aliases w:val=" Знак6 Знак1,Footnote Text Char Знак Знак Знак1,Footnote Text Char Знак Знак2,Footnote Text Char Знак Знак Знак Знак Знак1"/>
    <w:locked/>
    <w:rsid w:val="004C016C"/>
    <w:rPr>
      <w:rFonts w:ascii="Times New Roman" w:eastAsia="Times New Roman" w:hAnsi="Times New Roman" w:cs="Times New Roman"/>
      <w:sz w:val="24"/>
      <w:szCs w:val="24"/>
    </w:rPr>
  </w:style>
  <w:style w:type="character" w:customStyle="1" w:styleId="1fff2">
    <w:name w:val="Неразрешенное упоминание1"/>
    <w:uiPriority w:val="99"/>
    <w:semiHidden/>
    <w:unhideWhenUsed/>
    <w:rsid w:val="00586067"/>
    <w:rPr>
      <w:color w:val="808080"/>
      <w:shd w:val="clear" w:color="auto" w:fill="E6E6E6"/>
    </w:rPr>
  </w:style>
  <w:style w:type="numbering" w:customStyle="1" w:styleId="73">
    <w:name w:val="Нет списка7"/>
    <w:next w:val="a5"/>
    <w:uiPriority w:val="99"/>
    <w:semiHidden/>
    <w:rsid w:val="00586067"/>
  </w:style>
  <w:style w:type="numbering" w:customStyle="1" w:styleId="82">
    <w:name w:val="Нет списка8"/>
    <w:next w:val="a5"/>
    <w:uiPriority w:val="99"/>
    <w:semiHidden/>
    <w:rsid w:val="00586067"/>
  </w:style>
  <w:style w:type="table" w:customStyle="1" w:styleId="74">
    <w:name w:val="Сетка таблицы7"/>
    <w:basedOn w:val="a4"/>
    <w:next w:val="affff0"/>
    <w:uiPriority w:val="59"/>
    <w:rsid w:val="00586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т списка9"/>
    <w:next w:val="a5"/>
    <w:uiPriority w:val="99"/>
    <w:semiHidden/>
    <w:rsid w:val="00586067"/>
  </w:style>
  <w:style w:type="numbering" w:customStyle="1" w:styleId="101">
    <w:name w:val="Нет списка10"/>
    <w:next w:val="a5"/>
    <w:uiPriority w:val="99"/>
    <w:semiHidden/>
    <w:rsid w:val="00586067"/>
  </w:style>
  <w:style w:type="table" w:customStyle="1" w:styleId="83">
    <w:name w:val="Сетка таблицы8"/>
    <w:basedOn w:val="a4"/>
    <w:next w:val="affff0"/>
    <w:uiPriority w:val="59"/>
    <w:rsid w:val="00586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8">
    <w:name w:val="xl108"/>
    <w:basedOn w:val="a1"/>
    <w:rsid w:val="00586067"/>
    <w:pPr>
      <w:pBdr>
        <w:top w:val="single" w:sz="4" w:space="0" w:color="auto"/>
        <w:left w:val="single" w:sz="4" w:space="0" w:color="auto"/>
        <w:right w:val="single" w:sz="4" w:space="0" w:color="auto"/>
      </w:pBdr>
      <w:shd w:val="clear" w:color="000000" w:fill="FFFFFF"/>
      <w:suppressAutoHyphens w:val="0"/>
      <w:spacing w:before="100" w:beforeAutospacing="1" w:after="100" w:afterAutospacing="1"/>
      <w:jc w:val="center"/>
      <w:textAlignment w:val="center"/>
    </w:pPr>
    <w:rPr>
      <w:b/>
      <w:bCs/>
      <w:color w:val="000000"/>
      <w:lang w:eastAsia="ru-RU"/>
    </w:rPr>
  </w:style>
  <w:style w:type="paragraph" w:customStyle="1" w:styleId="xl109">
    <w:name w:val="xl109"/>
    <w:basedOn w:val="a1"/>
    <w:rsid w:val="00586067"/>
    <w:pPr>
      <w:pBdr>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b/>
      <w:bCs/>
      <w:color w:val="000000"/>
      <w:lang w:eastAsia="ru-RU"/>
    </w:rPr>
  </w:style>
  <w:style w:type="paragraph" w:customStyle="1" w:styleId="xl110">
    <w:name w:val="xl110"/>
    <w:basedOn w:val="a1"/>
    <w:rsid w:val="00586067"/>
    <w:pPr>
      <w:pBdr>
        <w:top w:val="single" w:sz="4" w:space="0" w:color="auto"/>
        <w:left w:val="single" w:sz="4" w:space="0" w:color="auto"/>
        <w:right w:val="single" w:sz="4" w:space="0" w:color="auto"/>
      </w:pBdr>
      <w:shd w:val="clear" w:color="000000" w:fill="FFFFFF"/>
      <w:suppressAutoHyphens w:val="0"/>
      <w:spacing w:before="100" w:beforeAutospacing="1" w:after="100" w:afterAutospacing="1"/>
      <w:jc w:val="center"/>
      <w:textAlignment w:val="center"/>
    </w:pPr>
    <w:rPr>
      <w:b/>
      <w:bCs/>
      <w:color w:val="000000"/>
      <w:lang w:eastAsia="ru-RU"/>
    </w:rPr>
  </w:style>
  <w:style w:type="paragraph" w:customStyle="1" w:styleId="xl111">
    <w:name w:val="xl111"/>
    <w:basedOn w:val="a1"/>
    <w:rsid w:val="00586067"/>
    <w:pPr>
      <w:pBdr>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b/>
      <w:bCs/>
      <w:color w:val="000000"/>
      <w:lang w:eastAsia="ru-RU"/>
    </w:rPr>
  </w:style>
  <w:style w:type="paragraph" w:customStyle="1" w:styleId="xl112">
    <w:name w:val="xl112"/>
    <w:basedOn w:val="a1"/>
    <w:rsid w:val="00586067"/>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113">
    <w:name w:val="xl113"/>
    <w:basedOn w:val="a1"/>
    <w:rsid w:val="00586067"/>
    <w:pPr>
      <w:pBdr>
        <w:top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114">
    <w:name w:val="xl114"/>
    <w:basedOn w:val="a1"/>
    <w:rsid w:val="00586067"/>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character" w:customStyle="1" w:styleId="FontStyle16">
    <w:name w:val="Font Style16"/>
    <w:rsid w:val="00586067"/>
    <w:rPr>
      <w:rFonts w:ascii="Times New Roman" w:hAnsi="Times New Roman" w:cs="Times New Roman" w:hint="default"/>
      <w:sz w:val="26"/>
      <w:szCs w:val="26"/>
    </w:rPr>
  </w:style>
  <w:style w:type="character" w:customStyle="1" w:styleId="blk">
    <w:name w:val="blk"/>
    <w:basedOn w:val="a3"/>
    <w:rsid w:val="00586067"/>
  </w:style>
  <w:style w:type="paragraph" w:customStyle="1" w:styleId="font7">
    <w:name w:val="font7"/>
    <w:basedOn w:val="a1"/>
    <w:rsid w:val="00586067"/>
    <w:pPr>
      <w:suppressAutoHyphens w:val="0"/>
      <w:spacing w:before="100" w:beforeAutospacing="1" w:after="100" w:afterAutospacing="1"/>
    </w:pPr>
    <w:rPr>
      <w:color w:val="000000"/>
      <w:sz w:val="14"/>
      <w:szCs w:val="14"/>
      <w:lang w:eastAsia="ru-RU"/>
    </w:rPr>
  </w:style>
  <w:style w:type="paragraph" w:customStyle="1" w:styleId="font8">
    <w:name w:val="font8"/>
    <w:basedOn w:val="a1"/>
    <w:rsid w:val="00586067"/>
    <w:pPr>
      <w:suppressAutoHyphens w:val="0"/>
      <w:spacing w:before="100" w:beforeAutospacing="1" w:after="100" w:afterAutospacing="1"/>
    </w:pPr>
    <w:rPr>
      <w:color w:val="000000"/>
      <w:sz w:val="14"/>
      <w:szCs w:val="14"/>
      <w:lang w:eastAsia="ru-RU"/>
    </w:rPr>
  </w:style>
  <w:style w:type="paragraph" w:customStyle="1" w:styleId="afffffffff8">
    <w:name w:val="СтильА"/>
    <w:basedOn w:val="a1"/>
    <w:link w:val="afffffffff9"/>
    <w:qFormat/>
    <w:rsid w:val="00586067"/>
    <w:pPr>
      <w:suppressAutoHyphens w:val="0"/>
      <w:ind w:firstLine="709"/>
      <w:jc w:val="both"/>
    </w:pPr>
    <w:rPr>
      <w:sz w:val="28"/>
      <w:szCs w:val="28"/>
      <w:lang w:eastAsia="ru-RU"/>
    </w:rPr>
  </w:style>
  <w:style w:type="character" w:customStyle="1" w:styleId="afffffffff9">
    <w:name w:val="СтильА Знак"/>
    <w:link w:val="afffffffff8"/>
    <w:rsid w:val="00586067"/>
    <w:rPr>
      <w:sz w:val="28"/>
      <w:szCs w:val="28"/>
    </w:rPr>
  </w:style>
  <w:style w:type="paragraph" w:customStyle="1" w:styleId="H31">
    <w:name w:val="H31"/>
    <w:basedOn w:val="a1"/>
    <w:next w:val="a1"/>
    <w:unhideWhenUsed/>
    <w:qFormat/>
    <w:rsid w:val="009D67B3"/>
    <w:pPr>
      <w:keepNext/>
      <w:keepLines/>
      <w:suppressAutoHyphens w:val="0"/>
      <w:spacing w:before="200" w:line="276" w:lineRule="auto"/>
      <w:outlineLvl w:val="2"/>
    </w:pPr>
    <w:rPr>
      <w:rFonts w:ascii="Cambria" w:hAnsi="Cambria"/>
      <w:b/>
      <w:bCs/>
      <w:color w:val="4F81BD"/>
      <w:sz w:val="22"/>
      <w:szCs w:val="22"/>
      <w:lang w:eastAsia="en-US"/>
    </w:rPr>
  </w:style>
  <w:style w:type="paragraph" w:customStyle="1" w:styleId="H41">
    <w:name w:val="H41"/>
    <w:basedOn w:val="a1"/>
    <w:next w:val="a1"/>
    <w:unhideWhenUsed/>
    <w:qFormat/>
    <w:rsid w:val="009D67B3"/>
    <w:pPr>
      <w:keepNext/>
      <w:keepLines/>
      <w:suppressAutoHyphens w:val="0"/>
      <w:spacing w:before="200" w:line="276" w:lineRule="auto"/>
      <w:outlineLvl w:val="3"/>
    </w:pPr>
    <w:rPr>
      <w:rFonts w:ascii="Cambria" w:hAnsi="Cambria"/>
      <w:b/>
      <w:bCs/>
      <w:i/>
      <w:iCs/>
      <w:color w:val="4F81BD"/>
      <w:sz w:val="22"/>
      <w:szCs w:val="22"/>
      <w:lang w:eastAsia="en-US"/>
    </w:rPr>
  </w:style>
  <w:style w:type="paragraph" w:customStyle="1" w:styleId="810">
    <w:name w:val="Заголовок 81"/>
    <w:basedOn w:val="a1"/>
    <w:next w:val="a1"/>
    <w:unhideWhenUsed/>
    <w:qFormat/>
    <w:rsid w:val="009D67B3"/>
    <w:pPr>
      <w:keepNext/>
      <w:keepLines/>
      <w:suppressAutoHyphens w:val="0"/>
      <w:spacing w:before="200" w:line="276" w:lineRule="auto"/>
      <w:outlineLvl w:val="7"/>
    </w:pPr>
    <w:rPr>
      <w:rFonts w:ascii="Cambria" w:hAnsi="Cambria"/>
      <w:color w:val="404040"/>
      <w:sz w:val="20"/>
      <w:szCs w:val="20"/>
      <w:lang w:eastAsia="en-US"/>
    </w:rPr>
  </w:style>
  <w:style w:type="character" w:customStyle="1" w:styleId="1fff3">
    <w:name w:val="Гиперссылка1"/>
    <w:unhideWhenUsed/>
    <w:rsid w:val="009D67B3"/>
    <w:rPr>
      <w:color w:val="0000FF"/>
      <w:u w:val="single"/>
    </w:rPr>
  </w:style>
  <w:style w:type="character" w:customStyle="1" w:styleId="122">
    <w:name w:val="Заголовок 1 Знак2"/>
    <w:uiPriority w:val="9"/>
    <w:rsid w:val="009D67B3"/>
    <w:rPr>
      <w:rFonts w:ascii="Cambria" w:eastAsia="Times New Roman" w:hAnsi="Cambria" w:cs="Times New Roman"/>
      <w:b/>
      <w:bCs/>
      <w:color w:val="365F91"/>
      <w:sz w:val="28"/>
      <w:szCs w:val="28"/>
    </w:rPr>
  </w:style>
  <w:style w:type="character" w:customStyle="1" w:styleId="31c">
    <w:name w:val="Заголовок 3 Знак1"/>
    <w:aliases w:val="H3 Знак1"/>
    <w:semiHidden/>
    <w:rsid w:val="009D67B3"/>
    <w:rPr>
      <w:rFonts w:ascii="Cambria" w:eastAsia="Times New Roman" w:hAnsi="Cambria" w:cs="Times New Roman"/>
      <w:b/>
      <w:bCs/>
      <w:color w:val="4F81BD"/>
    </w:rPr>
  </w:style>
  <w:style w:type="character" w:customStyle="1" w:styleId="416">
    <w:name w:val="Заголовок 4 Знак1"/>
    <w:aliases w:val="H4 Знак1"/>
    <w:semiHidden/>
    <w:rsid w:val="009D67B3"/>
    <w:rPr>
      <w:rFonts w:ascii="Cambria" w:eastAsia="Times New Roman" w:hAnsi="Cambria" w:cs="Times New Roman"/>
      <w:b/>
      <w:bCs/>
      <w:i/>
      <w:iCs/>
      <w:color w:val="4F81BD"/>
    </w:rPr>
  </w:style>
  <w:style w:type="character" w:customStyle="1" w:styleId="811">
    <w:name w:val="Заголовок 8 Знак1"/>
    <w:semiHidden/>
    <w:rsid w:val="009D67B3"/>
    <w:rPr>
      <w:rFonts w:ascii="Cambria" w:eastAsia="Times New Roman" w:hAnsi="Cambria" w:cs="Times New Roman"/>
      <w:color w:val="404040"/>
      <w:sz w:val="20"/>
      <w:szCs w:val="20"/>
    </w:rPr>
  </w:style>
  <w:style w:type="character" w:customStyle="1" w:styleId="21e">
    <w:name w:val="Основной текст 2 Знак1"/>
    <w:basedOn w:val="a3"/>
    <w:semiHidden/>
    <w:rsid w:val="009D67B3"/>
  </w:style>
  <w:style w:type="character" w:customStyle="1" w:styleId="1fff4">
    <w:name w:val="Упомянуть1"/>
    <w:uiPriority w:val="99"/>
    <w:semiHidden/>
    <w:unhideWhenUsed/>
    <w:rsid w:val="009D67B3"/>
    <w:rPr>
      <w:color w:val="2B579A"/>
      <w:shd w:val="clear" w:color="auto" w:fill="E6E6E6"/>
    </w:rPr>
  </w:style>
  <w:style w:type="paragraph" w:customStyle="1" w:styleId="font15">
    <w:name w:val="font15"/>
    <w:basedOn w:val="a1"/>
    <w:rsid w:val="009D67B3"/>
    <w:pPr>
      <w:suppressAutoHyphens w:val="0"/>
      <w:spacing w:before="100" w:beforeAutospacing="1" w:after="100" w:afterAutospacing="1"/>
    </w:pPr>
    <w:rPr>
      <w:b/>
      <w:bCs/>
      <w:color w:val="000000"/>
      <w:lang w:eastAsia="ru-RU"/>
    </w:rPr>
  </w:style>
  <w:style w:type="paragraph" w:customStyle="1" w:styleId="xl41">
    <w:name w:val="xl41"/>
    <w:basedOn w:val="a1"/>
    <w:rsid w:val="009D67B3"/>
    <w:pPr>
      <w:suppressAutoHyphens w:val="0"/>
      <w:spacing w:before="100" w:beforeAutospacing="1" w:after="100" w:afterAutospacing="1"/>
      <w:jc w:val="center"/>
    </w:pPr>
    <w:rPr>
      <w:lang w:eastAsia="ru-RU"/>
    </w:rPr>
  </w:style>
  <w:style w:type="paragraph" w:customStyle="1" w:styleId="xl42">
    <w:name w:val="xl42"/>
    <w:basedOn w:val="a1"/>
    <w:rsid w:val="009D67B3"/>
    <w:pPr>
      <w:suppressAutoHyphens w:val="0"/>
      <w:spacing w:before="100" w:beforeAutospacing="1" w:after="100" w:afterAutospacing="1"/>
      <w:jc w:val="center"/>
      <w:textAlignment w:val="center"/>
    </w:pPr>
    <w:rPr>
      <w:lang w:eastAsia="ru-RU"/>
    </w:rPr>
  </w:style>
  <w:style w:type="paragraph" w:customStyle="1" w:styleId="xl43">
    <w:name w:val="xl43"/>
    <w:basedOn w:val="a1"/>
    <w:rsid w:val="009D67B3"/>
    <w:pPr>
      <w:pBdr>
        <w:bottom w:val="single" w:sz="4"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54">
    <w:name w:val="xl54"/>
    <w:basedOn w:val="a1"/>
    <w:rsid w:val="009D67B3"/>
    <w:pPr>
      <w:suppressAutoHyphens w:val="0"/>
      <w:spacing w:before="100" w:beforeAutospacing="1" w:after="100" w:afterAutospacing="1"/>
      <w:jc w:val="center"/>
      <w:textAlignment w:val="center"/>
    </w:pPr>
    <w:rPr>
      <w:lang w:eastAsia="ru-RU"/>
    </w:rPr>
  </w:style>
  <w:style w:type="paragraph" w:customStyle="1" w:styleId="xl55">
    <w:name w:val="xl55"/>
    <w:basedOn w:val="a1"/>
    <w:rsid w:val="009D67B3"/>
    <w:pPr>
      <w:suppressAutoHyphens w:val="0"/>
      <w:spacing w:before="100" w:beforeAutospacing="1" w:after="100" w:afterAutospacing="1"/>
      <w:jc w:val="center"/>
    </w:pPr>
    <w:rPr>
      <w:lang w:eastAsia="ru-RU"/>
    </w:rPr>
  </w:style>
  <w:style w:type="paragraph" w:customStyle="1" w:styleId="xl115">
    <w:name w:val="xl115"/>
    <w:basedOn w:val="a1"/>
    <w:rsid w:val="009D67B3"/>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jc w:val="center"/>
      <w:textAlignment w:val="center"/>
    </w:pPr>
    <w:rPr>
      <w:b/>
      <w:bCs/>
      <w:lang w:eastAsia="ru-RU"/>
    </w:rPr>
  </w:style>
  <w:style w:type="paragraph" w:customStyle="1" w:styleId="xl116">
    <w:name w:val="xl116"/>
    <w:basedOn w:val="a1"/>
    <w:rsid w:val="009D67B3"/>
    <w:pPr>
      <w:pBdr>
        <w:top w:val="single" w:sz="8" w:space="0" w:color="auto"/>
        <w:left w:val="single" w:sz="4"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17">
    <w:name w:val="xl117"/>
    <w:basedOn w:val="a1"/>
    <w:rsid w:val="009D67B3"/>
    <w:pPr>
      <w:pBdr>
        <w:top w:val="single" w:sz="8" w:space="0" w:color="auto"/>
        <w:left w:val="single" w:sz="8" w:space="0" w:color="auto"/>
        <w:bottom w:val="single" w:sz="8" w:space="0" w:color="auto"/>
        <w:right w:val="single" w:sz="4" w:space="0" w:color="auto"/>
      </w:pBdr>
      <w:suppressAutoHyphens w:val="0"/>
      <w:spacing w:before="100" w:beforeAutospacing="1" w:after="100" w:afterAutospacing="1"/>
      <w:jc w:val="center"/>
      <w:textAlignment w:val="center"/>
    </w:pPr>
    <w:rPr>
      <w:b/>
      <w:bCs/>
      <w:lang w:eastAsia="ru-RU"/>
    </w:rPr>
  </w:style>
  <w:style w:type="paragraph" w:customStyle="1" w:styleId="xl118">
    <w:name w:val="xl118"/>
    <w:basedOn w:val="a1"/>
    <w:rsid w:val="009D67B3"/>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jc w:val="center"/>
      <w:textAlignment w:val="center"/>
    </w:pPr>
    <w:rPr>
      <w:b/>
      <w:bCs/>
      <w:lang w:eastAsia="ru-RU"/>
    </w:rPr>
  </w:style>
  <w:style w:type="paragraph" w:customStyle="1" w:styleId="xl119">
    <w:name w:val="xl119"/>
    <w:basedOn w:val="a1"/>
    <w:rsid w:val="009D67B3"/>
    <w:pPr>
      <w:pBdr>
        <w:top w:val="single" w:sz="8" w:space="0" w:color="auto"/>
        <w:left w:val="single" w:sz="4"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20">
    <w:name w:val="xl120"/>
    <w:basedOn w:val="a1"/>
    <w:rsid w:val="009D67B3"/>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24">
    <w:name w:val="xl124"/>
    <w:basedOn w:val="a1"/>
    <w:rsid w:val="009D67B3"/>
    <w:pPr>
      <w:suppressAutoHyphens w:val="0"/>
      <w:spacing w:before="100" w:beforeAutospacing="1" w:after="100" w:afterAutospacing="1"/>
      <w:jc w:val="center"/>
      <w:textAlignment w:val="center"/>
    </w:pPr>
    <w:rPr>
      <w:lang w:eastAsia="ru-RU"/>
    </w:rPr>
  </w:style>
  <w:style w:type="paragraph" w:customStyle="1" w:styleId="xl128">
    <w:name w:val="xl128"/>
    <w:basedOn w:val="a1"/>
    <w:rsid w:val="009D67B3"/>
    <w:pPr>
      <w:pBdr>
        <w:right w:val="single" w:sz="8" w:space="0" w:color="auto"/>
      </w:pBdr>
      <w:suppressAutoHyphens w:val="0"/>
      <w:spacing w:before="100" w:beforeAutospacing="1" w:after="100" w:afterAutospacing="1"/>
      <w:jc w:val="center"/>
      <w:textAlignment w:val="center"/>
    </w:pPr>
    <w:rPr>
      <w:lang w:eastAsia="ru-RU"/>
    </w:rPr>
  </w:style>
  <w:style w:type="paragraph" w:customStyle="1" w:styleId="xl129">
    <w:name w:val="xl129"/>
    <w:basedOn w:val="a1"/>
    <w:rsid w:val="009D67B3"/>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0">
    <w:name w:val="xl130"/>
    <w:basedOn w:val="a1"/>
    <w:rsid w:val="009D67B3"/>
    <w:pPr>
      <w:pBdr>
        <w:top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1">
    <w:name w:val="xl131"/>
    <w:basedOn w:val="a1"/>
    <w:rsid w:val="009D67B3"/>
    <w:pPr>
      <w:pBdr>
        <w:top w:val="single" w:sz="8" w:space="0" w:color="auto"/>
        <w:left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2">
    <w:name w:val="xl132"/>
    <w:basedOn w:val="a1"/>
    <w:rsid w:val="009D67B3"/>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3">
    <w:name w:val="xl133"/>
    <w:basedOn w:val="a1"/>
    <w:rsid w:val="009D67B3"/>
    <w:pPr>
      <w:suppressAutoHyphens w:val="0"/>
      <w:spacing w:before="100" w:beforeAutospacing="1" w:after="100" w:afterAutospacing="1"/>
      <w:textAlignment w:val="center"/>
    </w:pPr>
    <w:rPr>
      <w:b/>
      <w:bCs/>
      <w:lang w:eastAsia="ru-RU"/>
    </w:rPr>
  </w:style>
  <w:style w:type="paragraph" w:customStyle="1" w:styleId="xl135">
    <w:name w:val="xl135"/>
    <w:basedOn w:val="a1"/>
    <w:rsid w:val="009D67B3"/>
    <w:pPr>
      <w:pBdr>
        <w:bottom w:val="single" w:sz="8" w:space="0" w:color="auto"/>
        <w:right w:val="single" w:sz="8" w:space="0" w:color="auto"/>
      </w:pBdr>
      <w:suppressAutoHyphens w:val="0"/>
      <w:spacing w:before="100" w:beforeAutospacing="1" w:after="100" w:afterAutospacing="1"/>
      <w:jc w:val="center"/>
      <w:textAlignment w:val="center"/>
    </w:pPr>
    <w:rPr>
      <w:rFonts w:ascii="Calibri" w:hAnsi="Calibri" w:cs="Calibri"/>
      <w:b/>
      <w:bCs/>
      <w:lang w:eastAsia="ru-RU"/>
    </w:rPr>
  </w:style>
  <w:style w:type="paragraph" w:customStyle="1" w:styleId="xl136">
    <w:name w:val="xl136"/>
    <w:basedOn w:val="a1"/>
    <w:rsid w:val="009D67B3"/>
    <w:pPr>
      <w:pBdr>
        <w:top w:val="single" w:sz="8" w:space="0" w:color="auto"/>
        <w:left w:val="single" w:sz="8" w:space="0" w:color="auto"/>
        <w:bottom w:val="single" w:sz="4"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7">
    <w:name w:val="xl137"/>
    <w:basedOn w:val="a1"/>
    <w:rsid w:val="009D67B3"/>
    <w:pPr>
      <w:pBdr>
        <w:top w:val="single" w:sz="4"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b/>
      <w:bCs/>
      <w:lang w:eastAsia="ru-RU"/>
    </w:rPr>
  </w:style>
  <w:style w:type="paragraph" w:customStyle="1" w:styleId="xl139">
    <w:name w:val="xl139"/>
    <w:basedOn w:val="a1"/>
    <w:rsid w:val="009D67B3"/>
    <w:pPr>
      <w:pBdr>
        <w:top w:val="single" w:sz="4" w:space="0" w:color="auto"/>
        <w:left w:val="single" w:sz="8" w:space="0" w:color="auto"/>
        <w:bottom w:val="single" w:sz="4"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140">
    <w:name w:val="xl140"/>
    <w:basedOn w:val="a1"/>
    <w:rsid w:val="009D67B3"/>
    <w:pPr>
      <w:pBdr>
        <w:top w:val="single" w:sz="4" w:space="0" w:color="auto"/>
        <w:left w:val="single" w:sz="8" w:space="0" w:color="auto"/>
        <w:bottom w:val="single" w:sz="4"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141">
    <w:name w:val="xl141"/>
    <w:basedOn w:val="a1"/>
    <w:rsid w:val="009D67B3"/>
    <w:pPr>
      <w:pBdr>
        <w:top w:val="single" w:sz="4" w:space="0" w:color="auto"/>
        <w:left w:val="single" w:sz="8"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142">
    <w:name w:val="xl142"/>
    <w:basedOn w:val="a1"/>
    <w:rsid w:val="009D67B3"/>
    <w:pPr>
      <w:pBdr>
        <w:top w:val="single" w:sz="8" w:space="0" w:color="auto"/>
        <w:left w:val="single" w:sz="8" w:space="0" w:color="auto"/>
        <w:bottom w:val="single" w:sz="8" w:space="0" w:color="auto"/>
      </w:pBdr>
      <w:suppressAutoHyphens w:val="0"/>
      <w:spacing w:before="100" w:beforeAutospacing="1" w:after="100" w:afterAutospacing="1"/>
      <w:jc w:val="center"/>
      <w:textAlignment w:val="center"/>
    </w:pPr>
    <w:rPr>
      <w:b/>
      <w:bCs/>
      <w:lang w:eastAsia="ru-RU"/>
    </w:rPr>
  </w:style>
  <w:style w:type="paragraph" w:customStyle="1" w:styleId="xl143">
    <w:name w:val="xl143"/>
    <w:basedOn w:val="a1"/>
    <w:rsid w:val="009D67B3"/>
    <w:pPr>
      <w:pBdr>
        <w:top w:val="single" w:sz="8" w:space="0" w:color="auto"/>
        <w:bottom w:val="single" w:sz="8" w:space="0" w:color="auto"/>
      </w:pBdr>
      <w:suppressAutoHyphens w:val="0"/>
      <w:spacing w:before="100" w:beforeAutospacing="1" w:after="100" w:afterAutospacing="1"/>
      <w:jc w:val="center"/>
      <w:textAlignment w:val="center"/>
    </w:pPr>
    <w:rPr>
      <w:b/>
      <w:bCs/>
      <w:lang w:eastAsia="ru-RU"/>
    </w:rPr>
  </w:style>
  <w:style w:type="paragraph" w:customStyle="1" w:styleId="xl144">
    <w:name w:val="xl144"/>
    <w:basedOn w:val="a1"/>
    <w:rsid w:val="009D67B3"/>
    <w:pPr>
      <w:pBdr>
        <w:top w:val="single" w:sz="8" w:space="0" w:color="auto"/>
        <w:bottom w:val="single" w:sz="8"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145">
    <w:name w:val="xl145"/>
    <w:basedOn w:val="a1"/>
    <w:rsid w:val="009D67B3"/>
    <w:pPr>
      <w:pBdr>
        <w:top w:val="single" w:sz="8" w:space="0" w:color="auto"/>
        <w:left w:val="single" w:sz="8" w:space="0" w:color="auto"/>
      </w:pBdr>
      <w:suppressAutoHyphens w:val="0"/>
      <w:spacing w:before="100" w:beforeAutospacing="1" w:after="100" w:afterAutospacing="1"/>
      <w:jc w:val="center"/>
      <w:textAlignment w:val="center"/>
    </w:pPr>
    <w:rPr>
      <w:b/>
      <w:bCs/>
      <w:lang w:eastAsia="ru-RU"/>
    </w:rPr>
  </w:style>
  <w:style w:type="paragraph" w:customStyle="1" w:styleId="xl146">
    <w:name w:val="xl146"/>
    <w:basedOn w:val="a1"/>
    <w:rsid w:val="009D67B3"/>
    <w:pPr>
      <w:pBdr>
        <w:top w:val="single" w:sz="8" w:space="0" w:color="auto"/>
      </w:pBdr>
      <w:suppressAutoHyphens w:val="0"/>
      <w:spacing w:before="100" w:beforeAutospacing="1" w:after="100" w:afterAutospacing="1"/>
      <w:jc w:val="center"/>
      <w:textAlignment w:val="center"/>
    </w:pPr>
    <w:rPr>
      <w:b/>
      <w:bCs/>
      <w:lang w:eastAsia="ru-RU"/>
    </w:rPr>
  </w:style>
  <w:style w:type="paragraph" w:customStyle="1" w:styleId="xl147">
    <w:name w:val="xl147"/>
    <w:basedOn w:val="a1"/>
    <w:rsid w:val="009D67B3"/>
    <w:pPr>
      <w:pBdr>
        <w:top w:val="single" w:sz="8"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148">
    <w:name w:val="xl148"/>
    <w:basedOn w:val="a1"/>
    <w:rsid w:val="009D67B3"/>
    <w:pPr>
      <w:pBdr>
        <w:top w:val="single" w:sz="8" w:space="0" w:color="auto"/>
        <w:left w:val="single" w:sz="8" w:space="0" w:color="auto"/>
      </w:pBdr>
      <w:suppressAutoHyphens w:val="0"/>
      <w:spacing w:before="100" w:beforeAutospacing="1" w:after="100" w:afterAutospacing="1"/>
      <w:jc w:val="center"/>
      <w:textAlignment w:val="center"/>
    </w:pPr>
    <w:rPr>
      <w:b/>
      <w:bCs/>
      <w:lang w:eastAsia="ru-RU"/>
    </w:rPr>
  </w:style>
  <w:style w:type="paragraph" w:customStyle="1" w:styleId="xl149">
    <w:name w:val="xl149"/>
    <w:basedOn w:val="a1"/>
    <w:rsid w:val="009D67B3"/>
    <w:pPr>
      <w:pBdr>
        <w:top w:val="single" w:sz="8" w:space="0" w:color="auto"/>
      </w:pBdr>
      <w:suppressAutoHyphens w:val="0"/>
      <w:spacing w:before="100" w:beforeAutospacing="1" w:after="100" w:afterAutospacing="1"/>
      <w:jc w:val="center"/>
      <w:textAlignment w:val="center"/>
    </w:pPr>
    <w:rPr>
      <w:b/>
      <w:bCs/>
      <w:lang w:eastAsia="ru-RU"/>
    </w:rPr>
  </w:style>
  <w:style w:type="paragraph" w:customStyle="1" w:styleId="xl150">
    <w:name w:val="xl150"/>
    <w:basedOn w:val="a1"/>
    <w:rsid w:val="009D67B3"/>
    <w:pPr>
      <w:pBdr>
        <w:top w:val="single" w:sz="8" w:space="0" w:color="auto"/>
        <w:left w:val="single" w:sz="8" w:space="0" w:color="auto"/>
        <w:bottom w:val="single" w:sz="4" w:space="0" w:color="auto"/>
        <w:right w:val="single" w:sz="8" w:space="0" w:color="auto"/>
      </w:pBdr>
      <w:suppressAutoHyphens w:val="0"/>
      <w:spacing w:before="100" w:beforeAutospacing="1" w:after="100" w:afterAutospacing="1"/>
      <w:jc w:val="center"/>
      <w:textAlignment w:val="center"/>
    </w:pPr>
    <w:rPr>
      <w:lang w:eastAsia="ru-RU"/>
    </w:rPr>
  </w:style>
  <w:style w:type="character" w:customStyle="1" w:styleId="font71">
    <w:name w:val="font71"/>
    <w:rsid w:val="009D67B3"/>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font151">
    <w:name w:val="font151"/>
    <w:rsid w:val="009D67B3"/>
    <w:rPr>
      <w:rFonts w:ascii="Times New Roman" w:hAnsi="Times New Roman" w:cs="Times New Roman" w:hint="default"/>
      <w:b/>
      <w:bCs/>
      <w:i w:val="0"/>
      <w:iCs w:val="0"/>
      <w:strike w:val="0"/>
      <w:dstrike w:val="0"/>
      <w:color w:val="000000"/>
      <w:sz w:val="24"/>
      <w:szCs w:val="24"/>
      <w:u w:val="none"/>
      <w:effect w:val="none"/>
    </w:rPr>
  </w:style>
  <w:style w:type="numbering" w:customStyle="1" w:styleId="152">
    <w:name w:val="Нет списка15"/>
    <w:next w:val="a5"/>
    <w:uiPriority w:val="99"/>
    <w:semiHidden/>
    <w:unhideWhenUsed/>
    <w:rsid w:val="0044118A"/>
  </w:style>
  <w:style w:type="table" w:customStyle="1" w:styleId="93">
    <w:name w:val="Сетка таблицы9"/>
    <w:basedOn w:val="a4"/>
    <w:next w:val="affff0"/>
    <w:uiPriority w:val="39"/>
    <w:rsid w:val="0044118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
    <w:name w:val="Нет списка16"/>
    <w:next w:val="a5"/>
    <w:uiPriority w:val="99"/>
    <w:semiHidden/>
    <w:rsid w:val="0044118A"/>
  </w:style>
  <w:style w:type="numbering" w:customStyle="1" w:styleId="1130">
    <w:name w:val="Нет списка113"/>
    <w:next w:val="a5"/>
    <w:semiHidden/>
    <w:rsid w:val="0044118A"/>
  </w:style>
  <w:style w:type="table" w:customStyle="1" w:styleId="153">
    <w:name w:val="Сетка таблицы15"/>
    <w:basedOn w:val="a4"/>
    <w:next w:val="affff0"/>
    <w:uiPriority w:val="59"/>
    <w:rsid w:val="0044118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5"/>
    <w:uiPriority w:val="99"/>
    <w:semiHidden/>
    <w:unhideWhenUsed/>
    <w:rsid w:val="0044118A"/>
  </w:style>
  <w:style w:type="numbering" w:customStyle="1" w:styleId="330">
    <w:name w:val="Нет списка33"/>
    <w:next w:val="a5"/>
    <w:uiPriority w:val="99"/>
    <w:semiHidden/>
    <w:unhideWhenUsed/>
    <w:rsid w:val="0044118A"/>
  </w:style>
  <w:style w:type="table" w:customStyle="1" w:styleId="102">
    <w:name w:val="Сетка таблицы10"/>
    <w:basedOn w:val="a4"/>
    <w:next w:val="affff0"/>
    <w:uiPriority w:val="59"/>
    <w:rsid w:val="00F470D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5"/>
    <w:uiPriority w:val="99"/>
    <w:semiHidden/>
    <w:unhideWhenUsed/>
    <w:rsid w:val="009E388C"/>
  </w:style>
  <w:style w:type="table" w:customStyle="1" w:styleId="162">
    <w:name w:val="Сетка таблицы16"/>
    <w:basedOn w:val="a4"/>
    <w:next w:val="affff0"/>
    <w:uiPriority w:val="59"/>
    <w:rsid w:val="009E388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a">
    <w:name w:val="Îñíîâí"/>
    <w:basedOn w:val="a1"/>
    <w:uiPriority w:val="99"/>
    <w:qFormat/>
    <w:rsid w:val="009E388C"/>
    <w:pPr>
      <w:widowControl w:val="0"/>
      <w:suppressAutoHyphens w:val="0"/>
      <w:jc w:val="both"/>
    </w:pPr>
    <w:rPr>
      <w:rFonts w:ascii="Arial" w:eastAsia="Calibri" w:hAnsi="Arial" w:cs="Arial"/>
      <w:sz w:val="22"/>
      <w:szCs w:val="20"/>
      <w:lang w:eastAsia="ru-RU"/>
    </w:rPr>
  </w:style>
  <w:style w:type="character" w:customStyle="1" w:styleId="85pt0pt">
    <w:name w:val="Основной текст + 8;5 pt;Полужирный;Интервал 0 pt"/>
    <w:rsid w:val="009E388C"/>
    <w:rPr>
      <w:rFonts w:ascii="Garamond" w:eastAsia="Garamond" w:hAnsi="Garamond" w:cs="Garamond"/>
      <w:b/>
      <w:bCs/>
      <w:i w:val="0"/>
      <w:iCs w:val="0"/>
      <w:smallCaps w:val="0"/>
      <w:strike w:val="0"/>
      <w:color w:val="000000"/>
      <w:spacing w:val="10"/>
      <w:w w:val="100"/>
      <w:position w:val="0"/>
      <w:sz w:val="17"/>
      <w:szCs w:val="17"/>
      <w:u w:val="none"/>
      <w:shd w:val="clear" w:color="auto" w:fill="FFFFFF"/>
      <w:lang w:val="ru-RU" w:eastAsia="ru-RU" w:bidi="ru-RU"/>
    </w:rPr>
  </w:style>
  <w:style w:type="table" w:customStyle="1" w:styleId="171">
    <w:name w:val="Сетка таблицы17"/>
    <w:basedOn w:val="a4"/>
    <w:next w:val="affff0"/>
    <w:uiPriority w:val="59"/>
    <w:rsid w:val="009E388C"/>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
    <w:name w:val="Нет списка18"/>
    <w:next w:val="a5"/>
    <w:uiPriority w:val="99"/>
    <w:semiHidden/>
    <w:unhideWhenUsed/>
    <w:rsid w:val="009E388C"/>
  </w:style>
  <w:style w:type="table" w:customStyle="1" w:styleId="231">
    <w:name w:val="Сетка таблицы23"/>
    <w:basedOn w:val="a4"/>
    <w:next w:val="affff0"/>
    <w:uiPriority w:val="59"/>
    <w:rsid w:val="009E388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5">
    <w:name w:val="Текст выноски Знак1"/>
    <w:uiPriority w:val="99"/>
    <w:semiHidden/>
    <w:rsid w:val="009E388C"/>
    <w:rPr>
      <w:rFonts w:ascii="Segoe UI" w:eastAsia="Times New Roman" w:hAnsi="Segoe UI" w:cs="Segoe UI"/>
      <w:sz w:val="18"/>
      <w:szCs w:val="18"/>
      <w:lang w:eastAsia="ru-RU"/>
    </w:rPr>
  </w:style>
  <w:style w:type="character" w:customStyle="1" w:styleId="1fff6">
    <w:name w:val="Текст примечания Знак1"/>
    <w:uiPriority w:val="99"/>
    <w:semiHidden/>
    <w:rsid w:val="009E388C"/>
    <w:rPr>
      <w:rFonts w:eastAsia="Times New Roman" w:cs="Times New Roman"/>
      <w:sz w:val="20"/>
      <w:szCs w:val="20"/>
      <w:lang w:eastAsia="ru-RU"/>
    </w:rPr>
  </w:style>
  <w:style w:type="character" w:customStyle="1" w:styleId="1fff7">
    <w:name w:val="Тема примечания Знак1"/>
    <w:uiPriority w:val="99"/>
    <w:semiHidden/>
    <w:rsid w:val="009E388C"/>
    <w:rPr>
      <w:rFonts w:eastAsia="Times New Roman" w:cs="Times New Roman"/>
      <w:b/>
      <w:bCs/>
      <w:sz w:val="20"/>
      <w:szCs w:val="20"/>
      <w:lang w:eastAsia="ru-RU"/>
    </w:rPr>
  </w:style>
  <w:style w:type="character" w:customStyle="1" w:styleId="z-10">
    <w:name w:val="z-Начало формы Знак1"/>
    <w:uiPriority w:val="99"/>
    <w:semiHidden/>
    <w:rsid w:val="009E388C"/>
    <w:rPr>
      <w:rFonts w:ascii="Arial" w:eastAsia="Times New Roman" w:hAnsi="Arial" w:cs="Arial"/>
      <w:vanish/>
      <w:sz w:val="16"/>
      <w:szCs w:val="16"/>
      <w:lang w:eastAsia="ru-RU"/>
    </w:rPr>
  </w:style>
  <w:style w:type="character" w:customStyle="1" w:styleId="z-11">
    <w:name w:val="z-Конец формы Знак1"/>
    <w:uiPriority w:val="99"/>
    <w:semiHidden/>
    <w:rsid w:val="009E388C"/>
    <w:rPr>
      <w:rFonts w:ascii="Arial" w:eastAsia="Times New Roman" w:hAnsi="Arial" w:cs="Arial"/>
      <w:vanish/>
      <w:sz w:val="16"/>
      <w:szCs w:val="16"/>
      <w:lang w:eastAsia="ru-RU"/>
    </w:rPr>
  </w:style>
  <w:style w:type="paragraph" w:customStyle="1" w:styleId="Afffffffffb">
    <w:name w:val="Свободная форма A"/>
    <w:rsid w:val="009E388C"/>
    <w:rPr>
      <w:rFonts w:eastAsia="ヒラギノ角ゴ Pro W3"/>
      <w:color w:val="000000"/>
    </w:rPr>
  </w:style>
  <w:style w:type="character" w:customStyle="1" w:styleId="FontStyle19">
    <w:name w:val="Font Style19"/>
    <w:uiPriority w:val="99"/>
    <w:rsid w:val="009E388C"/>
    <w:rPr>
      <w:rFonts w:ascii="Times New Roman" w:hAnsi="Times New Roman" w:cs="Times New Roman" w:hint="default"/>
      <w:b/>
      <w:bCs/>
      <w:sz w:val="26"/>
      <w:szCs w:val="26"/>
    </w:rPr>
  </w:style>
  <w:style w:type="character" w:customStyle="1" w:styleId="NoSpacingChar">
    <w:name w:val="No Spacing Char"/>
    <w:link w:val="1ff6"/>
    <w:locked/>
    <w:rsid w:val="009E388C"/>
    <w:rPr>
      <w:rFonts w:ascii="Calibri" w:hAnsi="Calibri"/>
      <w:sz w:val="22"/>
      <w:szCs w:val="22"/>
      <w:lang w:eastAsia="en-US"/>
    </w:rPr>
  </w:style>
  <w:style w:type="table" w:customStyle="1" w:styleId="331">
    <w:name w:val="Сетка таблицы33"/>
    <w:basedOn w:val="a4"/>
    <w:next w:val="affff0"/>
    <w:uiPriority w:val="59"/>
    <w:rsid w:val="009E388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Сетка таблицы113"/>
    <w:basedOn w:val="a4"/>
    <w:next w:val="affff0"/>
    <w:uiPriority w:val="59"/>
    <w:rsid w:val="009E388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0">
    <w:name w:val="Сетка таблицы213"/>
    <w:basedOn w:val="a4"/>
    <w:next w:val="affff0"/>
    <w:uiPriority w:val="59"/>
    <w:rsid w:val="009E388C"/>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Сетка таблицы311"/>
    <w:basedOn w:val="a4"/>
    <w:next w:val="affff0"/>
    <w:uiPriority w:val="59"/>
    <w:rsid w:val="009E388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40">
    <w:name w:val="Нет списка114"/>
    <w:next w:val="a5"/>
    <w:semiHidden/>
    <w:rsid w:val="009E388C"/>
  </w:style>
  <w:style w:type="numbering" w:customStyle="1" w:styleId="190">
    <w:name w:val="Нет списка19"/>
    <w:next w:val="a5"/>
    <w:uiPriority w:val="99"/>
    <w:semiHidden/>
    <w:unhideWhenUsed/>
    <w:rsid w:val="00D71521"/>
  </w:style>
  <w:style w:type="table" w:customStyle="1" w:styleId="181">
    <w:name w:val="Сетка таблицы18"/>
    <w:basedOn w:val="a4"/>
    <w:next w:val="affff0"/>
    <w:uiPriority w:val="59"/>
    <w:rsid w:val="00D7152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4"/>
    <w:next w:val="affff0"/>
    <w:uiPriority w:val="59"/>
    <w:rsid w:val="00D7152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0">
    <w:name w:val="Нет списка110"/>
    <w:next w:val="a5"/>
    <w:uiPriority w:val="99"/>
    <w:semiHidden/>
    <w:unhideWhenUsed/>
    <w:rsid w:val="00D71521"/>
  </w:style>
  <w:style w:type="table" w:customStyle="1" w:styleId="241">
    <w:name w:val="Сетка таблицы24"/>
    <w:basedOn w:val="a4"/>
    <w:next w:val="affff0"/>
    <w:uiPriority w:val="59"/>
    <w:rsid w:val="00D7152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4"/>
    <w:next w:val="affff0"/>
    <w:uiPriority w:val="59"/>
    <w:rsid w:val="00D7152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Сетка таблицы114"/>
    <w:basedOn w:val="a4"/>
    <w:next w:val="affff0"/>
    <w:uiPriority w:val="59"/>
    <w:rsid w:val="00D7152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0">
    <w:name w:val="Сетка таблицы214"/>
    <w:basedOn w:val="a4"/>
    <w:next w:val="affff0"/>
    <w:uiPriority w:val="59"/>
    <w:rsid w:val="00D71521"/>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4"/>
    <w:next w:val="affff0"/>
    <w:uiPriority w:val="59"/>
    <w:rsid w:val="00D7152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50">
    <w:name w:val="Нет списка115"/>
    <w:next w:val="a5"/>
    <w:semiHidden/>
    <w:rsid w:val="00D71521"/>
  </w:style>
  <w:style w:type="table" w:customStyle="1" w:styleId="430">
    <w:name w:val="Сетка таблицы43"/>
    <w:basedOn w:val="a4"/>
    <w:next w:val="affff0"/>
    <w:uiPriority w:val="99"/>
    <w:rsid w:val="00D7152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c">
    <w:name w:val="_АБЗАЦ_"/>
    <w:basedOn w:val="a1"/>
    <w:rsid w:val="00D71521"/>
    <w:pPr>
      <w:suppressAutoHyphens w:val="0"/>
      <w:ind w:firstLine="567"/>
      <w:jc w:val="both"/>
    </w:pPr>
    <w:rPr>
      <w:rFonts w:eastAsia="Calibri"/>
      <w:lang w:eastAsia="ru-RU"/>
    </w:rPr>
  </w:style>
  <w:style w:type="character" w:customStyle="1" w:styleId="CharChar2">
    <w:name w:val="Char Char2"/>
    <w:rsid w:val="00D71521"/>
    <w:rPr>
      <w:rFonts w:ascii="Arial" w:hAnsi="Arial"/>
      <w:b/>
      <w:i/>
      <w:sz w:val="28"/>
      <w:lang w:val="ru-RU" w:eastAsia="ru-RU"/>
    </w:rPr>
  </w:style>
  <w:style w:type="paragraph" w:customStyle="1" w:styleId="1CStyle13">
    <w:name w:val="1CStyle13"/>
    <w:rsid w:val="00D71521"/>
    <w:pPr>
      <w:spacing w:after="200" w:line="276" w:lineRule="auto"/>
      <w:jc w:val="center"/>
    </w:pPr>
    <w:rPr>
      <w:rFonts w:ascii="Calibri" w:hAnsi="Calibri"/>
      <w:sz w:val="22"/>
      <w:szCs w:val="22"/>
    </w:rPr>
  </w:style>
  <w:style w:type="character" w:customStyle="1" w:styleId="afffffffffd">
    <w:name w:val="Основной текст документа"/>
    <w:rsid w:val="00D71521"/>
    <w:rPr>
      <w:sz w:val="22"/>
    </w:rPr>
  </w:style>
  <w:style w:type="table" w:customStyle="1" w:styleId="1220">
    <w:name w:val="Сетка таблицы122"/>
    <w:uiPriority w:val="99"/>
    <w:rsid w:val="00D715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
    <w:name w:val="Сетка таблицы1113"/>
    <w:uiPriority w:val="99"/>
    <w:rsid w:val="00D7152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11">
    <w:name w:val="Сетка таблицы221"/>
    <w:uiPriority w:val="99"/>
    <w:rsid w:val="00D715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f4">
    <w:name w:val="Упомянуть2"/>
    <w:uiPriority w:val="99"/>
    <w:semiHidden/>
    <w:rsid w:val="00D71521"/>
    <w:rPr>
      <w:rFonts w:cs="Times New Roman"/>
      <w:color w:val="2B579A"/>
      <w:shd w:val="clear" w:color="auto" w:fill="E6E6E6"/>
    </w:rPr>
  </w:style>
  <w:style w:type="paragraph" w:customStyle="1" w:styleId="xl16">
    <w:name w:val="xl16"/>
    <w:basedOn w:val="a1"/>
    <w:rsid w:val="00D71521"/>
    <w:pPr>
      <w:pBdr>
        <w:left w:val="single" w:sz="8" w:space="0" w:color="auto"/>
        <w:bottom w:val="single" w:sz="8" w:space="0" w:color="auto"/>
        <w:right w:val="single" w:sz="8" w:space="0" w:color="auto"/>
      </w:pBdr>
      <w:suppressAutoHyphens w:val="0"/>
      <w:spacing w:before="100" w:beforeAutospacing="1" w:after="100" w:afterAutospacing="1"/>
    </w:pPr>
    <w:rPr>
      <w:lang w:eastAsia="ru-RU"/>
    </w:rPr>
  </w:style>
  <w:style w:type="paragraph" w:customStyle="1" w:styleId="xl17">
    <w:name w:val="xl17"/>
    <w:basedOn w:val="a1"/>
    <w:rsid w:val="00D71521"/>
    <w:pPr>
      <w:suppressAutoHyphens w:val="0"/>
      <w:spacing w:before="100" w:beforeAutospacing="1" w:after="100" w:afterAutospacing="1"/>
    </w:pPr>
    <w:rPr>
      <w:b/>
      <w:bCs/>
      <w:lang w:eastAsia="ru-RU"/>
    </w:rPr>
  </w:style>
  <w:style w:type="paragraph" w:customStyle="1" w:styleId="xl18">
    <w:name w:val="xl18"/>
    <w:basedOn w:val="a1"/>
    <w:rsid w:val="00D71521"/>
    <w:pPr>
      <w:pBdr>
        <w:left w:val="single" w:sz="4" w:space="0" w:color="auto"/>
        <w:bottom w:val="single" w:sz="4" w:space="0" w:color="auto"/>
        <w:right w:val="single" w:sz="4" w:space="0" w:color="auto"/>
      </w:pBdr>
      <w:suppressAutoHyphens w:val="0"/>
      <w:spacing w:before="100" w:beforeAutospacing="1" w:after="100" w:afterAutospacing="1"/>
    </w:pPr>
    <w:rPr>
      <w:b/>
      <w:bCs/>
      <w:lang w:eastAsia="ru-RU"/>
    </w:rPr>
  </w:style>
  <w:style w:type="paragraph" w:customStyle="1" w:styleId="xl19">
    <w:name w:val="xl19"/>
    <w:basedOn w:val="a1"/>
    <w:rsid w:val="00D71521"/>
    <w:pPr>
      <w:suppressAutoHyphens w:val="0"/>
      <w:spacing w:before="100" w:beforeAutospacing="1" w:after="100" w:afterAutospacing="1"/>
      <w:jc w:val="center"/>
    </w:pPr>
    <w:rPr>
      <w:lang w:eastAsia="ru-RU"/>
    </w:rPr>
  </w:style>
  <w:style w:type="paragraph" w:customStyle="1" w:styleId="xl20">
    <w:name w:val="xl20"/>
    <w:basedOn w:val="a1"/>
    <w:rsid w:val="00D71521"/>
    <w:pPr>
      <w:pBdr>
        <w:bottom w:val="single" w:sz="8" w:space="0" w:color="auto"/>
      </w:pBdr>
      <w:suppressAutoHyphens w:val="0"/>
      <w:spacing w:before="100" w:beforeAutospacing="1" w:after="100" w:afterAutospacing="1"/>
      <w:jc w:val="center"/>
    </w:pPr>
    <w:rPr>
      <w:lang w:eastAsia="ru-RU"/>
    </w:rPr>
  </w:style>
  <w:style w:type="paragraph" w:customStyle="1" w:styleId="xl21">
    <w:name w:val="xl21"/>
    <w:basedOn w:val="a1"/>
    <w:rsid w:val="00D71521"/>
    <w:pPr>
      <w:suppressAutoHyphens w:val="0"/>
      <w:spacing w:before="100" w:beforeAutospacing="1" w:after="100" w:afterAutospacing="1"/>
      <w:jc w:val="center"/>
    </w:pPr>
    <w:rPr>
      <w:b/>
      <w:bCs/>
      <w:lang w:eastAsia="ru-RU"/>
    </w:rPr>
  </w:style>
  <w:style w:type="paragraph" w:customStyle="1" w:styleId="xl23">
    <w:name w:val="xl23"/>
    <w:basedOn w:val="a1"/>
    <w:rsid w:val="00D71521"/>
    <w:pPr>
      <w:pBdr>
        <w:bottom w:val="single" w:sz="8" w:space="0" w:color="auto"/>
        <w:right w:val="single" w:sz="8" w:space="0" w:color="auto"/>
      </w:pBdr>
      <w:suppressAutoHyphens w:val="0"/>
      <w:spacing w:before="100" w:beforeAutospacing="1" w:after="100" w:afterAutospacing="1"/>
      <w:textAlignment w:val="center"/>
    </w:pPr>
    <w:rPr>
      <w:sz w:val="20"/>
      <w:szCs w:val="20"/>
      <w:lang w:eastAsia="ru-RU"/>
    </w:rPr>
  </w:style>
  <w:style w:type="paragraph" w:customStyle="1" w:styleId="xl26">
    <w:name w:val="xl26"/>
    <w:basedOn w:val="a1"/>
    <w:rsid w:val="00D71521"/>
    <w:pPr>
      <w:pBdr>
        <w:top w:val="single" w:sz="8" w:space="0" w:color="auto"/>
        <w:bottom w:val="single" w:sz="8" w:space="0" w:color="auto"/>
        <w:right w:val="single" w:sz="8" w:space="0" w:color="auto"/>
      </w:pBdr>
      <w:suppressAutoHyphens w:val="0"/>
      <w:spacing w:before="100" w:beforeAutospacing="1" w:after="100" w:afterAutospacing="1"/>
      <w:textAlignment w:val="center"/>
    </w:pPr>
    <w:rPr>
      <w:sz w:val="20"/>
      <w:szCs w:val="20"/>
      <w:lang w:eastAsia="ru-RU"/>
    </w:rPr>
  </w:style>
  <w:style w:type="paragraph" w:customStyle="1" w:styleId="xl27">
    <w:name w:val="xl27"/>
    <w:basedOn w:val="a1"/>
    <w:rsid w:val="00D71521"/>
    <w:pPr>
      <w:pBdr>
        <w:bottom w:val="single" w:sz="8" w:space="0" w:color="auto"/>
        <w:right w:val="single" w:sz="8" w:space="0" w:color="auto"/>
      </w:pBdr>
      <w:suppressAutoHyphens w:val="0"/>
      <w:spacing w:before="100" w:beforeAutospacing="1" w:after="100" w:afterAutospacing="1"/>
      <w:textAlignment w:val="center"/>
    </w:pPr>
    <w:rPr>
      <w:rFonts w:ascii="Arial" w:hAnsi="Arial" w:cs="Arial"/>
      <w:sz w:val="20"/>
      <w:szCs w:val="20"/>
      <w:lang w:eastAsia="ru-RU"/>
    </w:rPr>
  </w:style>
  <w:style w:type="paragraph" w:customStyle="1" w:styleId="xl29">
    <w:name w:val="xl29"/>
    <w:basedOn w:val="a1"/>
    <w:rsid w:val="00D71521"/>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30">
    <w:name w:val="xl30"/>
    <w:basedOn w:val="a1"/>
    <w:rsid w:val="00D71521"/>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pPr>
    <w:rPr>
      <w:lang w:eastAsia="ru-RU"/>
    </w:rPr>
  </w:style>
  <w:style w:type="paragraph" w:customStyle="1" w:styleId="xl31">
    <w:name w:val="xl31"/>
    <w:basedOn w:val="a1"/>
    <w:rsid w:val="00D71521"/>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sz w:val="28"/>
      <w:szCs w:val="28"/>
      <w:lang w:eastAsia="ru-RU"/>
    </w:rPr>
  </w:style>
  <w:style w:type="paragraph" w:customStyle="1" w:styleId="xl32">
    <w:name w:val="xl32"/>
    <w:basedOn w:val="a1"/>
    <w:rsid w:val="00D71521"/>
    <w:pPr>
      <w:pBdr>
        <w:top w:val="single" w:sz="8" w:space="0" w:color="auto"/>
        <w:left w:val="single" w:sz="8" w:space="0" w:color="auto"/>
        <w:bottom w:val="single" w:sz="8" w:space="0" w:color="auto"/>
      </w:pBdr>
      <w:suppressAutoHyphens w:val="0"/>
      <w:spacing w:before="100" w:beforeAutospacing="1" w:after="100" w:afterAutospacing="1"/>
      <w:jc w:val="center"/>
      <w:textAlignment w:val="center"/>
    </w:pPr>
    <w:rPr>
      <w:sz w:val="28"/>
      <w:szCs w:val="28"/>
      <w:lang w:eastAsia="ru-RU"/>
    </w:rPr>
  </w:style>
  <w:style w:type="paragraph" w:customStyle="1" w:styleId="xl33">
    <w:name w:val="xl33"/>
    <w:basedOn w:val="a1"/>
    <w:rsid w:val="00D71521"/>
    <w:pPr>
      <w:pBdr>
        <w:top w:val="single" w:sz="8" w:space="0" w:color="auto"/>
        <w:bottom w:val="single" w:sz="8" w:space="0" w:color="auto"/>
      </w:pBdr>
      <w:suppressAutoHyphens w:val="0"/>
      <w:spacing w:before="100" w:beforeAutospacing="1" w:after="100" w:afterAutospacing="1"/>
      <w:jc w:val="center"/>
      <w:textAlignment w:val="center"/>
    </w:pPr>
    <w:rPr>
      <w:sz w:val="28"/>
      <w:szCs w:val="28"/>
      <w:lang w:eastAsia="ru-RU"/>
    </w:rPr>
  </w:style>
  <w:style w:type="paragraph" w:customStyle="1" w:styleId="xl34">
    <w:name w:val="xl34"/>
    <w:basedOn w:val="a1"/>
    <w:rsid w:val="00D71521"/>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35">
    <w:name w:val="xl35"/>
    <w:basedOn w:val="a1"/>
    <w:rsid w:val="00D71521"/>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lang w:eastAsia="ru-RU"/>
    </w:rPr>
  </w:style>
  <w:style w:type="paragraph" w:customStyle="1" w:styleId="xl38">
    <w:name w:val="xl38"/>
    <w:basedOn w:val="a1"/>
    <w:rsid w:val="00D71521"/>
    <w:pPr>
      <w:pBdr>
        <w:left w:val="single" w:sz="8" w:space="0" w:color="auto"/>
        <w:bottom w:val="single" w:sz="8" w:space="0" w:color="auto"/>
        <w:right w:val="single" w:sz="8" w:space="0" w:color="auto"/>
      </w:pBdr>
      <w:suppressAutoHyphens w:val="0"/>
      <w:spacing w:before="100" w:beforeAutospacing="1" w:after="100" w:afterAutospacing="1"/>
      <w:jc w:val="center"/>
      <w:textAlignment w:val="center"/>
    </w:pPr>
    <w:rPr>
      <w:lang w:eastAsia="ru-RU"/>
    </w:rPr>
  </w:style>
  <w:style w:type="paragraph" w:customStyle="1" w:styleId="xl39">
    <w:name w:val="xl39"/>
    <w:basedOn w:val="a1"/>
    <w:rsid w:val="00D71521"/>
    <w:pPr>
      <w:pBdr>
        <w:left w:val="single" w:sz="8" w:space="0" w:color="auto"/>
        <w:bottom w:val="single" w:sz="8" w:space="0" w:color="auto"/>
      </w:pBdr>
      <w:suppressAutoHyphens w:val="0"/>
      <w:spacing w:before="100" w:beforeAutospacing="1" w:after="100" w:afterAutospacing="1"/>
      <w:jc w:val="center"/>
      <w:textAlignment w:val="center"/>
    </w:pPr>
    <w:rPr>
      <w:lang w:eastAsia="ru-RU"/>
    </w:rPr>
  </w:style>
  <w:style w:type="paragraph" w:customStyle="1" w:styleId="xl40">
    <w:name w:val="xl40"/>
    <w:basedOn w:val="a1"/>
    <w:rsid w:val="00D71521"/>
    <w:pPr>
      <w:pBdr>
        <w:top w:val="single" w:sz="8" w:space="0" w:color="auto"/>
        <w:left w:val="single" w:sz="8" w:space="0" w:color="auto"/>
        <w:bottom w:val="single" w:sz="8" w:space="0" w:color="auto"/>
      </w:pBdr>
      <w:suppressAutoHyphens w:val="0"/>
      <w:spacing w:before="100" w:beforeAutospacing="1" w:after="100" w:afterAutospacing="1"/>
      <w:jc w:val="center"/>
      <w:textAlignment w:val="center"/>
    </w:pPr>
    <w:rPr>
      <w:lang w:eastAsia="ru-RU"/>
    </w:rPr>
  </w:style>
  <w:style w:type="paragraph" w:customStyle="1" w:styleId="xl48">
    <w:name w:val="xl48"/>
    <w:basedOn w:val="a1"/>
    <w:rsid w:val="00D71521"/>
    <w:pPr>
      <w:suppressAutoHyphens w:val="0"/>
      <w:spacing w:before="100" w:beforeAutospacing="1" w:after="100" w:afterAutospacing="1"/>
      <w:jc w:val="center"/>
      <w:textAlignment w:val="center"/>
    </w:pPr>
    <w:rPr>
      <w:b/>
      <w:bCs/>
      <w:sz w:val="28"/>
      <w:szCs w:val="28"/>
      <w:lang w:eastAsia="ru-RU"/>
    </w:rPr>
  </w:style>
  <w:style w:type="paragraph" w:customStyle="1" w:styleId="xl51">
    <w:name w:val="xl51"/>
    <w:basedOn w:val="a1"/>
    <w:rsid w:val="00D71521"/>
    <w:pPr>
      <w:pBdr>
        <w:top w:val="single" w:sz="4" w:space="0" w:color="auto"/>
        <w:left w:val="single" w:sz="4" w:space="0" w:color="auto"/>
        <w:bottom w:val="single" w:sz="4" w:space="0" w:color="auto"/>
      </w:pBdr>
      <w:suppressAutoHyphens w:val="0"/>
      <w:spacing w:before="100" w:beforeAutospacing="1" w:after="100" w:afterAutospacing="1"/>
      <w:jc w:val="center"/>
    </w:pPr>
    <w:rPr>
      <w:b/>
      <w:bCs/>
      <w:lang w:eastAsia="ru-RU"/>
    </w:rPr>
  </w:style>
  <w:style w:type="character" w:customStyle="1" w:styleId="4f">
    <w:name w:val="4. Текст Знак"/>
    <w:link w:val="4f0"/>
    <w:uiPriority w:val="99"/>
    <w:locked/>
    <w:rsid w:val="00D71521"/>
  </w:style>
  <w:style w:type="paragraph" w:customStyle="1" w:styleId="4f0">
    <w:name w:val="4. Текст"/>
    <w:basedOn w:val="afffff4"/>
    <w:link w:val="4f"/>
    <w:autoRedefine/>
    <w:uiPriority w:val="99"/>
    <w:rsid w:val="00D71521"/>
    <w:pPr>
      <w:widowControl w:val="0"/>
      <w:suppressAutoHyphens w:val="0"/>
      <w:ind w:firstLine="0"/>
    </w:pPr>
    <w:rPr>
      <w:kern w:val="0"/>
      <w:lang w:eastAsia="ru-RU"/>
    </w:rPr>
  </w:style>
  <w:style w:type="table" w:customStyle="1" w:styleId="520">
    <w:name w:val="Сетка таблицы52"/>
    <w:basedOn w:val="a4"/>
    <w:next w:val="affff0"/>
    <w:uiPriority w:val="59"/>
    <w:rsid w:val="00D7152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5"/>
    <w:uiPriority w:val="99"/>
    <w:semiHidden/>
    <w:unhideWhenUsed/>
    <w:rsid w:val="00C11B53"/>
  </w:style>
  <w:style w:type="table" w:customStyle="1" w:styleId="201">
    <w:name w:val="Сетка таблицы20"/>
    <w:basedOn w:val="a4"/>
    <w:next w:val="affff0"/>
    <w:uiPriority w:val="59"/>
    <w:rsid w:val="00C11B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
    <w:basedOn w:val="a4"/>
    <w:next w:val="affff0"/>
    <w:uiPriority w:val="59"/>
    <w:rsid w:val="00C11B53"/>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60">
    <w:name w:val="Нет списка116"/>
    <w:next w:val="a5"/>
    <w:uiPriority w:val="99"/>
    <w:semiHidden/>
    <w:unhideWhenUsed/>
    <w:rsid w:val="00C11B53"/>
  </w:style>
  <w:style w:type="table" w:customStyle="1" w:styleId="250">
    <w:name w:val="Сетка таблицы25"/>
    <w:basedOn w:val="a4"/>
    <w:next w:val="affff0"/>
    <w:uiPriority w:val="59"/>
    <w:rsid w:val="00C11B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4"/>
    <w:next w:val="affff0"/>
    <w:uiPriority w:val="59"/>
    <w:rsid w:val="00C11B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Сетка таблицы115"/>
    <w:basedOn w:val="a4"/>
    <w:next w:val="affff0"/>
    <w:uiPriority w:val="59"/>
    <w:rsid w:val="00C11B5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4"/>
    <w:next w:val="affff0"/>
    <w:uiPriority w:val="59"/>
    <w:rsid w:val="00C11B53"/>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0">
    <w:name w:val="Сетка таблицы313"/>
    <w:basedOn w:val="a4"/>
    <w:next w:val="affff0"/>
    <w:uiPriority w:val="59"/>
    <w:rsid w:val="00C11B5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70">
    <w:name w:val="Нет списка117"/>
    <w:next w:val="a5"/>
    <w:semiHidden/>
    <w:rsid w:val="00C11B53"/>
  </w:style>
  <w:style w:type="table" w:customStyle="1" w:styleId="440">
    <w:name w:val="Сетка таблицы44"/>
    <w:basedOn w:val="a4"/>
    <w:next w:val="affff0"/>
    <w:uiPriority w:val="99"/>
    <w:rsid w:val="00C11B5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Сетка таблицы123"/>
    <w:uiPriority w:val="99"/>
    <w:rsid w:val="00C11B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
    <w:name w:val="Сетка таблицы1114"/>
    <w:uiPriority w:val="99"/>
    <w:rsid w:val="00C11B5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20">
    <w:name w:val="Сетка таблицы222"/>
    <w:uiPriority w:val="99"/>
    <w:rsid w:val="00C11B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0">
    <w:name w:val="Сетка таблицы53"/>
    <w:basedOn w:val="a4"/>
    <w:next w:val="affff0"/>
    <w:uiPriority w:val="59"/>
    <w:rsid w:val="00C11B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Нет списка25"/>
    <w:next w:val="a5"/>
    <w:uiPriority w:val="99"/>
    <w:semiHidden/>
    <w:unhideWhenUsed/>
    <w:rsid w:val="00530764"/>
  </w:style>
  <w:style w:type="numbering" w:customStyle="1" w:styleId="260">
    <w:name w:val="Нет списка26"/>
    <w:next w:val="a5"/>
    <w:uiPriority w:val="99"/>
    <w:semiHidden/>
    <w:unhideWhenUsed/>
    <w:rsid w:val="00375DDC"/>
  </w:style>
  <w:style w:type="table" w:customStyle="1" w:styleId="261">
    <w:name w:val="Сетка таблицы26"/>
    <w:basedOn w:val="a4"/>
    <w:next w:val="affff0"/>
    <w:uiPriority w:val="59"/>
    <w:rsid w:val="00375D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Нет списка118"/>
    <w:next w:val="a5"/>
    <w:uiPriority w:val="99"/>
    <w:semiHidden/>
    <w:rsid w:val="00375DDC"/>
  </w:style>
  <w:style w:type="numbering" w:customStyle="1" w:styleId="119">
    <w:name w:val="Нет списка119"/>
    <w:next w:val="a5"/>
    <w:semiHidden/>
    <w:rsid w:val="00375DDC"/>
  </w:style>
  <w:style w:type="table" w:customStyle="1" w:styleId="1161">
    <w:name w:val="Сетка таблицы116"/>
    <w:basedOn w:val="a4"/>
    <w:next w:val="affff0"/>
    <w:rsid w:val="00375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
    <w:name w:val="Сетка таблицы117"/>
    <w:basedOn w:val="a4"/>
    <w:next w:val="affff0"/>
    <w:uiPriority w:val="39"/>
    <w:rsid w:val="00375D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Нет списка1113"/>
    <w:next w:val="a5"/>
    <w:uiPriority w:val="99"/>
    <w:semiHidden/>
    <w:unhideWhenUsed/>
    <w:rsid w:val="00375DDC"/>
  </w:style>
  <w:style w:type="table" w:customStyle="1" w:styleId="270">
    <w:name w:val="Сетка таблицы27"/>
    <w:basedOn w:val="a4"/>
    <w:next w:val="affff0"/>
    <w:rsid w:val="00375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rdbot">
    <w:name w:val="bord_bot"/>
    <w:basedOn w:val="a3"/>
    <w:rsid w:val="00375DDC"/>
  </w:style>
  <w:style w:type="numbering" w:customStyle="1" w:styleId="271">
    <w:name w:val="Нет списка27"/>
    <w:next w:val="a5"/>
    <w:uiPriority w:val="99"/>
    <w:semiHidden/>
    <w:unhideWhenUsed/>
    <w:rsid w:val="00375DDC"/>
  </w:style>
  <w:style w:type="table" w:customStyle="1" w:styleId="280">
    <w:name w:val="Сетка таблицы28"/>
    <w:basedOn w:val="a4"/>
    <w:next w:val="affff0"/>
    <w:uiPriority w:val="59"/>
    <w:rsid w:val="00375D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0">
    <w:name w:val="Нет списка120"/>
    <w:next w:val="a5"/>
    <w:uiPriority w:val="99"/>
    <w:semiHidden/>
    <w:rsid w:val="00375DDC"/>
  </w:style>
  <w:style w:type="numbering" w:customStyle="1" w:styleId="11100">
    <w:name w:val="Нет списка1110"/>
    <w:next w:val="a5"/>
    <w:semiHidden/>
    <w:rsid w:val="00375DDC"/>
  </w:style>
  <w:style w:type="table" w:customStyle="1" w:styleId="1180">
    <w:name w:val="Сетка таблицы118"/>
    <w:basedOn w:val="a4"/>
    <w:next w:val="affff0"/>
    <w:rsid w:val="00375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Сетка таблицы119"/>
    <w:basedOn w:val="a4"/>
    <w:next w:val="affff0"/>
    <w:uiPriority w:val="39"/>
    <w:rsid w:val="00375D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0">
    <w:name w:val="Нет списка1114"/>
    <w:next w:val="a5"/>
    <w:uiPriority w:val="99"/>
    <w:semiHidden/>
    <w:unhideWhenUsed/>
    <w:rsid w:val="00375DDC"/>
  </w:style>
  <w:style w:type="table" w:customStyle="1" w:styleId="290">
    <w:name w:val="Сетка таблицы29"/>
    <w:basedOn w:val="a4"/>
    <w:next w:val="affff0"/>
    <w:rsid w:val="00375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1">
    <w:name w:val="Нет списка28"/>
    <w:next w:val="a5"/>
    <w:uiPriority w:val="99"/>
    <w:semiHidden/>
    <w:unhideWhenUsed/>
    <w:rsid w:val="00D527C0"/>
  </w:style>
  <w:style w:type="table" w:customStyle="1" w:styleId="300">
    <w:name w:val="Сетка таблицы30"/>
    <w:basedOn w:val="a4"/>
    <w:next w:val="affff0"/>
    <w:uiPriority w:val="59"/>
    <w:rsid w:val="00D527C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Нет списка122"/>
    <w:next w:val="a5"/>
    <w:uiPriority w:val="99"/>
    <w:semiHidden/>
    <w:rsid w:val="00D527C0"/>
  </w:style>
  <w:style w:type="numbering" w:customStyle="1" w:styleId="1115">
    <w:name w:val="Нет списка1115"/>
    <w:next w:val="a5"/>
    <w:semiHidden/>
    <w:rsid w:val="00D527C0"/>
  </w:style>
  <w:style w:type="table" w:customStyle="1" w:styleId="1201">
    <w:name w:val="Сетка таблицы120"/>
    <w:basedOn w:val="a4"/>
    <w:next w:val="affff0"/>
    <w:rsid w:val="00D52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1">
    <w:name w:val="Сетка таблицы1110"/>
    <w:basedOn w:val="a4"/>
    <w:next w:val="affff0"/>
    <w:uiPriority w:val="39"/>
    <w:rsid w:val="00D527C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
    <w:name w:val="Нет списка1116"/>
    <w:next w:val="a5"/>
    <w:uiPriority w:val="99"/>
    <w:semiHidden/>
    <w:unhideWhenUsed/>
    <w:rsid w:val="00D527C0"/>
  </w:style>
  <w:style w:type="table" w:customStyle="1" w:styleId="2100">
    <w:name w:val="Сетка таблицы210"/>
    <w:basedOn w:val="a4"/>
    <w:next w:val="affff0"/>
    <w:rsid w:val="00D52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e">
    <w:name w:val="[Ростех] Простой текст (Без уровня) Знак"/>
    <w:basedOn w:val="a3"/>
    <w:link w:val="affffffffff"/>
    <w:uiPriority w:val="99"/>
    <w:locked/>
    <w:rsid w:val="0032698B"/>
  </w:style>
  <w:style w:type="paragraph" w:customStyle="1" w:styleId="affffffffff">
    <w:name w:val="[Ростех] Простой текст (Без уровня)"/>
    <w:link w:val="afffffffffe"/>
    <w:uiPriority w:val="99"/>
    <w:qFormat/>
    <w:rsid w:val="0032698B"/>
    <w:pPr>
      <w:suppressAutoHyphens/>
      <w:spacing w:before="120"/>
      <w:jc w:val="both"/>
    </w:pPr>
  </w:style>
  <w:style w:type="numbering" w:customStyle="1" w:styleId="291">
    <w:name w:val="Нет списка29"/>
    <w:next w:val="a5"/>
    <w:uiPriority w:val="99"/>
    <w:semiHidden/>
    <w:unhideWhenUsed/>
    <w:rsid w:val="009D499D"/>
  </w:style>
  <w:style w:type="table" w:customStyle="1" w:styleId="360">
    <w:name w:val="Сетка таблицы36"/>
    <w:basedOn w:val="a4"/>
    <w:next w:val="affff0"/>
    <w:uiPriority w:val="59"/>
    <w:rsid w:val="009D499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4"/>
    <w:uiPriority w:val="59"/>
    <w:rsid w:val="009D499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4"/>
    <w:next w:val="affff0"/>
    <w:uiPriority w:val="59"/>
    <w:rsid w:val="009D499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f">
    <w:name w:val="Обычный3"/>
    <w:rsid w:val="009D499D"/>
    <w:pPr>
      <w:widowControl w:val="0"/>
      <w:spacing w:before="260"/>
      <w:jc w:val="both"/>
    </w:pPr>
    <w:rPr>
      <w:sz w:val="24"/>
    </w:rPr>
  </w:style>
  <w:style w:type="character" w:customStyle="1" w:styleId="115pt">
    <w:name w:val="Основной текст + 11;5 pt"/>
    <w:rsid w:val="009D499D"/>
    <w:rPr>
      <w:rFonts w:ascii="Times New Roman" w:eastAsia="Times New Roman" w:hAnsi="Times New Roman" w:cs="Times New Roman"/>
      <w:sz w:val="23"/>
      <w:szCs w:val="23"/>
      <w:shd w:val="clear" w:color="auto" w:fill="FFFFFF"/>
      <w:lang w:bidi="ar-SA"/>
    </w:rPr>
  </w:style>
  <w:style w:type="numbering" w:customStyle="1" w:styleId="1230">
    <w:name w:val="Нет списка123"/>
    <w:next w:val="a5"/>
    <w:uiPriority w:val="99"/>
    <w:semiHidden/>
    <w:unhideWhenUsed/>
    <w:rsid w:val="009D499D"/>
  </w:style>
  <w:style w:type="paragraph" w:customStyle="1" w:styleId="xl58">
    <w:name w:val="xl58"/>
    <w:basedOn w:val="a1"/>
    <w:rsid w:val="009D499D"/>
    <w:pPr>
      <w:shd w:val="clear" w:color="000000" w:fill="FFFFFF"/>
      <w:suppressAutoHyphens w:val="0"/>
      <w:spacing w:before="100" w:beforeAutospacing="1" w:after="100" w:afterAutospacing="1"/>
      <w:jc w:val="center"/>
    </w:pPr>
    <w:rPr>
      <w:b/>
      <w:bCs/>
      <w:lang w:eastAsia="ru-RU"/>
    </w:rPr>
  </w:style>
  <w:style w:type="paragraph" w:customStyle="1" w:styleId="xl59">
    <w:name w:val="xl59"/>
    <w:basedOn w:val="a1"/>
    <w:rsid w:val="009D499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lang w:eastAsia="ru-RU"/>
    </w:rPr>
  </w:style>
  <w:style w:type="numbering" w:customStyle="1" w:styleId="2101">
    <w:name w:val="Нет списка210"/>
    <w:next w:val="a5"/>
    <w:uiPriority w:val="99"/>
    <w:semiHidden/>
    <w:unhideWhenUsed/>
    <w:rsid w:val="009D499D"/>
  </w:style>
  <w:style w:type="paragraph" w:customStyle="1" w:styleId="font9">
    <w:name w:val="font9"/>
    <w:basedOn w:val="a1"/>
    <w:rsid w:val="009D499D"/>
    <w:pPr>
      <w:suppressAutoHyphens w:val="0"/>
      <w:spacing w:before="100" w:beforeAutospacing="1" w:after="100" w:afterAutospacing="1"/>
    </w:pPr>
    <w:rPr>
      <w:rFonts w:ascii="Calibri" w:hAnsi="Calibri"/>
      <w:b/>
      <w:bCs/>
      <w:color w:val="FF0000"/>
      <w:sz w:val="22"/>
      <w:szCs w:val="22"/>
      <w:lang w:eastAsia="ru-RU"/>
    </w:rPr>
  </w:style>
  <w:style w:type="paragraph" w:customStyle="1" w:styleId="xl121">
    <w:name w:val="xl121"/>
    <w:basedOn w:val="a1"/>
    <w:rsid w:val="009D499D"/>
    <w:pPr>
      <w:pBdr>
        <w:top w:val="single" w:sz="4" w:space="0" w:color="auto"/>
        <w:bottom w:val="single" w:sz="4" w:space="0" w:color="auto"/>
      </w:pBdr>
      <w:suppressAutoHyphens w:val="0"/>
      <w:spacing w:before="100" w:beforeAutospacing="1" w:after="100" w:afterAutospacing="1"/>
      <w:jc w:val="center"/>
      <w:textAlignment w:val="top"/>
    </w:pPr>
    <w:rPr>
      <w:b/>
      <w:bCs/>
      <w:lang w:eastAsia="ru-RU"/>
    </w:rPr>
  </w:style>
  <w:style w:type="paragraph" w:customStyle="1" w:styleId="xl122">
    <w:name w:val="xl122"/>
    <w:basedOn w:val="a1"/>
    <w:rsid w:val="009D499D"/>
    <w:pPr>
      <w:pBdr>
        <w:top w:val="single" w:sz="4" w:space="0" w:color="auto"/>
        <w:bottom w:val="single" w:sz="4" w:space="0" w:color="auto"/>
        <w:right w:val="single" w:sz="4" w:space="0" w:color="auto"/>
      </w:pBdr>
      <w:suppressAutoHyphens w:val="0"/>
      <w:spacing w:before="100" w:beforeAutospacing="1" w:after="100" w:afterAutospacing="1"/>
      <w:jc w:val="center"/>
      <w:textAlignment w:val="top"/>
    </w:pPr>
    <w:rPr>
      <w:b/>
      <w:bCs/>
      <w:lang w:eastAsia="ru-RU"/>
    </w:rPr>
  </w:style>
  <w:style w:type="paragraph" w:customStyle="1" w:styleId="xl123">
    <w:name w:val="xl123"/>
    <w:basedOn w:val="a1"/>
    <w:rsid w:val="009D499D"/>
    <w:pPr>
      <w:pBdr>
        <w:top w:val="single" w:sz="4" w:space="0" w:color="auto"/>
        <w:left w:val="single" w:sz="4" w:space="0" w:color="auto"/>
        <w:bottom w:val="single" w:sz="4" w:space="0" w:color="auto"/>
      </w:pBdr>
      <w:suppressAutoHyphens w:val="0"/>
      <w:spacing w:before="100" w:beforeAutospacing="1" w:after="100" w:afterAutospacing="1"/>
      <w:jc w:val="center"/>
    </w:pPr>
    <w:rPr>
      <w:lang w:eastAsia="ru-RU"/>
    </w:rPr>
  </w:style>
  <w:style w:type="paragraph" w:customStyle="1" w:styleId="xl125">
    <w:name w:val="xl125"/>
    <w:basedOn w:val="a1"/>
    <w:rsid w:val="009D499D"/>
    <w:pPr>
      <w:pBdr>
        <w:top w:val="single" w:sz="4" w:space="0" w:color="auto"/>
        <w:left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126">
    <w:name w:val="xl126"/>
    <w:basedOn w:val="a1"/>
    <w:rsid w:val="009D499D"/>
    <w:pPr>
      <w:pBdr>
        <w:top w:val="single" w:sz="4" w:space="0" w:color="auto"/>
        <w:bottom w:val="single" w:sz="4" w:space="0" w:color="auto"/>
      </w:pBdr>
      <w:suppressAutoHyphens w:val="0"/>
      <w:spacing w:before="100" w:beforeAutospacing="1" w:after="100" w:afterAutospacing="1"/>
      <w:jc w:val="center"/>
      <w:textAlignment w:val="center"/>
    </w:pPr>
    <w:rPr>
      <w:lang w:eastAsia="ru-RU"/>
    </w:rPr>
  </w:style>
  <w:style w:type="paragraph" w:customStyle="1" w:styleId="xl127">
    <w:name w:val="xl127"/>
    <w:basedOn w:val="a1"/>
    <w:rsid w:val="009D499D"/>
    <w:pPr>
      <w:pBdr>
        <w:top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ru-RU"/>
    </w:rPr>
  </w:style>
  <w:style w:type="paragraph" w:customStyle="1" w:styleId="xl134">
    <w:name w:val="xl134"/>
    <w:basedOn w:val="a1"/>
    <w:rsid w:val="009D499D"/>
    <w:pPr>
      <w:pBdr>
        <w:top w:val="single" w:sz="8" w:space="0" w:color="auto"/>
        <w:bottom w:val="single" w:sz="8" w:space="0" w:color="auto"/>
        <w:right w:val="single" w:sz="8" w:space="0" w:color="auto"/>
      </w:pBdr>
      <w:suppressAutoHyphens w:val="0"/>
      <w:spacing w:before="100" w:beforeAutospacing="1" w:after="100" w:afterAutospacing="1"/>
      <w:textAlignment w:val="center"/>
    </w:pPr>
    <w:rPr>
      <w:b/>
      <w:bCs/>
      <w:sz w:val="20"/>
      <w:szCs w:val="20"/>
      <w:lang w:eastAsia="ru-RU"/>
    </w:rPr>
  </w:style>
  <w:style w:type="paragraph" w:customStyle="1" w:styleId="xl138">
    <w:name w:val="xl138"/>
    <w:basedOn w:val="a1"/>
    <w:rsid w:val="009D499D"/>
    <w:pPr>
      <w:pBdr>
        <w:top w:val="single" w:sz="8" w:space="0" w:color="auto"/>
        <w:left w:val="single" w:sz="8" w:space="0" w:color="auto"/>
        <w:bottom w:val="single" w:sz="8" w:space="0" w:color="auto"/>
      </w:pBdr>
      <w:suppressAutoHyphens w:val="0"/>
      <w:spacing w:before="100" w:beforeAutospacing="1" w:after="100" w:afterAutospacing="1"/>
      <w:jc w:val="center"/>
      <w:textAlignment w:val="center"/>
    </w:pPr>
    <w:rPr>
      <w:b/>
      <w:bCs/>
      <w:sz w:val="20"/>
      <w:szCs w:val="20"/>
      <w:lang w:eastAsia="ru-RU"/>
    </w:rPr>
  </w:style>
  <w:style w:type="table" w:customStyle="1" w:styleId="124">
    <w:name w:val="Сетка таблицы124"/>
    <w:basedOn w:val="a4"/>
    <w:next w:val="affff0"/>
    <w:uiPriority w:val="39"/>
    <w:rsid w:val="009D499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13">
    <w:name w:val="font13"/>
    <w:basedOn w:val="a1"/>
    <w:rsid w:val="009D499D"/>
    <w:pPr>
      <w:suppressAutoHyphens w:val="0"/>
      <w:spacing w:before="100" w:beforeAutospacing="1" w:after="100" w:afterAutospacing="1"/>
    </w:pPr>
    <w:rPr>
      <w:b/>
      <w:bCs/>
      <w:color w:val="FF0000"/>
      <w:sz w:val="20"/>
      <w:szCs w:val="20"/>
      <w:lang w:eastAsia="ru-RU"/>
    </w:rPr>
  </w:style>
  <w:style w:type="paragraph" w:customStyle="1" w:styleId="xl22">
    <w:name w:val="xl22"/>
    <w:basedOn w:val="a1"/>
    <w:rsid w:val="009D499D"/>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ru-RU"/>
    </w:rPr>
  </w:style>
  <w:style w:type="paragraph" w:customStyle="1" w:styleId="xl44">
    <w:name w:val="xl44"/>
    <w:basedOn w:val="a1"/>
    <w:rsid w:val="009D499D"/>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b/>
      <w:bCs/>
      <w:sz w:val="20"/>
      <w:szCs w:val="20"/>
      <w:lang w:eastAsia="ru-RU"/>
    </w:rPr>
  </w:style>
  <w:style w:type="character" w:customStyle="1" w:styleId="font131">
    <w:name w:val="font131"/>
    <w:rsid w:val="009D499D"/>
    <w:rPr>
      <w:rFonts w:ascii="Times New Roman" w:hAnsi="Times New Roman" w:cs="Times New Roman" w:hint="default"/>
      <w:b/>
      <w:bCs/>
      <w:i w:val="0"/>
      <w:iCs w:val="0"/>
      <w:strike w:val="0"/>
      <w:dstrike w:val="0"/>
      <w:color w:val="FF0000"/>
      <w:sz w:val="20"/>
      <w:szCs w:val="20"/>
      <w:u w:val="none"/>
      <w:effect w:val="none"/>
    </w:rPr>
  </w:style>
  <w:style w:type="numbering" w:customStyle="1" w:styleId="301">
    <w:name w:val="Нет списка30"/>
    <w:next w:val="a5"/>
    <w:uiPriority w:val="99"/>
    <w:semiHidden/>
    <w:unhideWhenUsed/>
    <w:rsid w:val="00242191"/>
  </w:style>
  <w:style w:type="table" w:customStyle="1" w:styleId="380">
    <w:name w:val="Сетка таблицы38"/>
    <w:basedOn w:val="a4"/>
    <w:next w:val="affff0"/>
    <w:uiPriority w:val="59"/>
    <w:rsid w:val="0024219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
    <w:name w:val="Сетка таблицы125"/>
    <w:basedOn w:val="a4"/>
    <w:next w:val="affff0"/>
    <w:uiPriority w:val="3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0">
    <w:name w:val="Нет списка124"/>
    <w:next w:val="a5"/>
    <w:uiPriority w:val="99"/>
    <w:semiHidden/>
    <w:unhideWhenUsed/>
    <w:rsid w:val="00242191"/>
  </w:style>
  <w:style w:type="table" w:customStyle="1" w:styleId="2160">
    <w:name w:val="Сетка таблицы216"/>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Нет списка213"/>
    <w:next w:val="a5"/>
    <w:uiPriority w:val="99"/>
    <w:semiHidden/>
    <w:unhideWhenUsed/>
    <w:rsid w:val="00242191"/>
  </w:style>
  <w:style w:type="table" w:customStyle="1" w:styleId="390">
    <w:name w:val="Сетка таблицы39"/>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1">
    <w:name w:val="Нет списка34"/>
    <w:next w:val="a5"/>
    <w:uiPriority w:val="99"/>
    <w:semiHidden/>
    <w:unhideWhenUsed/>
    <w:rsid w:val="00242191"/>
  </w:style>
  <w:style w:type="numbering" w:customStyle="1" w:styleId="431">
    <w:name w:val="Нет списка43"/>
    <w:next w:val="a5"/>
    <w:uiPriority w:val="99"/>
    <w:semiHidden/>
    <w:unhideWhenUsed/>
    <w:rsid w:val="00242191"/>
  </w:style>
  <w:style w:type="table" w:customStyle="1" w:styleId="450">
    <w:name w:val="Сетка таблицы45"/>
    <w:basedOn w:val="a4"/>
    <w:next w:val="affff0"/>
    <w:uiPriority w:val="59"/>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82">
    <w:name w:val="WWNum82"/>
    <w:basedOn w:val="a5"/>
    <w:rsid w:val="00242191"/>
  </w:style>
  <w:style w:type="numbering" w:customStyle="1" w:styleId="1117">
    <w:name w:val="Нет списка1117"/>
    <w:next w:val="a5"/>
    <w:semiHidden/>
    <w:rsid w:val="00242191"/>
  </w:style>
  <w:style w:type="table" w:customStyle="1" w:styleId="11150">
    <w:name w:val="Сетка таблицы1115"/>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Нет списка214"/>
    <w:next w:val="a5"/>
    <w:uiPriority w:val="99"/>
    <w:semiHidden/>
    <w:unhideWhenUsed/>
    <w:rsid w:val="00242191"/>
  </w:style>
  <w:style w:type="table" w:customStyle="1" w:styleId="2170">
    <w:name w:val="Сетка таблицы217"/>
    <w:basedOn w:val="a4"/>
    <w:next w:val="affff0"/>
    <w:uiPriority w:val="99"/>
    <w:rsid w:val="0024219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60">
    <w:name w:val="Сетка таблицы1116"/>
    <w:basedOn w:val="a4"/>
    <w:next w:val="affff0"/>
    <w:uiPriority w:val="99"/>
    <w:rsid w:val="0024219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
    <w:name w:val="Сетка таблицы2113"/>
    <w:basedOn w:val="a4"/>
    <w:next w:val="affff0"/>
    <w:uiPriority w:val="9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3"/>
    <w:basedOn w:val="a5"/>
    <w:next w:val="111111"/>
    <w:rsid w:val="00242191"/>
  </w:style>
  <w:style w:type="numbering" w:customStyle="1" w:styleId="11111112">
    <w:name w:val="1 / 1.1 / 1.1.112"/>
    <w:basedOn w:val="a5"/>
    <w:next w:val="111111"/>
    <w:rsid w:val="00242191"/>
  </w:style>
  <w:style w:type="numbering" w:customStyle="1" w:styleId="1118">
    <w:name w:val="Нет списка1118"/>
    <w:next w:val="a5"/>
    <w:uiPriority w:val="99"/>
    <w:semiHidden/>
    <w:unhideWhenUsed/>
    <w:rsid w:val="00242191"/>
  </w:style>
  <w:style w:type="table" w:customStyle="1" w:styleId="3150">
    <w:name w:val="Сетка таблицы315"/>
    <w:basedOn w:val="a4"/>
    <w:next w:val="affff0"/>
    <w:uiPriority w:val="59"/>
    <w:rsid w:val="0024219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Нет списка11111"/>
    <w:next w:val="a5"/>
    <w:uiPriority w:val="99"/>
    <w:semiHidden/>
    <w:unhideWhenUsed/>
    <w:rsid w:val="00242191"/>
  </w:style>
  <w:style w:type="numbering" w:customStyle="1" w:styleId="21130">
    <w:name w:val="Нет списка2113"/>
    <w:next w:val="a5"/>
    <w:uiPriority w:val="99"/>
    <w:semiHidden/>
    <w:unhideWhenUsed/>
    <w:rsid w:val="00242191"/>
  </w:style>
  <w:style w:type="table" w:customStyle="1" w:styleId="11113">
    <w:name w:val="Сетка таблицы11113"/>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
    <w:name w:val="Нет списка311"/>
    <w:next w:val="a5"/>
    <w:uiPriority w:val="99"/>
    <w:semiHidden/>
    <w:unhideWhenUsed/>
    <w:rsid w:val="00242191"/>
  </w:style>
  <w:style w:type="table" w:customStyle="1" w:styleId="211110">
    <w:name w:val="Сетка таблицы21111"/>
    <w:basedOn w:val="a4"/>
    <w:next w:val="affff0"/>
    <w:uiPriority w:val="99"/>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Сетка таблицы111111"/>
    <w:basedOn w:val="a4"/>
    <w:uiPriority w:val="59"/>
    <w:rsid w:val="00242191"/>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
    <w:name w:val="Нет списка411"/>
    <w:next w:val="a5"/>
    <w:uiPriority w:val="99"/>
    <w:semiHidden/>
    <w:rsid w:val="00242191"/>
  </w:style>
  <w:style w:type="table" w:customStyle="1" w:styleId="4111">
    <w:name w:val="Сетка таблицы411"/>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Сетка таблицы126"/>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0">
    <w:name w:val="Нет списка125"/>
    <w:next w:val="a5"/>
    <w:uiPriority w:val="99"/>
    <w:semiHidden/>
    <w:unhideWhenUsed/>
    <w:rsid w:val="00242191"/>
  </w:style>
  <w:style w:type="numbering" w:customStyle="1" w:styleId="211111">
    <w:name w:val="Нет списка21111"/>
    <w:next w:val="a5"/>
    <w:uiPriority w:val="99"/>
    <w:semiHidden/>
    <w:unhideWhenUsed/>
    <w:rsid w:val="00242191"/>
  </w:style>
  <w:style w:type="numbering" w:customStyle="1" w:styleId="521">
    <w:name w:val="Нет списка52"/>
    <w:next w:val="a5"/>
    <w:uiPriority w:val="99"/>
    <w:semiHidden/>
    <w:rsid w:val="00242191"/>
  </w:style>
  <w:style w:type="table" w:customStyle="1" w:styleId="540">
    <w:name w:val="Сетка таблицы54"/>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Сетка таблицы132"/>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5"/>
    <w:uiPriority w:val="99"/>
    <w:semiHidden/>
    <w:unhideWhenUsed/>
    <w:rsid w:val="00242191"/>
  </w:style>
  <w:style w:type="numbering" w:customStyle="1" w:styleId="2221">
    <w:name w:val="Нет списка222"/>
    <w:next w:val="a5"/>
    <w:uiPriority w:val="99"/>
    <w:semiHidden/>
    <w:unhideWhenUsed/>
    <w:rsid w:val="00242191"/>
  </w:style>
  <w:style w:type="numbering" w:customStyle="1" w:styleId="610">
    <w:name w:val="Нет списка61"/>
    <w:next w:val="a5"/>
    <w:uiPriority w:val="99"/>
    <w:semiHidden/>
    <w:unhideWhenUsed/>
    <w:rsid w:val="00242191"/>
  </w:style>
  <w:style w:type="table" w:customStyle="1" w:styleId="611">
    <w:name w:val="Сетка таблицы61"/>
    <w:basedOn w:val="a4"/>
    <w:next w:val="affff0"/>
    <w:uiPriority w:val="59"/>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811">
    <w:name w:val="WWNum811"/>
    <w:basedOn w:val="a5"/>
    <w:rsid w:val="00242191"/>
  </w:style>
  <w:style w:type="numbering" w:customStyle="1" w:styleId="1410">
    <w:name w:val="Нет списка141"/>
    <w:next w:val="a5"/>
    <w:semiHidden/>
    <w:rsid w:val="00242191"/>
  </w:style>
  <w:style w:type="table" w:customStyle="1" w:styleId="1411">
    <w:name w:val="Сетка таблицы141"/>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Нет списка231"/>
    <w:next w:val="a5"/>
    <w:uiPriority w:val="99"/>
    <w:semiHidden/>
    <w:unhideWhenUsed/>
    <w:rsid w:val="00242191"/>
  </w:style>
  <w:style w:type="table" w:customStyle="1" w:styleId="2230">
    <w:name w:val="Сетка таблицы223"/>
    <w:basedOn w:val="a4"/>
    <w:next w:val="affff0"/>
    <w:uiPriority w:val="99"/>
    <w:rsid w:val="0024219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Сетка таблицы1121"/>
    <w:basedOn w:val="a4"/>
    <w:next w:val="affff0"/>
    <w:uiPriority w:val="99"/>
    <w:rsid w:val="0024219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0">
    <w:name w:val="Сетка таблицы2121"/>
    <w:basedOn w:val="a4"/>
    <w:next w:val="affff0"/>
    <w:uiPriority w:val="9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
    <w:name w:val="1 / 1.1 / 1.1.121"/>
    <w:basedOn w:val="a5"/>
    <w:next w:val="111111"/>
    <w:rsid w:val="00242191"/>
  </w:style>
  <w:style w:type="numbering" w:customStyle="1" w:styleId="111111111">
    <w:name w:val="1 / 1.1 / 1.1.1111"/>
    <w:basedOn w:val="a5"/>
    <w:next w:val="111111"/>
    <w:rsid w:val="00242191"/>
  </w:style>
  <w:style w:type="numbering" w:customStyle="1" w:styleId="11211">
    <w:name w:val="Нет списка1121"/>
    <w:next w:val="a5"/>
    <w:uiPriority w:val="99"/>
    <w:semiHidden/>
    <w:unhideWhenUsed/>
    <w:rsid w:val="00242191"/>
  </w:style>
  <w:style w:type="table" w:customStyle="1" w:styleId="3210">
    <w:name w:val="Сетка таблицы321"/>
    <w:basedOn w:val="a4"/>
    <w:next w:val="affff0"/>
    <w:uiPriority w:val="99"/>
    <w:rsid w:val="0024219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
    <w:name w:val="Нет списка11121"/>
    <w:next w:val="a5"/>
    <w:uiPriority w:val="99"/>
    <w:semiHidden/>
    <w:unhideWhenUsed/>
    <w:rsid w:val="00242191"/>
  </w:style>
  <w:style w:type="numbering" w:customStyle="1" w:styleId="21211">
    <w:name w:val="Нет списка2121"/>
    <w:next w:val="a5"/>
    <w:uiPriority w:val="99"/>
    <w:semiHidden/>
    <w:unhideWhenUsed/>
    <w:rsid w:val="00242191"/>
  </w:style>
  <w:style w:type="table" w:customStyle="1" w:styleId="111210">
    <w:name w:val="Сетка таблицы1112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1">
    <w:name w:val="Нет списка321"/>
    <w:next w:val="a5"/>
    <w:uiPriority w:val="99"/>
    <w:semiHidden/>
    <w:unhideWhenUsed/>
    <w:rsid w:val="00242191"/>
  </w:style>
  <w:style w:type="table" w:customStyle="1" w:styleId="21121">
    <w:name w:val="Сетка таблицы21121"/>
    <w:basedOn w:val="a4"/>
    <w:next w:val="affff0"/>
    <w:uiPriority w:val="99"/>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1">
    <w:name w:val="Сетка таблицы111121"/>
    <w:basedOn w:val="a4"/>
    <w:uiPriority w:val="59"/>
    <w:rsid w:val="00242191"/>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0">
    <w:name w:val="Нет списка421"/>
    <w:next w:val="a5"/>
    <w:uiPriority w:val="99"/>
    <w:semiHidden/>
    <w:rsid w:val="00242191"/>
  </w:style>
  <w:style w:type="table" w:customStyle="1" w:styleId="4211">
    <w:name w:val="Сетка таблицы421"/>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0">
    <w:name w:val="Сетка таблицы121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Нет списка1211"/>
    <w:next w:val="a5"/>
    <w:uiPriority w:val="99"/>
    <w:semiHidden/>
    <w:unhideWhenUsed/>
    <w:rsid w:val="00242191"/>
  </w:style>
  <w:style w:type="numbering" w:customStyle="1" w:styleId="211210">
    <w:name w:val="Нет списка21121"/>
    <w:next w:val="a5"/>
    <w:uiPriority w:val="99"/>
    <w:semiHidden/>
    <w:unhideWhenUsed/>
    <w:rsid w:val="00242191"/>
  </w:style>
  <w:style w:type="numbering" w:customStyle="1" w:styleId="5110">
    <w:name w:val="Нет списка511"/>
    <w:next w:val="a5"/>
    <w:uiPriority w:val="99"/>
    <w:semiHidden/>
    <w:rsid w:val="00242191"/>
  </w:style>
  <w:style w:type="table" w:customStyle="1" w:styleId="5111">
    <w:name w:val="Сетка таблицы511"/>
    <w:basedOn w:val="a4"/>
    <w:next w:val="affff0"/>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0">
    <w:name w:val="Сетка таблицы131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Нет списка1311"/>
    <w:next w:val="a5"/>
    <w:uiPriority w:val="99"/>
    <w:semiHidden/>
    <w:unhideWhenUsed/>
    <w:rsid w:val="00242191"/>
  </w:style>
  <w:style w:type="numbering" w:customStyle="1" w:styleId="22110">
    <w:name w:val="Нет списка2211"/>
    <w:next w:val="a5"/>
    <w:uiPriority w:val="99"/>
    <w:semiHidden/>
    <w:unhideWhenUsed/>
    <w:rsid w:val="00242191"/>
  </w:style>
  <w:style w:type="numbering" w:customStyle="1" w:styleId="710">
    <w:name w:val="Нет списка71"/>
    <w:next w:val="a5"/>
    <w:uiPriority w:val="99"/>
    <w:semiHidden/>
    <w:unhideWhenUsed/>
    <w:rsid w:val="00242191"/>
  </w:style>
  <w:style w:type="table" w:customStyle="1" w:styleId="711">
    <w:name w:val="Сетка таблицы7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1"/>
    <w:basedOn w:val="a4"/>
    <w:next w:val="affff0"/>
    <w:uiPriority w:val="5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Сетка таблицы33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Нет списка151"/>
    <w:next w:val="a5"/>
    <w:uiPriority w:val="99"/>
    <w:semiHidden/>
    <w:unhideWhenUsed/>
    <w:rsid w:val="00242191"/>
  </w:style>
  <w:style w:type="numbering" w:customStyle="1" w:styleId="11310">
    <w:name w:val="Нет списка1131"/>
    <w:next w:val="a5"/>
    <w:uiPriority w:val="99"/>
    <w:semiHidden/>
    <w:unhideWhenUsed/>
    <w:rsid w:val="00242191"/>
  </w:style>
  <w:style w:type="table" w:customStyle="1" w:styleId="31110">
    <w:name w:val="Сетка таблицы3111"/>
    <w:basedOn w:val="a4"/>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
    <w:name w:val="Нет списка11131"/>
    <w:next w:val="a5"/>
    <w:uiPriority w:val="99"/>
    <w:semiHidden/>
    <w:rsid w:val="00242191"/>
  </w:style>
  <w:style w:type="table" w:customStyle="1" w:styleId="11311">
    <w:name w:val="Сетка таблицы1131"/>
    <w:basedOn w:val="a4"/>
    <w:next w:val="affff0"/>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Нет списка241"/>
    <w:next w:val="a5"/>
    <w:uiPriority w:val="99"/>
    <w:semiHidden/>
    <w:rsid w:val="00242191"/>
  </w:style>
  <w:style w:type="table" w:customStyle="1" w:styleId="111310">
    <w:name w:val="Сетка таблицы1113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
    <w:name w:val="Нет списка331"/>
    <w:next w:val="a5"/>
    <w:uiPriority w:val="99"/>
    <w:semiHidden/>
    <w:rsid w:val="00242191"/>
  </w:style>
  <w:style w:type="numbering" w:customStyle="1" w:styleId="4310">
    <w:name w:val="Нет списка431"/>
    <w:next w:val="a5"/>
    <w:uiPriority w:val="99"/>
    <w:semiHidden/>
    <w:rsid w:val="00242191"/>
  </w:style>
  <w:style w:type="table" w:customStyle="1" w:styleId="32110">
    <w:name w:val="Сетка таблицы321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0">
    <w:name w:val="Нет списка521"/>
    <w:next w:val="a5"/>
    <w:uiPriority w:val="99"/>
    <w:semiHidden/>
    <w:rsid w:val="00242191"/>
  </w:style>
  <w:style w:type="table" w:customStyle="1" w:styleId="4311">
    <w:name w:val="Сетка таблицы43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0">
    <w:name w:val="Нет списка611"/>
    <w:next w:val="a5"/>
    <w:uiPriority w:val="99"/>
    <w:semiHidden/>
    <w:rsid w:val="00242191"/>
  </w:style>
  <w:style w:type="table" w:customStyle="1" w:styleId="5211">
    <w:name w:val="Сетка таблицы52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5"/>
    <w:uiPriority w:val="99"/>
    <w:semiHidden/>
    <w:rsid w:val="00242191"/>
  </w:style>
  <w:style w:type="table" w:customStyle="1" w:styleId="6111">
    <w:name w:val="Сетка таблицы61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5"/>
    <w:uiPriority w:val="99"/>
    <w:semiHidden/>
    <w:rsid w:val="00242191"/>
  </w:style>
  <w:style w:type="table" w:customStyle="1" w:styleId="7111">
    <w:name w:val="Сетка таблицы71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0">
    <w:name w:val="Нет списка91"/>
    <w:next w:val="a5"/>
    <w:uiPriority w:val="99"/>
    <w:semiHidden/>
    <w:rsid w:val="00242191"/>
  </w:style>
  <w:style w:type="numbering" w:customStyle="1" w:styleId="1010">
    <w:name w:val="Нет списка101"/>
    <w:next w:val="a5"/>
    <w:uiPriority w:val="99"/>
    <w:semiHidden/>
    <w:rsid w:val="00242191"/>
  </w:style>
  <w:style w:type="table" w:customStyle="1" w:styleId="813">
    <w:name w:val="Сетка таблицы8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Нет списка111111"/>
    <w:next w:val="a5"/>
    <w:uiPriority w:val="99"/>
    <w:semiHidden/>
    <w:rsid w:val="00242191"/>
  </w:style>
  <w:style w:type="character" w:customStyle="1" w:styleId="extended-textshort">
    <w:name w:val="extended-text__short"/>
    <w:basedOn w:val="a3"/>
    <w:rsid w:val="00242191"/>
  </w:style>
  <w:style w:type="numbering" w:customStyle="1" w:styleId="1610">
    <w:name w:val="Нет списка161"/>
    <w:next w:val="a5"/>
    <w:uiPriority w:val="99"/>
    <w:semiHidden/>
    <w:unhideWhenUsed/>
    <w:rsid w:val="00242191"/>
  </w:style>
  <w:style w:type="table" w:customStyle="1" w:styleId="911">
    <w:name w:val="Сетка таблицы9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Сетка таблицы161"/>
    <w:basedOn w:val="a4"/>
    <w:next w:val="affff0"/>
    <w:uiPriority w:val="5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Сетка таблицы24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Сетка таблицы341"/>
    <w:basedOn w:val="a4"/>
    <w:next w:val="affff0"/>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0">
    <w:name w:val="Нет списка171"/>
    <w:next w:val="a5"/>
    <w:uiPriority w:val="99"/>
    <w:semiHidden/>
    <w:unhideWhenUsed/>
    <w:rsid w:val="00242191"/>
  </w:style>
  <w:style w:type="numbering" w:customStyle="1" w:styleId="11410">
    <w:name w:val="Нет списка1141"/>
    <w:next w:val="a5"/>
    <w:uiPriority w:val="99"/>
    <w:semiHidden/>
    <w:unhideWhenUsed/>
    <w:rsid w:val="00242191"/>
  </w:style>
  <w:style w:type="table" w:customStyle="1" w:styleId="3121">
    <w:name w:val="Сетка таблицы3121"/>
    <w:basedOn w:val="a4"/>
    <w:uiPriority w:val="59"/>
    <w:rsid w:val="0024219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Нет списка11141"/>
    <w:next w:val="a5"/>
    <w:uiPriority w:val="99"/>
    <w:semiHidden/>
    <w:rsid w:val="00242191"/>
  </w:style>
  <w:style w:type="table" w:customStyle="1" w:styleId="11411">
    <w:name w:val="Сетка таблицы1141"/>
    <w:basedOn w:val="a4"/>
    <w:next w:val="affff0"/>
    <w:rsid w:val="0024219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0">
    <w:name w:val="Нет списка251"/>
    <w:next w:val="a5"/>
    <w:uiPriority w:val="99"/>
    <w:semiHidden/>
    <w:rsid w:val="00242191"/>
  </w:style>
  <w:style w:type="table" w:customStyle="1" w:styleId="111410">
    <w:name w:val="Сетка таблицы1114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11">
    <w:name w:val="Нет списка341"/>
    <w:next w:val="a5"/>
    <w:uiPriority w:val="99"/>
    <w:semiHidden/>
    <w:rsid w:val="00242191"/>
  </w:style>
  <w:style w:type="numbering" w:customStyle="1" w:styleId="441">
    <w:name w:val="Нет списка44"/>
    <w:next w:val="a5"/>
    <w:uiPriority w:val="99"/>
    <w:semiHidden/>
    <w:rsid w:val="00242191"/>
  </w:style>
  <w:style w:type="table" w:customStyle="1" w:styleId="3220">
    <w:name w:val="Сетка таблицы322"/>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Нет списка53"/>
    <w:next w:val="a5"/>
    <w:uiPriority w:val="99"/>
    <w:semiHidden/>
    <w:rsid w:val="00242191"/>
  </w:style>
  <w:style w:type="table" w:customStyle="1" w:styleId="4410">
    <w:name w:val="Сетка таблицы44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0">
    <w:name w:val="Нет списка62"/>
    <w:next w:val="a5"/>
    <w:uiPriority w:val="99"/>
    <w:semiHidden/>
    <w:rsid w:val="00242191"/>
  </w:style>
  <w:style w:type="table" w:customStyle="1" w:styleId="5310">
    <w:name w:val="Сетка таблицы531"/>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0">
    <w:name w:val="Нет списка72"/>
    <w:next w:val="a5"/>
    <w:uiPriority w:val="99"/>
    <w:semiHidden/>
    <w:rsid w:val="00242191"/>
  </w:style>
  <w:style w:type="table" w:customStyle="1" w:styleId="621">
    <w:name w:val="Сетка таблицы62"/>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0">
    <w:name w:val="Нет списка811"/>
    <w:next w:val="a5"/>
    <w:uiPriority w:val="99"/>
    <w:semiHidden/>
    <w:rsid w:val="00242191"/>
  </w:style>
  <w:style w:type="table" w:customStyle="1" w:styleId="721">
    <w:name w:val="Сетка таблицы72"/>
    <w:basedOn w:val="a4"/>
    <w:next w:val="affff0"/>
    <w:uiPriority w:val="39"/>
    <w:rsid w:val="00242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0">
    <w:name w:val="Нет списка911"/>
    <w:next w:val="a5"/>
    <w:uiPriority w:val="99"/>
    <w:semiHidden/>
    <w:rsid w:val="00242191"/>
  </w:style>
  <w:style w:type="numbering" w:customStyle="1" w:styleId="1011">
    <w:name w:val="Нет списка1011"/>
    <w:next w:val="a5"/>
    <w:uiPriority w:val="99"/>
    <w:semiHidden/>
    <w:rsid w:val="00242191"/>
  </w:style>
  <w:style w:type="numbering" w:customStyle="1" w:styleId="111120">
    <w:name w:val="Нет списка11112"/>
    <w:next w:val="a5"/>
    <w:uiPriority w:val="99"/>
    <w:semiHidden/>
    <w:rsid w:val="00242191"/>
  </w:style>
  <w:style w:type="character" w:customStyle="1" w:styleId="FontStyle12">
    <w:name w:val="Font Style12"/>
    <w:uiPriority w:val="99"/>
    <w:rsid w:val="00242191"/>
    <w:rPr>
      <w:rFonts w:ascii="Times New Roman" w:hAnsi="Times New Roman" w:cs="Times New Roman"/>
      <w:sz w:val="22"/>
      <w:szCs w:val="22"/>
    </w:rPr>
  </w:style>
  <w:style w:type="character" w:customStyle="1" w:styleId="2ff5">
    <w:name w:val="Неразрешенное упоминание2"/>
    <w:uiPriority w:val="99"/>
    <w:semiHidden/>
    <w:unhideWhenUsed/>
    <w:rsid w:val="00D020C1"/>
    <w:rPr>
      <w:color w:val="605E5C"/>
      <w:shd w:val="clear" w:color="auto" w:fill="E1DFDD"/>
    </w:rPr>
  </w:style>
  <w:style w:type="paragraph" w:customStyle="1" w:styleId="515">
    <w:name w:val="Заголовок 51"/>
    <w:basedOn w:val="a1"/>
    <w:next w:val="a1"/>
    <w:unhideWhenUsed/>
    <w:qFormat/>
    <w:rsid w:val="00D020C1"/>
    <w:pPr>
      <w:keepNext/>
      <w:keepLines/>
      <w:suppressAutoHyphens w:val="0"/>
      <w:spacing w:before="200"/>
      <w:outlineLvl w:val="4"/>
    </w:pPr>
    <w:rPr>
      <w:rFonts w:ascii="Calibri Light" w:eastAsia="PMingLiU" w:hAnsi="Calibri Light"/>
      <w:color w:val="1F4D78"/>
      <w:lang w:eastAsia="ru-RU"/>
    </w:rPr>
  </w:style>
  <w:style w:type="character" w:customStyle="1" w:styleId="FontStyle61">
    <w:name w:val="Font Style61"/>
    <w:rsid w:val="00D020C1"/>
    <w:rPr>
      <w:rFonts w:ascii="Times New Roman" w:hAnsi="Times New Roman" w:cs="Times New Roman"/>
      <w:b/>
      <w:bCs/>
      <w:sz w:val="22"/>
      <w:szCs w:val="22"/>
    </w:rPr>
  </w:style>
  <w:style w:type="character" w:customStyle="1" w:styleId="516">
    <w:name w:val="Заголовок 5 Знак1"/>
    <w:rsid w:val="00D020C1"/>
    <w:rPr>
      <w:rFonts w:ascii="Cambria" w:eastAsia="Times New Roman" w:hAnsi="Cambria" w:cs="Times New Roman"/>
      <w:color w:val="365F91"/>
      <w:sz w:val="24"/>
      <w:szCs w:val="24"/>
      <w:lang w:eastAsia="ru-RU"/>
    </w:rPr>
  </w:style>
  <w:style w:type="character" w:customStyle="1" w:styleId="WW8Num1z0">
    <w:name w:val="WW8Num1z0"/>
    <w:rsid w:val="00D020C1"/>
  </w:style>
  <w:style w:type="character" w:customStyle="1" w:styleId="WW8Num1z1">
    <w:name w:val="WW8Num1z1"/>
    <w:rsid w:val="00D020C1"/>
  </w:style>
  <w:style w:type="character" w:customStyle="1" w:styleId="WW8Num1z2">
    <w:name w:val="WW8Num1z2"/>
    <w:rsid w:val="00D020C1"/>
  </w:style>
  <w:style w:type="character" w:customStyle="1" w:styleId="WW8Num1z3">
    <w:name w:val="WW8Num1z3"/>
    <w:rsid w:val="00D020C1"/>
  </w:style>
  <w:style w:type="character" w:customStyle="1" w:styleId="WW8Num1z4">
    <w:name w:val="WW8Num1z4"/>
    <w:rsid w:val="00D020C1"/>
  </w:style>
  <w:style w:type="character" w:customStyle="1" w:styleId="WW8Num1z5">
    <w:name w:val="WW8Num1z5"/>
    <w:rsid w:val="00D020C1"/>
  </w:style>
  <w:style w:type="character" w:customStyle="1" w:styleId="WW8Num1z6">
    <w:name w:val="WW8Num1z6"/>
    <w:rsid w:val="00D020C1"/>
  </w:style>
  <w:style w:type="character" w:customStyle="1" w:styleId="WW8Num1z7">
    <w:name w:val="WW8Num1z7"/>
    <w:rsid w:val="00D020C1"/>
  </w:style>
  <w:style w:type="character" w:customStyle="1" w:styleId="WW8Num1z8">
    <w:name w:val="WW8Num1z8"/>
    <w:rsid w:val="00D020C1"/>
  </w:style>
  <w:style w:type="character" w:customStyle="1" w:styleId="WW8Num2z0">
    <w:name w:val="WW8Num2z0"/>
    <w:rsid w:val="00D020C1"/>
  </w:style>
  <w:style w:type="character" w:customStyle="1" w:styleId="WW8Num2z1">
    <w:name w:val="WW8Num2z1"/>
    <w:rsid w:val="00D020C1"/>
  </w:style>
  <w:style w:type="character" w:customStyle="1" w:styleId="WW8Num2z2">
    <w:name w:val="WW8Num2z2"/>
    <w:rsid w:val="00D020C1"/>
  </w:style>
  <w:style w:type="character" w:customStyle="1" w:styleId="WW8Num2z4">
    <w:name w:val="WW8Num2z4"/>
    <w:rsid w:val="00D020C1"/>
  </w:style>
  <w:style w:type="character" w:customStyle="1" w:styleId="WW8Num2z6">
    <w:name w:val="WW8Num2z6"/>
    <w:rsid w:val="00D020C1"/>
  </w:style>
  <w:style w:type="character" w:customStyle="1" w:styleId="WW8Num2z7">
    <w:name w:val="WW8Num2z7"/>
    <w:rsid w:val="00D020C1"/>
  </w:style>
  <w:style w:type="character" w:customStyle="1" w:styleId="WW8Num2z8">
    <w:name w:val="WW8Num2z8"/>
    <w:rsid w:val="00D020C1"/>
  </w:style>
  <w:style w:type="paragraph" w:customStyle="1" w:styleId="Textbody">
    <w:name w:val="Text body"/>
    <w:basedOn w:val="Standard"/>
    <w:rsid w:val="00D020C1"/>
    <w:pPr>
      <w:autoSpaceDN/>
      <w:spacing w:after="120"/>
    </w:pPr>
    <w:rPr>
      <w:rFonts w:eastAsia="Times New Roman" w:cs="Times New Roman"/>
      <w:kern w:val="1"/>
      <w:sz w:val="24"/>
      <w:szCs w:val="24"/>
      <w:lang w:val="ru-RU" w:eastAsia="zh-CN" w:bidi="ar-SA"/>
    </w:rPr>
  </w:style>
  <w:style w:type="paragraph" w:customStyle="1" w:styleId="2ff6">
    <w:name w:val="Название объекта2"/>
    <w:basedOn w:val="a1"/>
    <w:rsid w:val="00D020C1"/>
    <w:pPr>
      <w:widowControl w:val="0"/>
      <w:suppressLineNumbers/>
      <w:spacing w:before="120" w:after="120"/>
      <w:textAlignment w:val="baseline"/>
    </w:pPr>
    <w:rPr>
      <w:rFonts w:ascii="Arial" w:eastAsia="Lucida Sans Unicode" w:hAnsi="Arial" w:cs="Mangal"/>
      <w:i/>
      <w:iCs/>
      <w:kern w:val="1"/>
      <w:lang w:eastAsia="zh-CN"/>
    </w:rPr>
  </w:style>
  <w:style w:type="paragraph" w:customStyle="1" w:styleId="Index">
    <w:name w:val="Index"/>
    <w:basedOn w:val="Standard"/>
    <w:rsid w:val="00D020C1"/>
    <w:pPr>
      <w:suppressLineNumbers/>
      <w:autoSpaceDN/>
    </w:pPr>
    <w:rPr>
      <w:rFonts w:ascii="Arial" w:eastAsia="Times New Roman" w:hAnsi="Arial"/>
      <w:kern w:val="1"/>
      <w:sz w:val="24"/>
      <w:szCs w:val="24"/>
      <w:lang w:val="ru-RU" w:eastAsia="zh-CN" w:bidi="ar-SA"/>
    </w:rPr>
  </w:style>
  <w:style w:type="character" w:customStyle="1" w:styleId="1fff8">
    <w:name w:val="Выделенная цитата Знак1"/>
    <w:rsid w:val="00D020C1"/>
    <w:rPr>
      <w:rFonts w:ascii="Calibri" w:eastAsia="Times New Roman" w:hAnsi="Calibri" w:cs="Times New Roman"/>
      <w:b/>
      <w:bCs/>
      <w:i/>
      <w:iCs/>
      <w:color w:val="4F81BD"/>
      <w:kern w:val="1"/>
      <w:lang w:eastAsia="zh-CN"/>
    </w:rPr>
  </w:style>
  <w:style w:type="paragraph" w:customStyle="1" w:styleId="Standarduser">
    <w:name w:val="Standard (user)"/>
    <w:rsid w:val="00D020C1"/>
    <w:pPr>
      <w:suppressAutoHyphens/>
      <w:textAlignment w:val="baseline"/>
    </w:pPr>
    <w:rPr>
      <w:kern w:val="1"/>
      <w:sz w:val="24"/>
      <w:szCs w:val="24"/>
      <w:lang w:eastAsia="zh-CN"/>
    </w:rPr>
  </w:style>
  <w:style w:type="character" w:customStyle="1" w:styleId="1fff9">
    <w:name w:val="Знак примечания1"/>
    <w:rsid w:val="00D020C1"/>
    <w:rPr>
      <w:sz w:val="16"/>
      <w:szCs w:val="16"/>
    </w:rPr>
  </w:style>
  <w:style w:type="character" w:customStyle="1" w:styleId="1fffa">
    <w:name w:val="Знак сноски1"/>
    <w:rsid w:val="00D020C1"/>
    <w:rPr>
      <w:rFonts w:ascii="Times New Roman" w:eastAsia="Times New Roman" w:hAnsi="Times New Roman" w:cs="Times New Roman"/>
      <w:vertAlign w:val="superscript"/>
    </w:rPr>
  </w:style>
  <w:style w:type="character" w:customStyle="1" w:styleId="1fffb">
    <w:name w:val="Просмотренная гиперссылка1"/>
    <w:rsid w:val="00D020C1"/>
    <w:rPr>
      <w:color w:val="954F72"/>
      <w:u w:val="single"/>
    </w:rPr>
  </w:style>
  <w:style w:type="character" w:customStyle="1" w:styleId="ListLabel1">
    <w:name w:val="ListLabel 1"/>
    <w:rsid w:val="00D020C1"/>
    <w:rPr>
      <w:rFonts w:eastAsia="Times New Roman" w:cs="Times New Roman"/>
    </w:rPr>
  </w:style>
  <w:style w:type="character" w:customStyle="1" w:styleId="ListLabel2">
    <w:name w:val="ListLabel 2"/>
    <w:rsid w:val="00D020C1"/>
    <w:rPr>
      <w:sz w:val="24"/>
    </w:rPr>
  </w:style>
  <w:style w:type="character" w:customStyle="1" w:styleId="ListLabel3">
    <w:name w:val="ListLabel 3"/>
    <w:rsid w:val="00D020C1"/>
    <w:rPr>
      <w:rFonts w:cs="Courier New"/>
    </w:rPr>
  </w:style>
  <w:style w:type="character" w:customStyle="1" w:styleId="ListLabel4">
    <w:name w:val="ListLabel 4"/>
    <w:rsid w:val="00D020C1"/>
    <w:rPr>
      <w:b/>
    </w:rPr>
  </w:style>
  <w:style w:type="character" w:customStyle="1" w:styleId="ListLabel5">
    <w:name w:val="ListLabel 5"/>
    <w:rsid w:val="00D020C1"/>
    <w:rPr>
      <w:rFonts w:cs="Times New Roman"/>
      <w:b w:val="0"/>
      <w:i w:val="0"/>
    </w:rPr>
  </w:style>
  <w:style w:type="character" w:customStyle="1" w:styleId="ListLabel6">
    <w:name w:val="ListLabel 6"/>
    <w:rsid w:val="00D020C1"/>
    <w:rPr>
      <w:rFonts w:cs="Times New Roman"/>
      <w:b w:val="0"/>
      <w:bCs w:val="0"/>
      <w:i w:val="0"/>
      <w:iCs w:val="0"/>
      <w:caps w:val="0"/>
      <w:smallCaps w:val="0"/>
      <w:strike w:val="0"/>
      <w:dstrike w:val="0"/>
      <w:vanish w:val="0"/>
      <w:color w:val="00000A"/>
      <w:spacing w:val="0"/>
      <w:w w:val="100"/>
      <w:kern w:val="1"/>
      <w:position w:val="0"/>
      <w:sz w:val="24"/>
      <w:szCs w:val="24"/>
      <w:u w:val="none"/>
      <w:vertAlign w:val="baseline"/>
    </w:rPr>
  </w:style>
  <w:style w:type="character" w:customStyle="1" w:styleId="ListLabel7">
    <w:name w:val="ListLabel 7"/>
    <w:rsid w:val="00D020C1"/>
    <w:rPr>
      <w:rFonts w:cs="Times New Roman"/>
      <w:b w:val="0"/>
      <w:bCs w:val="0"/>
      <w:i w:val="0"/>
      <w:iCs w:val="0"/>
    </w:rPr>
  </w:style>
  <w:style w:type="character" w:customStyle="1" w:styleId="ListLabel8">
    <w:name w:val="ListLabel 8"/>
    <w:rsid w:val="00D020C1"/>
    <w:rPr>
      <w:rFonts w:cs="Times New Roman"/>
      <w:b w:val="0"/>
      <w:bCs w:val="0"/>
      <w:i w:val="0"/>
      <w:iCs w:val="0"/>
      <w:caps w:val="0"/>
      <w:smallCaps w:val="0"/>
      <w:strike w:val="0"/>
      <w:dstrike w:val="0"/>
      <w:vanish w:val="0"/>
      <w:color w:val="00000A"/>
      <w:spacing w:val="0"/>
      <w:w w:val="100"/>
      <w:kern w:val="1"/>
      <w:position w:val="0"/>
      <w:sz w:val="22"/>
      <w:u w:val="none"/>
      <w:vertAlign w:val="baseline"/>
    </w:rPr>
  </w:style>
  <w:style w:type="character" w:customStyle="1" w:styleId="ListLabel9">
    <w:name w:val="ListLabel 9"/>
    <w:rsid w:val="00D020C1"/>
    <w:rPr>
      <w:rFonts w:cs="Times New Roman"/>
    </w:rPr>
  </w:style>
  <w:style w:type="character" w:customStyle="1" w:styleId="ListLabel10">
    <w:name w:val="ListLabel 10"/>
    <w:rsid w:val="00D020C1"/>
    <w:rPr>
      <w:color w:val="00000A"/>
    </w:rPr>
  </w:style>
  <w:style w:type="character" w:customStyle="1" w:styleId="ListLabel11">
    <w:name w:val="ListLabel 11"/>
    <w:rsid w:val="00D020C1"/>
    <w:rPr>
      <w:b w:val="0"/>
    </w:rPr>
  </w:style>
  <w:style w:type="character" w:customStyle="1" w:styleId="ListLabel12">
    <w:name w:val="ListLabel 12"/>
    <w:rsid w:val="00D020C1"/>
    <w:rPr>
      <w:color w:val="000000"/>
    </w:rPr>
  </w:style>
  <w:style w:type="character" w:customStyle="1" w:styleId="ListLabel13">
    <w:name w:val="ListLabel 13"/>
    <w:rsid w:val="00D020C1"/>
    <w:rPr>
      <w:rFonts w:eastAsia="Times New Roman" w:cs="Times New Roman"/>
    </w:rPr>
  </w:style>
  <w:style w:type="character" w:customStyle="1" w:styleId="ListLabel14">
    <w:name w:val="ListLabel 14"/>
    <w:rsid w:val="00D020C1"/>
    <w:rPr>
      <w:sz w:val="24"/>
    </w:rPr>
  </w:style>
  <w:style w:type="character" w:customStyle="1" w:styleId="ListLabel15">
    <w:name w:val="ListLabel 15"/>
    <w:rsid w:val="00D020C1"/>
    <w:rPr>
      <w:rFonts w:cs="Courier New"/>
    </w:rPr>
  </w:style>
  <w:style w:type="character" w:customStyle="1" w:styleId="ListLabel16">
    <w:name w:val="ListLabel 16"/>
    <w:rsid w:val="00D020C1"/>
    <w:rPr>
      <w:b/>
    </w:rPr>
  </w:style>
  <w:style w:type="character" w:customStyle="1" w:styleId="ListLabel17">
    <w:name w:val="ListLabel 17"/>
    <w:rsid w:val="00D020C1"/>
    <w:rPr>
      <w:rFonts w:cs="Times New Roman"/>
      <w:b w:val="0"/>
      <w:i w:val="0"/>
    </w:rPr>
  </w:style>
  <w:style w:type="character" w:customStyle="1" w:styleId="ListLabel18">
    <w:name w:val="ListLabel 18"/>
    <w:rsid w:val="00D020C1"/>
    <w:rPr>
      <w:rFonts w:cs="Times New Roman"/>
      <w:b w:val="0"/>
      <w:bCs w:val="0"/>
      <w:i w:val="0"/>
      <w:iCs w:val="0"/>
      <w:caps w:val="0"/>
      <w:smallCaps w:val="0"/>
      <w:strike w:val="0"/>
      <w:dstrike w:val="0"/>
      <w:vanish w:val="0"/>
      <w:color w:val="00000A"/>
      <w:spacing w:val="0"/>
      <w:w w:val="100"/>
      <w:kern w:val="1"/>
      <w:position w:val="0"/>
      <w:sz w:val="24"/>
      <w:szCs w:val="24"/>
      <w:u w:val="none"/>
      <w:vertAlign w:val="baseline"/>
    </w:rPr>
  </w:style>
  <w:style w:type="character" w:customStyle="1" w:styleId="ListLabel19">
    <w:name w:val="ListLabel 19"/>
    <w:rsid w:val="00D020C1"/>
    <w:rPr>
      <w:rFonts w:cs="Times New Roman"/>
      <w:b w:val="0"/>
      <w:bCs w:val="0"/>
      <w:i w:val="0"/>
      <w:iCs w:val="0"/>
    </w:rPr>
  </w:style>
  <w:style w:type="character" w:customStyle="1" w:styleId="ListLabel20">
    <w:name w:val="ListLabel 20"/>
    <w:rsid w:val="00D020C1"/>
    <w:rPr>
      <w:rFonts w:cs="Times New Roman"/>
      <w:b w:val="0"/>
      <w:bCs w:val="0"/>
      <w:i w:val="0"/>
      <w:iCs w:val="0"/>
      <w:caps w:val="0"/>
      <w:smallCaps w:val="0"/>
      <w:strike w:val="0"/>
      <w:dstrike w:val="0"/>
      <w:vanish w:val="0"/>
      <w:color w:val="00000A"/>
      <w:spacing w:val="0"/>
      <w:w w:val="100"/>
      <w:kern w:val="1"/>
      <w:position w:val="0"/>
      <w:sz w:val="22"/>
      <w:u w:val="none"/>
      <w:vertAlign w:val="baseline"/>
    </w:rPr>
  </w:style>
  <w:style w:type="character" w:customStyle="1" w:styleId="ListLabel21">
    <w:name w:val="ListLabel 21"/>
    <w:rsid w:val="00D020C1"/>
    <w:rPr>
      <w:rFonts w:cs="Times New Roman"/>
    </w:rPr>
  </w:style>
  <w:style w:type="character" w:customStyle="1" w:styleId="ListLabel22">
    <w:name w:val="ListLabel 22"/>
    <w:rsid w:val="00D020C1"/>
    <w:rPr>
      <w:color w:val="00000A"/>
    </w:rPr>
  </w:style>
  <w:style w:type="character" w:customStyle="1" w:styleId="ListLabel23">
    <w:name w:val="ListLabel 23"/>
    <w:rsid w:val="00D020C1"/>
    <w:rPr>
      <w:b w:val="0"/>
    </w:rPr>
  </w:style>
  <w:style w:type="character" w:customStyle="1" w:styleId="ListLabel24">
    <w:name w:val="ListLabel 24"/>
    <w:rsid w:val="00D020C1"/>
    <w:rPr>
      <w:color w:val="000000"/>
    </w:rPr>
  </w:style>
  <w:style w:type="paragraph" w:customStyle="1" w:styleId="2ff7">
    <w:name w:val="Заголовок2"/>
    <w:basedOn w:val="a1"/>
    <w:next w:val="a2"/>
    <w:rsid w:val="00D020C1"/>
    <w:pPr>
      <w:keepNext/>
      <w:tabs>
        <w:tab w:val="left" w:pos="708"/>
      </w:tabs>
      <w:spacing w:before="240" w:after="120" w:line="100" w:lineRule="atLeast"/>
    </w:pPr>
    <w:rPr>
      <w:rFonts w:ascii="Liberation Sans" w:eastAsia="Microsoft YaHei" w:hAnsi="Liberation Sans" w:cs="Mangal"/>
      <w:color w:val="000000"/>
      <w:kern w:val="1"/>
      <w:sz w:val="28"/>
      <w:szCs w:val="28"/>
      <w:lang w:eastAsia="hi-IN" w:bidi="hi-IN"/>
    </w:rPr>
  </w:style>
  <w:style w:type="paragraph" w:customStyle="1" w:styleId="5c">
    <w:name w:val="Название5"/>
    <w:basedOn w:val="a1"/>
    <w:rsid w:val="00D020C1"/>
    <w:pPr>
      <w:suppressLineNumbers/>
      <w:spacing w:before="120" w:after="120" w:line="100" w:lineRule="atLeast"/>
    </w:pPr>
    <w:rPr>
      <w:rFonts w:cs="Mangal"/>
      <w:i/>
      <w:iCs/>
      <w:kern w:val="1"/>
    </w:rPr>
  </w:style>
  <w:style w:type="paragraph" w:customStyle="1" w:styleId="3ff0">
    <w:name w:val="Название объекта3"/>
    <w:basedOn w:val="a1"/>
    <w:rsid w:val="00D020C1"/>
    <w:pPr>
      <w:pBdr>
        <w:bottom w:val="single" w:sz="4" w:space="1" w:color="000000"/>
      </w:pBdr>
      <w:tabs>
        <w:tab w:val="left" w:pos="708"/>
      </w:tabs>
      <w:spacing w:before="120" w:after="120" w:line="100" w:lineRule="atLeast"/>
      <w:jc w:val="center"/>
    </w:pPr>
    <w:rPr>
      <w:color w:val="000000"/>
      <w:spacing w:val="40"/>
      <w:kern w:val="1"/>
      <w:szCs w:val="20"/>
      <w:lang w:eastAsia="hi-IN" w:bidi="hi-IN"/>
    </w:rPr>
  </w:style>
  <w:style w:type="paragraph" w:customStyle="1" w:styleId="1fffc">
    <w:name w:val="Текст выноски1"/>
    <w:basedOn w:val="a1"/>
    <w:rsid w:val="00D020C1"/>
    <w:pPr>
      <w:tabs>
        <w:tab w:val="left" w:pos="708"/>
      </w:tabs>
      <w:spacing w:line="100" w:lineRule="atLeast"/>
    </w:pPr>
    <w:rPr>
      <w:rFonts w:ascii="Tahoma" w:eastAsia="Tahoma" w:hAnsi="Tahoma" w:cs="Tahoma"/>
      <w:color w:val="000000"/>
      <w:kern w:val="1"/>
      <w:sz w:val="16"/>
      <w:szCs w:val="16"/>
      <w:lang w:eastAsia="hi-IN" w:bidi="hi-IN"/>
    </w:rPr>
  </w:style>
  <w:style w:type="paragraph" w:customStyle="1" w:styleId="1fffd">
    <w:name w:val="Текст примечания1"/>
    <w:basedOn w:val="a1"/>
    <w:rsid w:val="00D020C1"/>
    <w:pPr>
      <w:tabs>
        <w:tab w:val="left" w:pos="708"/>
      </w:tabs>
      <w:spacing w:line="100" w:lineRule="atLeast"/>
    </w:pPr>
    <w:rPr>
      <w:color w:val="000000"/>
      <w:kern w:val="1"/>
      <w:sz w:val="20"/>
      <w:szCs w:val="20"/>
      <w:lang w:eastAsia="hi-IN" w:bidi="hi-IN"/>
    </w:rPr>
  </w:style>
  <w:style w:type="paragraph" w:customStyle="1" w:styleId="1fffe">
    <w:name w:val="Тема примечания1"/>
    <w:basedOn w:val="1fffd"/>
    <w:rsid w:val="00D020C1"/>
    <w:rPr>
      <w:b/>
      <w:bCs/>
    </w:rPr>
  </w:style>
  <w:style w:type="paragraph" w:customStyle="1" w:styleId="1ffff">
    <w:name w:val="Обычный (веб)1"/>
    <w:basedOn w:val="a1"/>
    <w:rsid w:val="00D020C1"/>
    <w:pPr>
      <w:tabs>
        <w:tab w:val="left" w:pos="708"/>
      </w:tabs>
      <w:spacing w:after="280" w:line="100" w:lineRule="atLeast"/>
    </w:pPr>
    <w:rPr>
      <w:color w:val="000000"/>
      <w:kern w:val="1"/>
      <w:lang w:eastAsia="hi-IN" w:bidi="hi-IN"/>
    </w:rPr>
  </w:style>
  <w:style w:type="paragraph" w:customStyle="1" w:styleId="1ffff0">
    <w:name w:val="Текст сноски1"/>
    <w:basedOn w:val="a1"/>
    <w:rsid w:val="00D020C1"/>
    <w:pPr>
      <w:tabs>
        <w:tab w:val="left" w:pos="708"/>
      </w:tabs>
      <w:spacing w:after="60" w:line="100" w:lineRule="atLeast"/>
      <w:jc w:val="both"/>
    </w:pPr>
    <w:rPr>
      <w:color w:val="000000"/>
      <w:kern w:val="1"/>
      <w:sz w:val="20"/>
      <w:szCs w:val="20"/>
      <w:lang w:eastAsia="hi-IN" w:bidi="hi-IN"/>
    </w:rPr>
  </w:style>
  <w:style w:type="paragraph" w:customStyle="1" w:styleId="z-12">
    <w:name w:val="z-Начало формы1"/>
    <w:basedOn w:val="a1"/>
    <w:rsid w:val="00D020C1"/>
    <w:pPr>
      <w:pBdr>
        <w:bottom w:val="single" w:sz="4" w:space="1" w:color="000000"/>
      </w:pBdr>
      <w:tabs>
        <w:tab w:val="left" w:pos="708"/>
      </w:tabs>
      <w:spacing w:line="100" w:lineRule="atLeast"/>
      <w:jc w:val="center"/>
    </w:pPr>
    <w:rPr>
      <w:rFonts w:ascii="Arial" w:eastAsia="Arial" w:hAnsi="Arial" w:cs="Arial"/>
      <w:vanish/>
      <w:color w:val="000000"/>
      <w:kern w:val="1"/>
      <w:sz w:val="16"/>
      <w:szCs w:val="16"/>
      <w:lang w:eastAsia="hi-IN" w:bidi="hi-IN"/>
    </w:rPr>
  </w:style>
  <w:style w:type="paragraph" w:customStyle="1" w:styleId="z-13">
    <w:name w:val="z-Конец формы1"/>
    <w:basedOn w:val="a1"/>
    <w:rsid w:val="00D020C1"/>
    <w:pPr>
      <w:pBdr>
        <w:top w:val="single" w:sz="4" w:space="1" w:color="000000"/>
      </w:pBdr>
      <w:tabs>
        <w:tab w:val="left" w:pos="708"/>
      </w:tabs>
      <w:spacing w:line="100" w:lineRule="atLeast"/>
      <w:jc w:val="center"/>
    </w:pPr>
    <w:rPr>
      <w:rFonts w:ascii="Arial" w:eastAsia="Arial" w:hAnsi="Arial" w:cs="Arial"/>
      <w:vanish/>
      <w:color w:val="000000"/>
      <w:kern w:val="1"/>
      <w:sz w:val="16"/>
      <w:szCs w:val="16"/>
      <w:lang w:eastAsia="hi-IN" w:bidi="hi-IN"/>
    </w:rPr>
  </w:style>
  <w:style w:type="paragraph" w:customStyle="1" w:styleId="1ffff1">
    <w:name w:val="Выделенная цитата1"/>
    <w:basedOn w:val="a1"/>
    <w:rsid w:val="00D020C1"/>
    <w:pPr>
      <w:tabs>
        <w:tab w:val="left" w:pos="708"/>
      </w:tabs>
      <w:spacing w:before="200" w:after="280" w:line="276" w:lineRule="auto"/>
      <w:ind w:left="936" w:right="936"/>
    </w:pPr>
    <w:rPr>
      <w:rFonts w:ascii="Calibri" w:eastAsia="Calibri" w:hAnsi="Calibri" w:cs="Calibri"/>
      <w:b/>
      <w:bCs/>
      <w:i/>
      <w:iCs/>
      <w:color w:val="4F81BD"/>
      <w:kern w:val="1"/>
      <w:sz w:val="22"/>
      <w:szCs w:val="22"/>
      <w:lang w:eastAsia="hi-IN" w:bidi="hi-IN"/>
    </w:rPr>
  </w:style>
  <w:style w:type="paragraph" w:customStyle="1" w:styleId="1ffff2">
    <w:name w:val="Нум1"/>
    <w:basedOn w:val="a1"/>
    <w:link w:val="1ffff3"/>
    <w:qFormat/>
    <w:rsid w:val="00267077"/>
    <w:pPr>
      <w:keepNext/>
      <w:keepLines/>
      <w:widowControl w:val="0"/>
      <w:suppressLineNumbers/>
      <w:spacing w:before="240" w:after="120"/>
      <w:ind w:firstLine="709"/>
      <w:jc w:val="center"/>
    </w:pPr>
    <w:rPr>
      <w:sz w:val="28"/>
      <w:lang w:eastAsia="ru-RU"/>
    </w:rPr>
  </w:style>
  <w:style w:type="character" w:customStyle="1" w:styleId="1ffff3">
    <w:name w:val="Нум1 Знак"/>
    <w:link w:val="1ffff2"/>
    <w:rsid w:val="00267077"/>
    <w:rPr>
      <w:sz w:val="28"/>
      <w:szCs w:val="24"/>
    </w:rPr>
  </w:style>
  <w:style w:type="paragraph" w:customStyle="1" w:styleId="2ff8">
    <w:name w:val="Нум2"/>
    <w:basedOn w:val="a1"/>
    <w:link w:val="2ff9"/>
    <w:qFormat/>
    <w:rsid w:val="000419D0"/>
    <w:pPr>
      <w:widowControl w:val="0"/>
      <w:suppressLineNumbers/>
      <w:ind w:left="-141" w:firstLine="709"/>
      <w:jc w:val="both"/>
    </w:pPr>
    <w:rPr>
      <w:sz w:val="28"/>
      <w:szCs w:val="20"/>
      <w:lang w:eastAsia="ru-RU"/>
    </w:rPr>
  </w:style>
  <w:style w:type="character" w:customStyle="1" w:styleId="2ff9">
    <w:name w:val="Нум2 Знак"/>
    <w:link w:val="2ff8"/>
    <w:rsid w:val="000419D0"/>
    <w:rPr>
      <w:sz w:val="28"/>
    </w:rPr>
  </w:style>
  <w:style w:type="paragraph" w:customStyle="1" w:styleId="3ff1">
    <w:name w:val="Нум3"/>
    <w:basedOn w:val="a1"/>
    <w:link w:val="3ff2"/>
    <w:qFormat/>
    <w:rsid w:val="000419D0"/>
    <w:pPr>
      <w:widowControl w:val="0"/>
      <w:suppressAutoHyphens w:val="0"/>
      <w:adjustRightInd w:val="0"/>
      <w:ind w:left="2410" w:firstLine="709"/>
      <w:jc w:val="both"/>
      <w:textAlignment w:val="baseline"/>
    </w:pPr>
    <w:rPr>
      <w:sz w:val="28"/>
      <w:szCs w:val="20"/>
      <w:lang w:eastAsia="ru-RU"/>
    </w:rPr>
  </w:style>
  <w:style w:type="character" w:customStyle="1" w:styleId="3ff2">
    <w:name w:val="Нум3 Знак"/>
    <w:link w:val="3ff1"/>
    <w:rsid w:val="000419D0"/>
    <w:rPr>
      <w:sz w:val="28"/>
    </w:rPr>
  </w:style>
  <w:style w:type="paragraph" w:customStyle="1" w:styleId="msonormalmailrucssattributepostfix">
    <w:name w:val="msonormal_mailru_css_attribute_postfix"/>
    <w:basedOn w:val="a1"/>
    <w:rsid w:val="00C503CA"/>
    <w:pPr>
      <w:suppressAutoHyphens w:val="0"/>
      <w:spacing w:before="100" w:beforeAutospacing="1" w:after="100" w:afterAutospacing="1"/>
    </w:pPr>
    <w:rPr>
      <w:lang w:eastAsia="ru-RU"/>
    </w:rPr>
  </w:style>
  <w:style w:type="character" w:customStyle="1" w:styleId="1ffff4">
    <w:name w:val="Заголовок Знак1"/>
    <w:uiPriority w:val="99"/>
    <w:rsid w:val="00C503CA"/>
    <w:rPr>
      <w:rFonts w:ascii="Cambria" w:eastAsia="Times New Roman" w:hAnsi="Cambria" w:cs="Times New Roman"/>
      <w:spacing w:val="-10"/>
      <w:kern w:val="28"/>
      <w:sz w:val="56"/>
      <w:szCs w:val="56"/>
    </w:rPr>
  </w:style>
  <w:style w:type="character" w:customStyle="1" w:styleId="712">
    <w:name w:val="Заголовок 7 Знак1"/>
    <w:semiHidden/>
    <w:rsid w:val="00C503CA"/>
    <w:rPr>
      <w:rFonts w:ascii="Calibri Light" w:eastAsia="Times New Roman" w:hAnsi="Calibri Light" w:cs="Times New Roman"/>
      <w:i/>
      <w:iCs/>
      <w:color w:val="1F3763"/>
      <w:sz w:val="24"/>
      <w:szCs w:val="24"/>
      <w:lang w:eastAsia="ru-RU"/>
    </w:rPr>
  </w:style>
  <w:style w:type="character" w:customStyle="1" w:styleId="912">
    <w:name w:val="Заголовок 9 Знак1"/>
    <w:semiHidden/>
    <w:rsid w:val="00C503CA"/>
    <w:rPr>
      <w:rFonts w:ascii="Calibri Light" w:eastAsia="Times New Roman" w:hAnsi="Calibri Light" w:cs="Times New Roman"/>
      <w:i/>
      <w:iCs/>
      <w:color w:val="272727"/>
      <w:sz w:val="21"/>
      <w:szCs w:val="21"/>
      <w:lang w:eastAsia="ru-RU"/>
    </w:rPr>
  </w:style>
  <w:style w:type="character" w:customStyle="1" w:styleId="1ffff5">
    <w:name w:val="Подзаголовок Знак1"/>
    <w:rsid w:val="00C503CA"/>
    <w:rPr>
      <w:rFonts w:eastAsia="Times New Roman"/>
      <w:color w:val="5A5A5A"/>
      <w:spacing w:val="15"/>
      <w:lang w:eastAsia="ru-RU"/>
    </w:rPr>
  </w:style>
  <w:style w:type="character" w:customStyle="1" w:styleId="1ffff6">
    <w:name w:val="Дата Знак1"/>
    <w:semiHidden/>
    <w:rsid w:val="00C503CA"/>
    <w:rPr>
      <w:rFonts w:ascii="Times New Roman" w:eastAsia="Times New Roman" w:hAnsi="Times New Roman" w:cs="Times New Roman"/>
      <w:sz w:val="24"/>
      <w:szCs w:val="24"/>
      <w:lang w:eastAsia="ru-RU"/>
    </w:rPr>
  </w:style>
  <w:style w:type="character" w:customStyle="1" w:styleId="31d">
    <w:name w:val="Основной текст с отступом 3 Знак1"/>
    <w:semiHidden/>
    <w:rsid w:val="00C503CA"/>
    <w:rPr>
      <w:rFonts w:ascii="Times New Roman" w:eastAsia="Times New Roman" w:hAnsi="Times New Roman" w:cs="Times New Roman"/>
      <w:sz w:val="16"/>
      <w:szCs w:val="16"/>
      <w:lang w:eastAsia="ru-RU"/>
    </w:rPr>
  </w:style>
  <w:style w:type="character" w:customStyle="1" w:styleId="31e">
    <w:name w:val="Основной текст 3 Знак1"/>
    <w:semiHidden/>
    <w:rsid w:val="00C503CA"/>
    <w:rPr>
      <w:rFonts w:ascii="Times New Roman" w:eastAsia="Times New Roman" w:hAnsi="Times New Roman" w:cs="Times New Roman"/>
      <w:sz w:val="16"/>
      <w:szCs w:val="16"/>
      <w:lang w:eastAsia="ru-RU"/>
    </w:rPr>
  </w:style>
  <w:style w:type="character" w:customStyle="1" w:styleId="3ff3">
    <w:name w:val="Текст Знак3"/>
    <w:semiHidden/>
    <w:rsid w:val="00C503CA"/>
    <w:rPr>
      <w:rFonts w:ascii="Consolas" w:eastAsia="Times New Roman" w:hAnsi="Consolas" w:cs="Times New Roman"/>
      <w:sz w:val="21"/>
      <w:szCs w:val="21"/>
      <w:lang w:eastAsia="ru-RU"/>
    </w:rPr>
  </w:style>
  <w:style w:type="character" w:customStyle="1" w:styleId="1ffff7">
    <w:name w:val="Заголовок записки Знак1"/>
    <w:semiHidden/>
    <w:rsid w:val="00C503CA"/>
    <w:rPr>
      <w:rFonts w:ascii="Times New Roman" w:eastAsia="Times New Roman" w:hAnsi="Times New Roman" w:cs="Times New Roman"/>
      <w:sz w:val="24"/>
      <w:szCs w:val="24"/>
      <w:lang w:eastAsia="ru-RU"/>
    </w:rPr>
  </w:style>
  <w:style w:type="character" w:customStyle="1" w:styleId="1ffff8">
    <w:name w:val="Красная строка Знак1"/>
    <w:semiHidden/>
    <w:rsid w:val="00C503CA"/>
    <w:rPr>
      <w:rFonts w:ascii="Times New Roman" w:eastAsia="Times New Roman" w:hAnsi="Times New Roman" w:cs="Times New Roman"/>
      <w:sz w:val="24"/>
      <w:szCs w:val="24"/>
      <w:lang w:val="en-US" w:eastAsia="ru-RU"/>
    </w:rPr>
  </w:style>
  <w:style w:type="character" w:customStyle="1" w:styleId="21f">
    <w:name w:val="Красная строка 2 Знак1"/>
    <w:semiHidden/>
    <w:rsid w:val="00C503CA"/>
    <w:rPr>
      <w:rFonts w:ascii="Times New Roman" w:eastAsia="Times New Roman" w:hAnsi="Times New Roman" w:cs="Times New Roman"/>
      <w:sz w:val="24"/>
      <w:szCs w:val="24"/>
      <w:lang w:eastAsia="ru-RU"/>
    </w:rPr>
  </w:style>
  <w:style w:type="character" w:customStyle="1" w:styleId="1ffff9">
    <w:name w:val="Подпись Знак1"/>
    <w:semiHidden/>
    <w:rsid w:val="00C503CA"/>
    <w:rPr>
      <w:rFonts w:ascii="Times New Roman" w:eastAsia="Times New Roman" w:hAnsi="Times New Roman" w:cs="Times New Roman"/>
      <w:sz w:val="24"/>
      <w:szCs w:val="24"/>
      <w:lang w:eastAsia="ru-RU"/>
    </w:rPr>
  </w:style>
  <w:style w:type="character" w:customStyle="1" w:styleId="1ffffa">
    <w:name w:val="Приветствие Знак1"/>
    <w:semiHidden/>
    <w:rsid w:val="00C503CA"/>
    <w:rPr>
      <w:rFonts w:ascii="Times New Roman" w:eastAsia="Times New Roman" w:hAnsi="Times New Roman" w:cs="Times New Roman"/>
      <w:sz w:val="24"/>
      <w:szCs w:val="24"/>
      <w:lang w:eastAsia="ru-RU"/>
    </w:rPr>
  </w:style>
  <w:style w:type="character" w:customStyle="1" w:styleId="1ffffb">
    <w:name w:val="Прощание Знак1"/>
    <w:semiHidden/>
    <w:rsid w:val="00C503CA"/>
    <w:rPr>
      <w:rFonts w:ascii="Times New Roman" w:eastAsia="Times New Roman" w:hAnsi="Times New Roman" w:cs="Times New Roman"/>
      <w:sz w:val="24"/>
      <w:szCs w:val="24"/>
      <w:lang w:eastAsia="ru-RU"/>
    </w:rPr>
  </w:style>
  <w:style w:type="character" w:customStyle="1" w:styleId="1ffffc">
    <w:name w:val="Шапка Знак1"/>
    <w:semiHidden/>
    <w:rsid w:val="00C503CA"/>
    <w:rPr>
      <w:rFonts w:ascii="Calibri Light" w:eastAsia="Times New Roman" w:hAnsi="Calibri Light" w:cs="Times New Roman"/>
      <w:sz w:val="24"/>
      <w:szCs w:val="24"/>
      <w:shd w:val="pct20" w:color="auto" w:fill="auto"/>
      <w:lang w:eastAsia="ru-RU"/>
    </w:rPr>
  </w:style>
  <w:style w:type="character" w:customStyle="1" w:styleId="1ffffd">
    <w:name w:val="Электронная подпись Знак1"/>
    <w:semiHidden/>
    <w:rsid w:val="00C503CA"/>
    <w:rPr>
      <w:rFonts w:ascii="Times New Roman" w:eastAsia="Times New Roman" w:hAnsi="Times New Roman" w:cs="Times New Roman"/>
      <w:sz w:val="24"/>
      <w:szCs w:val="24"/>
      <w:lang w:eastAsia="ru-RU"/>
    </w:rPr>
  </w:style>
  <w:style w:type="paragraph" w:customStyle="1" w:styleId="p4">
    <w:name w:val="p4"/>
    <w:basedOn w:val="a1"/>
    <w:rsid w:val="00C503CA"/>
    <w:pPr>
      <w:suppressAutoHyphens w:val="0"/>
      <w:spacing w:before="100" w:beforeAutospacing="1" w:after="100" w:afterAutospacing="1"/>
    </w:pPr>
    <w:rPr>
      <w:rFonts w:ascii="Times" w:eastAsia="MS Mincho" w:hAnsi="Times"/>
      <w:sz w:val="20"/>
      <w:szCs w:val="20"/>
      <w:lang w:eastAsia="ru-RU"/>
    </w:rPr>
  </w:style>
  <w:style w:type="character" w:customStyle="1" w:styleId="normaltextrun1">
    <w:name w:val="normaltextrun1"/>
    <w:basedOn w:val="a3"/>
    <w:rsid w:val="00C503CA"/>
  </w:style>
  <w:style w:type="paragraph" w:customStyle="1" w:styleId="-2-">
    <w:name w:val="Основной текст - список 2-й уровень"/>
    <w:basedOn w:val="affffa"/>
    <w:qFormat/>
    <w:rsid w:val="00670A98"/>
    <w:pPr>
      <w:numPr>
        <w:ilvl w:val="1"/>
        <w:numId w:val="34"/>
      </w:numPr>
      <w:suppressAutoHyphens w:val="0"/>
      <w:spacing w:before="120" w:after="120" w:line="360" w:lineRule="auto"/>
      <w:ind w:left="142" w:firstLine="567"/>
      <w:jc w:val="both"/>
    </w:pPr>
    <w:rPr>
      <w:lang w:eastAsia="ru-RU"/>
    </w:rPr>
  </w:style>
  <w:style w:type="paragraph" w:customStyle="1" w:styleId="-3-">
    <w:name w:val="Основной - список 3-й уровень"/>
    <w:basedOn w:val="-2-"/>
    <w:link w:val="-3-0"/>
    <w:qFormat/>
    <w:rsid w:val="00670A98"/>
    <w:pPr>
      <w:numPr>
        <w:ilvl w:val="2"/>
      </w:numPr>
      <w:tabs>
        <w:tab w:val="num" w:pos="360"/>
      </w:tabs>
      <w:ind w:left="142" w:firstLine="567"/>
    </w:pPr>
  </w:style>
  <w:style w:type="character" w:customStyle="1" w:styleId="-3-0">
    <w:name w:val="Основной - список 3-й уровень Знак"/>
    <w:link w:val="-3-"/>
    <w:rsid w:val="00670A98"/>
    <w:rPr>
      <w:sz w:val="24"/>
      <w:szCs w:val="24"/>
    </w:rPr>
  </w:style>
  <w:style w:type="table" w:customStyle="1" w:styleId="TableGrid">
    <w:name w:val="TableGrid"/>
    <w:rsid w:val="007F25D1"/>
    <w:rPr>
      <w:rFonts w:ascii="Calibri" w:hAnsi="Calibri"/>
      <w:sz w:val="22"/>
      <w:szCs w:val="22"/>
    </w:rPr>
    <w:tblPr>
      <w:tblCellMar>
        <w:top w:w="0" w:type="dxa"/>
        <w:left w:w="0" w:type="dxa"/>
        <w:bottom w:w="0" w:type="dxa"/>
        <w:right w:w="0" w:type="dxa"/>
      </w:tblCellMar>
    </w:tblPr>
  </w:style>
  <w:style w:type="character" w:customStyle="1" w:styleId="3ff4">
    <w:name w:val="Неразрешенное упоминание3"/>
    <w:uiPriority w:val="99"/>
    <w:semiHidden/>
    <w:unhideWhenUsed/>
    <w:rsid w:val="00690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0759">
      <w:bodyDiv w:val="1"/>
      <w:marLeft w:val="0"/>
      <w:marRight w:val="0"/>
      <w:marTop w:val="0"/>
      <w:marBottom w:val="0"/>
      <w:divBdr>
        <w:top w:val="none" w:sz="0" w:space="0" w:color="auto"/>
        <w:left w:val="none" w:sz="0" w:space="0" w:color="auto"/>
        <w:bottom w:val="none" w:sz="0" w:space="0" w:color="auto"/>
        <w:right w:val="none" w:sz="0" w:space="0" w:color="auto"/>
      </w:divBdr>
    </w:div>
    <w:div w:id="11954702">
      <w:bodyDiv w:val="1"/>
      <w:marLeft w:val="0"/>
      <w:marRight w:val="0"/>
      <w:marTop w:val="0"/>
      <w:marBottom w:val="0"/>
      <w:divBdr>
        <w:top w:val="none" w:sz="0" w:space="0" w:color="auto"/>
        <w:left w:val="none" w:sz="0" w:space="0" w:color="auto"/>
        <w:bottom w:val="none" w:sz="0" w:space="0" w:color="auto"/>
        <w:right w:val="none" w:sz="0" w:space="0" w:color="auto"/>
      </w:divBdr>
    </w:div>
    <w:div w:id="18288052">
      <w:bodyDiv w:val="1"/>
      <w:marLeft w:val="0"/>
      <w:marRight w:val="0"/>
      <w:marTop w:val="0"/>
      <w:marBottom w:val="0"/>
      <w:divBdr>
        <w:top w:val="none" w:sz="0" w:space="0" w:color="auto"/>
        <w:left w:val="none" w:sz="0" w:space="0" w:color="auto"/>
        <w:bottom w:val="none" w:sz="0" w:space="0" w:color="auto"/>
        <w:right w:val="none" w:sz="0" w:space="0" w:color="auto"/>
      </w:divBdr>
    </w:div>
    <w:div w:id="29234265">
      <w:bodyDiv w:val="1"/>
      <w:marLeft w:val="0"/>
      <w:marRight w:val="0"/>
      <w:marTop w:val="0"/>
      <w:marBottom w:val="0"/>
      <w:divBdr>
        <w:top w:val="none" w:sz="0" w:space="0" w:color="auto"/>
        <w:left w:val="none" w:sz="0" w:space="0" w:color="auto"/>
        <w:bottom w:val="none" w:sz="0" w:space="0" w:color="auto"/>
        <w:right w:val="none" w:sz="0" w:space="0" w:color="auto"/>
      </w:divBdr>
    </w:div>
    <w:div w:id="29378242">
      <w:bodyDiv w:val="1"/>
      <w:marLeft w:val="0"/>
      <w:marRight w:val="0"/>
      <w:marTop w:val="0"/>
      <w:marBottom w:val="0"/>
      <w:divBdr>
        <w:top w:val="none" w:sz="0" w:space="0" w:color="auto"/>
        <w:left w:val="none" w:sz="0" w:space="0" w:color="auto"/>
        <w:bottom w:val="none" w:sz="0" w:space="0" w:color="auto"/>
        <w:right w:val="none" w:sz="0" w:space="0" w:color="auto"/>
      </w:divBdr>
    </w:div>
    <w:div w:id="31729426">
      <w:bodyDiv w:val="1"/>
      <w:marLeft w:val="0"/>
      <w:marRight w:val="0"/>
      <w:marTop w:val="0"/>
      <w:marBottom w:val="0"/>
      <w:divBdr>
        <w:top w:val="none" w:sz="0" w:space="0" w:color="auto"/>
        <w:left w:val="none" w:sz="0" w:space="0" w:color="auto"/>
        <w:bottom w:val="none" w:sz="0" w:space="0" w:color="auto"/>
        <w:right w:val="none" w:sz="0" w:space="0" w:color="auto"/>
      </w:divBdr>
    </w:div>
    <w:div w:id="40907272">
      <w:bodyDiv w:val="1"/>
      <w:marLeft w:val="0"/>
      <w:marRight w:val="0"/>
      <w:marTop w:val="0"/>
      <w:marBottom w:val="0"/>
      <w:divBdr>
        <w:top w:val="none" w:sz="0" w:space="0" w:color="auto"/>
        <w:left w:val="none" w:sz="0" w:space="0" w:color="auto"/>
        <w:bottom w:val="none" w:sz="0" w:space="0" w:color="auto"/>
        <w:right w:val="none" w:sz="0" w:space="0" w:color="auto"/>
      </w:divBdr>
    </w:div>
    <w:div w:id="61218851">
      <w:bodyDiv w:val="1"/>
      <w:marLeft w:val="0"/>
      <w:marRight w:val="0"/>
      <w:marTop w:val="0"/>
      <w:marBottom w:val="0"/>
      <w:divBdr>
        <w:top w:val="none" w:sz="0" w:space="0" w:color="auto"/>
        <w:left w:val="none" w:sz="0" w:space="0" w:color="auto"/>
        <w:bottom w:val="none" w:sz="0" w:space="0" w:color="auto"/>
        <w:right w:val="none" w:sz="0" w:space="0" w:color="auto"/>
      </w:divBdr>
    </w:div>
    <w:div w:id="72089624">
      <w:bodyDiv w:val="1"/>
      <w:marLeft w:val="0"/>
      <w:marRight w:val="0"/>
      <w:marTop w:val="0"/>
      <w:marBottom w:val="0"/>
      <w:divBdr>
        <w:top w:val="none" w:sz="0" w:space="0" w:color="auto"/>
        <w:left w:val="none" w:sz="0" w:space="0" w:color="auto"/>
        <w:bottom w:val="none" w:sz="0" w:space="0" w:color="auto"/>
        <w:right w:val="none" w:sz="0" w:space="0" w:color="auto"/>
      </w:divBdr>
    </w:div>
    <w:div w:id="77411903">
      <w:bodyDiv w:val="1"/>
      <w:marLeft w:val="0"/>
      <w:marRight w:val="0"/>
      <w:marTop w:val="0"/>
      <w:marBottom w:val="0"/>
      <w:divBdr>
        <w:top w:val="none" w:sz="0" w:space="0" w:color="auto"/>
        <w:left w:val="none" w:sz="0" w:space="0" w:color="auto"/>
        <w:bottom w:val="none" w:sz="0" w:space="0" w:color="auto"/>
        <w:right w:val="none" w:sz="0" w:space="0" w:color="auto"/>
      </w:divBdr>
    </w:div>
    <w:div w:id="107818402">
      <w:bodyDiv w:val="1"/>
      <w:marLeft w:val="0"/>
      <w:marRight w:val="0"/>
      <w:marTop w:val="0"/>
      <w:marBottom w:val="0"/>
      <w:divBdr>
        <w:top w:val="none" w:sz="0" w:space="0" w:color="auto"/>
        <w:left w:val="none" w:sz="0" w:space="0" w:color="auto"/>
        <w:bottom w:val="none" w:sz="0" w:space="0" w:color="auto"/>
        <w:right w:val="none" w:sz="0" w:space="0" w:color="auto"/>
      </w:divBdr>
    </w:div>
    <w:div w:id="116418692">
      <w:bodyDiv w:val="1"/>
      <w:marLeft w:val="0"/>
      <w:marRight w:val="0"/>
      <w:marTop w:val="0"/>
      <w:marBottom w:val="0"/>
      <w:divBdr>
        <w:top w:val="none" w:sz="0" w:space="0" w:color="auto"/>
        <w:left w:val="none" w:sz="0" w:space="0" w:color="auto"/>
        <w:bottom w:val="none" w:sz="0" w:space="0" w:color="auto"/>
        <w:right w:val="none" w:sz="0" w:space="0" w:color="auto"/>
      </w:divBdr>
    </w:div>
    <w:div w:id="118693899">
      <w:bodyDiv w:val="1"/>
      <w:marLeft w:val="0"/>
      <w:marRight w:val="0"/>
      <w:marTop w:val="0"/>
      <w:marBottom w:val="0"/>
      <w:divBdr>
        <w:top w:val="none" w:sz="0" w:space="0" w:color="auto"/>
        <w:left w:val="none" w:sz="0" w:space="0" w:color="auto"/>
        <w:bottom w:val="none" w:sz="0" w:space="0" w:color="auto"/>
        <w:right w:val="none" w:sz="0" w:space="0" w:color="auto"/>
      </w:divBdr>
    </w:div>
    <w:div w:id="126123015">
      <w:bodyDiv w:val="1"/>
      <w:marLeft w:val="0"/>
      <w:marRight w:val="0"/>
      <w:marTop w:val="0"/>
      <w:marBottom w:val="0"/>
      <w:divBdr>
        <w:top w:val="none" w:sz="0" w:space="0" w:color="auto"/>
        <w:left w:val="none" w:sz="0" w:space="0" w:color="auto"/>
        <w:bottom w:val="none" w:sz="0" w:space="0" w:color="auto"/>
        <w:right w:val="none" w:sz="0" w:space="0" w:color="auto"/>
      </w:divBdr>
    </w:div>
    <w:div w:id="131678388">
      <w:bodyDiv w:val="1"/>
      <w:marLeft w:val="0"/>
      <w:marRight w:val="0"/>
      <w:marTop w:val="0"/>
      <w:marBottom w:val="0"/>
      <w:divBdr>
        <w:top w:val="none" w:sz="0" w:space="0" w:color="auto"/>
        <w:left w:val="none" w:sz="0" w:space="0" w:color="auto"/>
        <w:bottom w:val="none" w:sz="0" w:space="0" w:color="auto"/>
        <w:right w:val="none" w:sz="0" w:space="0" w:color="auto"/>
      </w:divBdr>
    </w:div>
    <w:div w:id="144246704">
      <w:bodyDiv w:val="1"/>
      <w:marLeft w:val="0"/>
      <w:marRight w:val="0"/>
      <w:marTop w:val="0"/>
      <w:marBottom w:val="0"/>
      <w:divBdr>
        <w:top w:val="none" w:sz="0" w:space="0" w:color="auto"/>
        <w:left w:val="none" w:sz="0" w:space="0" w:color="auto"/>
        <w:bottom w:val="none" w:sz="0" w:space="0" w:color="auto"/>
        <w:right w:val="none" w:sz="0" w:space="0" w:color="auto"/>
      </w:divBdr>
    </w:div>
    <w:div w:id="163057841">
      <w:bodyDiv w:val="1"/>
      <w:marLeft w:val="0"/>
      <w:marRight w:val="0"/>
      <w:marTop w:val="0"/>
      <w:marBottom w:val="0"/>
      <w:divBdr>
        <w:top w:val="none" w:sz="0" w:space="0" w:color="auto"/>
        <w:left w:val="none" w:sz="0" w:space="0" w:color="auto"/>
        <w:bottom w:val="none" w:sz="0" w:space="0" w:color="auto"/>
        <w:right w:val="none" w:sz="0" w:space="0" w:color="auto"/>
      </w:divBdr>
    </w:div>
    <w:div w:id="165681495">
      <w:bodyDiv w:val="1"/>
      <w:marLeft w:val="0"/>
      <w:marRight w:val="0"/>
      <w:marTop w:val="0"/>
      <w:marBottom w:val="0"/>
      <w:divBdr>
        <w:top w:val="none" w:sz="0" w:space="0" w:color="auto"/>
        <w:left w:val="none" w:sz="0" w:space="0" w:color="auto"/>
        <w:bottom w:val="none" w:sz="0" w:space="0" w:color="auto"/>
        <w:right w:val="none" w:sz="0" w:space="0" w:color="auto"/>
      </w:divBdr>
    </w:div>
    <w:div w:id="177283005">
      <w:bodyDiv w:val="1"/>
      <w:marLeft w:val="0"/>
      <w:marRight w:val="0"/>
      <w:marTop w:val="0"/>
      <w:marBottom w:val="0"/>
      <w:divBdr>
        <w:top w:val="none" w:sz="0" w:space="0" w:color="auto"/>
        <w:left w:val="none" w:sz="0" w:space="0" w:color="auto"/>
        <w:bottom w:val="none" w:sz="0" w:space="0" w:color="auto"/>
        <w:right w:val="none" w:sz="0" w:space="0" w:color="auto"/>
      </w:divBdr>
    </w:div>
    <w:div w:id="185096256">
      <w:bodyDiv w:val="1"/>
      <w:marLeft w:val="0"/>
      <w:marRight w:val="0"/>
      <w:marTop w:val="0"/>
      <w:marBottom w:val="0"/>
      <w:divBdr>
        <w:top w:val="none" w:sz="0" w:space="0" w:color="auto"/>
        <w:left w:val="none" w:sz="0" w:space="0" w:color="auto"/>
        <w:bottom w:val="none" w:sz="0" w:space="0" w:color="auto"/>
        <w:right w:val="none" w:sz="0" w:space="0" w:color="auto"/>
      </w:divBdr>
    </w:div>
    <w:div w:id="189493692">
      <w:bodyDiv w:val="1"/>
      <w:marLeft w:val="0"/>
      <w:marRight w:val="0"/>
      <w:marTop w:val="0"/>
      <w:marBottom w:val="0"/>
      <w:divBdr>
        <w:top w:val="none" w:sz="0" w:space="0" w:color="auto"/>
        <w:left w:val="none" w:sz="0" w:space="0" w:color="auto"/>
        <w:bottom w:val="none" w:sz="0" w:space="0" w:color="auto"/>
        <w:right w:val="none" w:sz="0" w:space="0" w:color="auto"/>
      </w:divBdr>
    </w:div>
    <w:div w:id="215439131">
      <w:bodyDiv w:val="1"/>
      <w:marLeft w:val="0"/>
      <w:marRight w:val="0"/>
      <w:marTop w:val="0"/>
      <w:marBottom w:val="0"/>
      <w:divBdr>
        <w:top w:val="none" w:sz="0" w:space="0" w:color="auto"/>
        <w:left w:val="none" w:sz="0" w:space="0" w:color="auto"/>
        <w:bottom w:val="none" w:sz="0" w:space="0" w:color="auto"/>
        <w:right w:val="none" w:sz="0" w:space="0" w:color="auto"/>
      </w:divBdr>
    </w:div>
    <w:div w:id="218825106">
      <w:bodyDiv w:val="1"/>
      <w:marLeft w:val="0"/>
      <w:marRight w:val="0"/>
      <w:marTop w:val="0"/>
      <w:marBottom w:val="0"/>
      <w:divBdr>
        <w:top w:val="none" w:sz="0" w:space="0" w:color="auto"/>
        <w:left w:val="none" w:sz="0" w:space="0" w:color="auto"/>
        <w:bottom w:val="none" w:sz="0" w:space="0" w:color="auto"/>
        <w:right w:val="none" w:sz="0" w:space="0" w:color="auto"/>
      </w:divBdr>
    </w:div>
    <w:div w:id="220095826">
      <w:bodyDiv w:val="1"/>
      <w:marLeft w:val="0"/>
      <w:marRight w:val="0"/>
      <w:marTop w:val="0"/>
      <w:marBottom w:val="0"/>
      <w:divBdr>
        <w:top w:val="none" w:sz="0" w:space="0" w:color="auto"/>
        <w:left w:val="none" w:sz="0" w:space="0" w:color="auto"/>
        <w:bottom w:val="none" w:sz="0" w:space="0" w:color="auto"/>
        <w:right w:val="none" w:sz="0" w:space="0" w:color="auto"/>
      </w:divBdr>
    </w:div>
    <w:div w:id="229730798">
      <w:bodyDiv w:val="1"/>
      <w:marLeft w:val="0"/>
      <w:marRight w:val="0"/>
      <w:marTop w:val="0"/>
      <w:marBottom w:val="0"/>
      <w:divBdr>
        <w:top w:val="none" w:sz="0" w:space="0" w:color="auto"/>
        <w:left w:val="none" w:sz="0" w:space="0" w:color="auto"/>
        <w:bottom w:val="none" w:sz="0" w:space="0" w:color="auto"/>
        <w:right w:val="none" w:sz="0" w:space="0" w:color="auto"/>
      </w:divBdr>
    </w:div>
    <w:div w:id="247345350">
      <w:bodyDiv w:val="1"/>
      <w:marLeft w:val="0"/>
      <w:marRight w:val="0"/>
      <w:marTop w:val="0"/>
      <w:marBottom w:val="0"/>
      <w:divBdr>
        <w:top w:val="none" w:sz="0" w:space="0" w:color="auto"/>
        <w:left w:val="none" w:sz="0" w:space="0" w:color="auto"/>
        <w:bottom w:val="none" w:sz="0" w:space="0" w:color="auto"/>
        <w:right w:val="none" w:sz="0" w:space="0" w:color="auto"/>
      </w:divBdr>
    </w:div>
    <w:div w:id="249851712">
      <w:bodyDiv w:val="1"/>
      <w:marLeft w:val="0"/>
      <w:marRight w:val="0"/>
      <w:marTop w:val="0"/>
      <w:marBottom w:val="0"/>
      <w:divBdr>
        <w:top w:val="none" w:sz="0" w:space="0" w:color="auto"/>
        <w:left w:val="none" w:sz="0" w:space="0" w:color="auto"/>
        <w:bottom w:val="none" w:sz="0" w:space="0" w:color="auto"/>
        <w:right w:val="none" w:sz="0" w:space="0" w:color="auto"/>
      </w:divBdr>
      <w:divsChild>
        <w:div w:id="1013802031">
          <w:marLeft w:val="0"/>
          <w:marRight w:val="0"/>
          <w:marTop w:val="300"/>
          <w:marBottom w:val="600"/>
          <w:divBdr>
            <w:top w:val="none" w:sz="0" w:space="0" w:color="auto"/>
            <w:left w:val="none" w:sz="0" w:space="0" w:color="auto"/>
            <w:bottom w:val="none" w:sz="0" w:space="0" w:color="auto"/>
            <w:right w:val="none" w:sz="0" w:space="0" w:color="auto"/>
          </w:divBdr>
          <w:divsChild>
            <w:div w:id="1727796847">
              <w:marLeft w:val="0"/>
              <w:marRight w:val="0"/>
              <w:marTop w:val="0"/>
              <w:marBottom w:val="0"/>
              <w:divBdr>
                <w:top w:val="none" w:sz="0" w:space="0" w:color="auto"/>
                <w:left w:val="none" w:sz="0" w:space="0" w:color="auto"/>
                <w:bottom w:val="none" w:sz="0" w:space="0" w:color="auto"/>
                <w:right w:val="none" w:sz="0" w:space="0" w:color="auto"/>
              </w:divBdr>
              <w:divsChild>
                <w:div w:id="1707948986">
                  <w:marLeft w:val="0"/>
                  <w:marRight w:val="0"/>
                  <w:marTop w:val="0"/>
                  <w:marBottom w:val="0"/>
                  <w:divBdr>
                    <w:top w:val="none" w:sz="0" w:space="0" w:color="auto"/>
                    <w:left w:val="none" w:sz="0" w:space="0" w:color="auto"/>
                    <w:bottom w:val="none" w:sz="0" w:space="0" w:color="auto"/>
                    <w:right w:val="none" w:sz="0" w:space="0" w:color="auto"/>
                  </w:divBdr>
                  <w:divsChild>
                    <w:div w:id="1242135310">
                      <w:marLeft w:val="0"/>
                      <w:marRight w:val="0"/>
                      <w:marTop w:val="0"/>
                      <w:marBottom w:val="0"/>
                      <w:divBdr>
                        <w:top w:val="none" w:sz="0" w:space="0" w:color="auto"/>
                        <w:left w:val="none" w:sz="0" w:space="0" w:color="auto"/>
                        <w:bottom w:val="none" w:sz="0" w:space="0" w:color="auto"/>
                        <w:right w:val="none" w:sz="0" w:space="0" w:color="auto"/>
                      </w:divBdr>
                      <w:divsChild>
                        <w:div w:id="58098776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 w:id="254022005">
      <w:bodyDiv w:val="1"/>
      <w:marLeft w:val="0"/>
      <w:marRight w:val="0"/>
      <w:marTop w:val="0"/>
      <w:marBottom w:val="0"/>
      <w:divBdr>
        <w:top w:val="none" w:sz="0" w:space="0" w:color="auto"/>
        <w:left w:val="none" w:sz="0" w:space="0" w:color="auto"/>
        <w:bottom w:val="none" w:sz="0" w:space="0" w:color="auto"/>
        <w:right w:val="none" w:sz="0" w:space="0" w:color="auto"/>
      </w:divBdr>
    </w:div>
    <w:div w:id="254559960">
      <w:bodyDiv w:val="1"/>
      <w:marLeft w:val="0"/>
      <w:marRight w:val="0"/>
      <w:marTop w:val="0"/>
      <w:marBottom w:val="0"/>
      <w:divBdr>
        <w:top w:val="none" w:sz="0" w:space="0" w:color="auto"/>
        <w:left w:val="none" w:sz="0" w:space="0" w:color="auto"/>
        <w:bottom w:val="none" w:sz="0" w:space="0" w:color="auto"/>
        <w:right w:val="none" w:sz="0" w:space="0" w:color="auto"/>
      </w:divBdr>
    </w:div>
    <w:div w:id="258828747">
      <w:bodyDiv w:val="1"/>
      <w:marLeft w:val="0"/>
      <w:marRight w:val="0"/>
      <w:marTop w:val="0"/>
      <w:marBottom w:val="0"/>
      <w:divBdr>
        <w:top w:val="none" w:sz="0" w:space="0" w:color="auto"/>
        <w:left w:val="none" w:sz="0" w:space="0" w:color="auto"/>
        <w:bottom w:val="none" w:sz="0" w:space="0" w:color="auto"/>
        <w:right w:val="none" w:sz="0" w:space="0" w:color="auto"/>
      </w:divBdr>
    </w:div>
    <w:div w:id="266810741">
      <w:bodyDiv w:val="1"/>
      <w:marLeft w:val="0"/>
      <w:marRight w:val="0"/>
      <w:marTop w:val="0"/>
      <w:marBottom w:val="0"/>
      <w:divBdr>
        <w:top w:val="none" w:sz="0" w:space="0" w:color="auto"/>
        <w:left w:val="none" w:sz="0" w:space="0" w:color="auto"/>
        <w:bottom w:val="none" w:sz="0" w:space="0" w:color="auto"/>
        <w:right w:val="none" w:sz="0" w:space="0" w:color="auto"/>
      </w:divBdr>
    </w:div>
    <w:div w:id="287319061">
      <w:bodyDiv w:val="1"/>
      <w:marLeft w:val="0"/>
      <w:marRight w:val="0"/>
      <w:marTop w:val="0"/>
      <w:marBottom w:val="0"/>
      <w:divBdr>
        <w:top w:val="none" w:sz="0" w:space="0" w:color="auto"/>
        <w:left w:val="none" w:sz="0" w:space="0" w:color="auto"/>
        <w:bottom w:val="none" w:sz="0" w:space="0" w:color="auto"/>
        <w:right w:val="none" w:sz="0" w:space="0" w:color="auto"/>
      </w:divBdr>
    </w:div>
    <w:div w:id="290984679">
      <w:bodyDiv w:val="1"/>
      <w:marLeft w:val="0"/>
      <w:marRight w:val="0"/>
      <w:marTop w:val="0"/>
      <w:marBottom w:val="0"/>
      <w:divBdr>
        <w:top w:val="none" w:sz="0" w:space="0" w:color="auto"/>
        <w:left w:val="none" w:sz="0" w:space="0" w:color="auto"/>
        <w:bottom w:val="none" w:sz="0" w:space="0" w:color="auto"/>
        <w:right w:val="none" w:sz="0" w:space="0" w:color="auto"/>
      </w:divBdr>
    </w:div>
    <w:div w:id="309678828">
      <w:bodyDiv w:val="1"/>
      <w:marLeft w:val="0"/>
      <w:marRight w:val="0"/>
      <w:marTop w:val="0"/>
      <w:marBottom w:val="0"/>
      <w:divBdr>
        <w:top w:val="none" w:sz="0" w:space="0" w:color="auto"/>
        <w:left w:val="none" w:sz="0" w:space="0" w:color="auto"/>
        <w:bottom w:val="none" w:sz="0" w:space="0" w:color="auto"/>
        <w:right w:val="none" w:sz="0" w:space="0" w:color="auto"/>
      </w:divBdr>
    </w:div>
    <w:div w:id="313460762">
      <w:bodyDiv w:val="1"/>
      <w:marLeft w:val="0"/>
      <w:marRight w:val="0"/>
      <w:marTop w:val="0"/>
      <w:marBottom w:val="0"/>
      <w:divBdr>
        <w:top w:val="none" w:sz="0" w:space="0" w:color="auto"/>
        <w:left w:val="none" w:sz="0" w:space="0" w:color="auto"/>
        <w:bottom w:val="none" w:sz="0" w:space="0" w:color="auto"/>
        <w:right w:val="none" w:sz="0" w:space="0" w:color="auto"/>
      </w:divBdr>
    </w:div>
    <w:div w:id="316298939">
      <w:bodyDiv w:val="1"/>
      <w:marLeft w:val="0"/>
      <w:marRight w:val="0"/>
      <w:marTop w:val="0"/>
      <w:marBottom w:val="0"/>
      <w:divBdr>
        <w:top w:val="none" w:sz="0" w:space="0" w:color="auto"/>
        <w:left w:val="none" w:sz="0" w:space="0" w:color="auto"/>
        <w:bottom w:val="none" w:sz="0" w:space="0" w:color="auto"/>
        <w:right w:val="none" w:sz="0" w:space="0" w:color="auto"/>
      </w:divBdr>
    </w:div>
    <w:div w:id="326055367">
      <w:bodyDiv w:val="1"/>
      <w:marLeft w:val="0"/>
      <w:marRight w:val="0"/>
      <w:marTop w:val="0"/>
      <w:marBottom w:val="0"/>
      <w:divBdr>
        <w:top w:val="none" w:sz="0" w:space="0" w:color="auto"/>
        <w:left w:val="none" w:sz="0" w:space="0" w:color="auto"/>
        <w:bottom w:val="none" w:sz="0" w:space="0" w:color="auto"/>
        <w:right w:val="none" w:sz="0" w:space="0" w:color="auto"/>
      </w:divBdr>
    </w:div>
    <w:div w:id="366489766">
      <w:bodyDiv w:val="1"/>
      <w:marLeft w:val="0"/>
      <w:marRight w:val="0"/>
      <w:marTop w:val="0"/>
      <w:marBottom w:val="0"/>
      <w:divBdr>
        <w:top w:val="none" w:sz="0" w:space="0" w:color="auto"/>
        <w:left w:val="none" w:sz="0" w:space="0" w:color="auto"/>
        <w:bottom w:val="none" w:sz="0" w:space="0" w:color="auto"/>
        <w:right w:val="none" w:sz="0" w:space="0" w:color="auto"/>
      </w:divBdr>
    </w:div>
    <w:div w:id="378822447">
      <w:bodyDiv w:val="1"/>
      <w:marLeft w:val="0"/>
      <w:marRight w:val="0"/>
      <w:marTop w:val="0"/>
      <w:marBottom w:val="0"/>
      <w:divBdr>
        <w:top w:val="none" w:sz="0" w:space="0" w:color="auto"/>
        <w:left w:val="none" w:sz="0" w:space="0" w:color="auto"/>
        <w:bottom w:val="none" w:sz="0" w:space="0" w:color="auto"/>
        <w:right w:val="none" w:sz="0" w:space="0" w:color="auto"/>
      </w:divBdr>
    </w:div>
    <w:div w:id="380787159">
      <w:bodyDiv w:val="1"/>
      <w:marLeft w:val="0"/>
      <w:marRight w:val="0"/>
      <w:marTop w:val="0"/>
      <w:marBottom w:val="0"/>
      <w:divBdr>
        <w:top w:val="none" w:sz="0" w:space="0" w:color="auto"/>
        <w:left w:val="none" w:sz="0" w:space="0" w:color="auto"/>
        <w:bottom w:val="none" w:sz="0" w:space="0" w:color="auto"/>
        <w:right w:val="none" w:sz="0" w:space="0" w:color="auto"/>
      </w:divBdr>
    </w:div>
    <w:div w:id="383674474">
      <w:bodyDiv w:val="1"/>
      <w:marLeft w:val="0"/>
      <w:marRight w:val="0"/>
      <w:marTop w:val="0"/>
      <w:marBottom w:val="0"/>
      <w:divBdr>
        <w:top w:val="none" w:sz="0" w:space="0" w:color="auto"/>
        <w:left w:val="none" w:sz="0" w:space="0" w:color="auto"/>
        <w:bottom w:val="none" w:sz="0" w:space="0" w:color="auto"/>
        <w:right w:val="none" w:sz="0" w:space="0" w:color="auto"/>
      </w:divBdr>
    </w:div>
    <w:div w:id="387998127">
      <w:bodyDiv w:val="1"/>
      <w:marLeft w:val="0"/>
      <w:marRight w:val="0"/>
      <w:marTop w:val="0"/>
      <w:marBottom w:val="0"/>
      <w:divBdr>
        <w:top w:val="none" w:sz="0" w:space="0" w:color="auto"/>
        <w:left w:val="none" w:sz="0" w:space="0" w:color="auto"/>
        <w:bottom w:val="none" w:sz="0" w:space="0" w:color="auto"/>
        <w:right w:val="none" w:sz="0" w:space="0" w:color="auto"/>
      </w:divBdr>
    </w:div>
    <w:div w:id="406074057">
      <w:bodyDiv w:val="1"/>
      <w:marLeft w:val="0"/>
      <w:marRight w:val="0"/>
      <w:marTop w:val="0"/>
      <w:marBottom w:val="0"/>
      <w:divBdr>
        <w:top w:val="none" w:sz="0" w:space="0" w:color="auto"/>
        <w:left w:val="none" w:sz="0" w:space="0" w:color="auto"/>
        <w:bottom w:val="none" w:sz="0" w:space="0" w:color="auto"/>
        <w:right w:val="none" w:sz="0" w:space="0" w:color="auto"/>
      </w:divBdr>
    </w:div>
    <w:div w:id="418794812">
      <w:bodyDiv w:val="1"/>
      <w:marLeft w:val="0"/>
      <w:marRight w:val="0"/>
      <w:marTop w:val="0"/>
      <w:marBottom w:val="0"/>
      <w:divBdr>
        <w:top w:val="none" w:sz="0" w:space="0" w:color="auto"/>
        <w:left w:val="none" w:sz="0" w:space="0" w:color="auto"/>
        <w:bottom w:val="none" w:sz="0" w:space="0" w:color="auto"/>
        <w:right w:val="none" w:sz="0" w:space="0" w:color="auto"/>
      </w:divBdr>
    </w:div>
    <w:div w:id="422458368">
      <w:bodyDiv w:val="1"/>
      <w:marLeft w:val="0"/>
      <w:marRight w:val="0"/>
      <w:marTop w:val="0"/>
      <w:marBottom w:val="0"/>
      <w:divBdr>
        <w:top w:val="none" w:sz="0" w:space="0" w:color="auto"/>
        <w:left w:val="none" w:sz="0" w:space="0" w:color="auto"/>
        <w:bottom w:val="none" w:sz="0" w:space="0" w:color="auto"/>
        <w:right w:val="none" w:sz="0" w:space="0" w:color="auto"/>
      </w:divBdr>
    </w:div>
    <w:div w:id="432474916">
      <w:bodyDiv w:val="1"/>
      <w:marLeft w:val="0"/>
      <w:marRight w:val="0"/>
      <w:marTop w:val="0"/>
      <w:marBottom w:val="0"/>
      <w:divBdr>
        <w:top w:val="none" w:sz="0" w:space="0" w:color="auto"/>
        <w:left w:val="none" w:sz="0" w:space="0" w:color="auto"/>
        <w:bottom w:val="none" w:sz="0" w:space="0" w:color="auto"/>
        <w:right w:val="none" w:sz="0" w:space="0" w:color="auto"/>
      </w:divBdr>
    </w:div>
    <w:div w:id="433748326">
      <w:bodyDiv w:val="1"/>
      <w:marLeft w:val="0"/>
      <w:marRight w:val="0"/>
      <w:marTop w:val="0"/>
      <w:marBottom w:val="0"/>
      <w:divBdr>
        <w:top w:val="none" w:sz="0" w:space="0" w:color="auto"/>
        <w:left w:val="none" w:sz="0" w:space="0" w:color="auto"/>
        <w:bottom w:val="none" w:sz="0" w:space="0" w:color="auto"/>
        <w:right w:val="none" w:sz="0" w:space="0" w:color="auto"/>
      </w:divBdr>
    </w:div>
    <w:div w:id="443310857">
      <w:bodyDiv w:val="1"/>
      <w:marLeft w:val="0"/>
      <w:marRight w:val="0"/>
      <w:marTop w:val="0"/>
      <w:marBottom w:val="0"/>
      <w:divBdr>
        <w:top w:val="none" w:sz="0" w:space="0" w:color="auto"/>
        <w:left w:val="none" w:sz="0" w:space="0" w:color="auto"/>
        <w:bottom w:val="none" w:sz="0" w:space="0" w:color="auto"/>
        <w:right w:val="none" w:sz="0" w:space="0" w:color="auto"/>
      </w:divBdr>
    </w:div>
    <w:div w:id="472673189">
      <w:bodyDiv w:val="1"/>
      <w:marLeft w:val="0"/>
      <w:marRight w:val="0"/>
      <w:marTop w:val="0"/>
      <w:marBottom w:val="0"/>
      <w:divBdr>
        <w:top w:val="none" w:sz="0" w:space="0" w:color="auto"/>
        <w:left w:val="none" w:sz="0" w:space="0" w:color="auto"/>
        <w:bottom w:val="none" w:sz="0" w:space="0" w:color="auto"/>
        <w:right w:val="none" w:sz="0" w:space="0" w:color="auto"/>
      </w:divBdr>
    </w:div>
    <w:div w:id="477650665">
      <w:bodyDiv w:val="1"/>
      <w:marLeft w:val="0"/>
      <w:marRight w:val="0"/>
      <w:marTop w:val="0"/>
      <w:marBottom w:val="0"/>
      <w:divBdr>
        <w:top w:val="none" w:sz="0" w:space="0" w:color="auto"/>
        <w:left w:val="none" w:sz="0" w:space="0" w:color="auto"/>
        <w:bottom w:val="none" w:sz="0" w:space="0" w:color="auto"/>
        <w:right w:val="none" w:sz="0" w:space="0" w:color="auto"/>
      </w:divBdr>
    </w:div>
    <w:div w:id="491528490">
      <w:bodyDiv w:val="1"/>
      <w:marLeft w:val="0"/>
      <w:marRight w:val="0"/>
      <w:marTop w:val="0"/>
      <w:marBottom w:val="0"/>
      <w:divBdr>
        <w:top w:val="none" w:sz="0" w:space="0" w:color="auto"/>
        <w:left w:val="none" w:sz="0" w:space="0" w:color="auto"/>
        <w:bottom w:val="none" w:sz="0" w:space="0" w:color="auto"/>
        <w:right w:val="none" w:sz="0" w:space="0" w:color="auto"/>
      </w:divBdr>
    </w:div>
    <w:div w:id="494302489">
      <w:bodyDiv w:val="1"/>
      <w:marLeft w:val="0"/>
      <w:marRight w:val="0"/>
      <w:marTop w:val="0"/>
      <w:marBottom w:val="0"/>
      <w:divBdr>
        <w:top w:val="none" w:sz="0" w:space="0" w:color="auto"/>
        <w:left w:val="none" w:sz="0" w:space="0" w:color="auto"/>
        <w:bottom w:val="none" w:sz="0" w:space="0" w:color="auto"/>
        <w:right w:val="none" w:sz="0" w:space="0" w:color="auto"/>
      </w:divBdr>
    </w:div>
    <w:div w:id="499272804">
      <w:bodyDiv w:val="1"/>
      <w:marLeft w:val="0"/>
      <w:marRight w:val="0"/>
      <w:marTop w:val="0"/>
      <w:marBottom w:val="0"/>
      <w:divBdr>
        <w:top w:val="none" w:sz="0" w:space="0" w:color="auto"/>
        <w:left w:val="none" w:sz="0" w:space="0" w:color="auto"/>
        <w:bottom w:val="none" w:sz="0" w:space="0" w:color="auto"/>
        <w:right w:val="none" w:sz="0" w:space="0" w:color="auto"/>
      </w:divBdr>
    </w:div>
    <w:div w:id="506406917">
      <w:bodyDiv w:val="1"/>
      <w:marLeft w:val="0"/>
      <w:marRight w:val="0"/>
      <w:marTop w:val="0"/>
      <w:marBottom w:val="0"/>
      <w:divBdr>
        <w:top w:val="none" w:sz="0" w:space="0" w:color="auto"/>
        <w:left w:val="none" w:sz="0" w:space="0" w:color="auto"/>
        <w:bottom w:val="none" w:sz="0" w:space="0" w:color="auto"/>
        <w:right w:val="none" w:sz="0" w:space="0" w:color="auto"/>
      </w:divBdr>
    </w:div>
    <w:div w:id="510216034">
      <w:bodyDiv w:val="1"/>
      <w:marLeft w:val="0"/>
      <w:marRight w:val="0"/>
      <w:marTop w:val="0"/>
      <w:marBottom w:val="0"/>
      <w:divBdr>
        <w:top w:val="none" w:sz="0" w:space="0" w:color="auto"/>
        <w:left w:val="none" w:sz="0" w:space="0" w:color="auto"/>
        <w:bottom w:val="none" w:sz="0" w:space="0" w:color="auto"/>
        <w:right w:val="none" w:sz="0" w:space="0" w:color="auto"/>
      </w:divBdr>
    </w:div>
    <w:div w:id="510923043">
      <w:bodyDiv w:val="1"/>
      <w:marLeft w:val="0"/>
      <w:marRight w:val="0"/>
      <w:marTop w:val="0"/>
      <w:marBottom w:val="0"/>
      <w:divBdr>
        <w:top w:val="none" w:sz="0" w:space="0" w:color="auto"/>
        <w:left w:val="none" w:sz="0" w:space="0" w:color="auto"/>
        <w:bottom w:val="none" w:sz="0" w:space="0" w:color="auto"/>
        <w:right w:val="none" w:sz="0" w:space="0" w:color="auto"/>
      </w:divBdr>
    </w:div>
    <w:div w:id="511724974">
      <w:bodyDiv w:val="1"/>
      <w:marLeft w:val="0"/>
      <w:marRight w:val="0"/>
      <w:marTop w:val="0"/>
      <w:marBottom w:val="0"/>
      <w:divBdr>
        <w:top w:val="none" w:sz="0" w:space="0" w:color="auto"/>
        <w:left w:val="none" w:sz="0" w:space="0" w:color="auto"/>
        <w:bottom w:val="none" w:sz="0" w:space="0" w:color="auto"/>
        <w:right w:val="none" w:sz="0" w:space="0" w:color="auto"/>
      </w:divBdr>
    </w:div>
    <w:div w:id="522019271">
      <w:bodyDiv w:val="1"/>
      <w:marLeft w:val="0"/>
      <w:marRight w:val="0"/>
      <w:marTop w:val="0"/>
      <w:marBottom w:val="0"/>
      <w:divBdr>
        <w:top w:val="none" w:sz="0" w:space="0" w:color="auto"/>
        <w:left w:val="none" w:sz="0" w:space="0" w:color="auto"/>
        <w:bottom w:val="none" w:sz="0" w:space="0" w:color="auto"/>
        <w:right w:val="none" w:sz="0" w:space="0" w:color="auto"/>
      </w:divBdr>
    </w:div>
    <w:div w:id="532111284">
      <w:bodyDiv w:val="1"/>
      <w:marLeft w:val="0"/>
      <w:marRight w:val="0"/>
      <w:marTop w:val="0"/>
      <w:marBottom w:val="0"/>
      <w:divBdr>
        <w:top w:val="none" w:sz="0" w:space="0" w:color="auto"/>
        <w:left w:val="none" w:sz="0" w:space="0" w:color="auto"/>
        <w:bottom w:val="none" w:sz="0" w:space="0" w:color="auto"/>
        <w:right w:val="none" w:sz="0" w:space="0" w:color="auto"/>
      </w:divBdr>
    </w:div>
    <w:div w:id="534849352">
      <w:bodyDiv w:val="1"/>
      <w:marLeft w:val="0"/>
      <w:marRight w:val="0"/>
      <w:marTop w:val="0"/>
      <w:marBottom w:val="0"/>
      <w:divBdr>
        <w:top w:val="none" w:sz="0" w:space="0" w:color="auto"/>
        <w:left w:val="none" w:sz="0" w:space="0" w:color="auto"/>
        <w:bottom w:val="none" w:sz="0" w:space="0" w:color="auto"/>
        <w:right w:val="none" w:sz="0" w:space="0" w:color="auto"/>
      </w:divBdr>
    </w:div>
    <w:div w:id="536313550">
      <w:bodyDiv w:val="1"/>
      <w:marLeft w:val="0"/>
      <w:marRight w:val="0"/>
      <w:marTop w:val="0"/>
      <w:marBottom w:val="0"/>
      <w:divBdr>
        <w:top w:val="none" w:sz="0" w:space="0" w:color="auto"/>
        <w:left w:val="none" w:sz="0" w:space="0" w:color="auto"/>
        <w:bottom w:val="none" w:sz="0" w:space="0" w:color="auto"/>
        <w:right w:val="none" w:sz="0" w:space="0" w:color="auto"/>
      </w:divBdr>
    </w:div>
    <w:div w:id="559363490">
      <w:bodyDiv w:val="1"/>
      <w:marLeft w:val="0"/>
      <w:marRight w:val="0"/>
      <w:marTop w:val="0"/>
      <w:marBottom w:val="0"/>
      <w:divBdr>
        <w:top w:val="none" w:sz="0" w:space="0" w:color="auto"/>
        <w:left w:val="none" w:sz="0" w:space="0" w:color="auto"/>
        <w:bottom w:val="none" w:sz="0" w:space="0" w:color="auto"/>
        <w:right w:val="none" w:sz="0" w:space="0" w:color="auto"/>
      </w:divBdr>
    </w:div>
    <w:div w:id="562453747">
      <w:bodyDiv w:val="1"/>
      <w:marLeft w:val="0"/>
      <w:marRight w:val="0"/>
      <w:marTop w:val="0"/>
      <w:marBottom w:val="0"/>
      <w:divBdr>
        <w:top w:val="none" w:sz="0" w:space="0" w:color="auto"/>
        <w:left w:val="none" w:sz="0" w:space="0" w:color="auto"/>
        <w:bottom w:val="none" w:sz="0" w:space="0" w:color="auto"/>
        <w:right w:val="none" w:sz="0" w:space="0" w:color="auto"/>
      </w:divBdr>
    </w:div>
    <w:div w:id="563762917">
      <w:bodyDiv w:val="1"/>
      <w:marLeft w:val="0"/>
      <w:marRight w:val="0"/>
      <w:marTop w:val="0"/>
      <w:marBottom w:val="0"/>
      <w:divBdr>
        <w:top w:val="none" w:sz="0" w:space="0" w:color="auto"/>
        <w:left w:val="none" w:sz="0" w:space="0" w:color="auto"/>
        <w:bottom w:val="none" w:sz="0" w:space="0" w:color="auto"/>
        <w:right w:val="none" w:sz="0" w:space="0" w:color="auto"/>
      </w:divBdr>
    </w:div>
    <w:div w:id="565802647">
      <w:bodyDiv w:val="1"/>
      <w:marLeft w:val="0"/>
      <w:marRight w:val="0"/>
      <w:marTop w:val="0"/>
      <w:marBottom w:val="0"/>
      <w:divBdr>
        <w:top w:val="none" w:sz="0" w:space="0" w:color="auto"/>
        <w:left w:val="none" w:sz="0" w:space="0" w:color="auto"/>
        <w:bottom w:val="none" w:sz="0" w:space="0" w:color="auto"/>
        <w:right w:val="none" w:sz="0" w:space="0" w:color="auto"/>
      </w:divBdr>
    </w:div>
    <w:div w:id="581377097">
      <w:bodyDiv w:val="1"/>
      <w:marLeft w:val="0"/>
      <w:marRight w:val="0"/>
      <w:marTop w:val="0"/>
      <w:marBottom w:val="0"/>
      <w:divBdr>
        <w:top w:val="none" w:sz="0" w:space="0" w:color="auto"/>
        <w:left w:val="none" w:sz="0" w:space="0" w:color="auto"/>
        <w:bottom w:val="none" w:sz="0" w:space="0" w:color="auto"/>
        <w:right w:val="none" w:sz="0" w:space="0" w:color="auto"/>
      </w:divBdr>
    </w:div>
    <w:div w:id="602424719">
      <w:bodyDiv w:val="1"/>
      <w:marLeft w:val="0"/>
      <w:marRight w:val="0"/>
      <w:marTop w:val="0"/>
      <w:marBottom w:val="0"/>
      <w:divBdr>
        <w:top w:val="none" w:sz="0" w:space="0" w:color="auto"/>
        <w:left w:val="none" w:sz="0" w:space="0" w:color="auto"/>
        <w:bottom w:val="none" w:sz="0" w:space="0" w:color="auto"/>
        <w:right w:val="none" w:sz="0" w:space="0" w:color="auto"/>
      </w:divBdr>
    </w:div>
    <w:div w:id="603001526">
      <w:bodyDiv w:val="1"/>
      <w:marLeft w:val="0"/>
      <w:marRight w:val="0"/>
      <w:marTop w:val="0"/>
      <w:marBottom w:val="0"/>
      <w:divBdr>
        <w:top w:val="none" w:sz="0" w:space="0" w:color="auto"/>
        <w:left w:val="none" w:sz="0" w:space="0" w:color="auto"/>
        <w:bottom w:val="none" w:sz="0" w:space="0" w:color="auto"/>
        <w:right w:val="none" w:sz="0" w:space="0" w:color="auto"/>
      </w:divBdr>
    </w:div>
    <w:div w:id="609509410">
      <w:bodyDiv w:val="1"/>
      <w:marLeft w:val="0"/>
      <w:marRight w:val="0"/>
      <w:marTop w:val="0"/>
      <w:marBottom w:val="0"/>
      <w:divBdr>
        <w:top w:val="none" w:sz="0" w:space="0" w:color="auto"/>
        <w:left w:val="none" w:sz="0" w:space="0" w:color="auto"/>
        <w:bottom w:val="none" w:sz="0" w:space="0" w:color="auto"/>
        <w:right w:val="none" w:sz="0" w:space="0" w:color="auto"/>
      </w:divBdr>
    </w:div>
    <w:div w:id="623999221">
      <w:bodyDiv w:val="1"/>
      <w:marLeft w:val="0"/>
      <w:marRight w:val="0"/>
      <w:marTop w:val="0"/>
      <w:marBottom w:val="0"/>
      <w:divBdr>
        <w:top w:val="none" w:sz="0" w:space="0" w:color="auto"/>
        <w:left w:val="none" w:sz="0" w:space="0" w:color="auto"/>
        <w:bottom w:val="none" w:sz="0" w:space="0" w:color="auto"/>
        <w:right w:val="none" w:sz="0" w:space="0" w:color="auto"/>
      </w:divBdr>
    </w:div>
    <w:div w:id="632173596">
      <w:bodyDiv w:val="1"/>
      <w:marLeft w:val="0"/>
      <w:marRight w:val="0"/>
      <w:marTop w:val="0"/>
      <w:marBottom w:val="0"/>
      <w:divBdr>
        <w:top w:val="none" w:sz="0" w:space="0" w:color="auto"/>
        <w:left w:val="none" w:sz="0" w:space="0" w:color="auto"/>
        <w:bottom w:val="none" w:sz="0" w:space="0" w:color="auto"/>
        <w:right w:val="none" w:sz="0" w:space="0" w:color="auto"/>
      </w:divBdr>
    </w:div>
    <w:div w:id="632323814">
      <w:bodyDiv w:val="1"/>
      <w:marLeft w:val="0"/>
      <w:marRight w:val="0"/>
      <w:marTop w:val="0"/>
      <w:marBottom w:val="0"/>
      <w:divBdr>
        <w:top w:val="none" w:sz="0" w:space="0" w:color="auto"/>
        <w:left w:val="none" w:sz="0" w:space="0" w:color="auto"/>
        <w:bottom w:val="none" w:sz="0" w:space="0" w:color="auto"/>
        <w:right w:val="none" w:sz="0" w:space="0" w:color="auto"/>
      </w:divBdr>
    </w:div>
    <w:div w:id="644816113">
      <w:bodyDiv w:val="1"/>
      <w:marLeft w:val="0"/>
      <w:marRight w:val="0"/>
      <w:marTop w:val="0"/>
      <w:marBottom w:val="0"/>
      <w:divBdr>
        <w:top w:val="none" w:sz="0" w:space="0" w:color="auto"/>
        <w:left w:val="none" w:sz="0" w:space="0" w:color="auto"/>
        <w:bottom w:val="none" w:sz="0" w:space="0" w:color="auto"/>
        <w:right w:val="none" w:sz="0" w:space="0" w:color="auto"/>
      </w:divBdr>
    </w:div>
    <w:div w:id="650641732">
      <w:bodyDiv w:val="1"/>
      <w:marLeft w:val="0"/>
      <w:marRight w:val="0"/>
      <w:marTop w:val="0"/>
      <w:marBottom w:val="0"/>
      <w:divBdr>
        <w:top w:val="none" w:sz="0" w:space="0" w:color="auto"/>
        <w:left w:val="none" w:sz="0" w:space="0" w:color="auto"/>
        <w:bottom w:val="none" w:sz="0" w:space="0" w:color="auto"/>
        <w:right w:val="none" w:sz="0" w:space="0" w:color="auto"/>
      </w:divBdr>
    </w:div>
    <w:div w:id="670640087">
      <w:bodyDiv w:val="1"/>
      <w:marLeft w:val="0"/>
      <w:marRight w:val="0"/>
      <w:marTop w:val="0"/>
      <w:marBottom w:val="0"/>
      <w:divBdr>
        <w:top w:val="none" w:sz="0" w:space="0" w:color="auto"/>
        <w:left w:val="none" w:sz="0" w:space="0" w:color="auto"/>
        <w:bottom w:val="none" w:sz="0" w:space="0" w:color="auto"/>
        <w:right w:val="none" w:sz="0" w:space="0" w:color="auto"/>
      </w:divBdr>
    </w:div>
    <w:div w:id="671496685">
      <w:bodyDiv w:val="1"/>
      <w:marLeft w:val="0"/>
      <w:marRight w:val="0"/>
      <w:marTop w:val="0"/>
      <w:marBottom w:val="0"/>
      <w:divBdr>
        <w:top w:val="none" w:sz="0" w:space="0" w:color="auto"/>
        <w:left w:val="none" w:sz="0" w:space="0" w:color="auto"/>
        <w:bottom w:val="none" w:sz="0" w:space="0" w:color="auto"/>
        <w:right w:val="none" w:sz="0" w:space="0" w:color="auto"/>
      </w:divBdr>
    </w:div>
    <w:div w:id="672101699">
      <w:bodyDiv w:val="1"/>
      <w:marLeft w:val="0"/>
      <w:marRight w:val="0"/>
      <w:marTop w:val="0"/>
      <w:marBottom w:val="0"/>
      <w:divBdr>
        <w:top w:val="none" w:sz="0" w:space="0" w:color="auto"/>
        <w:left w:val="none" w:sz="0" w:space="0" w:color="auto"/>
        <w:bottom w:val="none" w:sz="0" w:space="0" w:color="auto"/>
        <w:right w:val="none" w:sz="0" w:space="0" w:color="auto"/>
      </w:divBdr>
    </w:div>
    <w:div w:id="677924761">
      <w:bodyDiv w:val="1"/>
      <w:marLeft w:val="0"/>
      <w:marRight w:val="0"/>
      <w:marTop w:val="0"/>
      <w:marBottom w:val="0"/>
      <w:divBdr>
        <w:top w:val="none" w:sz="0" w:space="0" w:color="auto"/>
        <w:left w:val="none" w:sz="0" w:space="0" w:color="auto"/>
        <w:bottom w:val="none" w:sz="0" w:space="0" w:color="auto"/>
        <w:right w:val="none" w:sz="0" w:space="0" w:color="auto"/>
      </w:divBdr>
    </w:div>
    <w:div w:id="690883615">
      <w:bodyDiv w:val="1"/>
      <w:marLeft w:val="0"/>
      <w:marRight w:val="0"/>
      <w:marTop w:val="0"/>
      <w:marBottom w:val="0"/>
      <w:divBdr>
        <w:top w:val="none" w:sz="0" w:space="0" w:color="auto"/>
        <w:left w:val="none" w:sz="0" w:space="0" w:color="auto"/>
        <w:bottom w:val="none" w:sz="0" w:space="0" w:color="auto"/>
        <w:right w:val="none" w:sz="0" w:space="0" w:color="auto"/>
      </w:divBdr>
    </w:div>
    <w:div w:id="708844405">
      <w:bodyDiv w:val="1"/>
      <w:marLeft w:val="0"/>
      <w:marRight w:val="0"/>
      <w:marTop w:val="0"/>
      <w:marBottom w:val="0"/>
      <w:divBdr>
        <w:top w:val="none" w:sz="0" w:space="0" w:color="auto"/>
        <w:left w:val="none" w:sz="0" w:space="0" w:color="auto"/>
        <w:bottom w:val="none" w:sz="0" w:space="0" w:color="auto"/>
        <w:right w:val="none" w:sz="0" w:space="0" w:color="auto"/>
      </w:divBdr>
    </w:div>
    <w:div w:id="723483215">
      <w:bodyDiv w:val="1"/>
      <w:marLeft w:val="0"/>
      <w:marRight w:val="0"/>
      <w:marTop w:val="0"/>
      <w:marBottom w:val="0"/>
      <w:divBdr>
        <w:top w:val="none" w:sz="0" w:space="0" w:color="auto"/>
        <w:left w:val="none" w:sz="0" w:space="0" w:color="auto"/>
        <w:bottom w:val="none" w:sz="0" w:space="0" w:color="auto"/>
        <w:right w:val="none" w:sz="0" w:space="0" w:color="auto"/>
      </w:divBdr>
    </w:div>
    <w:div w:id="726808069">
      <w:bodyDiv w:val="1"/>
      <w:marLeft w:val="0"/>
      <w:marRight w:val="0"/>
      <w:marTop w:val="0"/>
      <w:marBottom w:val="0"/>
      <w:divBdr>
        <w:top w:val="none" w:sz="0" w:space="0" w:color="auto"/>
        <w:left w:val="none" w:sz="0" w:space="0" w:color="auto"/>
        <w:bottom w:val="none" w:sz="0" w:space="0" w:color="auto"/>
        <w:right w:val="none" w:sz="0" w:space="0" w:color="auto"/>
      </w:divBdr>
    </w:div>
    <w:div w:id="729427706">
      <w:bodyDiv w:val="1"/>
      <w:marLeft w:val="0"/>
      <w:marRight w:val="0"/>
      <w:marTop w:val="0"/>
      <w:marBottom w:val="0"/>
      <w:divBdr>
        <w:top w:val="none" w:sz="0" w:space="0" w:color="auto"/>
        <w:left w:val="none" w:sz="0" w:space="0" w:color="auto"/>
        <w:bottom w:val="none" w:sz="0" w:space="0" w:color="auto"/>
        <w:right w:val="none" w:sz="0" w:space="0" w:color="auto"/>
      </w:divBdr>
    </w:div>
    <w:div w:id="730692043">
      <w:bodyDiv w:val="1"/>
      <w:marLeft w:val="0"/>
      <w:marRight w:val="0"/>
      <w:marTop w:val="0"/>
      <w:marBottom w:val="0"/>
      <w:divBdr>
        <w:top w:val="none" w:sz="0" w:space="0" w:color="auto"/>
        <w:left w:val="none" w:sz="0" w:space="0" w:color="auto"/>
        <w:bottom w:val="none" w:sz="0" w:space="0" w:color="auto"/>
        <w:right w:val="none" w:sz="0" w:space="0" w:color="auto"/>
      </w:divBdr>
    </w:div>
    <w:div w:id="741676830">
      <w:bodyDiv w:val="1"/>
      <w:marLeft w:val="0"/>
      <w:marRight w:val="0"/>
      <w:marTop w:val="0"/>
      <w:marBottom w:val="0"/>
      <w:divBdr>
        <w:top w:val="none" w:sz="0" w:space="0" w:color="auto"/>
        <w:left w:val="none" w:sz="0" w:space="0" w:color="auto"/>
        <w:bottom w:val="none" w:sz="0" w:space="0" w:color="auto"/>
        <w:right w:val="none" w:sz="0" w:space="0" w:color="auto"/>
      </w:divBdr>
    </w:div>
    <w:div w:id="748620671">
      <w:bodyDiv w:val="1"/>
      <w:marLeft w:val="0"/>
      <w:marRight w:val="0"/>
      <w:marTop w:val="0"/>
      <w:marBottom w:val="0"/>
      <w:divBdr>
        <w:top w:val="none" w:sz="0" w:space="0" w:color="auto"/>
        <w:left w:val="none" w:sz="0" w:space="0" w:color="auto"/>
        <w:bottom w:val="none" w:sz="0" w:space="0" w:color="auto"/>
        <w:right w:val="none" w:sz="0" w:space="0" w:color="auto"/>
      </w:divBdr>
    </w:div>
    <w:div w:id="758403978">
      <w:bodyDiv w:val="1"/>
      <w:marLeft w:val="0"/>
      <w:marRight w:val="0"/>
      <w:marTop w:val="0"/>
      <w:marBottom w:val="0"/>
      <w:divBdr>
        <w:top w:val="none" w:sz="0" w:space="0" w:color="auto"/>
        <w:left w:val="none" w:sz="0" w:space="0" w:color="auto"/>
        <w:bottom w:val="none" w:sz="0" w:space="0" w:color="auto"/>
        <w:right w:val="none" w:sz="0" w:space="0" w:color="auto"/>
      </w:divBdr>
    </w:div>
    <w:div w:id="761947558">
      <w:bodyDiv w:val="1"/>
      <w:marLeft w:val="0"/>
      <w:marRight w:val="0"/>
      <w:marTop w:val="0"/>
      <w:marBottom w:val="0"/>
      <w:divBdr>
        <w:top w:val="none" w:sz="0" w:space="0" w:color="auto"/>
        <w:left w:val="none" w:sz="0" w:space="0" w:color="auto"/>
        <w:bottom w:val="none" w:sz="0" w:space="0" w:color="auto"/>
        <w:right w:val="none" w:sz="0" w:space="0" w:color="auto"/>
      </w:divBdr>
    </w:div>
    <w:div w:id="764302894">
      <w:bodyDiv w:val="1"/>
      <w:marLeft w:val="0"/>
      <w:marRight w:val="0"/>
      <w:marTop w:val="0"/>
      <w:marBottom w:val="0"/>
      <w:divBdr>
        <w:top w:val="none" w:sz="0" w:space="0" w:color="auto"/>
        <w:left w:val="none" w:sz="0" w:space="0" w:color="auto"/>
        <w:bottom w:val="none" w:sz="0" w:space="0" w:color="auto"/>
        <w:right w:val="none" w:sz="0" w:space="0" w:color="auto"/>
      </w:divBdr>
    </w:div>
    <w:div w:id="766924799">
      <w:bodyDiv w:val="1"/>
      <w:marLeft w:val="0"/>
      <w:marRight w:val="0"/>
      <w:marTop w:val="0"/>
      <w:marBottom w:val="0"/>
      <w:divBdr>
        <w:top w:val="none" w:sz="0" w:space="0" w:color="auto"/>
        <w:left w:val="none" w:sz="0" w:space="0" w:color="auto"/>
        <w:bottom w:val="none" w:sz="0" w:space="0" w:color="auto"/>
        <w:right w:val="none" w:sz="0" w:space="0" w:color="auto"/>
      </w:divBdr>
    </w:div>
    <w:div w:id="768352214">
      <w:bodyDiv w:val="1"/>
      <w:marLeft w:val="0"/>
      <w:marRight w:val="0"/>
      <w:marTop w:val="0"/>
      <w:marBottom w:val="0"/>
      <w:divBdr>
        <w:top w:val="none" w:sz="0" w:space="0" w:color="auto"/>
        <w:left w:val="none" w:sz="0" w:space="0" w:color="auto"/>
        <w:bottom w:val="none" w:sz="0" w:space="0" w:color="auto"/>
        <w:right w:val="none" w:sz="0" w:space="0" w:color="auto"/>
      </w:divBdr>
    </w:div>
    <w:div w:id="769080111">
      <w:bodyDiv w:val="1"/>
      <w:marLeft w:val="0"/>
      <w:marRight w:val="0"/>
      <w:marTop w:val="0"/>
      <w:marBottom w:val="0"/>
      <w:divBdr>
        <w:top w:val="none" w:sz="0" w:space="0" w:color="auto"/>
        <w:left w:val="none" w:sz="0" w:space="0" w:color="auto"/>
        <w:bottom w:val="none" w:sz="0" w:space="0" w:color="auto"/>
        <w:right w:val="none" w:sz="0" w:space="0" w:color="auto"/>
      </w:divBdr>
    </w:div>
    <w:div w:id="780340231">
      <w:bodyDiv w:val="1"/>
      <w:marLeft w:val="0"/>
      <w:marRight w:val="0"/>
      <w:marTop w:val="0"/>
      <w:marBottom w:val="0"/>
      <w:divBdr>
        <w:top w:val="none" w:sz="0" w:space="0" w:color="auto"/>
        <w:left w:val="none" w:sz="0" w:space="0" w:color="auto"/>
        <w:bottom w:val="none" w:sz="0" w:space="0" w:color="auto"/>
        <w:right w:val="none" w:sz="0" w:space="0" w:color="auto"/>
      </w:divBdr>
    </w:div>
    <w:div w:id="785201768">
      <w:bodyDiv w:val="1"/>
      <w:marLeft w:val="0"/>
      <w:marRight w:val="0"/>
      <w:marTop w:val="0"/>
      <w:marBottom w:val="0"/>
      <w:divBdr>
        <w:top w:val="none" w:sz="0" w:space="0" w:color="auto"/>
        <w:left w:val="none" w:sz="0" w:space="0" w:color="auto"/>
        <w:bottom w:val="none" w:sz="0" w:space="0" w:color="auto"/>
        <w:right w:val="none" w:sz="0" w:space="0" w:color="auto"/>
      </w:divBdr>
    </w:div>
    <w:div w:id="810439950">
      <w:bodyDiv w:val="1"/>
      <w:marLeft w:val="0"/>
      <w:marRight w:val="0"/>
      <w:marTop w:val="0"/>
      <w:marBottom w:val="0"/>
      <w:divBdr>
        <w:top w:val="none" w:sz="0" w:space="0" w:color="auto"/>
        <w:left w:val="none" w:sz="0" w:space="0" w:color="auto"/>
        <w:bottom w:val="none" w:sz="0" w:space="0" w:color="auto"/>
        <w:right w:val="none" w:sz="0" w:space="0" w:color="auto"/>
      </w:divBdr>
    </w:div>
    <w:div w:id="813327227">
      <w:bodyDiv w:val="1"/>
      <w:marLeft w:val="0"/>
      <w:marRight w:val="0"/>
      <w:marTop w:val="0"/>
      <w:marBottom w:val="0"/>
      <w:divBdr>
        <w:top w:val="none" w:sz="0" w:space="0" w:color="auto"/>
        <w:left w:val="none" w:sz="0" w:space="0" w:color="auto"/>
        <w:bottom w:val="none" w:sz="0" w:space="0" w:color="auto"/>
        <w:right w:val="none" w:sz="0" w:space="0" w:color="auto"/>
      </w:divBdr>
    </w:div>
    <w:div w:id="819616302">
      <w:bodyDiv w:val="1"/>
      <w:marLeft w:val="0"/>
      <w:marRight w:val="0"/>
      <w:marTop w:val="0"/>
      <w:marBottom w:val="0"/>
      <w:divBdr>
        <w:top w:val="none" w:sz="0" w:space="0" w:color="auto"/>
        <w:left w:val="none" w:sz="0" w:space="0" w:color="auto"/>
        <w:bottom w:val="none" w:sz="0" w:space="0" w:color="auto"/>
        <w:right w:val="none" w:sz="0" w:space="0" w:color="auto"/>
      </w:divBdr>
    </w:div>
    <w:div w:id="829171670">
      <w:bodyDiv w:val="1"/>
      <w:marLeft w:val="0"/>
      <w:marRight w:val="0"/>
      <w:marTop w:val="0"/>
      <w:marBottom w:val="0"/>
      <w:divBdr>
        <w:top w:val="none" w:sz="0" w:space="0" w:color="auto"/>
        <w:left w:val="none" w:sz="0" w:space="0" w:color="auto"/>
        <w:bottom w:val="none" w:sz="0" w:space="0" w:color="auto"/>
        <w:right w:val="none" w:sz="0" w:space="0" w:color="auto"/>
      </w:divBdr>
    </w:div>
    <w:div w:id="833111863">
      <w:bodyDiv w:val="1"/>
      <w:marLeft w:val="0"/>
      <w:marRight w:val="0"/>
      <w:marTop w:val="0"/>
      <w:marBottom w:val="0"/>
      <w:divBdr>
        <w:top w:val="none" w:sz="0" w:space="0" w:color="auto"/>
        <w:left w:val="none" w:sz="0" w:space="0" w:color="auto"/>
        <w:bottom w:val="none" w:sz="0" w:space="0" w:color="auto"/>
        <w:right w:val="none" w:sz="0" w:space="0" w:color="auto"/>
      </w:divBdr>
    </w:div>
    <w:div w:id="852109825">
      <w:bodyDiv w:val="1"/>
      <w:marLeft w:val="0"/>
      <w:marRight w:val="0"/>
      <w:marTop w:val="0"/>
      <w:marBottom w:val="0"/>
      <w:divBdr>
        <w:top w:val="none" w:sz="0" w:space="0" w:color="auto"/>
        <w:left w:val="none" w:sz="0" w:space="0" w:color="auto"/>
        <w:bottom w:val="none" w:sz="0" w:space="0" w:color="auto"/>
        <w:right w:val="none" w:sz="0" w:space="0" w:color="auto"/>
      </w:divBdr>
    </w:div>
    <w:div w:id="857045390">
      <w:bodyDiv w:val="1"/>
      <w:marLeft w:val="0"/>
      <w:marRight w:val="0"/>
      <w:marTop w:val="0"/>
      <w:marBottom w:val="0"/>
      <w:divBdr>
        <w:top w:val="none" w:sz="0" w:space="0" w:color="auto"/>
        <w:left w:val="none" w:sz="0" w:space="0" w:color="auto"/>
        <w:bottom w:val="none" w:sz="0" w:space="0" w:color="auto"/>
        <w:right w:val="none" w:sz="0" w:space="0" w:color="auto"/>
      </w:divBdr>
    </w:div>
    <w:div w:id="871845383">
      <w:bodyDiv w:val="1"/>
      <w:marLeft w:val="0"/>
      <w:marRight w:val="0"/>
      <w:marTop w:val="0"/>
      <w:marBottom w:val="0"/>
      <w:divBdr>
        <w:top w:val="none" w:sz="0" w:space="0" w:color="auto"/>
        <w:left w:val="none" w:sz="0" w:space="0" w:color="auto"/>
        <w:bottom w:val="none" w:sz="0" w:space="0" w:color="auto"/>
        <w:right w:val="none" w:sz="0" w:space="0" w:color="auto"/>
      </w:divBdr>
    </w:div>
    <w:div w:id="874663086">
      <w:bodyDiv w:val="1"/>
      <w:marLeft w:val="0"/>
      <w:marRight w:val="0"/>
      <w:marTop w:val="0"/>
      <w:marBottom w:val="0"/>
      <w:divBdr>
        <w:top w:val="none" w:sz="0" w:space="0" w:color="auto"/>
        <w:left w:val="none" w:sz="0" w:space="0" w:color="auto"/>
        <w:bottom w:val="none" w:sz="0" w:space="0" w:color="auto"/>
        <w:right w:val="none" w:sz="0" w:space="0" w:color="auto"/>
      </w:divBdr>
    </w:div>
    <w:div w:id="875581126">
      <w:bodyDiv w:val="1"/>
      <w:marLeft w:val="0"/>
      <w:marRight w:val="0"/>
      <w:marTop w:val="0"/>
      <w:marBottom w:val="0"/>
      <w:divBdr>
        <w:top w:val="none" w:sz="0" w:space="0" w:color="auto"/>
        <w:left w:val="none" w:sz="0" w:space="0" w:color="auto"/>
        <w:bottom w:val="none" w:sz="0" w:space="0" w:color="auto"/>
        <w:right w:val="none" w:sz="0" w:space="0" w:color="auto"/>
      </w:divBdr>
    </w:div>
    <w:div w:id="905795679">
      <w:bodyDiv w:val="1"/>
      <w:marLeft w:val="0"/>
      <w:marRight w:val="0"/>
      <w:marTop w:val="0"/>
      <w:marBottom w:val="0"/>
      <w:divBdr>
        <w:top w:val="none" w:sz="0" w:space="0" w:color="auto"/>
        <w:left w:val="none" w:sz="0" w:space="0" w:color="auto"/>
        <w:bottom w:val="none" w:sz="0" w:space="0" w:color="auto"/>
        <w:right w:val="none" w:sz="0" w:space="0" w:color="auto"/>
      </w:divBdr>
    </w:div>
    <w:div w:id="906961856">
      <w:bodyDiv w:val="1"/>
      <w:marLeft w:val="0"/>
      <w:marRight w:val="0"/>
      <w:marTop w:val="0"/>
      <w:marBottom w:val="0"/>
      <w:divBdr>
        <w:top w:val="none" w:sz="0" w:space="0" w:color="auto"/>
        <w:left w:val="none" w:sz="0" w:space="0" w:color="auto"/>
        <w:bottom w:val="none" w:sz="0" w:space="0" w:color="auto"/>
        <w:right w:val="none" w:sz="0" w:space="0" w:color="auto"/>
      </w:divBdr>
    </w:div>
    <w:div w:id="915476665">
      <w:bodyDiv w:val="1"/>
      <w:marLeft w:val="0"/>
      <w:marRight w:val="0"/>
      <w:marTop w:val="0"/>
      <w:marBottom w:val="0"/>
      <w:divBdr>
        <w:top w:val="none" w:sz="0" w:space="0" w:color="auto"/>
        <w:left w:val="none" w:sz="0" w:space="0" w:color="auto"/>
        <w:bottom w:val="none" w:sz="0" w:space="0" w:color="auto"/>
        <w:right w:val="none" w:sz="0" w:space="0" w:color="auto"/>
      </w:divBdr>
    </w:div>
    <w:div w:id="939753389">
      <w:bodyDiv w:val="1"/>
      <w:marLeft w:val="0"/>
      <w:marRight w:val="0"/>
      <w:marTop w:val="0"/>
      <w:marBottom w:val="0"/>
      <w:divBdr>
        <w:top w:val="none" w:sz="0" w:space="0" w:color="auto"/>
        <w:left w:val="none" w:sz="0" w:space="0" w:color="auto"/>
        <w:bottom w:val="none" w:sz="0" w:space="0" w:color="auto"/>
        <w:right w:val="none" w:sz="0" w:space="0" w:color="auto"/>
      </w:divBdr>
    </w:div>
    <w:div w:id="943685444">
      <w:bodyDiv w:val="1"/>
      <w:marLeft w:val="0"/>
      <w:marRight w:val="0"/>
      <w:marTop w:val="0"/>
      <w:marBottom w:val="0"/>
      <w:divBdr>
        <w:top w:val="none" w:sz="0" w:space="0" w:color="auto"/>
        <w:left w:val="none" w:sz="0" w:space="0" w:color="auto"/>
        <w:bottom w:val="none" w:sz="0" w:space="0" w:color="auto"/>
        <w:right w:val="none" w:sz="0" w:space="0" w:color="auto"/>
      </w:divBdr>
    </w:div>
    <w:div w:id="947391129">
      <w:bodyDiv w:val="1"/>
      <w:marLeft w:val="0"/>
      <w:marRight w:val="0"/>
      <w:marTop w:val="0"/>
      <w:marBottom w:val="0"/>
      <w:divBdr>
        <w:top w:val="none" w:sz="0" w:space="0" w:color="auto"/>
        <w:left w:val="none" w:sz="0" w:space="0" w:color="auto"/>
        <w:bottom w:val="none" w:sz="0" w:space="0" w:color="auto"/>
        <w:right w:val="none" w:sz="0" w:space="0" w:color="auto"/>
      </w:divBdr>
    </w:div>
    <w:div w:id="950358986">
      <w:bodyDiv w:val="1"/>
      <w:marLeft w:val="0"/>
      <w:marRight w:val="0"/>
      <w:marTop w:val="0"/>
      <w:marBottom w:val="0"/>
      <w:divBdr>
        <w:top w:val="none" w:sz="0" w:space="0" w:color="auto"/>
        <w:left w:val="none" w:sz="0" w:space="0" w:color="auto"/>
        <w:bottom w:val="none" w:sz="0" w:space="0" w:color="auto"/>
        <w:right w:val="none" w:sz="0" w:space="0" w:color="auto"/>
      </w:divBdr>
    </w:div>
    <w:div w:id="952828482">
      <w:bodyDiv w:val="1"/>
      <w:marLeft w:val="0"/>
      <w:marRight w:val="0"/>
      <w:marTop w:val="0"/>
      <w:marBottom w:val="0"/>
      <w:divBdr>
        <w:top w:val="none" w:sz="0" w:space="0" w:color="auto"/>
        <w:left w:val="none" w:sz="0" w:space="0" w:color="auto"/>
        <w:bottom w:val="none" w:sz="0" w:space="0" w:color="auto"/>
        <w:right w:val="none" w:sz="0" w:space="0" w:color="auto"/>
      </w:divBdr>
    </w:div>
    <w:div w:id="955713544">
      <w:bodyDiv w:val="1"/>
      <w:marLeft w:val="0"/>
      <w:marRight w:val="0"/>
      <w:marTop w:val="0"/>
      <w:marBottom w:val="0"/>
      <w:divBdr>
        <w:top w:val="none" w:sz="0" w:space="0" w:color="auto"/>
        <w:left w:val="none" w:sz="0" w:space="0" w:color="auto"/>
        <w:bottom w:val="none" w:sz="0" w:space="0" w:color="auto"/>
        <w:right w:val="none" w:sz="0" w:space="0" w:color="auto"/>
      </w:divBdr>
    </w:div>
    <w:div w:id="966357649">
      <w:bodyDiv w:val="1"/>
      <w:marLeft w:val="0"/>
      <w:marRight w:val="0"/>
      <w:marTop w:val="0"/>
      <w:marBottom w:val="0"/>
      <w:divBdr>
        <w:top w:val="none" w:sz="0" w:space="0" w:color="auto"/>
        <w:left w:val="none" w:sz="0" w:space="0" w:color="auto"/>
        <w:bottom w:val="none" w:sz="0" w:space="0" w:color="auto"/>
        <w:right w:val="none" w:sz="0" w:space="0" w:color="auto"/>
      </w:divBdr>
    </w:div>
    <w:div w:id="1005981531">
      <w:bodyDiv w:val="1"/>
      <w:marLeft w:val="0"/>
      <w:marRight w:val="0"/>
      <w:marTop w:val="0"/>
      <w:marBottom w:val="0"/>
      <w:divBdr>
        <w:top w:val="none" w:sz="0" w:space="0" w:color="auto"/>
        <w:left w:val="none" w:sz="0" w:space="0" w:color="auto"/>
        <w:bottom w:val="none" w:sz="0" w:space="0" w:color="auto"/>
        <w:right w:val="none" w:sz="0" w:space="0" w:color="auto"/>
      </w:divBdr>
    </w:div>
    <w:div w:id="1051074554">
      <w:bodyDiv w:val="1"/>
      <w:marLeft w:val="0"/>
      <w:marRight w:val="0"/>
      <w:marTop w:val="0"/>
      <w:marBottom w:val="0"/>
      <w:divBdr>
        <w:top w:val="none" w:sz="0" w:space="0" w:color="auto"/>
        <w:left w:val="none" w:sz="0" w:space="0" w:color="auto"/>
        <w:bottom w:val="none" w:sz="0" w:space="0" w:color="auto"/>
        <w:right w:val="none" w:sz="0" w:space="0" w:color="auto"/>
      </w:divBdr>
    </w:div>
    <w:div w:id="1085029955">
      <w:bodyDiv w:val="1"/>
      <w:marLeft w:val="0"/>
      <w:marRight w:val="0"/>
      <w:marTop w:val="0"/>
      <w:marBottom w:val="0"/>
      <w:divBdr>
        <w:top w:val="none" w:sz="0" w:space="0" w:color="auto"/>
        <w:left w:val="none" w:sz="0" w:space="0" w:color="auto"/>
        <w:bottom w:val="none" w:sz="0" w:space="0" w:color="auto"/>
        <w:right w:val="none" w:sz="0" w:space="0" w:color="auto"/>
      </w:divBdr>
    </w:div>
    <w:div w:id="1090547994">
      <w:bodyDiv w:val="1"/>
      <w:marLeft w:val="0"/>
      <w:marRight w:val="0"/>
      <w:marTop w:val="0"/>
      <w:marBottom w:val="0"/>
      <w:divBdr>
        <w:top w:val="none" w:sz="0" w:space="0" w:color="auto"/>
        <w:left w:val="none" w:sz="0" w:space="0" w:color="auto"/>
        <w:bottom w:val="none" w:sz="0" w:space="0" w:color="auto"/>
        <w:right w:val="none" w:sz="0" w:space="0" w:color="auto"/>
      </w:divBdr>
    </w:div>
    <w:div w:id="1102069957">
      <w:bodyDiv w:val="1"/>
      <w:marLeft w:val="0"/>
      <w:marRight w:val="0"/>
      <w:marTop w:val="0"/>
      <w:marBottom w:val="0"/>
      <w:divBdr>
        <w:top w:val="none" w:sz="0" w:space="0" w:color="auto"/>
        <w:left w:val="none" w:sz="0" w:space="0" w:color="auto"/>
        <w:bottom w:val="none" w:sz="0" w:space="0" w:color="auto"/>
        <w:right w:val="none" w:sz="0" w:space="0" w:color="auto"/>
      </w:divBdr>
    </w:div>
    <w:div w:id="1104229756">
      <w:bodyDiv w:val="1"/>
      <w:marLeft w:val="0"/>
      <w:marRight w:val="0"/>
      <w:marTop w:val="0"/>
      <w:marBottom w:val="0"/>
      <w:divBdr>
        <w:top w:val="none" w:sz="0" w:space="0" w:color="auto"/>
        <w:left w:val="none" w:sz="0" w:space="0" w:color="auto"/>
        <w:bottom w:val="none" w:sz="0" w:space="0" w:color="auto"/>
        <w:right w:val="none" w:sz="0" w:space="0" w:color="auto"/>
      </w:divBdr>
    </w:div>
    <w:div w:id="1137335623">
      <w:bodyDiv w:val="1"/>
      <w:marLeft w:val="0"/>
      <w:marRight w:val="0"/>
      <w:marTop w:val="0"/>
      <w:marBottom w:val="0"/>
      <w:divBdr>
        <w:top w:val="none" w:sz="0" w:space="0" w:color="auto"/>
        <w:left w:val="none" w:sz="0" w:space="0" w:color="auto"/>
        <w:bottom w:val="none" w:sz="0" w:space="0" w:color="auto"/>
        <w:right w:val="none" w:sz="0" w:space="0" w:color="auto"/>
      </w:divBdr>
    </w:div>
    <w:div w:id="1148977923">
      <w:bodyDiv w:val="1"/>
      <w:marLeft w:val="0"/>
      <w:marRight w:val="0"/>
      <w:marTop w:val="0"/>
      <w:marBottom w:val="0"/>
      <w:divBdr>
        <w:top w:val="none" w:sz="0" w:space="0" w:color="auto"/>
        <w:left w:val="none" w:sz="0" w:space="0" w:color="auto"/>
        <w:bottom w:val="none" w:sz="0" w:space="0" w:color="auto"/>
        <w:right w:val="none" w:sz="0" w:space="0" w:color="auto"/>
      </w:divBdr>
    </w:div>
    <w:div w:id="1169248916">
      <w:bodyDiv w:val="1"/>
      <w:marLeft w:val="0"/>
      <w:marRight w:val="0"/>
      <w:marTop w:val="0"/>
      <w:marBottom w:val="0"/>
      <w:divBdr>
        <w:top w:val="none" w:sz="0" w:space="0" w:color="auto"/>
        <w:left w:val="none" w:sz="0" w:space="0" w:color="auto"/>
        <w:bottom w:val="none" w:sz="0" w:space="0" w:color="auto"/>
        <w:right w:val="none" w:sz="0" w:space="0" w:color="auto"/>
      </w:divBdr>
    </w:div>
    <w:div w:id="1172984731">
      <w:bodyDiv w:val="1"/>
      <w:marLeft w:val="0"/>
      <w:marRight w:val="0"/>
      <w:marTop w:val="0"/>
      <w:marBottom w:val="0"/>
      <w:divBdr>
        <w:top w:val="none" w:sz="0" w:space="0" w:color="auto"/>
        <w:left w:val="none" w:sz="0" w:space="0" w:color="auto"/>
        <w:bottom w:val="none" w:sz="0" w:space="0" w:color="auto"/>
        <w:right w:val="none" w:sz="0" w:space="0" w:color="auto"/>
      </w:divBdr>
    </w:div>
    <w:div w:id="1174997066">
      <w:bodyDiv w:val="1"/>
      <w:marLeft w:val="0"/>
      <w:marRight w:val="0"/>
      <w:marTop w:val="0"/>
      <w:marBottom w:val="0"/>
      <w:divBdr>
        <w:top w:val="none" w:sz="0" w:space="0" w:color="auto"/>
        <w:left w:val="none" w:sz="0" w:space="0" w:color="auto"/>
        <w:bottom w:val="none" w:sz="0" w:space="0" w:color="auto"/>
        <w:right w:val="none" w:sz="0" w:space="0" w:color="auto"/>
      </w:divBdr>
    </w:div>
    <w:div w:id="1175993650">
      <w:bodyDiv w:val="1"/>
      <w:marLeft w:val="0"/>
      <w:marRight w:val="0"/>
      <w:marTop w:val="0"/>
      <w:marBottom w:val="0"/>
      <w:divBdr>
        <w:top w:val="none" w:sz="0" w:space="0" w:color="auto"/>
        <w:left w:val="none" w:sz="0" w:space="0" w:color="auto"/>
        <w:bottom w:val="none" w:sz="0" w:space="0" w:color="auto"/>
        <w:right w:val="none" w:sz="0" w:space="0" w:color="auto"/>
      </w:divBdr>
    </w:div>
    <w:div w:id="1183132748">
      <w:bodyDiv w:val="1"/>
      <w:marLeft w:val="0"/>
      <w:marRight w:val="0"/>
      <w:marTop w:val="0"/>
      <w:marBottom w:val="0"/>
      <w:divBdr>
        <w:top w:val="none" w:sz="0" w:space="0" w:color="auto"/>
        <w:left w:val="none" w:sz="0" w:space="0" w:color="auto"/>
        <w:bottom w:val="none" w:sz="0" w:space="0" w:color="auto"/>
        <w:right w:val="none" w:sz="0" w:space="0" w:color="auto"/>
      </w:divBdr>
    </w:div>
    <w:div w:id="1202592837">
      <w:bodyDiv w:val="1"/>
      <w:marLeft w:val="0"/>
      <w:marRight w:val="0"/>
      <w:marTop w:val="0"/>
      <w:marBottom w:val="0"/>
      <w:divBdr>
        <w:top w:val="none" w:sz="0" w:space="0" w:color="auto"/>
        <w:left w:val="none" w:sz="0" w:space="0" w:color="auto"/>
        <w:bottom w:val="none" w:sz="0" w:space="0" w:color="auto"/>
        <w:right w:val="none" w:sz="0" w:space="0" w:color="auto"/>
      </w:divBdr>
    </w:div>
    <w:div w:id="1237782161">
      <w:bodyDiv w:val="1"/>
      <w:marLeft w:val="0"/>
      <w:marRight w:val="0"/>
      <w:marTop w:val="0"/>
      <w:marBottom w:val="0"/>
      <w:divBdr>
        <w:top w:val="none" w:sz="0" w:space="0" w:color="auto"/>
        <w:left w:val="none" w:sz="0" w:space="0" w:color="auto"/>
        <w:bottom w:val="none" w:sz="0" w:space="0" w:color="auto"/>
        <w:right w:val="none" w:sz="0" w:space="0" w:color="auto"/>
      </w:divBdr>
    </w:div>
    <w:div w:id="1258976790">
      <w:bodyDiv w:val="1"/>
      <w:marLeft w:val="0"/>
      <w:marRight w:val="0"/>
      <w:marTop w:val="0"/>
      <w:marBottom w:val="0"/>
      <w:divBdr>
        <w:top w:val="none" w:sz="0" w:space="0" w:color="auto"/>
        <w:left w:val="none" w:sz="0" w:space="0" w:color="auto"/>
        <w:bottom w:val="none" w:sz="0" w:space="0" w:color="auto"/>
        <w:right w:val="none" w:sz="0" w:space="0" w:color="auto"/>
      </w:divBdr>
    </w:div>
    <w:div w:id="1259019575">
      <w:bodyDiv w:val="1"/>
      <w:marLeft w:val="0"/>
      <w:marRight w:val="0"/>
      <w:marTop w:val="0"/>
      <w:marBottom w:val="0"/>
      <w:divBdr>
        <w:top w:val="none" w:sz="0" w:space="0" w:color="auto"/>
        <w:left w:val="none" w:sz="0" w:space="0" w:color="auto"/>
        <w:bottom w:val="none" w:sz="0" w:space="0" w:color="auto"/>
        <w:right w:val="none" w:sz="0" w:space="0" w:color="auto"/>
      </w:divBdr>
    </w:div>
    <w:div w:id="1260068339">
      <w:bodyDiv w:val="1"/>
      <w:marLeft w:val="0"/>
      <w:marRight w:val="0"/>
      <w:marTop w:val="0"/>
      <w:marBottom w:val="0"/>
      <w:divBdr>
        <w:top w:val="none" w:sz="0" w:space="0" w:color="auto"/>
        <w:left w:val="none" w:sz="0" w:space="0" w:color="auto"/>
        <w:bottom w:val="none" w:sz="0" w:space="0" w:color="auto"/>
        <w:right w:val="none" w:sz="0" w:space="0" w:color="auto"/>
      </w:divBdr>
    </w:div>
    <w:div w:id="1261110871">
      <w:bodyDiv w:val="1"/>
      <w:marLeft w:val="0"/>
      <w:marRight w:val="0"/>
      <w:marTop w:val="0"/>
      <w:marBottom w:val="0"/>
      <w:divBdr>
        <w:top w:val="none" w:sz="0" w:space="0" w:color="auto"/>
        <w:left w:val="none" w:sz="0" w:space="0" w:color="auto"/>
        <w:bottom w:val="none" w:sz="0" w:space="0" w:color="auto"/>
        <w:right w:val="none" w:sz="0" w:space="0" w:color="auto"/>
      </w:divBdr>
    </w:div>
    <w:div w:id="1291327344">
      <w:bodyDiv w:val="1"/>
      <w:marLeft w:val="0"/>
      <w:marRight w:val="0"/>
      <w:marTop w:val="0"/>
      <w:marBottom w:val="0"/>
      <w:divBdr>
        <w:top w:val="none" w:sz="0" w:space="0" w:color="auto"/>
        <w:left w:val="none" w:sz="0" w:space="0" w:color="auto"/>
        <w:bottom w:val="none" w:sz="0" w:space="0" w:color="auto"/>
        <w:right w:val="none" w:sz="0" w:space="0" w:color="auto"/>
      </w:divBdr>
    </w:div>
    <w:div w:id="1296063887">
      <w:bodyDiv w:val="1"/>
      <w:marLeft w:val="0"/>
      <w:marRight w:val="0"/>
      <w:marTop w:val="0"/>
      <w:marBottom w:val="0"/>
      <w:divBdr>
        <w:top w:val="none" w:sz="0" w:space="0" w:color="auto"/>
        <w:left w:val="none" w:sz="0" w:space="0" w:color="auto"/>
        <w:bottom w:val="none" w:sz="0" w:space="0" w:color="auto"/>
        <w:right w:val="none" w:sz="0" w:space="0" w:color="auto"/>
      </w:divBdr>
    </w:div>
    <w:div w:id="1296762228">
      <w:bodyDiv w:val="1"/>
      <w:marLeft w:val="0"/>
      <w:marRight w:val="0"/>
      <w:marTop w:val="0"/>
      <w:marBottom w:val="0"/>
      <w:divBdr>
        <w:top w:val="none" w:sz="0" w:space="0" w:color="auto"/>
        <w:left w:val="none" w:sz="0" w:space="0" w:color="auto"/>
        <w:bottom w:val="none" w:sz="0" w:space="0" w:color="auto"/>
        <w:right w:val="none" w:sz="0" w:space="0" w:color="auto"/>
      </w:divBdr>
    </w:div>
    <w:div w:id="1319190336">
      <w:bodyDiv w:val="1"/>
      <w:marLeft w:val="0"/>
      <w:marRight w:val="0"/>
      <w:marTop w:val="0"/>
      <w:marBottom w:val="0"/>
      <w:divBdr>
        <w:top w:val="none" w:sz="0" w:space="0" w:color="auto"/>
        <w:left w:val="none" w:sz="0" w:space="0" w:color="auto"/>
        <w:bottom w:val="none" w:sz="0" w:space="0" w:color="auto"/>
        <w:right w:val="none" w:sz="0" w:space="0" w:color="auto"/>
      </w:divBdr>
    </w:div>
    <w:div w:id="1322351770">
      <w:bodyDiv w:val="1"/>
      <w:marLeft w:val="0"/>
      <w:marRight w:val="0"/>
      <w:marTop w:val="0"/>
      <w:marBottom w:val="0"/>
      <w:divBdr>
        <w:top w:val="none" w:sz="0" w:space="0" w:color="auto"/>
        <w:left w:val="none" w:sz="0" w:space="0" w:color="auto"/>
        <w:bottom w:val="none" w:sz="0" w:space="0" w:color="auto"/>
        <w:right w:val="none" w:sz="0" w:space="0" w:color="auto"/>
      </w:divBdr>
    </w:div>
    <w:div w:id="1329672628">
      <w:bodyDiv w:val="1"/>
      <w:marLeft w:val="0"/>
      <w:marRight w:val="0"/>
      <w:marTop w:val="0"/>
      <w:marBottom w:val="0"/>
      <w:divBdr>
        <w:top w:val="none" w:sz="0" w:space="0" w:color="auto"/>
        <w:left w:val="none" w:sz="0" w:space="0" w:color="auto"/>
        <w:bottom w:val="none" w:sz="0" w:space="0" w:color="auto"/>
        <w:right w:val="none" w:sz="0" w:space="0" w:color="auto"/>
      </w:divBdr>
    </w:div>
    <w:div w:id="1341080521">
      <w:bodyDiv w:val="1"/>
      <w:marLeft w:val="0"/>
      <w:marRight w:val="0"/>
      <w:marTop w:val="0"/>
      <w:marBottom w:val="0"/>
      <w:divBdr>
        <w:top w:val="none" w:sz="0" w:space="0" w:color="auto"/>
        <w:left w:val="none" w:sz="0" w:space="0" w:color="auto"/>
        <w:bottom w:val="none" w:sz="0" w:space="0" w:color="auto"/>
        <w:right w:val="none" w:sz="0" w:space="0" w:color="auto"/>
      </w:divBdr>
    </w:div>
    <w:div w:id="1355233489">
      <w:bodyDiv w:val="1"/>
      <w:marLeft w:val="0"/>
      <w:marRight w:val="0"/>
      <w:marTop w:val="0"/>
      <w:marBottom w:val="0"/>
      <w:divBdr>
        <w:top w:val="none" w:sz="0" w:space="0" w:color="auto"/>
        <w:left w:val="none" w:sz="0" w:space="0" w:color="auto"/>
        <w:bottom w:val="none" w:sz="0" w:space="0" w:color="auto"/>
        <w:right w:val="none" w:sz="0" w:space="0" w:color="auto"/>
      </w:divBdr>
    </w:div>
    <w:div w:id="1356927880">
      <w:bodyDiv w:val="1"/>
      <w:marLeft w:val="0"/>
      <w:marRight w:val="0"/>
      <w:marTop w:val="0"/>
      <w:marBottom w:val="0"/>
      <w:divBdr>
        <w:top w:val="none" w:sz="0" w:space="0" w:color="auto"/>
        <w:left w:val="none" w:sz="0" w:space="0" w:color="auto"/>
        <w:bottom w:val="none" w:sz="0" w:space="0" w:color="auto"/>
        <w:right w:val="none" w:sz="0" w:space="0" w:color="auto"/>
      </w:divBdr>
    </w:div>
    <w:div w:id="1360663551">
      <w:bodyDiv w:val="1"/>
      <w:marLeft w:val="0"/>
      <w:marRight w:val="0"/>
      <w:marTop w:val="0"/>
      <w:marBottom w:val="0"/>
      <w:divBdr>
        <w:top w:val="none" w:sz="0" w:space="0" w:color="auto"/>
        <w:left w:val="none" w:sz="0" w:space="0" w:color="auto"/>
        <w:bottom w:val="none" w:sz="0" w:space="0" w:color="auto"/>
        <w:right w:val="none" w:sz="0" w:space="0" w:color="auto"/>
      </w:divBdr>
    </w:div>
    <w:div w:id="1363088075">
      <w:bodyDiv w:val="1"/>
      <w:marLeft w:val="0"/>
      <w:marRight w:val="0"/>
      <w:marTop w:val="0"/>
      <w:marBottom w:val="0"/>
      <w:divBdr>
        <w:top w:val="none" w:sz="0" w:space="0" w:color="auto"/>
        <w:left w:val="none" w:sz="0" w:space="0" w:color="auto"/>
        <w:bottom w:val="none" w:sz="0" w:space="0" w:color="auto"/>
        <w:right w:val="none" w:sz="0" w:space="0" w:color="auto"/>
      </w:divBdr>
    </w:div>
    <w:div w:id="1373727308">
      <w:bodyDiv w:val="1"/>
      <w:marLeft w:val="0"/>
      <w:marRight w:val="0"/>
      <w:marTop w:val="0"/>
      <w:marBottom w:val="0"/>
      <w:divBdr>
        <w:top w:val="none" w:sz="0" w:space="0" w:color="auto"/>
        <w:left w:val="none" w:sz="0" w:space="0" w:color="auto"/>
        <w:bottom w:val="none" w:sz="0" w:space="0" w:color="auto"/>
        <w:right w:val="none" w:sz="0" w:space="0" w:color="auto"/>
      </w:divBdr>
    </w:div>
    <w:div w:id="1390567594">
      <w:bodyDiv w:val="1"/>
      <w:marLeft w:val="0"/>
      <w:marRight w:val="0"/>
      <w:marTop w:val="0"/>
      <w:marBottom w:val="0"/>
      <w:divBdr>
        <w:top w:val="none" w:sz="0" w:space="0" w:color="auto"/>
        <w:left w:val="none" w:sz="0" w:space="0" w:color="auto"/>
        <w:bottom w:val="none" w:sz="0" w:space="0" w:color="auto"/>
        <w:right w:val="none" w:sz="0" w:space="0" w:color="auto"/>
      </w:divBdr>
    </w:div>
    <w:div w:id="1391534523">
      <w:bodyDiv w:val="1"/>
      <w:marLeft w:val="0"/>
      <w:marRight w:val="0"/>
      <w:marTop w:val="0"/>
      <w:marBottom w:val="0"/>
      <w:divBdr>
        <w:top w:val="none" w:sz="0" w:space="0" w:color="auto"/>
        <w:left w:val="none" w:sz="0" w:space="0" w:color="auto"/>
        <w:bottom w:val="none" w:sz="0" w:space="0" w:color="auto"/>
        <w:right w:val="none" w:sz="0" w:space="0" w:color="auto"/>
      </w:divBdr>
    </w:div>
    <w:div w:id="1395154468">
      <w:bodyDiv w:val="1"/>
      <w:marLeft w:val="0"/>
      <w:marRight w:val="0"/>
      <w:marTop w:val="0"/>
      <w:marBottom w:val="0"/>
      <w:divBdr>
        <w:top w:val="none" w:sz="0" w:space="0" w:color="auto"/>
        <w:left w:val="none" w:sz="0" w:space="0" w:color="auto"/>
        <w:bottom w:val="none" w:sz="0" w:space="0" w:color="auto"/>
        <w:right w:val="none" w:sz="0" w:space="0" w:color="auto"/>
      </w:divBdr>
    </w:div>
    <w:div w:id="1430929428">
      <w:bodyDiv w:val="1"/>
      <w:marLeft w:val="0"/>
      <w:marRight w:val="0"/>
      <w:marTop w:val="0"/>
      <w:marBottom w:val="0"/>
      <w:divBdr>
        <w:top w:val="none" w:sz="0" w:space="0" w:color="auto"/>
        <w:left w:val="none" w:sz="0" w:space="0" w:color="auto"/>
        <w:bottom w:val="none" w:sz="0" w:space="0" w:color="auto"/>
        <w:right w:val="none" w:sz="0" w:space="0" w:color="auto"/>
      </w:divBdr>
    </w:div>
    <w:div w:id="1433474903">
      <w:bodyDiv w:val="1"/>
      <w:marLeft w:val="0"/>
      <w:marRight w:val="0"/>
      <w:marTop w:val="0"/>
      <w:marBottom w:val="0"/>
      <w:divBdr>
        <w:top w:val="none" w:sz="0" w:space="0" w:color="auto"/>
        <w:left w:val="none" w:sz="0" w:space="0" w:color="auto"/>
        <w:bottom w:val="none" w:sz="0" w:space="0" w:color="auto"/>
        <w:right w:val="none" w:sz="0" w:space="0" w:color="auto"/>
      </w:divBdr>
    </w:div>
    <w:div w:id="1437822771">
      <w:bodyDiv w:val="1"/>
      <w:marLeft w:val="0"/>
      <w:marRight w:val="0"/>
      <w:marTop w:val="0"/>
      <w:marBottom w:val="0"/>
      <w:divBdr>
        <w:top w:val="none" w:sz="0" w:space="0" w:color="auto"/>
        <w:left w:val="none" w:sz="0" w:space="0" w:color="auto"/>
        <w:bottom w:val="none" w:sz="0" w:space="0" w:color="auto"/>
        <w:right w:val="none" w:sz="0" w:space="0" w:color="auto"/>
      </w:divBdr>
    </w:div>
    <w:div w:id="1443376593">
      <w:bodyDiv w:val="1"/>
      <w:marLeft w:val="0"/>
      <w:marRight w:val="0"/>
      <w:marTop w:val="0"/>
      <w:marBottom w:val="0"/>
      <w:divBdr>
        <w:top w:val="none" w:sz="0" w:space="0" w:color="auto"/>
        <w:left w:val="none" w:sz="0" w:space="0" w:color="auto"/>
        <w:bottom w:val="none" w:sz="0" w:space="0" w:color="auto"/>
        <w:right w:val="none" w:sz="0" w:space="0" w:color="auto"/>
      </w:divBdr>
    </w:div>
    <w:div w:id="1457409397">
      <w:bodyDiv w:val="1"/>
      <w:marLeft w:val="0"/>
      <w:marRight w:val="0"/>
      <w:marTop w:val="0"/>
      <w:marBottom w:val="0"/>
      <w:divBdr>
        <w:top w:val="none" w:sz="0" w:space="0" w:color="auto"/>
        <w:left w:val="none" w:sz="0" w:space="0" w:color="auto"/>
        <w:bottom w:val="none" w:sz="0" w:space="0" w:color="auto"/>
        <w:right w:val="none" w:sz="0" w:space="0" w:color="auto"/>
      </w:divBdr>
    </w:div>
    <w:div w:id="1475373709">
      <w:bodyDiv w:val="1"/>
      <w:marLeft w:val="0"/>
      <w:marRight w:val="0"/>
      <w:marTop w:val="0"/>
      <w:marBottom w:val="0"/>
      <w:divBdr>
        <w:top w:val="none" w:sz="0" w:space="0" w:color="auto"/>
        <w:left w:val="none" w:sz="0" w:space="0" w:color="auto"/>
        <w:bottom w:val="none" w:sz="0" w:space="0" w:color="auto"/>
        <w:right w:val="none" w:sz="0" w:space="0" w:color="auto"/>
      </w:divBdr>
    </w:div>
    <w:div w:id="1486700129">
      <w:bodyDiv w:val="1"/>
      <w:marLeft w:val="0"/>
      <w:marRight w:val="0"/>
      <w:marTop w:val="0"/>
      <w:marBottom w:val="0"/>
      <w:divBdr>
        <w:top w:val="none" w:sz="0" w:space="0" w:color="auto"/>
        <w:left w:val="none" w:sz="0" w:space="0" w:color="auto"/>
        <w:bottom w:val="none" w:sz="0" w:space="0" w:color="auto"/>
        <w:right w:val="none" w:sz="0" w:space="0" w:color="auto"/>
      </w:divBdr>
    </w:div>
    <w:div w:id="1503617794">
      <w:bodyDiv w:val="1"/>
      <w:marLeft w:val="0"/>
      <w:marRight w:val="0"/>
      <w:marTop w:val="0"/>
      <w:marBottom w:val="0"/>
      <w:divBdr>
        <w:top w:val="none" w:sz="0" w:space="0" w:color="auto"/>
        <w:left w:val="none" w:sz="0" w:space="0" w:color="auto"/>
        <w:bottom w:val="none" w:sz="0" w:space="0" w:color="auto"/>
        <w:right w:val="none" w:sz="0" w:space="0" w:color="auto"/>
      </w:divBdr>
    </w:div>
    <w:div w:id="1503742335">
      <w:bodyDiv w:val="1"/>
      <w:marLeft w:val="0"/>
      <w:marRight w:val="0"/>
      <w:marTop w:val="0"/>
      <w:marBottom w:val="0"/>
      <w:divBdr>
        <w:top w:val="none" w:sz="0" w:space="0" w:color="auto"/>
        <w:left w:val="none" w:sz="0" w:space="0" w:color="auto"/>
        <w:bottom w:val="none" w:sz="0" w:space="0" w:color="auto"/>
        <w:right w:val="none" w:sz="0" w:space="0" w:color="auto"/>
      </w:divBdr>
    </w:div>
    <w:div w:id="1507399498">
      <w:bodyDiv w:val="1"/>
      <w:marLeft w:val="0"/>
      <w:marRight w:val="0"/>
      <w:marTop w:val="0"/>
      <w:marBottom w:val="0"/>
      <w:divBdr>
        <w:top w:val="none" w:sz="0" w:space="0" w:color="auto"/>
        <w:left w:val="none" w:sz="0" w:space="0" w:color="auto"/>
        <w:bottom w:val="none" w:sz="0" w:space="0" w:color="auto"/>
        <w:right w:val="none" w:sz="0" w:space="0" w:color="auto"/>
      </w:divBdr>
    </w:div>
    <w:div w:id="1510101953">
      <w:bodyDiv w:val="1"/>
      <w:marLeft w:val="0"/>
      <w:marRight w:val="0"/>
      <w:marTop w:val="0"/>
      <w:marBottom w:val="0"/>
      <w:divBdr>
        <w:top w:val="none" w:sz="0" w:space="0" w:color="auto"/>
        <w:left w:val="none" w:sz="0" w:space="0" w:color="auto"/>
        <w:bottom w:val="none" w:sz="0" w:space="0" w:color="auto"/>
        <w:right w:val="none" w:sz="0" w:space="0" w:color="auto"/>
      </w:divBdr>
    </w:div>
    <w:div w:id="1540773860">
      <w:bodyDiv w:val="1"/>
      <w:marLeft w:val="0"/>
      <w:marRight w:val="0"/>
      <w:marTop w:val="0"/>
      <w:marBottom w:val="0"/>
      <w:divBdr>
        <w:top w:val="none" w:sz="0" w:space="0" w:color="auto"/>
        <w:left w:val="none" w:sz="0" w:space="0" w:color="auto"/>
        <w:bottom w:val="none" w:sz="0" w:space="0" w:color="auto"/>
        <w:right w:val="none" w:sz="0" w:space="0" w:color="auto"/>
      </w:divBdr>
    </w:div>
    <w:div w:id="1560048048">
      <w:bodyDiv w:val="1"/>
      <w:marLeft w:val="0"/>
      <w:marRight w:val="0"/>
      <w:marTop w:val="0"/>
      <w:marBottom w:val="0"/>
      <w:divBdr>
        <w:top w:val="none" w:sz="0" w:space="0" w:color="auto"/>
        <w:left w:val="none" w:sz="0" w:space="0" w:color="auto"/>
        <w:bottom w:val="none" w:sz="0" w:space="0" w:color="auto"/>
        <w:right w:val="none" w:sz="0" w:space="0" w:color="auto"/>
      </w:divBdr>
    </w:div>
    <w:div w:id="1567572694">
      <w:bodyDiv w:val="1"/>
      <w:marLeft w:val="0"/>
      <w:marRight w:val="0"/>
      <w:marTop w:val="0"/>
      <w:marBottom w:val="0"/>
      <w:divBdr>
        <w:top w:val="none" w:sz="0" w:space="0" w:color="auto"/>
        <w:left w:val="none" w:sz="0" w:space="0" w:color="auto"/>
        <w:bottom w:val="none" w:sz="0" w:space="0" w:color="auto"/>
        <w:right w:val="none" w:sz="0" w:space="0" w:color="auto"/>
      </w:divBdr>
    </w:div>
    <w:div w:id="1582253728">
      <w:bodyDiv w:val="1"/>
      <w:marLeft w:val="0"/>
      <w:marRight w:val="0"/>
      <w:marTop w:val="0"/>
      <w:marBottom w:val="0"/>
      <w:divBdr>
        <w:top w:val="none" w:sz="0" w:space="0" w:color="auto"/>
        <w:left w:val="none" w:sz="0" w:space="0" w:color="auto"/>
        <w:bottom w:val="none" w:sz="0" w:space="0" w:color="auto"/>
        <w:right w:val="none" w:sz="0" w:space="0" w:color="auto"/>
      </w:divBdr>
    </w:div>
    <w:div w:id="1589995634">
      <w:bodyDiv w:val="1"/>
      <w:marLeft w:val="0"/>
      <w:marRight w:val="0"/>
      <w:marTop w:val="0"/>
      <w:marBottom w:val="0"/>
      <w:divBdr>
        <w:top w:val="none" w:sz="0" w:space="0" w:color="auto"/>
        <w:left w:val="none" w:sz="0" w:space="0" w:color="auto"/>
        <w:bottom w:val="none" w:sz="0" w:space="0" w:color="auto"/>
        <w:right w:val="none" w:sz="0" w:space="0" w:color="auto"/>
      </w:divBdr>
    </w:div>
    <w:div w:id="1602684699">
      <w:bodyDiv w:val="1"/>
      <w:marLeft w:val="0"/>
      <w:marRight w:val="0"/>
      <w:marTop w:val="0"/>
      <w:marBottom w:val="0"/>
      <w:divBdr>
        <w:top w:val="none" w:sz="0" w:space="0" w:color="auto"/>
        <w:left w:val="none" w:sz="0" w:space="0" w:color="auto"/>
        <w:bottom w:val="none" w:sz="0" w:space="0" w:color="auto"/>
        <w:right w:val="none" w:sz="0" w:space="0" w:color="auto"/>
      </w:divBdr>
    </w:div>
    <w:div w:id="1604603606">
      <w:bodyDiv w:val="1"/>
      <w:marLeft w:val="0"/>
      <w:marRight w:val="0"/>
      <w:marTop w:val="0"/>
      <w:marBottom w:val="0"/>
      <w:divBdr>
        <w:top w:val="none" w:sz="0" w:space="0" w:color="auto"/>
        <w:left w:val="none" w:sz="0" w:space="0" w:color="auto"/>
        <w:bottom w:val="none" w:sz="0" w:space="0" w:color="auto"/>
        <w:right w:val="none" w:sz="0" w:space="0" w:color="auto"/>
      </w:divBdr>
    </w:div>
    <w:div w:id="1616712103">
      <w:bodyDiv w:val="1"/>
      <w:marLeft w:val="0"/>
      <w:marRight w:val="0"/>
      <w:marTop w:val="0"/>
      <w:marBottom w:val="0"/>
      <w:divBdr>
        <w:top w:val="none" w:sz="0" w:space="0" w:color="auto"/>
        <w:left w:val="none" w:sz="0" w:space="0" w:color="auto"/>
        <w:bottom w:val="none" w:sz="0" w:space="0" w:color="auto"/>
        <w:right w:val="none" w:sz="0" w:space="0" w:color="auto"/>
      </w:divBdr>
    </w:div>
    <w:div w:id="1619295067">
      <w:bodyDiv w:val="1"/>
      <w:marLeft w:val="0"/>
      <w:marRight w:val="0"/>
      <w:marTop w:val="0"/>
      <w:marBottom w:val="0"/>
      <w:divBdr>
        <w:top w:val="none" w:sz="0" w:space="0" w:color="auto"/>
        <w:left w:val="none" w:sz="0" w:space="0" w:color="auto"/>
        <w:bottom w:val="none" w:sz="0" w:space="0" w:color="auto"/>
        <w:right w:val="none" w:sz="0" w:space="0" w:color="auto"/>
      </w:divBdr>
    </w:div>
    <w:div w:id="1626347063">
      <w:bodyDiv w:val="1"/>
      <w:marLeft w:val="0"/>
      <w:marRight w:val="0"/>
      <w:marTop w:val="0"/>
      <w:marBottom w:val="0"/>
      <w:divBdr>
        <w:top w:val="none" w:sz="0" w:space="0" w:color="auto"/>
        <w:left w:val="none" w:sz="0" w:space="0" w:color="auto"/>
        <w:bottom w:val="none" w:sz="0" w:space="0" w:color="auto"/>
        <w:right w:val="none" w:sz="0" w:space="0" w:color="auto"/>
      </w:divBdr>
    </w:div>
    <w:div w:id="1634942481">
      <w:bodyDiv w:val="1"/>
      <w:marLeft w:val="0"/>
      <w:marRight w:val="0"/>
      <w:marTop w:val="0"/>
      <w:marBottom w:val="0"/>
      <w:divBdr>
        <w:top w:val="none" w:sz="0" w:space="0" w:color="auto"/>
        <w:left w:val="none" w:sz="0" w:space="0" w:color="auto"/>
        <w:bottom w:val="none" w:sz="0" w:space="0" w:color="auto"/>
        <w:right w:val="none" w:sz="0" w:space="0" w:color="auto"/>
      </w:divBdr>
    </w:div>
    <w:div w:id="1638141627">
      <w:bodyDiv w:val="1"/>
      <w:marLeft w:val="0"/>
      <w:marRight w:val="0"/>
      <w:marTop w:val="0"/>
      <w:marBottom w:val="0"/>
      <w:divBdr>
        <w:top w:val="none" w:sz="0" w:space="0" w:color="auto"/>
        <w:left w:val="none" w:sz="0" w:space="0" w:color="auto"/>
        <w:bottom w:val="none" w:sz="0" w:space="0" w:color="auto"/>
        <w:right w:val="none" w:sz="0" w:space="0" w:color="auto"/>
      </w:divBdr>
    </w:div>
    <w:div w:id="1638414446">
      <w:bodyDiv w:val="1"/>
      <w:marLeft w:val="0"/>
      <w:marRight w:val="0"/>
      <w:marTop w:val="0"/>
      <w:marBottom w:val="0"/>
      <w:divBdr>
        <w:top w:val="none" w:sz="0" w:space="0" w:color="auto"/>
        <w:left w:val="none" w:sz="0" w:space="0" w:color="auto"/>
        <w:bottom w:val="none" w:sz="0" w:space="0" w:color="auto"/>
        <w:right w:val="none" w:sz="0" w:space="0" w:color="auto"/>
      </w:divBdr>
    </w:div>
    <w:div w:id="1661420602">
      <w:bodyDiv w:val="1"/>
      <w:marLeft w:val="0"/>
      <w:marRight w:val="0"/>
      <w:marTop w:val="0"/>
      <w:marBottom w:val="0"/>
      <w:divBdr>
        <w:top w:val="none" w:sz="0" w:space="0" w:color="auto"/>
        <w:left w:val="none" w:sz="0" w:space="0" w:color="auto"/>
        <w:bottom w:val="none" w:sz="0" w:space="0" w:color="auto"/>
        <w:right w:val="none" w:sz="0" w:space="0" w:color="auto"/>
      </w:divBdr>
    </w:div>
    <w:div w:id="1666740942">
      <w:bodyDiv w:val="1"/>
      <w:marLeft w:val="0"/>
      <w:marRight w:val="0"/>
      <w:marTop w:val="0"/>
      <w:marBottom w:val="0"/>
      <w:divBdr>
        <w:top w:val="none" w:sz="0" w:space="0" w:color="auto"/>
        <w:left w:val="none" w:sz="0" w:space="0" w:color="auto"/>
        <w:bottom w:val="none" w:sz="0" w:space="0" w:color="auto"/>
        <w:right w:val="none" w:sz="0" w:space="0" w:color="auto"/>
      </w:divBdr>
    </w:div>
    <w:div w:id="1666856049">
      <w:bodyDiv w:val="1"/>
      <w:marLeft w:val="0"/>
      <w:marRight w:val="0"/>
      <w:marTop w:val="0"/>
      <w:marBottom w:val="0"/>
      <w:divBdr>
        <w:top w:val="none" w:sz="0" w:space="0" w:color="auto"/>
        <w:left w:val="none" w:sz="0" w:space="0" w:color="auto"/>
        <w:bottom w:val="none" w:sz="0" w:space="0" w:color="auto"/>
        <w:right w:val="none" w:sz="0" w:space="0" w:color="auto"/>
      </w:divBdr>
    </w:div>
    <w:div w:id="1667434259">
      <w:bodyDiv w:val="1"/>
      <w:marLeft w:val="0"/>
      <w:marRight w:val="0"/>
      <w:marTop w:val="0"/>
      <w:marBottom w:val="0"/>
      <w:divBdr>
        <w:top w:val="none" w:sz="0" w:space="0" w:color="auto"/>
        <w:left w:val="none" w:sz="0" w:space="0" w:color="auto"/>
        <w:bottom w:val="none" w:sz="0" w:space="0" w:color="auto"/>
        <w:right w:val="none" w:sz="0" w:space="0" w:color="auto"/>
      </w:divBdr>
    </w:div>
    <w:div w:id="1668367609">
      <w:bodyDiv w:val="1"/>
      <w:marLeft w:val="0"/>
      <w:marRight w:val="0"/>
      <w:marTop w:val="0"/>
      <w:marBottom w:val="0"/>
      <w:divBdr>
        <w:top w:val="none" w:sz="0" w:space="0" w:color="auto"/>
        <w:left w:val="none" w:sz="0" w:space="0" w:color="auto"/>
        <w:bottom w:val="none" w:sz="0" w:space="0" w:color="auto"/>
        <w:right w:val="none" w:sz="0" w:space="0" w:color="auto"/>
      </w:divBdr>
    </w:div>
    <w:div w:id="1673489580">
      <w:bodyDiv w:val="1"/>
      <w:marLeft w:val="0"/>
      <w:marRight w:val="0"/>
      <w:marTop w:val="0"/>
      <w:marBottom w:val="0"/>
      <w:divBdr>
        <w:top w:val="none" w:sz="0" w:space="0" w:color="auto"/>
        <w:left w:val="none" w:sz="0" w:space="0" w:color="auto"/>
        <w:bottom w:val="none" w:sz="0" w:space="0" w:color="auto"/>
        <w:right w:val="none" w:sz="0" w:space="0" w:color="auto"/>
      </w:divBdr>
    </w:div>
    <w:div w:id="1690523224">
      <w:bodyDiv w:val="1"/>
      <w:marLeft w:val="0"/>
      <w:marRight w:val="0"/>
      <w:marTop w:val="0"/>
      <w:marBottom w:val="0"/>
      <w:divBdr>
        <w:top w:val="none" w:sz="0" w:space="0" w:color="auto"/>
        <w:left w:val="none" w:sz="0" w:space="0" w:color="auto"/>
        <w:bottom w:val="none" w:sz="0" w:space="0" w:color="auto"/>
        <w:right w:val="none" w:sz="0" w:space="0" w:color="auto"/>
      </w:divBdr>
    </w:div>
    <w:div w:id="1691418869">
      <w:bodyDiv w:val="1"/>
      <w:marLeft w:val="0"/>
      <w:marRight w:val="0"/>
      <w:marTop w:val="0"/>
      <w:marBottom w:val="0"/>
      <w:divBdr>
        <w:top w:val="none" w:sz="0" w:space="0" w:color="auto"/>
        <w:left w:val="none" w:sz="0" w:space="0" w:color="auto"/>
        <w:bottom w:val="none" w:sz="0" w:space="0" w:color="auto"/>
        <w:right w:val="none" w:sz="0" w:space="0" w:color="auto"/>
      </w:divBdr>
    </w:div>
    <w:div w:id="1698193465">
      <w:bodyDiv w:val="1"/>
      <w:marLeft w:val="0"/>
      <w:marRight w:val="0"/>
      <w:marTop w:val="0"/>
      <w:marBottom w:val="0"/>
      <w:divBdr>
        <w:top w:val="none" w:sz="0" w:space="0" w:color="auto"/>
        <w:left w:val="none" w:sz="0" w:space="0" w:color="auto"/>
        <w:bottom w:val="none" w:sz="0" w:space="0" w:color="auto"/>
        <w:right w:val="none" w:sz="0" w:space="0" w:color="auto"/>
      </w:divBdr>
    </w:div>
    <w:div w:id="1699625865">
      <w:bodyDiv w:val="1"/>
      <w:marLeft w:val="0"/>
      <w:marRight w:val="0"/>
      <w:marTop w:val="0"/>
      <w:marBottom w:val="0"/>
      <w:divBdr>
        <w:top w:val="none" w:sz="0" w:space="0" w:color="auto"/>
        <w:left w:val="none" w:sz="0" w:space="0" w:color="auto"/>
        <w:bottom w:val="none" w:sz="0" w:space="0" w:color="auto"/>
        <w:right w:val="none" w:sz="0" w:space="0" w:color="auto"/>
      </w:divBdr>
    </w:div>
    <w:div w:id="1708020799">
      <w:bodyDiv w:val="1"/>
      <w:marLeft w:val="0"/>
      <w:marRight w:val="0"/>
      <w:marTop w:val="0"/>
      <w:marBottom w:val="0"/>
      <w:divBdr>
        <w:top w:val="none" w:sz="0" w:space="0" w:color="auto"/>
        <w:left w:val="none" w:sz="0" w:space="0" w:color="auto"/>
        <w:bottom w:val="none" w:sz="0" w:space="0" w:color="auto"/>
        <w:right w:val="none" w:sz="0" w:space="0" w:color="auto"/>
      </w:divBdr>
    </w:div>
    <w:div w:id="1759476153">
      <w:bodyDiv w:val="1"/>
      <w:marLeft w:val="0"/>
      <w:marRight w:val="0"/>
      <w:marTop w:val="0"/>
      <w:marBottom w:val="0"/>
      <w:divBdr>
        <w:top w:val="none" w:sz="0" w:space="0" w:color="auto"/>
        <w:left w:val="none" w:sz="0" w:space="0" w:color="auto"/>
        <w:bottom w:val="none" w:sz="0" w:space="0" w:color="auto"/>
        <w:right w:val="none" w:sz="0" w:space="0" w:color="auto"/>
      </w:divBdr>
    </w:div>
    <w:div w:id="1783065368">
      <w:bodyDiv w:val="1"/>
      <w:marLeft w:val="0"/>
      <w:marRight w:val="0"/>
      <w:marTop w:val="0"/>
      <w:marBottom w:val="0"/>
      <w:divBdr>
        <w:top w:val="none" w:sz="0" w:space="0" w:color="auto"/>
        <w:left w:val="none" w:sz="0" w:space="0" w:color="auto"/>
        <w:bottom w:val="none" w:sz="0" w:space="0" w:color="auto"/>
        <w:right w:val="none" w:sz="0" w:space="0" w:color="auto"/>
      </w:divBdr>
    </w:div>
    <w:div w:id="1800757111">
      <w:bodyDiv w:val="1"/>
      <w:marLeft w:val="0"/>
      <w:marRight w:val="0"/>
      <w:marTop w:val="0"/>
      <w:marBottom w:val="0"/>
      <w:divBdr>
        <w:top w:val="none" w:sz="0" w:space="0" w:color="auto"/>
        <w:left w:val="none" w:sz="0" w:space="0" w:color="auto"/>
        <w:bottom w:val="none" w:sz="0" w:space="0" w:color="auto"/>
        <w:right w:val="none" w:sz="0" w:space="0" w:color="auto"/>
      </w:divBdr>
    </w:div>
    <w:div w:id="1820923479">
      <w:bodyDiv w:val="1"/>
      <w:marLeft w:val="0"/>
      <w:marRight w:val="0"/>
      <w:marTop w:val="0"/>
      <w:marBottom w:val="0"/>
      <w:divBdr>
        <w:top w:val="none" w:sz="0" w:space="0" w:color="auto"/>
        <w:left w:val="none" w:sz="0" w:space="0" w:color="auto"/>
        <w:bottom w:val="none" w:sz="0" w:space="0" w:color="auto"/>
        <w:right w:val="none" w:sz="0" w:space="0" w:color="auto"/>
      </w:divBdr>
    </w:div>
    <w:div w:id="1829395233">
      <w:bodyDiv w:val="1"/>
      <w:marLeft w:val="0"/>
      <w:marRight w:val="0"/>
      <w:marTop w:val="0"/>
      <w:marBottom w:val="0"/>
      <w:divBdr>
        <w:top w:val="none" w:sz="0" w:space="0" w:color="auto"/>
        <w:left w:val="none" w:sz="0" w:space="0" w:color="auto"/>
        <w:bottom w:val="none" w:sz="0" w:space="0" w:color="auto"/>
        <w:right w:val="none" w:sz="0" w:space="0" w:color="auto"/>
      </w:divBdr>
    </w:div>
    <w:div w:id="1833250668">
      <w:bodyDiv w:val="1"/>
      <w:marLeft w:val="0"/>
      <w:marRight w:val="0"/>
      <w:marTop w:val="0"/>
      <w:marBottom w:val="0"/>
      <w:divBdr>
        <w:top w:val="none" w:sz="0" w:space="0" w:color="auto"/>
        <w:left w:val="none" w:sz="0" w:space="0" w:color="auto"/>
        <w:bottom w:val="none" w:sz="0" w:space="0" w:color="auto"/>
        <w:right w:val="none" w:sz="0" w:space="0" w:color="auto"/>
      </w:divBdr>
    </w:div>
    <w:div w:id="1840581000">
      <w:bodyDiv w:val="1"/>
      <w:marLeft w:val="0"/>
      <w:marRight w:val="0"/>
      <w:marTop w:val="0"/>
      <w:marBottom w:val="0"/>
      <w:divBdr>
        <w:top w:val="none" w:sz="0" w:space="0" w:color="auto"/>
        <w:left w:val="none" w:sz="0" w:space="0" w:color="auto"/>
        <w:bottom w:val="none" w:sz="0" w:space="0" w:color="auto"/>
        <w:right w:val="none" w:sz="0" w:space="0" w:color="auto"/>
      </w:divBdr>
    </w:div>
    <w:div w:id="1844778913">
      <w:bodyDiv w:val="1"/>
      <w:marLeft w:val="0"/>
      <w:marRight w:val="0"/>
      <w:marTop w:val="0"/>
      <w:marBottom w:val="0"/>
      <w:divBdr>
        <w:top w:val="none" w:sz="0" w:space="0" w:color="auto"/>
        <w:left w:val="none" w:sz="0" w:space="0" w:color="auto"/>
        <w:bottom w:val="none" w:sz="0" w:space="0" w:color="auto"/>
        <w:right w:val="none" w:sz="0" w:space="0" w:color="auto"/>
      </w:divBdr>
    </w:div>
    <w:div w:id="1846741749">
      <w:bodyDiv w:val="1"/>
      <w:marLeft w:val="0"/>
      <w:marRight w:val="0"/>
      <w:marTop w:val="0"/>
      <w:marBottom w:val="0"/>
      <w:divBdr>
        <w:top w:val="none" w:sz="0" w:space="0" w:color="auto"/>
        <w:left w:val="none" w:sz="0" w:space="0" w:color="auto"/>
        <w:bottom w:val="none" w:sz="0" w:space="0" w:color="auto"/>
        <w:right w:val="none" w:sz="0" w:space="0" w:color="auto"/>
      </w:divBdr>
    </w:div>
    <w:div w:id="1851412559">
      <w:bodyDiv w:val="1"/>
      <w:marLeft w:val="0"/>
      <w:marRight w:val="0"/>
      <w:marTop w:val="0"/>
      <w:marBottom w:val="0"/>
      <w:divBdr>
        <w:top w:val="none" w:sz="0" w:space="0" w:color="auto"/>
        <w:left w:val="none" w:sz="0" w:space="0" w:color="auto"/>
        <w:bottom w:val="none" w:sz="0" w:space="0" w:color="auto"/>
        <w:right w:val="none" w:sz="0" w:space="0" w:color="auto"/>
      </w:divBdr>
    </w:div>
    <w:div w:id="1858109054">
      <w:bodyDiv w:val="1"/>
      <w:marLeft w:val="0"/>
      <w:marRight w:val="0"/>
      <w:marTop w:val="0"/>
      <w:marBottom w:val="0"/>
      <w:divBdr>
        <w:top w:val="none" w:sz="0" w:space="0" w:color="auto"/>
        <w:left w:val="none" w:sz="0" w:space="0" w:color="auto"/>
        <w:bottom w:val="none" w:sz="0" w:space="0" w:color="auto"/>
        <w:right w:val="none" w:sz="0" w:space="0" w:color="auto"/>
      </w:divBdr>
    </w:div>
    <w:div w:id="1861971923">
      <w:bodyDiv w:val="1"/>
      <w:marLeft w:val="0"/>
      <w:marRight w:val="0"/>
      <w:marTop w:val="0"/>
      <w:marBottom w:val="0"/>
      <w:divBdr>
        <w:top w:val="none" w:sz="0" w:space="0" w:color="auto"/>
        <w:left w:val="none" w:sz="0" w:space="0" w:color="auto"/>
        <w:bottom w:val="none" w:sz="0" w:space="0" w:color="auto"/>
        <w:right w:val="none" w:sz="0" w:space="0" w:color="auto"/>
      </w:divBdr>
    </w:div>
    <w:div w:id="1868717758">
      <w:bodyDiv w:val="1"/>
      <w:marLeft w:val="0"/>
      <w:marRight w:val="0"/>
      <w:marTop w:val="0"/>
      <w:marBottom w:val="0"/>
      <w:divBdr>
        <w:top w:val="none" w:sz="0" w:space="0" w:color="auto"/>
        <w:left w:val="none" w:sz="0" w:space="0" w:color="auto"/>
        <w:bottom w:val="none" w:sz="0" w:space="0" w:color="auto"/>
        <w:right w:val="none" w:sz="0" w:space="0" w:color="auto"/>
      </w:divBdr>
    </w:div>
    <w:div w:id="1880363162">
      <w:bodyDiv w:val="1"/>
      <w:marLeft w:val="0"/>
      <w:marRight w:val="0"/>
      <w:marTop w:val="0"/>
      <w:marBottom w:val="0"/>
      <w:divBdr>
        <w:top w:val="none" w:sz="0" w:space="0" w:color="auto"/>
        <w:left w:val="none" w:sz="0" w:space="0" w:color="auto"/>
        <w:bottom w:val="none" w:sz="0" w:space="0" w:color="auto"/>
        <w:right w:val="none" w:sz="0" w:space="0" w:color="auto"/>
      </w:divBdr>
    </w:div>
    <w:div w:id="1883713673">
      <w:bodyDiv w:val="1"/>
      <w:marLeft w:val="0"/>
      <w:marRight w:val="0"/>
      <w:marTop w:val="0"/>
      <w:marBottom w:val="0"/>
      <w:divBdr>
        <w:top w:val="none" w:sz="0" w:space="0" w:color="auto"/>
        <w:left w:val="none" w:sz="0" w:space="0" w:color="auto"/>
        <w:bottom w:val="none" w:sz="0" w:space="0" w:color="auto"/>
        <w:right w:val="none" w:sz="0" w:space="0" w:color="auto"/>
      </w:divBdr>
    </w:div>
    <w:div w:id="1887066045">
      <w:bodyDiv w:val="1"/>
      <w:marLeft w:val="0"/>
      <w:marRight w:val="0"/>
      <w:marTop w:val="0"/>
      <w:marBottom w:val="0"/>
      <w:divBdr>
        <w:top w:val="none" w:sz="0" w:space="0" w:color="auto"/>
        <w:left w:val="none" w:sz="0" w:space="0" w:color="auto"/>
        <w:bottom w:val="none" w:sz="0" w:space="0" w:color="auto"/>
        <w:right w:val="none" w:sz="0" w:space="0" w:color="auto"/>
      </w:divBdr>
    </w:div>
    <w:div w:id="1896046685">
      <w:bodyDiv w:val="1"/>
      <w:marLeft w:val="0"/>
      <w:marRight w:val="0"/>
      <w:marTop w:val="0"/>
      <w:marBottom w:val="0"/>
      <w:divBdr>
        <w:top w:val="none" w:sz="0" w:space="0" w:color="auto"/>
        <w:left w:val="none" w:sz="0" w:space="0" w:color="auto"/>
        <w:bottom w:val="none" w:sz="0" w:space="0" w:color="auto"/>
        <w:right w:val="none" w:sz="0" w:space="0" w:color="auto"/>
      </w:divBdr>
    </w:div>
    <w:div w:id="1896162322">
      <w:bodyDiv w:val="1"/>
      <w:marLeft w:val="0"/>
      <w:marRight w:val="0"/>
      <w:marTop w:val="0"/>
      <w:marBottom w:val="0"/>
      <w:divBdr>
        <w:top w:val="none" w:sz="0" w:space="0" w:color="auto"/>
        <w:left w:val="none" w:sz="0" w:space="0" w:color="auto"/>
        <w:bottom w:val="none" w:sz="0" w:space="0" w:color="auto"/>
        <w:right w:val="none" w:sz="0" w:space="0" w:color="auto"/>
      </w:divBdr>
    </w:div>
    <w:div w:id="1904680262">
      <w:bodyDiv w:val="1"/>
      <w:marLeft w:val="0"/>
      <w:marRight w:val="0"/>
      <w:marTop w:val="0"/>
      <w:marBottom w:val="0"/>
      <w:divBdr>
        <w:top w:val="none" w:sz="0" w:space="0" w:color="auto"/>
        <w:left w:val="none" w:sz="0" w:space="0" w:color="auto"/>
        <w:bottom w:val="none" w:sz="0" w:space="0" w:color="auto"/>
        <w:right w:val="none" w:sz="0" w:space="0" w:color="auto"/>
      </w:divBdr>
    </w:div>
    <w:div w:id="1914194866">
      <w:bodyDiv w:val="1"/>
      <w:marLeft w:val="0"/>
      <w:marRight w:val="0"/>
      <w:marTop w:val="0"/>
      <w:marBottom w:val="0"/>
      <w:divBdr>
        <w:top w:val="none" w:sz="0" w:space="0" w:color="auto"/>
        <w:left w:val="none" w:sz="0" w:space="0" w:color="auto"/>
        <w:bottom w:val="none" w:sz="0" w:space="0" w:color="auto"/>
        <w:right w:val="none" w:sz="0" w:space="0" w:color="auto"/>
      </w:divBdr>
    </w:div>
    <w:div w:id="1924339587">
      <w:bodyDiv w:val="1"/>
      <w:marLeft w:val="0"/>
      <w:marRight w:val="0"/>
      <w:marTop w:val="0"/>
      <w:marBottom w:val="0"/>
      <w:divBdr>
        <w:top w:val="none" w:sz="0" w:space="0" w:color="auto"/>
        <w:left w:val="none" w:sz="0" w:space="0" w:color="auto"/>
        <w:bottom w:val="none" w:sz="0" w:space="0" w:color="auto"/>
        <w:right w:val="none" w:sz="0" w:space="0" w:color="auto"/>
      </w:divBdr>
    </w:div>
    <w:div w:id="1932622868">
      <w:bodyDiv w:val="1"/>
      <w:marLeft w:val="0"/>
      <w:marRight w:val="0"/>
      <w:marTop w:val="0"/>
      <w:marBottom w:val="0"/>
      <w:divBdr>
        <w:top w:val="none" w:sz="0" w:space="0" w:color="auto"/>
        <w:left w:val="none" w:sz="0" w:space="0" w:color="auto"/>
        <w:bottom w:val="none" w:sz="0" w:space="0" w:color="auto"/>
        <w:right w:val="none" w:sz="0" w:space="0" w:color="auto"/>
      </w:divBdr>
    </w:div>
    <w:div w:id="1938518577">
      <w:bodyDiv w:val="1"/>
      <w:marLeft w:val="0"/>
      <w:marRight w:val="0"/>
      <w:marTop w:val="0"/>
      <w:marBottom w:val="0"/>
      <w:divBdr>
        <w:top w:val="none" w:sz="0" w:space="0" w:color="auto"/>
        <w:left w:val="none" w:sz="0" w:space="0" w:color="auto"/>
        <w:bottom w:val="none" w:sz="0" w:space="0" w:color="auto"/>
        <w:right w:val="none" w:sz="0" w:space="0" w:color="auto"/>
      </w:divBdr>
    </w:div>
    <w:div w:id="1944026064">
      <w:bodyDiv w:val="1"/>
      <w:marLeft w:val="0"/>
      <w:marRight w:val="0"/>
      <w:marTop w:val="0"/>
      <w:marBottom w:val="0"/>
      <w:divBdr>
        <w:top w:val="none" w:sz="0" w:space="0" w:color="auto"/>
        <w:left w:val="none" w:sz="0" w:space="0" w:color="auto"/>
        <w:bottom w:val="none" w:sz="0" w:space="0" w:color="auto"/>
        <w:right w:val="none" w:sz="0" w:space="0" w:color="auto"/>
      </w:divBdr>
    </w:div>
    <w:div w:id="1957591458">
      <w:bodyDiv w:val="1"/>
      <w:marLeft w:val="0"/>
      <w:marRight w:val="0"/>
      <w:marTop w:val="0"/>
      <w:marBottom w:val="0"/>
      <w:divBdr>
        <w:top w:val="none" w:sz="0" w:space="0" w:color="auto"/>
        <w:left w:val="none" w:sz="0" w:space="0" w:color="auto"/>
        <w:bottom w:val="none" w:sz="0" w:space="0" w:color="auto"/>
        <w:right w:val="none" w:sz="0" w:space="0" w:color="auto"/>
      </w:divBdr>
    </w:div>
    <w:div w:id="1966546413">
      <w:bodyDiv w:val="1"/>
      <w:marLeft w:val="0"/>
      <w:marRight w:val="0"/>
      <w:marTop w:val="0"/>
      <w:marBottom w:val="0"/>
      <w:divBdr>
        <w:top w:val="none" w:sz="0" w:space="0" w:color="auto"/>
        <w:left w:val="none" w:sz="0" w:space="0" w:color="auto"/>
        <w:bottom w:val="none" w:sz="0" w:space="0" w:color="auto"/>
        <w:right w:val="none" w:sz="0" w:space="0" w:color="auto"/>
      </w:divBdr>
    </w:div>
    <w:div w:id="1968586457">
      <w:bodyDiv w:val="1"/>
      <w:marLeft w:val="0"/>
      <w:marRight w:val="0"/>
      <w:marTop w:val="0"/>
      <w:marBottom w:val="0"/>
      <w:divBdr>
        <w:top w:val="none" w:sz="0" w:space="0" w:color="auto"/>
        <w:left w:val="none" w:sz="0" w:space="0" w:color="auto"/>
        <w:bottom w:val="none" w:sz="0" w:space="0" w:color="auto"/>
        <w:right w:val="none" w:sz="0" w:space="0" w:color="auto"/>
      </w:divBdr>
    </w:div>
    <w:div w:id="1970279620">
      <w:bodyDiv w:val="1"/>
      <w:marLeft w:val="0"/>
      <w:marRight w:val="0"/>
      <w:marTop w:val="0"/>
      <w:marBottom w:val="0"/>
      <w:divBdr>
        <w:top w:val="none" w:sz="0" w:space="0" w:color="auto"/>
        <w:left w:val="none" w:sz="0" w:space="0" w:color="auto"/>
        <w:bottom w:val="none" w:sz="0" w:space="0" w:color="auto"/>
        <w:right w:val="none" w:sz="0" w:space="0" w:color="auto"/>
      </w:divBdr>
    </w:div>
    <w:div w:id="1977635627">
      <w:bodyDiv w:val="1"/>
      <w:marLeft w:val="0"/>
      <w:marRight w:val="0"/>
      <w:marTop w:val="0"/>
      <w:marBottom w:val="0"/>
      <w:divBdr>
        <w:top w:val="none" w:sz="0" w:space="0" w:color="auto"/>
        <w:left w:val="none" w:sz="0" w:space="0" w:color="auto"/>
        <w:bottom w:val="none" w:sz="0" w:space="0" w:color="auto"/>
        <w:right w:val="none" w:sz="0" w:space="0" w:color="auto"/>
      </w:divBdr>
    </w:div>
    <w:div w:id="1982882838">
      <w:bodyDiv w:val="1"/>
      <w:marLeft w:val="0"/>
      <w:marRight w:val="0"/>
      <w:marTop w:val="0"/>
      <w:marBottom w:val="0"/>
      <w:divBdr>
        <w:top w:val="none" w:sz="0" w:space="0" w:color="auto"/>
        <w:left w:val="none" w:sz="0" w:space="0" w:color="auto"/>
        <w:bottom w:val="none" w:sz="0" w:space="0" w:color="auto"/>
        <w:right w:val="none" w:sz="0" w:space="0" w:color="auto"/>
      </w:divBdr>
    </w:div>
    <w:div w:id="1984196460">
      <w:bodyDiv w:val="1"/>
      <w:marLeft w:val="0"/>
      <w:marRight w:val="0"/>
      <w:marTop w:val="0"/>
      <w:marBottom w:val="0"/>
      <w:divBdr>
        <w:top w:val="none" w:sz="0" w:space="0" w:color="auto"/>
        <w:left w:val="none" w:sz="0" w:space="0" w:color="auto"/>
        <w:bottom w:val="none" w:sz="0" w:space="0" w:color="auto"/>
        <w:right w:val="none" w:sz="0" w:space="0" w:color="auto"/>
      </w:divBdr>
    </w:div>
    <w:div w:id="1988896669">
      <w:bodyDiv w:val="1"/>
      <w:marLeft w:val="0"/>
      <w:marRight w:val="0"/>
      <w:marTop w:val="0"/>
      <w:marBottom w:val="0"/>
      <w:divBdr>
        <w:top w:val="none" w:sz="0" w:space="0" w:color="auto"/>
        <w:left w:val="none" w:sz="0" w:space="0" w:color="auto"/>
        <w:bottom w:val="none" w:sz="0" w:space="0" w:color="auto"/>
        <w:right w:val="none" w:sz="0" w:space="0" w:color="auto"/>
      </w:divBdr>
    </w:div>
    <w:div w:id="1999846070">
      <w:bodyDiv w:val="1"/>
      <w:marLeft w:val="0"/>
      <w:marRight w:val="0"/>
      <w:marTop w:val="0"/>
      <w:marBottom w:val="0"/>
      <w:divBdr>
        <w:top w:val="none" w:sz="0" w:space="0" w:color="auto"/>
        <w:left w:val="none" w:sz="0" w:space="0" w:color="auto"/>
        <w:bottom w:val="none" w:sz="0" w:space="0" w:color="auto"/>
        <w:right w:val="none" w:sz="0" w:space="0" w:color="auto"/>
      </w:divBdr>
    </w:div>
    <w:div w:id="2001037326">
      <w:bodyDiv w:val="1"/>
      <w:marLeft w:val="0"/>
      <w:marRight w:val="0"/>
      <w:marTop w:val="0"/>
      <w:marBottom w:val="0"/>
      <w:divBdr>
        <w:top w:val="none" w:sz="0" w:space="0" w:color="auto"/>
        <w:left w:val="none" w:sz="0" w:space="0" w:color="auto"/>
        <w:bottom w:val="none" w:sz="0" w:space="0" w:color="auto"/>
        <w:right w:val="none" w:sz="0" w:space="0" w:color="auto"/>
      </w:divBdr>
    </w:div>
    <w:div w:id="2003657420">
      <w:bodyDiv w:val="1"/>
      <w:marLeft w:val="0"/>
      <w:marRight w:val="0"/>
      <w:marTop w:val="0"/>
      <w:marBottom w:val="0"/>
      <w:divBdr>
        <w:top w:val="none" w:sz="0" w:space="0" w:color="auto"/>
        <w:left w:val="none" w:sz="0" w:space="0" w:color="auto"/>
        <w:bottom w:val="none" w:sz="0" w:space="0" w:color="auto"/>
        <w:right w:val="none" w:sz="0" w:space="0" w:color="auto"/>
      </w:divBdr>
    </w:div>
    <w:div w:id="2011564381">
      <w:bodyDiv w:val="1"/>
      <w:marLeft w:val="0"/>
      <w:marRight w:val="0"/>
      <w:marTop w:val="0"/>
      <w:marBottom w:val="0"/>
      <w:divBdr>
        <w:top w:val="none" w:sz="0" w:space="0" w:color="auto"/>
        <w:left w:val="none" w:sz="0" w:space="0" w:color="auto"/>
        <w:bottom w:val="none" w:sz="0" w:space="0" w:color="auto"/>
        <w:right w:val="none" w:sz="0" w:space="0" w:color="auto"/>
      </w:divBdr>
    </w:div>
    <w:div w:id="2029476953">
      <w:bodyDiv w:val="1"/>
      <w:marLeft w:val="0"/>
      <w:marRight w:val="0"/>
      <w:marTop w:val="0"/>
      <w:marBottom w:val="0"/>
      <w:divBdr>
        <w:top w:val="none" w:sz="0" w:space="0" w:color="auto"/>
        <w:left w:val="none" w:sz="0" w:space="0" w:color="auto"/>
        <w:bottom w:val="none" w:sz="0" w:space="0" w:color="auto"/>
        <w:right w:val="none" w:sz="0" w:space="0" w:color="auto"/>
      </w:divBdr>
    </w:div>
    <w:div w:id="2039819444">
      <w:bodyDiv w:val="1"/>
      <w:marLeft w:val="0"/>
      <w:marRight w:val="0"/>
      <w:marTop w:val="0"/>
      <w:marBottom w:val="0"/>
      <w:divBdr>
        <w:top w:val="none" w:sz="0" w:space="0" w:color="auto"/>
        <w:left w:val="none" w:sz="0" w:space="0" w:color="auto"/>
        <w:bottom w:val="none" w:sz="0" w:space="0" w:color="auto"/>
        <w:right w:val="none" w:sz="0" w:space="0" w:color="auto"/>
      </w:divBdr>
    </w:div>
    <w:div w:id="2042972802">
      <w:bodyDiv w:val="1"/>
      <w:marLeft w:val="0"/>
      <w:marRight w:val="0"/>
      <w:marTop w:val="0"/>
      <w:marBottom w:val="0"/>
      <w:divBdr>
        <w:top w:val="none" w:sz="0" w:space="0" w:color="auto"/>
        <w:left w:val="none" w:sz="0" w:space="0" w:color="auto"/>
        <w:bottom w:val="none" w:sz="0" w:space="0" w:color="auto"/>
        <w:right w:val="none" w:sz="0" w:space="0" w:color="auto"/>
      </w:divBdr>
    </w:div>
    <w:div w:id="2050105164">
      <w:bodyDiv w:val="1"/>
      <w:marLeft w:val="0"/>
      <w:marRight w:val="0"/>
      <w:marTop w:val="0"/>
      <w:marBottom w:val="0"/>
      <w:divBdr>
        <w:top w:val="none" w:sz="0" w:space="0" w:color="auto"/>
        <w:left w:val="none" w:sz="0" w:space="0" w:color="auto"/>
        <w:bottom w:val="none" w:sz="0" w:space="0" w:color="auto"/>
        <w:right w:val="none" w:sz="0" w:space="0" w:color="auto"/>
      </w:divBdr>
    </w:div>
    <w:div w:id="2068259422">
      <w:bodyDiv w:val="1"/>
      <w:marLeft w:val="0"/>
      <w:marRight w:val="0"/>
      <w:marTop w:val="0"/>
      <w:marBottom w:val="0"/>
      <w:divBdr>
        <w:top w:val="none" w:sz="0" w:space="0" w:color="auto"/>
        <w:left w:val="none" w:sz="0" w:space="0" w:color="auto"/>
        <w:bottom w:val="none" w:sz="0" w:space="0" w:color="auto"/>
        <w:right w:val="none" w:sz="0" w:space="0" w:color="auto"/>
      </w:divBdr>
    </w:div>
    <w:div w:id="2085838508">
      <w:bodyDiv w:val="1"/>
      <w:marLeft w:val="0"/>
      <w:marRight w:val="0"/>
      <w:marTop w:val="0"/>
      <w:marBottom w:val="0"/>
      <w:divBdr>
        <w:top w:val="none" w:sz="0" w:space="0" w:color="auto"/>
        <w:left w:val="none" w:sz="0" w:space="0" w:color="auto"/>
        <w:bottom w:val="none" w:sz="0" w:space="0" w:color="auto"/>
        <w:right w:val="none" w:sz="0" w:space="0" w:color="auto"/>
      </w:divBdr>
    </w:div>
    <w:div w:id="2090736812">
      <w:bodyDiv w:val="1"/>
      <w:marLeft w:val="0"/>
      <w:marRight w:val="0"/>
      <w:marTop w:val="0"/>
      <w:marBottom w:val="0"/>
      <w:divBdr>
        <w:top w:val="none" w:sz="0" w:space="0" w:color="auto"/>
        <w:left w:val="none" w:sz="0" w:space="0" w:color="auto"/>
        <w:bottom w:val="none" w:sz="0" w:space="0" w:color="auto"/>
        <w:right w:val="none" w:sz="0" w:space="0" w:color="auto"/>
      </w:divBdr>
    </w:div>
    <w:div w:id="2106417670">
      <w:bodyDiv w:val="1"/>
      <w:marLeft w:val="0"/>
      <w:marRight w:val="0"/>
      <w:marTop w:val="0"/>
      <w:marBottom w:val="0"/>
      <w:divBdr>
        <w:top w:val="none" w:sz="0" w:space="0" w:color="auto"/>
        <w:left w:val="none" w:sz="0" w:space="0" w:color="auto"/>
        <w:bottom w:val="none" w:sz="0" w:space="0" w:color="auto"/>
        <w:right w:val="none" w:sz="0" w:space="0" w:color="auto"/>
      </w:divBdr>
    </w:div>
    <w:div w:id="2107849848">
      <w:bodyDiv w:val="1"/>
      <w:marLeft w:val="0"/>
      <w:marRight w:val="0"/>
      <w:marTop w:val="0"/>
      <w:marBottom w:val="0"/>
      <w:divBdr>
        <w:top w:val="none" w:sz="0" w:space="0" w:color="auto"/>
        <w:left w:val="none" w:sz="0" w:space="0" w:color="auto"/>
        <w:bottom w:val="none" w:sz="0" w:space="0" w:color="auto"/>
        <w:right w:val="none" w:sz="0" w:space="0" w:color="auto"/>
      </w:divBdr>
    </w:div>
    <w:div w:id="2114326457">
      <w:bodyDiv w:val="1"/>
      <w:marLeft w:val="0"/>
      <w:marRight w:val="0"/>
      <w:marTop w:val="0"/>
      <w:marBottom w:val="0"/>
      <w:divBdr>
        <w:top w:val="none" w:sz="0" w:space="0" w:color="auto"/>
        <w:left w:val="none" w:sz="0" w:space="0" w:color="auto"/>
        <w:bottom w:val="none" w:sz="0" w:space="0" w:color="auto"/>
        <w:right w:val="none" w:sz="0" w:space="0" w:color="auto"/>
      </w:divBdr>
    </w:div>
    <w:div w:id="2122455023">
      <w:bodyDiv w:val="1"/>
      <w:marLeft w:val="0"/>
      <w:marRight w:val="0"/>
      <w:marTop w:val="0"/>
      <w:marBottom w:val="0"/>
      <w:divBdr>
        <w:top w:val="none" w:sz="0" w:space="0" w:color="auto"/>
        <w:left w:val="none" w:sz="0" w:space="0" w:color="auto"/>
        <w:bottom w:val="none" w:sz="0" w:space="0" w:color="auto"/>
        <w:right w:val="none" w:sz="0" w:space="0" w:color="auto"/>
      </w:divBdr>
    </w:div>
    <w:div w:id="213412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footer" Target="footer1.xml"/><Relationship Id="rId18" Type="http://schemas.openxmlformats.org/officeDocument/2006/relationships/image" Target="media/image4.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nd=382B6C69F9DAFCCE49ED3288A8F53360&amp;req=doc&amp;base=RZR&amp;n=377937&amp;dst=512&amp;fld=134&amp;REFFIELD=134&amp;REFDST=482&amp;REFDOC=372109&amp;REFBASE=RZR&amp;stat=refcode%3D16610%3Bdstident%3D512%3Bindex%3D573&amp;date=30.03.2021" TargetMode="External"/><Relationship Id="rId5" Type="http://schemas.openxmlformats.org/officeDocument/2006/relationships/webSettings" Target="webSettings.xml"/><Relationship Id="rId15" Type="http://schemas.openxmlformats.org/officeDocument/2006/relationships/image" Target="media/image2.wmf"/><Relationship Id="rId10" Type="http://schemas.openxmlformats.org/officeDocument/2006/relationships/hyperlink" Target="garantF1://12084522.2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E0E8E-4D59-4A20-9D4B-4A38D91A2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8554</Words>
  <Characters>48758</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57198</CharactersWithSpaces>
  <SharedDoc>false</SharedDoc>
  <HLinks>
    <vt:vector size="30" baseType="variant">
      <vt:variant>
        <vt:i4>2687102</vt:i4>
      </vt:variant>
      <vt:variant>
        <vt:i4>12</vt:i4>
      </vt:variant>
      <vt:variant>
        <vt:i4>0</vt:i4>
      </vt:variant>
      <vt:variant>
        <vt:i4>5</vt:i4>
      </vt:variant>
      <vt:variant>
        <vt:lpwstr>https://login.consultant.ru/link/?rnd=382B6C69F9DAFCCE49ED3288A8F53360&amp;req=doc&amp;base=RZR&amp;n=377937&amp;dst=512&amp;fld=134&amp;REFFIELD=134&amp;REFDST=482&amp;REFDOC=372109&amp;REFBASE=RZR&amp;stat=refcode%3D16610%3Bdstident%3D512%3Bindex%3D573&amp;date=30.03.2021</vt:lpwstr>
      </vt:variant>
      <vt:variant>
        <vt:lpwstr/>
      </vt:variant>
      <vt:variant>
        <vt:i4>7471159</vt:i4>
      </vt:variant>
      <vt:variant>
        <vt:i4>9</vt:i4>
      </vt:variant>
      <vt:variant>
        <vt:i4>0</vt:i4>
      </vt:variant>
      <vt:variant>
        <vt:i4>5</vt:i4>
      </vt:variant>
      <vt:variant>
        <vt:lpwstr>garantf1://12084522.21/</vt:lpwstr>
      </vt:variant>
      <vt:variant>
        <vt:lpwstr/>
      </vt:variant>
      <vt:variant>
        <vt:i4>1376339</vt:i4>
      </vt:variant>
      <vt:variant>
        <vt:i4>6</vt:i4>
      </vt:variant>
      <vt:variant>
        <vt:i4>0</vt:i4>
      </vt:variant>
      <vt:variant>
        <vt:i4>5</vt:i4>
      </vt:variant>
      <vt:variant>
        <vt:lpwstr>http://www.etpgpb.ru/</vt:lpwstr>
      </vt:variant>
      <vt:variant>
        <vt:lpwstr/>
      </vt:variant>
      <vt:variant>
        <vt:i4>7274549</vt:i4>
      </vt:variant>
      <vt:variant>
        <vt:i4>3</vt:i4>
      </vt:variant>
      <vt:variant>
        <vt:i4>0</vt:i4>
      </vt:variant>
      <vt:variant>
        <vt:i4>5</vt:i4>
      </vt:variant>
      <vt:variant>
        <vt:lpwstr>http://www.zakupki.gov.ru/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2026-10-05T12:16:00Z</dcterms:created>
  <dcterms:modified xsi:type="dcterms:W3CDTF">2026-10-13T13:55:00Z</dcterms:modified>
</cp:coreProperties>
</file>