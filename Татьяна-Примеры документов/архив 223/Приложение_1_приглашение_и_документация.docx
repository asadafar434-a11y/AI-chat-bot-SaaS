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ook w:val="04A0" w:firstRow="1" w:lastRow="0" w:firstColumn="1" w:lastColumn="0" w:noHBand="0" w:noVBand="1"/>
      </w:tblPr>
      <w:tblGrid>
        <w:gridCol w:w="10173"/>
      </w:tblGrid>
      <w:tr w:rsidR="00DD7360" w:rsidRPr="00445A1C" w14:paraId="31B7F74B" w14:textId="77777777" w:rsidTr="00DD7360">
        <w:trPr>
          <w:trHeight w:val="3698"/>
        </w:trPr>
        <w:tc>
          <w:tcPr>
            <w:tcW w:w="10173" w:type="dxa"/>
          </w:tcPr>
          <w:p w14:paraId="2B5E3FE8" w14:textId="77777777" w:rsidR="00DD7360" w:rsidRDefault="00DD7360" w:rsidP="00867D8C">
            <w:pPr>
              <w:widowControl w:val="0"/>
              <w:adjustRightInd w:val="0"/>
              <w:spacing w:line="240" w:lineRule="auto"/>
              <w:ind w:left="5103"/>
              <w:textAlignment w:val="baseline"/>
              <w:rPr>
                <w:rFonts w:ascii="Times New Roman" w:eastAsia="Calibri" w:hAnsi="Times New Roman"/>
                <w:bCs/>
                <w:iCs/>
                <w:color w:val="000000"/>
                <w:sz w:val="28"/>
                <w:szCs w:val="28"/>
              </w:rPr>
            </w:pPr>
            <w:r w:rsidRPr="00445A1C">
              <w:rPr>
                <w:noProof/>
              </w:rPr>
              <w:drawing>
                <wp:anchor distT="0" distB="0" distL="114300" distR="114300" simplePos="0" relativeHeight="251659776" behindDoc="0" locked="0" layoutInCell="1" allowOverlap="1" wp14:anchorId="4CFC656C" wp14:editId="09CBB5BB">
                  <wp:simplePos x="0" y="0"/>
                  <wp:positionH relativeFrom="page">
                    <wp:posOffset>0</wp:posOffset>
                  </wp:positionH>
                  <wp:positionV relativeFrom="paragraph">
                    <wp:posOffset>238125</wp:posOffset>
                  </wp:positionV>
                  <wp:extent cx="2799715" cy="1278890"/>
                  <wp:effectExtent l="0" t="0" r="635" b="0"/>
                  <wp:wrapSquare wrapText="bothSides"/>
                  <wp:docPr id="2" name="Рисунок 2" descr="Описание: \\tag-s-fs02\home\yurgelml\Логотип ру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tag-s-fs02\home\yurgelml\Логотип рус.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9715" cy="1278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8B70BF" w14:textId="4BBDC825" w:rsidR="00DD7360" w:rsidRPr="00032A83" w:rsidRDefault="00DD7360" w:rsidP="001106DD">
            <w:pPr>
              <w:widowControl w:val="0"/>
              <w:adjustRightInd w:val="0"/>
              <w:spacing w:after="0" w:line="240" w:lineRule="auto"/>
              <w:ind w:left="5707" w:right="-427"/>
              <w:textAlignment w:val="baseline"/>
              <w:rPr>
                <w:rFonts w:ascii="Times New Roman" w:hAnsi="Times New Roman"/>
                <w:color w:val="000000"/>
                <w:sz w:val="24"/>
                <w:szCs w:val="24"/>
              </w:rPr>
            </w:pPr>
          </w:p>
        </w:tc>
      </w:tr>
    </w:tbl>
    <w:p w14:paraId="7996D3CE" w14:textId="77777777" w:rsidR="007C023B" w:rsidRDefault="007C023B" w:rsidP="00E45C74">
      <w:pPr>
        <w:spacing w:after="0" w:line="240" w:lineRule="auto"/>
        <w:ind w:right="142"/>
        <w:jc w:val="center"/>
        <w:rPr>
          <w:rFonts w:ascii="Times New Roman" w:hAnsi="Times New Roman"/>
          <w:b/>
          <w:bCs/>
          <w:sz w:val="24"/>
          <w:szCs w:val="24"/>
        </w:rPr>
      </w:pPr>
    </w:p>
    <w:p w14:paraId="2A4884B1" w14:textId="77777777" w:rsidR="007C023B" w:rsidRDefault="007C023B" w:rsidP="00E45C74">
      <w:pPr>
        <w:spacing w:after="0" w:line="240" w:lineRule="auto"/>
        <w:ind w:right="142"/>
        <w:jc w:val="center"/>
        <w:rPr>
          <w:rFonts w:ascii="Times New Roman" w:hAnsi="Times New Roman"/>
          <w:b/>
          <w:bCs/>
          <w:sz w:val="24"/>
          <w:szCs w:val="24"/>
        </w:rPr>
      </w:pPr>
    </w:p>
    <w:p w14:paraId="3B1741B5" w14:textId="77777777" w:rsidR="007C023B" w:rsidRDefault="007C023B" w:rsidP="00E45C74">
      <w:pPr>
        <w:spacing w:after="0" w:line="240" w:lineRule="auto"/>
        <w:ind w:right="142"/>
        <w:jc w:val="center"/>
        <w:rPr>
          <w:rFonts w:ascii="Times New Roman" w:hAnsi="Times New Roman"/>
          <w:b/>
          <w:bCs/>
          <w:sz w:val="24"/>
          <w:szCs w:val="24"/>
        </w:rPr>
      </w:pPr>
    </w:p>
    <w:p w14:paraId="77767009" w14:textId="7D72667B" w:rsidR="008930F6" w:rsidRPr="00445A1C" w:rsidRDefault="002A3B90" w:rsidP="00E45C74">
      <w:pPr>
        <w:spacing w:after="0" w:line="240" w:lineRule="auto"/>
        <w:ind w:right="142"/>
        <w:jc w:val="center"/>
        <w:rPr>
          <w:rFonts w:ascii="Times New Roman" w:hAnsi="Times New Roman"/>
          <w:b/>
          <w:bCs/>
          <w:sz w:val="24"/>
          <w:szCs w:val="24"/>
        </w:rPr>
      </w:pPr>
      <w:r w:rsidRPr="002A3B90">
        <w:rPr>
          <w:rFonts w:ascii="Times New Roman" w:hAnsi="Times New Roman"/>
          <w:b/>
          <w:bCs/>
          <w:sz w:val="24"/>
          <w:szCs w:val="24"/>
        </w:rPr>
        <w:t>ПРИГЛАШЕНИЕ ПРИНЯТЬ УЧАСТИЕ В</w:t>
      </w:r>
      <w:r w:rsidRPr="002A3B90">
        <w:t xml:space="preserve"> </w:t>
      </w:r>
      <w:r w:rsidRPr="002A3B90">
        <w:rPr>
          <w:rFonts w:ascii="Times New Roman" w:hAnsi="Times New Roman"/>
          <w:b/>
          <w:bCs/>
          <w:sz w:val="24"/>
          <w:szCs w:val="24"/>
        </w:rPr>
        <w:t>ЗАПРОС</w:t>
      </w:r>
      <w:r>
        <w:rPr>
          <w:rFonts w:ascii="Times New Roman" w:hAnsi="Times New Roman"/>
          <w:b/>
          <w:bCs/>
          <w:sz w:val="24"/>
          <w:szCs w:val="24"/>
        </w:rPr>
        <w:t>Е</w:t>
      </w:r>
      <w:r w:rsidRPr="002A3B90">
        <w:rPr>
          <w:rFonts w:ascii="Times New Roman" w:hAnsi="Times New Roman"/>
          <w:b/>
          <w:bCs/>
          <w:sz w:val="24"/>
          <w:szCs w:val="24"/>
        </w:rPr>
        <w:t xml:space="preserve"> ПРЕДЛОЖЕНИЙ </w:t>
      </w:r>
      <w:r w:rsidR="00356615" w:rsidRPr="00445A1C">
        <w:rPr>
          <w:rFonts w:ascii="Times New Roman" w:hAnsi="Times New Roman"/>
          <w:b/>
          <w:bCs/>
          <w:sz w:val="24"/>
          <w:szCs w:val="24"/>
        </w:rPr>
        <w:t xml:space="preserve">И ДОКУМЕНТАЦИЯ </w:t>
      </w:r>
      <w:r w:rsidR="0014411C" w:rsidRPr="00445A1C">
        <w:rPr>
          <w:rFonts w:ascii="Times New Roman" w:hAnsi="Times New Roman"/>
          <w:b/>
          <w:bCs/>
          <w:sz w:val="24"/>
          <w:szCs w:val="24"/>
        </w:rPr>
        <w:t>О ПРОВЕДЕНИИ</w:t>
      </w:r>
      <w:r w:rsidR="00356615" w:rsidRPr="00445A1C">
        <w:rPr>
          <w:rFonts w:ascii="Times New Roman" w:hAnsi="Times New Roman"/>
          <w:b/>
          <w:bCs/>
          <w:sz w:val="24"/>
          <w:szCs w:val="24"/>
        </w:rPr>
        <w:t xml:space="preserve"> ЗАПРОСА </w:t>
      </w:r>
      <w:r w:rsidR="00B70FA2" w:rsidRPr="00445A1C">
        <w:rPr>
          <w:rFonts w:ascii="Times New Roman" w:hAnsi="Times New Roman"/>
          <w:b/>
          <w:bCs/>
          <w:sz w:val="24"/>
          <w:szCs w:val="24"/>
        </w:rPr>
        <w:t>ПРЕДЛОЖЕНИЙ</w:t>
      </w:r>
    </w:p>
    <w:p w14:paraId="592B8777" w14:textId="00CE75DC" w:rsidR="008930F6" w:rsidRDefault="00646636" w:rsidP="00B82D95">
      <w:pPr>
        <w:spacing w:after="0" w:line="240" w:lineRule="auto"/>
        <w:ind w:right="142"/>
        <w:jc w:val="center"/>
        <w:rPr>
          <w:rFonts w:ascii="Times New Roman" w:hAnsi="Times New Roman"/>
          <w:b/>
          <w:color w:val="000000"/>
          <w:sz w:val="24"/>
          <w:szCs w:val="24"/>
        </w:rPr>
      </w:pPr>
      <w:r w:rsidRPr="00646636">
        <w:rPr>
          <w:rFonts w:ascii="Times New Roman" w:hAnsi="Times New Roman"/>
          <w:b/>
          <w:color w:val="000000"/>
          <w:sz w:val="24"/>
          <w:szCs w:val="24"/>
        </w:rPr>
        <w:t xml:space="preserve">в электронной форме </w:t>
      </w:r>
      <w:r w:rsidR="006A247B">
        <w:rPr>
          <w:rFonts w:ascii="Times New Roman" w:hAnsi="Times New Roman"/>
          <w:b/>
          <w:color w:val="000000"/>
          <w:sz w:val="24"/>
          <w:szCs w:val="24"/>
        </w:rPr>
        <w:t>за</w:t>
      </w:r>
      <w:r w:rsidR="006A247B" w:rsidRPr="00646636">
        <w:rPr>
          <w:rFonts w:ascii="Times New Roman" w:hAnsi="Times New Roman"/>
          <w:b/>
          <w:color w:val="000000"/>
          <w:sz w:val="24"/>
          <w:szCs w:val="24"/>
        </w:rPr>
        <w:t xml:space="preserve">крытым </w:t>
      </w:r>
      <w:r w:rsidRPr="00646636">
        <w:rPr>
          <w:rFonts w:ascii="Times New Roman" w:hAnsi="Times New Roman"/>
          <w:b/>
          <w:color w:val="000000"/>
          <w:sz w:val="24"/>
          <w:szCs w:val="24"/>
        </w:rPr>
        <w:t xml:space="preserve">способом на </w:t>
      </w:r>
      <w:r w:rsidR="003C6C8E" w:rsidRPr="003C6C8E">
        <w:rPr>
          <w:rFonts w:ascii="Times New Roman" w:hAnsi="Times New Roman"/>
          <w:b/>
          <w:color w:val="000000"/>
          <w:sz w:val="24"/>
          <w:szCs w:val="24"/>
        </w:rPr>
        <w:t>оказание услуг по организации и проведению спортивно-оздоровительного мероприятия «Осенняя спартакиада»</w:t>
      </w:r>
    </w:p>
    <w:p w14:paraId="55FFF94D" w14:textId="6B81C131" w:rsidR="00CE51BA" w:rsidRDefault="00CE51BA" w:rsidP="00B82D95">
      <w:pPr>
        <w:spacing w:after="0" w:line="240" w:lineRule="auto"/>
        <w:ind w:right="142"/>
        <w:jc w:val="center"/>
        <w:rPr>
          <w:rFonts w:ascii="Times New Roman" w:hAnsi="Times New Roman"/>
          <w:i/>
          <w:sz w:val="24"/>
          <w:szCs w:val="24"/>
        </w:rPr>
      </w:pPr>
    </w:p>
    <w:p w14:paraId="6BDD6989" w14:textId="647FE641" w:rsidR="00FE2642" w:rsidRPr="000247EA" w:rsidRDefault="00FE2642" w:rsidP="00B82D95">
      <w:pPr>
        <w:spacing w:after="0" w:line="240" w:lineRule="auto"/>
        <w:ind w:right="142"/>
        <w:jc w:val="center"/>
        <w:rPr>
          <w:rFonts w:ascii="Times New Roman" w:hAnsi="Times New Roman"/>
          <w:i/>
          <w:sz w:val="24"/>
          <w:szCs w:val="24"/>
        </w:rPr>
      </w:pPr>
    </w:p>
    <w:p w14:paraId="04C18BAF" w14:textId="77777777" w:rsidR="002A3B90" w:rsidRPr="002A3B90" w:rsidRDefault="002A3B90" w:rsidP="002A3B90">
      <w:pPr>
        <w:spacing w:after="0" w:line="276" w:lineRule="auto"/>
        <w:ind w:left="5812"/>
        <w:jc w:val="both"/>
        <w:rPr>
          <w:rFonts w:ascii="Times New Roman" w:hAnsi="Times New Roman"/>
          <w:bCs/>
          <w:color w:val="000000"/>
          <w:sz w:val="24"/>
          <w:szCs w:val="24"/>
        </w:rPr>
      </w:pPr>
      <w:r w:rsidRPr="002A3B90">
        <w:rPr>
          <w:rFonts w:ascii="Times New Roman" w:hAnsi="Times New Roman"/>
          <w:bCs/>
          <w:color w:val="000000"/>
          <w:sz w:val="24"/>
          <w:szCs w:val="24"/>
        </w:rPr>
        <w:t xml:space="preserve">Дата публикации приглашения принять участие в закупке и документации о закупке (публикация на сайтах в сети «Интернет»): </w:t>
      </w:r>
    </w:p>
    <w:p w14:paraId="10187EC9" w14:textId="4B4002CC" w:rsidR="002A3B90" w:rsidRPr="002A3B90" w:rsidRDefault="00C954A2" w:rsidP="002A3B90">
      <w:pPr>
        <w:spacing w:after="0" w:line="276" w:lineRule="auto"/>
        <w:ind w:left="5812"/>
        <w:jc w:val="both"/>
        <w:rPr>
          <w:rFonts w:ascii="Times New Roman" w:hAnsi="Times New Roman"/>
          <w:bCs/>
          <w:color w:val="000000"/>
          <w:sz w:val="24"/>
          <w:szCs w:val="24"/>
        </w:rPr>
      </w:pPr>
      <w:r>
        <w:rPr>
          <w:rFonts w:ascii="Times New Roman" w:hAnsi="Times New Roman"/>
          <w:bCs/>
          <w:color w:val="000000"/>
          <w:sz w:val="24"/>
          <w:szCs w:val="24"/>
        </w:rPr>
        <w:t>29</w:t>
      </w:r>
      <w:r w:rsidR="007107C6">
        <w:rPr>
          <w:rFonts w:ascii="Times New Roman" w:hAnsi="Times New Roman"/>
          <w:bCs/>
          <w:color w:val="000000"/>
          <w:sz w:val="24"/>
          <w:szCs w:val="24"/>
        </w:rPr>
        <w:t xml:space="preserve"> </w:t>
      </w:r>
      <w:r w:rsidR="00FD1B1D">
        <w:rPr>
          <w:rFonts w:ascii="Times New Roman" w:hAnsi="Times New Roman"/>
          <w:bCs/>
          <w:color w:val="000000"/>
          <w:sz w:val="24"/>
          <w:szCs w:val="24"/>
        </w:rPr>
        <w:t>июня</w:t>
      </w:r>
      <w:r w:rsidR="002A3B90" w:rsidRPr="002A3B90">
        <w:rPr>
          <w:rFonts w:ascii="Times New Roman" w:hAnsi="Times New Roman"/>
          <w:bCs/>
          <w:color w:val="000000"/>
          <w:sz w:val="24"/>
          <w:szCs w:val="24"/>
        </w:rPr>
        <w:t xml:space="preserve"> </w:t>
      </w:r>
      <w:r w:rsidR="005946F9">
        <w:rPr>
          <w:rFonts w:ascii="Times New Roman" w:hAnsi="Times New Roman"/>
          <w:bCs/>
          <w:color w:val="000000"/>
          <w:sz w:val="24"/>
          <w:szCs w:val="24"/>
        </w:rPr>
        <w:t>2026</w:t>
      </w:r>
      <w:r w:rsidR="002A3B90" w:rsidRPr="002A3B90">
        <w:rPr>
          <w:rFonts w:ascii="Times New Roman" w:hAnsi="Times New Roman"/>
          <w:bCs/>
          <w:color w:val="000000"/>
          <w:sz w:val="24"/>
          <w:szCs w:val="24"/>
        </w:rPr>
        <w:t xml:space="preserve"> г.</w:t>
      </w:r>
    </w:p>
    <w:p w14:paraId="16C4A011" w14:textId="77777777" w:rsidR="002A3B90" w:rsidRPr="002A3B90" w:rsidRDefault="002A3B90" w:rsidP="002A3B90">
      <w:pPr>
        <w:spacing w:after="0" w:line="240" w:lineRule="auto"/>
        <w:ind w:left="5812"/>
        <w:jc w:val="both"/>
        <w:rPr>
          <w:rFonts w:ascii="Times New Roman" w:hAnsi="Times New Roman"/>
          <w:bCs/>
          <w:color w:val="000000"/>
          <w:sz w:val="24"/>
          <w:szCs w:val="24"/>
        </w:rPr>
      </w:pPr>
    </w:p>
    <w:p w14:paraId="103D64C0" w14:textId="77777777" w:rsidR="002A3B90" w:rsidRPr="002A3B90" w:rsidRDefault="002A3B90" w:rsidP="002A3B90">
      <w:pPr>
        <w:tabs>
          <w:tab w:val="left" w:pos="3402"/>
        </w:tabs>
        <w:autoSpaceDE w:val="0"/>
        <w:autoSpaceDN w:val="0"/>
        <w:adjustRightInd w:val="0"/>
        <w:spacing w:after="0" w:line="360" w:lineRule="auto"/>
        <w:ind w:left="5812"/>
        <w:jc w:val="both"/>
        <w:rPr>
          <w:rFonts w:ascii="Times New Roman" w:eastAsia="Calibri" w:hAnsi="Times New Roman"/>
          <w:iCs/>
          <w:color w:val="000000"/>
          <w:sz w:val="24"/>
          <w:szCs w:val="24"/>
        </w:rPr>
      </w:pPr>
      <w:r w:rsidRPr="002A3B90">
        <w:rPr>
          <w:rFonts w:ascii="Times New Roman" w:eastAsia="Calibri" w:hAnsi="Times New Roman"/>
          <w:iCs/>
          <w:color w:val="000000"/>
          <w:sz w:val="24"/>
          <w:szCs w:val="24"/>
        </w:rPr>
        <w:t xml:space="preserve">Сайт ЭП: </w:t>
      </w:r>
      <w:hyperlink r:id="rId10" w:history="1">
        <w:r w:rsidRPr="002A3B90">
          <w:rPr>
            <w:rFonts w:ascii="Times New Roman" w:eastAsia="Calibri" w:hAnsi="Times New Roman"/>
            <w:iCs/>
            <w:color w:val="0000FF"/>
            <w:sz w:val="24"/>
            <w:szCs w:val="24"/>
            <w:u w:val="single"/>
          </w:rPr>
          <w:t>https://etpgpb.ru/specetp</w:t>
        </w:r>
      </w:hyperlink>
    </w:p>
    <w:p w14:paraId="1E4ED28C" w14:textId="77777777" w:rsidR="002A3B90" w:rsidRPr="002A3B90" w:rsidRDefault="002A3B90" w:rsidP="002A3B90">
      <w:pPr>
        <w:tabs>
          <w:tab w:val="left" w:pos="3402"/>
        </w:tabs>
        <w:autoSpaceDE w:val="0"/>
        <w:autoSpaceDN w:val="0"/>
        <w:adjustRightInd w:val="0"/>
        <w:spacing w:after="0" w:line="360" w:lineRule="auto"/>
        <w:ind w:left="5812"/>
        <w:jc w:val="both"/>
        <w:rPr>
          <w:rFonts w:ascii="Times New Roman" w:hAnsi="Times New Roman"/>
          <w:bCs/>
          <w:color w:val="000000"/>
          <w:sz w:val="24"/>
          <w:szCs w:val="24"/>
        </w:rPr>
      </w:pPr>
      <w:r w:rsidRPr="002A3B90">
        <w:rPr>
          <w:rFonts w:ascii="Times New Roman" w:eastAsia="Calibri" w:hAnsi="Times New Roman"/>
          <w:iCs/>
          <w:color w:val="000000"/>
          <w:sz w:val="24"/>
          <w:szCs w:val="24"/>
        </w:rPr>
        <w:t xml:space="preserve">ЕИС: </w:t>
      </w:r>
      <w:hyperlink r:id="rId11" w:history="1">
        <w:r w:rsidRPr="002A3B90">
          <w:rPr>
            <w:rFonts w:ascii="Times New Roman" w:hAnsi="Times New Roman"/>
            <w:bCs/>
            <w:color w:val="0000FF"/>
            <w:sz w:val="24"/>
            <w:szCs w:val="24"/>
            <w:u w:val="single"/>
          </w:rPr>
          <w:t>https://zakupki.gov.ru</w:t>
        </w:r>
      </w:hyperlink>
    </w:p>
    <w:p w14:paraId="19B137AA" w14:textId="77777777" w:rsidR="002A3B90" w:rsidRPr="004D62D5" w:rsidRDefault="002A3B90" w:rsidP="00B82D95">
      <w:pPr>
        <w:spacing w:after="0" w:line="240" w:lineRule="auto"/>
        <w:ind w:right="142"/>
        <w:jc w:val="center"/>
        <w:rPr>
          <w:rFonts w:ascii="Times New Roman" w:hAnsi="Times New Roman"/>
          <w:i/>
          <w:sz w:val="24"/>
          <w:szCs w:val="24"/>
        </w:rPr>
      </w:pPr>
    </w:p>
    <w:p w14:paraId="0BC3E36F" w14:textId="77777777" w:rsidR="008930F6" w:rsidRPr="00445A1C" w:rsidRDefault="008930F6" w:rsidP="0027308A">
      <w:pPr>
        <w:autoSpaceDE w:val="0"/>
        <w:autoSpaceDN w:val="0"/>
        <w:adjustRightInd w:val="0"/>
        <w:spacing w:after="0" w:line="240" w:lineRule="auto"/>
        <w:ind w:left="3544" w:right="283" w:hanging="283"/>
        <w:rPr>
          <w:rFonts w:ascii="Times New Roman" w:hAnsi="Times New Roman"/>
          <w:iCs/>
          <w:color w:val="000000"/>
          <w:sz w:val="24"/>
          <w:szCs w:val="24"/>
        </w:rPr>
      </w:pPr>
    </w:p>
    <w:p w14:paraId="74F8C2AF" w14:textId="77777777" w:rsidR="00BF7208" w:rsidRPr="00445A1C" w:rsidRDefault="00BF7208" w:rsidP="00B82D95">
      <w:pPr>
        <w:spacing w:after="0" w:line="240" w:lineRule="auto"/>
        <w:ind w:right="142"/>
        <w:rPr>
          <w:rFonts w:ascii="Times New Roman" w:hAnsi="Times New Roman"/>
          <w:sz w:val="24"/>
          <w:szCs w:val="24"/>
        </w:rPr>
      </w:pPr>
    </w:p>
    <w:p w14:paraId="0651979B" w14:textId="77777777" w:rsidR="00F14F85" w:rsidRDefault="00F14F85" w:rsidP="00B82D95">
      <w:pPr>
        <w:spacing w:after="0" w:line="240" w:lineRule="auto"/>
        <w:ind w:right="142"/>
        <w:rPr>
          <w:rFonts w:ascii="Times New Roman" w:hAnsi="Times New Roman"/>
          <w:sz w:val="24"/>
          <w:szCs w:val="24"/>
        </w:rPr>
      </w:pPr>
    </w:p>
    <w:p w14:paraId="0331DBAC" w14:textId="77777777" w:rsidR="00F14F85" w:rsidRDefault="00F14F85" w:rsidP="00B82D95">
      <w:pPr>
        <w:spacing w:after="0" w:line="240" w:lineRule="auto"/>
        <w:ind w:right="142"/>
        <w:rPr>
          <w:rFonts w:ascii="Times New Roman" w:hAnsi="Times New Roman"/>
          <w:sz w:val="24"/>
          <w:szCs w:val="24"/>
        </w:rPr>
      </w:pPr>
    </w:p>
    <w:p w14:paraId="2AC4F81A" w14:textId="77777777" w:rsidR="00F14F85" w:rsidRDefault="00F14F85" w:rsidP="00B82D95">
      <w:pPr>
        <w:spacing w:after="0" w:line="240" w:lineRule="auto"/>
        <w:ind w:right="142"/>
        <w:rPr>
          <w:rFonts w:ascii="Times New Roman" w:hAnsi="Times New Roman"/>
          <w:sz w:val="24"/>
          <w:szCs w:val="24"/>
        </w:rPr>
      </w:pPr>
    </w:p>
    <w:p w14:paraId="616ED423" w14:textId="77777777" w:rsidR="00F14F85" w:rsidRDefault="00F14F85" w:rsidP="00B82D95">
      <w:pPr>
        <w:spacing w:after="0" w:line="240" w:lineRule="auto"/>
        <w:ind w:right="142"/>
        <w:rPr>
          <w:rFonts w:ascii="Times New Roman" w:hAnsi="Times New Roman"/>
          <w:sz w:val="24"/>
          <w:szCs w:val="24"/>
        </w:rPr>
      </w:pPr>
    </w:p>
    <w:p w14:paraId="73CD39A0" w14:textId="77777777" w:rsidR="00F14F85" w:rsidRPr="00445A1C" w:rsidRDefault="00F14F85" w:rsidP="00B82D95">
      <w:pPr>
        <w:spacing w:after="0" w:line="240" w:lineRule="auto"/>
        <w:ind w:right="142"/>
        <w:rPr>
          <w:rFonts w:ascii="Times New Roman" w:hAnsi="Times New Roman"/>
          <w:sz w:val="24"/>
          <w:szCs w:val="24"/>
        </w:rPr>
      </w:pPr>
    </w:p>
    <w:p w14:paraId="083708CB" w14:textId="77777777" w:rsidR="00D42684" w:rsidRPr="00445A1C" w:rsidRDefault="00D42684" w:rsidP="00B82D95">
      <w:pPr>
        <w:spacing w:after="0" w:line="240" w:lineRule="auto"/>
        <w:ind w:right="142"/>
        <w:rPr>
          <w:rFonts w:ascii="Times New Roman" w:hAnsi="Times New Roman"/>
          <w:sz w:val="24"/>
          <w:szCs w:val="24"/>
        </w:rPr>
      </w:pPr>
    </w:p>
    <w:p w14:paraId="4258FF94" w14:textId="77777777" w:rsidR="00D42684" w:rsidRPr="00445A1C" w:rsidRDefault="00D42684" w:rsidP="00B82D95">
      <w:pPr>
        <w:spacing w:after="0" w:line="240" w:lineRule="auto"/>
        <w:ind w:right="142"/>
        <w:rPr>
          <w:rFonts w:ascii="Times New Roman" w:hAnsi="Times New Roman"/>
          <w:sz w:val="24"/>
          <w:szCs w:val="24"/>
        </w:rPr>
      </w:pPr>
    </w:p>
    <w:p w14:paraId="6B51B491" w14:textId="77777777" w:rsidR="00A41E2D" w:rsidRPr="00445A1C" w:rsidRDefault="00A41E2D" w:rsidP="00B82D95">
      <w:pPr>
        <w:spacing w:after="0" w:line="240" w:lineRule="auto"/>
        <w:ind w:right="142"/>
        <w:rPr>
          <w:rFonts w:ascii="Times New Roman" w:hAnsi="Times New Roman"/>
          <w:sz w:val="24"/>
          <w:szCs w:val="24"/>
        </w:rPr>
      </w:pPr>
    </w:p>
    <w:p w14:paraId="38891CC8" w14:textId="77777777" w:rsidR="003555E8" w:rsidRPr="00445A1C" w:rsidRDefault="00181EC1" w:rsidP="00181EC1">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Москва </w:t>
      </w:r>
    </w:p>
    <w:p w14:paraId="7F21F31A" w14:textId="4235926A" w:rsidR="00494AFB" w:rsidRPr="00445A1C" w:rsidRDefault="005946F9" w:rsidP="00181EC1">
      <w:pPr>
        <w:spacing w:after="0" w:line="240" w:lineRule="auto"/>
        <w:jc w:val="center"/>
        <w:rPr>
          <w:rFonts w:ascii="Times New Roman" w:hAnsi="Times New Roman"/>
          <w:b/>
          <w:sz w:val="24"/>
          <w:szCs w:val="24"/>
        </w:rPr>
      </w:pPr>
      <w:r>
        <w:rPr>
          <w:rFonts w:ascii="Times New Roman" w:hAnsi="Times New Roman"/>
          <w:b/>
          <w:sz w:val="24"/>
          <w:szCs w:val="24"/>
        </w:rPr>
        <w:t>2026</w:t>
      </w:r>
    </w:p>
    <w:p w14:paraId="54783377" w14:textId="77777777" w:rsidR="00494AFB" w:rsidRPr="00445A1C" w:rsidRDefault="00494AFB">
      <w:pPr>
        <w:spacing w:after="0" w:line="240" w:lineRule="auto"/>
        <w:rPr>
          <w:rFonts w:ascii="Times New Roman" w:hAnsi="Times New Roman"/>
          <w:b/>
          <w:sz w:val="24"/>
          <w:szCs w:val="24"/>
        </w:rPr>
      </w:pPr>
      <w:r w:rsidRPr="00445A1C">
        <w:rPr>
          <w:rFonts w:ascii="Times New Roman" w:hAnsi="Times New Roman"/>
          <w:b/>
          <w:sz w:val="24"/>
          <w:szCs w:val="24"/>
        </w:rPr>
        <w:br w:type="page"/>
      </w:r>
    </w:p>
    <w:p w14:paraId="225B425C" w14:textId="77777777" w:rsidR="0081770C" w:rsidRPr="00445A1C" w:rsidRDefault="0081770C" w:rsidP="00181EC1">
      <w:pPr>
        <w:spacing w:after="0" w:line="240" w:lineRule="auto"/>
        <w:jc w:val="center"/>
        <w:rPr>
          <w:rFonts w:ascii="Times New Roman" w:hAnsi="Times New Roman"/>
          <w:b/>
          <w:sz w:val="24"/>
          <w:szCs w:val="24"/>
        </w:rPr>
      </w:pPr>
    </w:p>
    <w:p w14:paraId="220D8D01" w14:textId="77777777" w:rsidR="00035AF2" w:rsidRPr="00C23FB9" w:rsidRDefault="00035AF2" w:rsidP="00773D1D">
      <w:pPr>
        <w:tabs>
          <w:tab w:val="left" w:pos="426"/>
          <w:tab w:val="left" w:pos="3437"/>
        </w:tabs>
        <w:spacing w:after="0" w:line="360" w:lineRule="auto"/>
        <w:jc w:val="center"/>
        <w:rPr>
          <w:rFonts w:ascii="Times New Roman" w:hAnsi="Times New Roman"/>
          <w:b/>
          <w:smallCaps/>
          <w:noProof/>
          <w:sz w:val="24"/>
          <w:szCs w:val="24"/>
          <w:lang w:eastAsia="en-US"/>
        </w:rPr>
      </w:pPr>
      <w:r w:rsidRPr="00C23FB9">
        <w:rPr>
          <w:rFonts w:ascii="Times New Roman" w:hAnsi="Times New Roman"/>
          <w:b/>
          <w:smallCaps/>
          <w:noProof/>
          <w:sz w:val="24"/>
          <w:szCs w:val="24"/>
          <w:lang w:eastAsia="en-US"/>
        </w:rPr>
        <w:t>Содержание</w:t>
      </w:r>
    </w:p>
    <w:p w14:paraId="7CE72112" w14:textId="046B89C0" w:rsidR="00F84B17" w:rsidRPr="00BD1F31" w:rsidRDefault="00035AF2" w:rsidP="00841FE7">
      <w:pPr>
        <w:pStyle w:val="18"/>
        <w:ind w:firstLine="0"/>
        <w:rPr>
          <w:b w:val="0"/>
          <w:i w:val="0"/>
        </w:rPr>
      </w:pPr>
      <w:r w:rsidRPr="00FD5ECF">
        <w:rPr>
          <w:rStyle w:val="af0"/>
          <w:rFonts w:eastAsia="MS Mincho"/>
          <w:b w:val="0"/>
          <w:i w:val="0"/>
          <w:smallCaps/>
          <w:color w:val="auto"/>
          <w:u w:val="none"/>
        </w:rPr>
        <w:fldChar w:fldCharType="begin"/>
      </w:r>
      <w:r w:rsidRPr="00FD5ECF">
        <w:rPr>
          <w:rStyle w:val="af0"/>
          <w:b w:val="0"/>
          <w:i w:val="0"/>
          <w:smallCaps/>
          <w:color w:val="auto"/>
          <w:u w:val="none"/>
        </w:rPr>
        <w:instrText xml:space="preserve"> TOC \o "1-2" \u </w:instrText>
      </w:r>
      <w:r w:rsidRPr="00FD5ECF">
        <w:rPr>
          <w:rStyle w:val="af0"/>
          <w:rFonts w:eastAsia="MS Mincho"/>
          <w:b w:val="0"/>
          <w:i w:val="0"/>
          <w:smallCaps/>
          <w:color w:val="auto"/>
          <w:u w:val="none"/>
        </w:rPr>
        <w:fldChar w:fldCharType="separate"/>
      </w:r>
      <w:r w:rsidR="00F84B17" w:rsidRPr="00AE31F9">
        <w:rPr>
          <w:b w:val="0"/>
          <w:i w:val="0"/>
          <w:smallCaps/>
        </w:rPr>
        <w:t>Т</w:t>
      </w:r>
      <w:r w:rsidR="00F84B17" w:rsidRPr="00BD1F31">
        <w:rPr>
          <w:b w:val="0"/>
          <w:i w:val="0"/>
          <w:smallCaps/>
        </w:rPr>
        <w:t xml:space="preserve">ЕРМИНЫ И ОПРЕДЕЛЕНИЯ                                                                                            </w:t>
      </w:r>
      <w:r w:rsidR="00E46D26" w:rsidRPr="00BD1F31">
        <w:rPr>
          <w:b w:val="0"/>
          <w:i w:val="0"/>
          <w:smallCaps/>
        </w:rPr>
        <w:t xml:space="preserve">           </w:t>
      </w:r>
      <w:r w:rsidR="006F6556" w:rsidRPr="00BD1F31">
        <w:rPr>
          <w:b w:val="0"/>
          <w:i w:val="0"/>
          <w:smallCaps/>
        </w:rPr>
        <w:t xml:space="preserve"> </w:t>
      </w:r>
      <w:r w:rsidR="00F84B17" w:rsidRPr="00BD1F31">
        <w:rPr>
          <w:b w:val="0"/>
          <w:i w:val="0"/>
        </w:rPr>
        <w:t>3</w:t>
      </w:r>
    </w:p>
    <w:p w14:paraId="49ECBB35" w14:textId="0A260167" w:rsidR="00F84B17" w:rsidRPr="00BD1F31" w:rsidRDefault="00F84B17" w:rsidP="00841FE7">
      <w:pPr>
        <w:pStyle w:val="18"/>
        <w:ind w:firstLine="0"/>
        <w:rPr>
          <w:b w:val="0"/>
          <w:bCs w:val="0"/>
          <w:i w:val="0"/>
          <w:caps w:val="0"/>
          <w:lang w:eastAsia="ru-RU"/>
        </w:rPr>
      </w:pPr>
      <w:r w:rsidRPr="00BD1F31">
        <w:rPr>
          <w:rStyle w:val="af0"/>
          <w:rFonts w:eastAsia="MS Mincho"/>
          <w:b w:val="0"/>
          <w:i w:val="0"/>
          <w:smallCaps/>
          <w:color w:val="auto"/>
          <w:u w:val="none"/>
        </w:rPr>
        <w:fldChar w:fldCharType="begin"/>
      </w:r>
      <w:r w:rsidRPr="00BD1F31">
        <w:rPr>
          <w:rStyle w:val="af0"/>
          <w:b w:val="0"/>
          <w:i w:val="0"/>
          <w:smallCaps/>
          <w:color w:val="auto"/>
          <w:u w:val="none"/>
        </w:rPr>
        <w:instrText xml:space="preserve"> TOC \o "1-2" \u </w:instrText>
      </w:r>
      <w:r w:rsidRPr="00BD1F31">
        <w:rPr>
          <w:rStyle w:val="af0"/>
          <w:rFonts w:eastAsia="MS Mincho"/>
          <w:b w:val="0"/>
          <w:i w:val="0"/>
          <w:smallCaps/>
          <w:color w:val="auto"/>
          <w:u w:val="none"/>
        </w:rPr>
        <w:fldChar w:fldCharType="separate"/>
      </w:r>
      <w:r w:rsidR="00D867DE" w:rsidRPr="00BD1F31">
        <w:rPr>
          <w:b w:val="0"/>
          <w:i w:val="0"/>
          <w:smallCaps/>
        </w:rPr>
        <w:t>ПРИГЛАШЕНИЕ ПРИНЯТЬ УЧАСТИЕ В</w:t>
      </w:r>
      <w:r w:rsidRPr="00BD1F31">
        <w:rPr>
          <w:b w:val="0"/>
          <w:i w:val="0"/>
          <w:smallCaps/>
        </w:rPr>
        <w:t xml:space="preserve"> ЗАКУПКЕ</w:t>
      </w:r>
      <w:r w:rsidRPr="00BD1F31">
        <w:rPr>
          <w:b w:val="0"/>
          <w:i w:val="0"/>
        </w:rPr>
        <w:t xml:space="preserve">               </w:t>
      </w:r>
      <w:r w:rsidR="00D867DE" w:rsidRPr="00BD1F31">
        <w:rPr>
          <w:b w:val="0"/>
          <w:i w:val="0"/>
          <w:lang w:val="en-US"/>
        </w:rPr>
        <w:t xml:space="preserve">            </w:t>
      </w:r>
      <w:r w:rsidRPr="00BD1F31">
        <w:rPr>
          <w:b w:val="0"/>
          <w:i w:val="0"/>
        </w:rPr>
        <w:t xml:space="preserve">                        </w:t>
      </w:r>
      <w:r w:rsidR="00E46D26" w:rsidRPr="00BD1F31">
        <w:rPr>
          <w:b w:val="0"/>
          <w:i w:val="0"/>
        </w:rPr>
        <w:t xml:space="preserve">           </w:t>
      </w:r>
      <w:r w:rsidR="006F6556" w:rsidRPr="00BD1F31">
        <w:rPr>
          <w:b w:val="0"/>
          <w:i w:val="0"/>
        </w:rPr>
        <w:t xml:space="preserve">  </w:t>
      </w:r>
      <w:r w:rsidRPr="00BD1F31">
        <w:rPr>
          <w:b w:val="0"/>
          <w:i w:val="0"/>
        </w:rPr>
        <w:t xml:space="preserve"> 5</w:t>
      </w:r>
      <w:r w:rsidR="006F6556" w:rsidRPr="00BD1F31">
        <w:rPr>
          <w:b w:val="0"/>
          <w:i w:val="0"/>
        </w:rPr>
        <w:t xml:space="preserve"> </w:t>
      </w:r>
    </w:p>
    <w:p w14:paraId="19D6A9E9" w14:textId="6F108E47" w:rsidR="00F84B17" w:rsidRPr="00BD1F31" w:rsidRDefault="00F84B17" w:rsidP="00841FE7">
      <w:pPr>
        <w:pStyle w:val="18"/>
        <w:ind w:firstLine="0"/>
        <w:rPr>
          <w:b w:val="0"/>
          <w:bCs w:val="0"/>
          <w:i w:val="0"/>
          <w:caps w:val="0"/>
          <w:lang w:eastAsia="ru-RU"/>
        </w:rPr>
      </w:pPr>
      <w:r w:rsidRPr="00BD1F31">
        <w:rPr>
          <w:b w:val="0"/>
          <w:i w:val="0"/>
          <w:smallCaps/>
        </w:rPr>
        <w:t xml:space="preserve">ДОКУМЕНТАЦИЯ О ЗАКУПКЕ                                                                                        </w:t>
      </w:r>
      <w:r w:rsidR="00E46D26" w:rsidRPr="00BD1F31">
        <w:rPr>
          <w:b w:val="0"/>
          <w:i w:val="0"/>
          <w:smallCaps/>
        </w:rPr>
        <w:t xml:space="preserve">           </w:t>
      </w:r>
      <w:r w:rsidR="006F6556" w:rsidRPr="00BD1F31">
        <w:rPr>
          <w:b w:val="0"/>
          <w:i w:val="0"/>
          <w:smallCaps/>
        </w:rPr>
        <w:t xml:space="preserve">  </w:t>
      </w:r>
      <w:r w:rsidR="00AE31F9" w:rsidRPr="00BD1F31">
        <w:rPr>
          <w:b w:val="0"/>
          <w:i w:val="0"/>
        </w:rPr>
        <w:t>9</w:t>
      </w:r>
    </w:p>
    <w:p w14:paraId="5B411853" w14:textId="692F2D08" w:rsidR="00F84B17" w:rsidRPr="00BD1F31" w:rsidRDefault="00F84B17" w:rsidP="00841FE7">
      <w:pPr>
        <w:pStyle w:val="18"/>
        <w:ind w:firstLine="0"/>
        <w:rPr>
          <w:b w:val="0"/>
          <w:i w:val="0"/>
        </w:rPr>
      </w:pPr>
      <w:r w:rsidRPr="00BD1F31">
        <w:rPr>
          <w:b w:val="0"/>
          <w:i w:val="0"/>
          <w:smallCaps/>
        </w:rPr>
        <w:t xml:space="preserve">РАЗДЕЛ I. </w:t>
      </w:r>
      <w:r w:rsidRPr="00BD1F31">
        <w:rPr>
          <w:b w:val="0"/>
          <w:i w:val="0"/>
          <w:color w:val="000000"/>
        </w:rPr>
        <w:t xml:space="preserve">ИНФОРМАЦИОННАЯ КАРТА                                                                       </w:t>
      </w:r>
      <w:r w:rsidR="00E46D26" w:rsidRPr="00BD1F31">
        <w:rPr>
          <w:b w:val="0"/>
          <w:i w:val="0"/>
          <w:color w:val="000000"/>
        </w:rPr>
        <w:t xml:space="preserve">           </w:t>
      </w:r>
      <w:r w:rsidR="006F6556" w:rsidRPr="00BD1F31">
        <w:rPr>
          <w:b w:val="0"/>
          <w:i w:val="0"/>
          <w:color w:val="000000"/>
        </w:rPr>
        <w:t xml:space="preserve">  </w:t>
      </w:r>
      <w:r w:rsidR="00AE31F9" w:rsidRPr="00BD1F31">
        <w:rPr>
          <w:b w:val="0"/>
          <w:i w:val="0"/>
        </w:rPr>
        <w:t>9</w:t>
      </w:r>
    </w:p>
    <w:p w14:paraId="6B4F0955" w14:textId="51DF73D5" w:rsidR="00F84B17" w:rsidRPr="00BD1F31" w:rsidRDefault="00F84B17" w:rsidP="00841FE7">
      <w:pPr>
        <w:tabs>
          <w:tab w:val="right" w:leader="dot" w:pos="10196"/>
        </w:tabs>
        <w:spacing w:after="0" w:line="360" w:lineRule="auto"/>
        <w:rPr>
          <w:rFonts w:ascii="Times New Roman" w:hAnsi="Times New Roman"/>
          <w:noProof/>
          <w:color w:val="000000"/>
          <w:sz w:val="24"/>
          <w:szCs w:val="24"/>
        </w:rPr>
      </w:pPr>
      <w:r w:rsidRPr="00BD1F31">
        <w:rPr>
          <w:rFonts w:ascii="Times New Roman" w:hAnsi="Times New Roman"/>
          <w:b/>
          <w:i/>
          <w:noProof/>
          <w:color w:val="000000"/>
          <w:sz w:val="24"/>
          <w:szCs w:val="24"/>
        </w:rPr>
        <w:t xml:space="preserve">1.1. Общие сведения о Запросе предожений                                                                   </w:t>
      </w:r>
      <w:r w:rsidR="00E46D26" w:rsidRPr="00BD1F31">
        <w:rPr>
          <w:rFonts w:ascii="Times New Roman" w:hAnsi="Times New Roman"/>
          <w:b/>
          <w:i/>
          <w:noProof/>
          <w:color w:val="000000"/>
          <w:sz w:val="24"/>
          <w:szCs w:val="24"/>
        </w:rPr>
        <w:t xml:space="preserve">          </w:t>
      </w:r>
      <w:r w:rsidR="00302790" w:rsidRPr="00BD1F31">
        <w:rPr>
          <w:rFonts w:ascii="Times New Roman" w:hAnsi="Times New Roman"/>
          <w:b/>
          <w:i/>
          <w:noProof/>
          <w:color w:val="000000"/>
          <w:sz w:val="24"/>
          <w:szCs w:val="24"/>
        </w:rPr>
        <w:t xml:space="preserve"> </w:t>
      </w:r>
      <w:r w:rsidR="00E46D26" w:rsidRPr="00BD1F31">
        <w:rPr>
          <w:rFonts w:ascii="Times New Roman" w:hAnsi="Times New Roman"/>
          <w:b/>
          <w:i/>
          <w:noProof/>
          <w:color w:val="000000"/>
          <w:sz w:val="24"/>
          <w:szCs w:val="24"/>
        </w:rPr>
        <w:t xml:space="preserve"> </w:t>
      </w:r>
      <w:r w:rsidR="006F6556" w:rsidRPr="00BD1F31">
        <w:rPr>
          <w:rFonts w:ascii="Times New Roman" w:hAnsi="Times New Roman"/>
          <w:b/>
          <w:i/>
          <w:noProof/>
          <w:color w:val="000000"/>
          <w:sz w:val="24"/>
          <w:szCs w:val="24"/>
        </w:rPr>
        <w:t xml:space="preserve">  </w:t>
      </w:r>
      <w:r w:rsidR="00AE31F9" w:rsidRPr="00BD1F31">
        <w:rPr>
          <w:rFonts w:ascii="Times New Roman" w:hAnsi="Times New Roman"/>
          <w:noProof/>
          <w:color w:val="000000"/>
          <w:sz w:val="24"/>
          <w:szCs w:val="24"/>
        </w:rPr>
        <w:t>9</w:t>
      </w:r>
    </w:p>
    <w:p w14:paraId="5225F245" w14:textId="65271925" w:rsidR="00F84B17" w:rsidRPr="00BD1F31" w:rsidRDefault="00F84B17" w:rsidP="00841FE7">
      <w:pPr>
        <w:tabs>
          <w:tab w:val="right" w:leader="dot" w:pos="10196"/>
        </w:tabs>
        <w:spacing w:after="0" w:line="360" w:lineRule="auto"/>
        <w:rPr>
          <w:bCs/>
          <w:iCs/>
          <w:noProof/>
          <w:color w:val="000000"/>
          <w:sz w:val="20"/>
          <w:szCs w:val="20"/>
        </w:rPr>
      </w:pPr>
      <w:r w:rsidRPr="00BD1F31">
        <w:rPr>
          <w:rFonts w:ascii="Times New Roman" w:hAnsi="Times New Roman"/>
          <w:b/>
          <w:bCs/>
          <w:i/>
          <w:iCs/>
          <w:noProof/>
          <w:color w:val="000000"/>
          <w:sz w:val="24"/>
          <w:szCs w:val="24"/>
        </w:rPr>
        <w:t xml:space="preserve">1.2. Требования к содержанию и форме Заявки       </w:t>
      </w:r>
      <w:r w:rsidR="009142C6" w:rsidRPr="00BD1F31">
        <w:rPr>
          <w:rFonts w:ascii="Times New Roman" w:hAnsi="Times New Roman"/>
          <w:b/>
          <w:bCs/>
          <w:i/>
          <w:iCs/>
          <w:noProof/>
          <w:color w:val="000000"/>
          <w:sz w:val="24"/>
          <w:szCs w:val="24"/>
        </w:rPr>
        <w:t xml:space="preserve">                               </w:t>
      </w:r>
      <w:r w:rsidRPr="00BD1F31">
        <w:rPr>
          <w:rFonts w:ascii="Times New Roman" w:hAnsi="Times New Roman"/>
          <w:b/>
          <w:bCs/>
          <w:i/>
          <w:iCs/>
          <w:noProof/>
          <w:color w:val="000000"/>
          <w:sz w:val="24"/>
          <w:szCs w:val="24"/>
        </w:rPr>
        <w:t xml:space="preserve">                      </w:t>
      </w:r>
      <w:r w:rsidR="00E46D26" w:rsidRPr="00BD1F31">
        <w:rPr>
          <w:rFonts w:ascii="Times New Roman" w:hAnsi="Times New Roman"/>
          <w:b/>
          <w:bCs/>
          <w:i/>
          <w:iCs/>
          <w:noProof/>
          <w:color w:val="000000"/>
          <w:sz w:val="24"/>
          <w:szCs w:val="24"/>
        </w:rPr>
        <w:t xml:space="preserve">            </w:t>
      </w:r>
      <w:r w:rsidRPr="00BD1F31">
        <w:rPr>
          <w:rFonts w:ascii="Times New Roman" w:hAnsi="Times New Roman"/>
          <w:b/>
          <w:bCs/>
          <w:i/>
          <w:iCs/>
          <w:noProof/>
          <w:color w:val="000000"/>
          <w:sz w:val="24"/>
          <w:szCs w:val="24"/>
        </w:rPr>
        <w:t xml:space="preserve"> </w:t>
      </w:r>
      <w:r w:rsidR="00325422" w:rsidRPr="00BD1F31">
        <w:rPr>
          <w:rFonts w:ascii="Times New Roman" w:hAnsi="Times New Roman"/>
          <w:bCs/>
          <w:iCs/>
          <w:noProof/>
          <w:color w:val="000000"/>
          <w:sz w:val="24"/>
          <w:szCs w:val="24"/>
        </w:rPr>
        <w:t>26</w:t>
      </w:r>
    </w:p>
    <w:p w14:paraId="14CC2C97" w14:textId="01B5AF80" w:rsidR="00F84B17" w:rsidRPr="00BD1F31" w:rsidRDefault="00F84B17" w:rsidP="00841FE7">
      <w:pPr>
        <w:tabs>
          <w:tab w:val="right" w:leader="dot" w:pos="10196"/>
        </w:tabs>
        <w:spacing w:after="0" w:line="360" w:lineRule="auto"/>
        <w:rPr>
          <w:noProof/>
          <w:color w:val="000000"/>
          <w:sz w:val="20"/>
          <w:szCs w:val="20"/>
        </w:rPr>
      </w:pPr>
      <w:r w:rsidRPr="00BD1F31">
        <w:rPr>
          <w:rFonts w:ascii="Times New Roman" w:hAnsi="Times New Roman"/>
          <w:b/>
          <w:bCs/>
          <w:i/>
          <w:iCs/>
          <w:noProof/>
          <w:color w:val="000000"/>
          <w:sz w:val="24"/>
          <w:szCs w:val="24"/>
        </w:rPr>
        <w:t xml:space="preserve">1.3. Условия заключения Договора                                                                                    </w:t>
      </w:r>
      <w:r w:rsidR="00E46D26" w:rsidRPr="00BD1F31">
        <w:rPr>
          <w:rFonts w:ascii="Times New Roman" w:hAnsi="Times New Roman"/>
          <w:b/>
          <w:bCs/>
          <w:i/>
          <w:iCs/>
          <w:noProof/>
          <w:color w:val="000000"/>
          <w:sz w:val="24"/>
          <w:szCs w:val="24"/>
        </w:rPr>
        <w:t xml:space="preserve">           </w:t>
      </w:r>
      <w:r w:rsidR="007A3564" w:rsidRPr="00BD1F31">
        <w:rPr>
          <w:rFonts w:ascii="Times New Roman" w:hAnsi="Times New Roman"/>
          <w:b/>
          <w:bCs/>
          <w:i/>
          <w:iCs/>
          <w:noProof/>
          <w:color w:val="000000"/>
          <w:sz w:val="24"/>
          <w:szCs w:val="24"/>
        </w:rPr>
        <w:t xml:space="preserve"> </w:t>
      </w:r>
      <w:r w:rsidR="00325422" w:rsidRPr="00BD1F31">
        <w:rPr>
          <w:rFonts w:ascii="Times New Roman" w:hAnsi="Times New Roman"/>
          <w:bCs/>
          <w:iCs/>
          <w:noProof/>
          <w:color w:val="000000"/>
          <w:sz w:val="24"/>
          <w:szCs w:val="24"/>
        </w:rPr>
        <w:t>30</w:t>
      </w:r>
    </w:p>
    <w:p w14:paraId="77D7696E" w14:textId="086BC81C" w:rsidR="00F84B17" w:rsidRPr="00BD1F31" w:rsidRDefault="00F84B17" w:rsidP="00841FE7">
      <w:pPr>
        <w:pStyle w:val="18"/>
        <w:ind w:firstLine="0"/>
        <w:rPr>
          <w:b w:val="0"/>
          <w:bCs w:val="0"/>
          <w:i w:val="0"/>
          <w:caps w:val="0"/>
          <w:lang w:eastAsia="ru-RU"/>
        </w:rPr>
      </w:pPr>
      <w:r w:rsidRPr="00BD1F31">
        <w:rPr>
          <w:b w:val="0"/>
          <w:i w:val="0"/>
          <w:smallCaps/>
        </w:rPr>
        <w:t xml:space="preserve">РАЗДЕЛ II. ФОРМЫ ДЛЯ ЗАПОЛНЕНИЯ УЧАСТНИКАМИ ЗАКУПКИ                    </w:t>
      </w:r>
      <w:r w:rsidR="00E46D26" w:rsidRPr="00BD1F31">
        <w:rPr>
          <w:b w:val="0"/>
          <w:i w:val="0"/>
          <w:smallCaps/>
        </w:rPr>
        <w:t xml:space="preserve">           </w:t>
      </w:r>
      <w:r w:rsidR="00325422" w:rsidRPr="00BD1F31">
        <w:rPr>
          <w:b w:val="0"/>
          <w:i w:val="0"/>
          <w:smallCaps/>
        </w:rPr>
        <w:t>33</w:t>
      </w:r>
    </w:p>
    <w:p w14:paraId="1DF4933B" w14:textId="0B312526" w:rsidR="00F84B17" w:rsidRPr="00BD1F31" w:rsidRDefault="00F84B17" w:rsidP="00841FE7">
      <w:pPr>
        <w:pStyle w:val="18"/>
        <w:ind w:firstLine="0"/>
        <w:rPr>
          <w:b w:val="0"/>
          <w:bCs w:val="0"/>
          <w:i w:val="0"/>
          <w:caps w:val="0"/>
          <w:lang w:eastAsia="ru-RU"/>
        </w:rPr>
      </w:pPr>
      <w:r w:rsidRPr="00BD1F31">
        <w:rPr>
          <w:b w:val="0"/>
          <w:i w:val="0"/>
          <w:caps w:val="0"/>
        </w:rPr>
        <w:t>Форма</w:t>
      </w:r>
      <w:r w:rsidRPr="00BD1F31">
        <w:rPr>
          <w:b w:val="0"/>
          <w:i w:val="0"/>
        </w:rPr>
        <w:t xml:space="preserve"> 1. РЕКОМЕНДУЕМАЯ ФОРМА ЗАПРОСА РАЗЪЯСНЕНИЙ </w:t>
      </w:r>
      <w:r w:rsidR="0084536F" w:rsidRPr="00BD1F31">
        <w:rPr>
          <w:b w:val="0"/>
          <w:i w:val="0"/>
        </w:rPr>
        <w:t>ПРИГЛАШЕНИя ПРИНЯТЬ УЧАСТИЕ В ЗАПРОСЕ ПРЕДЛОЖЕНИЙ</w:t>
      </w:r>
      <w:r w:rsidRPr="00BD1F31">
        <w:rPr>
          <w:b w:val="0"/>
          <w:i w:val="0"/>
        </w:rPr>
        <w:t xml:space="preserve"> и (ИЛИ) ДОКУМЕНТАЦИ</w:t>
      </w:r>
      <w:r w:rsidR="00841FE7" w:rsidRPr="00BD1F31">
        <w:rPr>
          <w:b w:val="0"/>
          <w:i w:val="0"/>
        </w:rPr>
        <w:t>И</w:t>
      </w:r>
      <w:r w:rsidR="004C52AD" w:rsidRPr="00BD1F31">
        <w:rPr>
          <w:b w:val="0"/>
          <w:i w:val="0"/>
        </w:rPr>
        <w:t xml:space="preserve"> о закупке                                                                                                                             </w:t>
      </w:r>
      <w:r w:rsidR="00841FE7" w:rsidRPr="00BD1F31">
        <w:rPr>
          <w:b w:val="0"/>
          <w:i w:val="0"/>
        </w:rPr>
        <w:t xml:space="preserve">      </w:t>
      </w:r>
      <w:r w:rsidR="0084536F" w:rsidRPr="00BD1F31">
        <w:rPr>
          <w:b w:val="0"/>
          <w:i w:val="0"/>
        </w:rPr>
        <w:t xml:space="preserve">   </w:t>
      </w:r>
      <w:r w:rsidR="00E46D26" w:rsidRPr="00BD1F31">
        <w:rPr>
          <w:b w:val="0"/>
          <w:i w:val="0"/>
        </w:rPr>
        <w:t xml:space="preserve">    </w:t>
      </w:r>
      <w:r w:rsidR="00325422" w:rsidRPr="00BD1F31">
        <w:rPr>
          <w:b w:val="0"/>
          <w:i w:val="0"/>
        </w:rPr>
        <w:t>33</w:t>
      </w:r>
    </w:p>
    <w:p w14:paraId="4AC0F20F" w14:textId="52082FDB" w:rsidR="00F84B17" w:rsidRPr="00BD1F31" w:rsidRDefault="00F84B17" w:rsidP="00841FE7">
      <w:pPr>
        <w:rPr>
          <w:rFonts w:ascii="Times New Roman" w:hAnsi="Times New Roman"/>
          <w:sz w:val="24"/>
          <w:szCs w:val="24"/>
          <w:lang w:eastAsia="en-US"/>
        </w:rPr>
      </w:pPr>
      <w:r w:rsidRPr="00BD1F31">
        <w:rPr>
          <w:rFonts w:ascii="Times New Roman" w:hAnsi="Times New Roman"/>
          <w:sz w:val="24"/>
          <w:szCs w:val="24"/>
          <w:lang w:eastAsia="en-US"/>
        </w:rPr>
        <w:t>Форма 2. ДЕКЛАРАЦИЯ О СООТВЕТСТВИИ УЧАСТНИКА УСТАНОВЛЕННЫМ ДОКУМЕНТАЦИЕЙ ТРЕБОВАНИЯМ ДОПУ</w:t>
      </w:r>
      <w:r w:rsidR="00841FE7" w:rsidRPr="00BD1F31">
        <w:rPr>
          <w:rFonts w:ascii="Times New Roman" w:hAnsi="Times New Roman"/>
          <w:sz w:val="24"/>
          <w:szCs w:val="24"/>
          <w:lang w:eastAsia="en-US"/>
        </w:rPr>
        <w:t xml:space="preserve">СКА К УЧАСТНИКАМ     </w:t>
      </w:r>
      <w:r w:rsidRPr="00BD1F31">
        <w:rPr>
          <w:rFonts w:ascii="Times New Roman" w:hAnsi="Times New Roman"/>
          <w:sz w:val="24"/>
          <w:szCs w:val="24"/>
          <w:lang w:eastAsia="en-US"/>
        </w:rPr>
        <w:t xml:space="preserve">                    </w:t>
      </w:r>
      <w:r w:rsidR="00E46D26" w:rsidRPr="00BD1F31">
        <w:rPr>
          <w:rFonts w:ascii="Times New Roman" w:hAnsi="Times New Roman"/>
          <w:sz w:val="24"/>
          <w:szCs w:val="24"/>
          <w:lang w:eastAsia="en-US"/>
        </w:rPr>
        <w:t xml:space="preserve">          </w:t>
      </w:r>
      <w:r w:rsidR="00325422" w:rsidRPr="00BD1F31">
        <w:rPr>
          <w:rFonts w:ascii="Times New Roman" w:hAnsi="Times New Roman"/>
          <w:sz w:val="24"/>
          <w:szCs w:val="24"/>
          <w:lang w:eastAsia="en-US"/>
        </w:rPr>
        <w:t>34</w:t>
      </w:r>
    </w:p>
    <w:p w14:paraId="6713090E" w14:textId="6E6A2203" w:rsidR="001F3645" w:rsidRPr="00BD1F31" w:rsidRDefault="001F3645" w:rsidP="00841FE7">
      <w:pPr>
        <w:pStyle w:val="18"/>
        <w:ind w:firstLine="0"/>
        <w:rPr>
          <w:b w:val="0"/>
          <w:i w:val="0"/>
        </w:rPr>
      </w:pPr>
      <w:r w:rsidRPr="00BD1F31">
        <w:rPr>
          <w:b w:val="0"/>
          <w:i w:val="0"/>
        </w:rPr>
        <w:t xml:space="preserve">Форма 3. </w:t>
      </w:r>
      <w:r w:rsidR="009F2AEA" w:rsidRPr="00BD1F31">
        <w:rPr>
          <w:b w:val="0"/>
          <w:i w:val="0"/>
        </w:rPr>
        <w:t>СПРАВКА О КВАЛИФИКАЦИИ УЧАСТНИКА ЗАКУПКИ</w:t>
      </w:r>
      <w:r w:rsidRPr="00BD1F31">
        <w:rPr>
          <w:b w:val="0"/>
          <w:i w:val="0"/>
        </w:rPr>
        <w:t xml:space="preserve">                       </w:t>
      </w:r>
      <w:r w:rsidR="00E46D26" w:rsidRPr="00BD1F31">
        <w:rPr>
          <w:b w:val="0"/>
          <w:i w:val="0"/>
        </w:rPr>
        <w:t xml:space="preserve">          </w:t>
      </w:r>
      <w:r w:rsidR="00325422" w:rsidRPr="00BD1F31">
        <w:rPr>
          <w:b w:val="0"/>
          <w:i w:val="0"/>
        </w:rPr>
        <w:t>35</w:t>
      </w:r>
    </w:p>
    <w:p w14:paraId="604F5598" w14:textId="17A02FF7" w:rsidR="00F84B17" w:rsidRPr="00BD1F31" w:rsidRDefault="00F84B17" w:rsidP="00841FE7">
      <w:pPr>
        <w:pStyle w:val="18"/>
        <w:ind w:firstLine="0"/>
        <w:rPr>
          <w:b w:val="0"/>
          <w:i w:val="0"/>
        </w:rPr>
      </w:pPr>
      <w:r w:rsidRPr="00BD1F31">
        <w:rPr>
          <w:b w:val="0"/>
          <w:i w:val="0"/>
        </w:rPr>
        <w:t>РАЗДЕЛ III.</w:t>
      </w:r>
      <w:r w:rsidR="009F2AEA" w:rsidRPr="00BD1F31">
        <w:rPr>
          <w:b w:val="0"/>
          <w:i w:val="0"/>
          <w:smallCaps/>
        </w:rPr>
        <w:t xml:space="preserve"> </w:t>
      </w:r>
      <w:r w:rsidR="009F2AEA" w:rsidRPr="00BD1F31">
        <w:rPr>
          <w:rStyle w:val="af0"/>
          <w:b w:val="0"/>
          <w:i w:val="0"/>
          <w:smallCaps/>
          <w:color w:val="auto"/>
          <w:u w:val="none"/>
        </w:rPr>
        <w:t>ТЕХНИЧЕСКОЕ ЗАДАНИЕ</w:t>
      </w:r>
      <w:r w:rsidRPr="00BD1F31">
        <w:rPr>
          <w:b w:val="0"/>
          <w:i w:val="0"/>
          <w:smallCaps/>
        </w:rPr>
        <w:t xml:space="preserve">         </w:t>
      </w:r>
      <w:r w:rsidRPr="00BD1F31">
        <w:rPr>
          <w:b w:val="0"/>
          <w:i w:val="0"/>
        </w:rPr>
        <w:t xml:space="preserve">                        </w:t>
      </w:r>
      <w:r w:rsidR="009F2AEA" w:rsidRPr="00BD1F31">
        <w:rPr>
          <w:b w:val="0"/>
          <w:i w:val="0"/>
        </w:rPr>
        <w:t xml:space="preserve"> </w:t>
      </w:r>
      <w:r w:rsidRPr="00BD1F31">
        <w:rPr>
          <w:b w:val="0"/>
          <w:i w:val="0"/>
        </w:rPr>
        <w:t xml:space="preserve">                                       </w:t>
      </w:r>
      <w:r w:rsidR="00E46D26" w:rsidRPr="00BD1F31">
        <w:rPr>
          <w:b w:val="0"/>
          <w:i w:val="0"/>
        </w:rPr>
        <w:t xml:space="preserve">           </w:t>
      </w:r>
      <w:r w:rsidRPr="00BD1F31">
        <w:rPr>
          <w:b w:val="0"/>
          <w:i w:val="0"/>
        </w:rPr>
        <w:t xml:space="preserve"> </w:t>
      </w:r>
      <w:r w:rsidR="00325422" w:rsidRPr="00BD1F31">
        <w:rPr>
          <w:b w:val="0"/>
          <w:i w:val="0"/>
        </w:rPr>
        <w:t>36</w:t>
      </w:r>
    </w:p>
    <w:p w14:paraId="5E939D8E" w14:textId="1E0DAEA9" w:rsidR="00445A1C" w:rsidRPr="00BD1F31" w:rsidRDefault="00F84B17" w:rsidP="00841FE7">
      <w:pPr>
        <w:pStyle w:val="18"/>
        <w:ind w:firstLine="0"/>
        <w:rPr>
          <w:rStyle w:val="af0"/>
          <w:i w:val="0"/>
          <w:smallCaps/>
          <w:color w:val="auto"/>
          <w:u w:val="none"/>
        </w:rPr>
      </w:pPr>
      <w:r w:rsidRPr="00BD1F31">
        <w:rPr>
          <w:rStyle w:val="af0"/>
          <w:smallCaps/>
          <w:color w:val="auto"/>
          <w:u w:val="none"/>
        </w:rPr>
        <w:fldChar w:fldCharType="end"/>
      </w:r>
      <w:r w:rsidR="00445A1C" w:rsidRPr="00BD1F31">
        <w:rPr>
          <w:rStyle w:val="af0"/>
          <w:b w:val="0"/>
          <w:i w:val="0"/>
          <w:smallCaps/>
          <w:color w:val="auto"/>
          <w:u w:val="none"/>
        </w:rPr>
        <w:t xml:space="preserve">РАЗДЕЛ </w:t>
      </w:r>
      <w:r w:rsidR="00445A1C" w:rsidRPr="00BD1F31">
        <w:rPr>
          <w:rStyle w:val="af0"/>
          <w:b w:val="0"/>
          <w:i w:val="0"/>
          <w:smallCaps/>
          <w:color w:val="auto"/>
          <w:u w:val="none"/>
          <w:lang w:val="en-US"/>
        </w:rPr>
        <w:t>IV</w:t>
      </w:r>
      <w:r w:rsidR="00445A1C" w:rsidRPr="00BD1F31">
        <w:rPr>
          <w:rStyle w:val="af0"/>
          <w:b w:val="0"/>
          <w:i w:val="0"/>
          <w:smallCaps/>
          <w:color w:val="auto"/>
          <w:u w:val="none"/>
        </w:rPr>
        <w:t xml:space="preserve">. </w:t>
      </w:r>
      <w:r w:rsidR="009F2AEA" w:rsidRPr="00BD1F31">
        <w:rPr>
          <w:b w:val="0"/>
          <w:i w:val="0"/>
        </w:rPr>
        <w:t>Про</w:t>
      </w:r>
      <w:r w:rsidR="009F2AEA" w:rsidRPr="00BD1F31">
        <w:rPr>
          <w:b w:val="0"/>
          <w:i w:val="0"/>
          <w:smallCaps/>
        </w:rPr>
        <w:t>ект договора</w:t>
      </w:r>
      <w:r w:rsidR="00445A1C" w:rsidRPr="00BD1F31">
        <w:rPr>
          <w:rStyle w:val="af0"/>
          <w:b w:val="0"/>
          <w:i w:val="0"/>
          <w:smallCaps/>
          <w:color w:val="auto"/>
          <w:u w:val="none"/>
        </w:rPr>
        <w:t xml:space="preserve">                                                    </w:t>
      </w:r>
      <w:r w:rsidR="00841FE7" w:rsidRPr="00BD1F31">
        <w:rPr>
          <w:rStyle w:val="af0"/>
          <w:b w:val="0"/>
          <w:i w:val="0"/>
          <w:smallCaps/>
          <w:color w:val="auto"/>
          <w:u w:val="none"/>
        </w:rPr>
        <w:t xml:space="preserve"> </w:t>
      </w:r>
      <w:r w:rsidR="00445A1C" w:rsidRPr="00BD1F31">
        <w:rPr>
          <w:rStyle w:val="af0"/>
          <w:b w:val="0"/>
          <w:i w:val="0"/>
          <w:smallCaps/>
          <w:color w:val="auto"/>
          <w:u w:val="none"/>
        </w:rPr>
        <w:t xml:space="preserve">                    </w:t>
      </w:r>
      <w:r w:rsidR="00E46D26" w:rsidRPr="00BD1F31">
        <w:rPr>
          <w:rStyle w:val="af0"/>
          <w:b w:val="0"/>
          <w:i w:val="0"/>
          <w:smallCaps/>
          <w:color w:val="auto"/>
          <w:u w:val="none"/>
        </w:rPr>
        <w:t xml:space="preserve">       </w:t>
      </w:r>
      <w:r w:rsidR="009F2AEA" w:rsidRPr="00BD1F31">
        <w:rPr>
          <w:rStyle w:val="af0"/>
          <w:b w:val="0"/>
          <w:i w:val="0"/>
          <w:smallCaps/>
          <w:color w:val="auto"/>
          <w:u w:val="none"/>
        </w:rPr>
        <w:t xml:space="preserve">            </w:t>
      </w:r>
      <w:r w:rsidR="00E46D26" w:rsidRPr="00BD1F31">
        <w:rPr>
          <w:rStyle w:val="af0"/>
          <w:b w:val="0"/>
          <w:i w:val="0"/>
          <w:smallCaps/>
          <w:color w:val="auto"/>
          <w:u w:val="none"/>
        </w:rPr>
        <w:t xml:space="preserve">    </w:t>
      </w:r>
      <w:r w:rsidR="00325422" w:rsidRPr="00BD1F31">
        <w:rPr>
          <w:rStyle w:val="af0"/>
          <w:b w:val="0"/>
          <w:i w:val="0"/>
          <w:smallCaps/>
          <w:color w:val="auto"/>
          <w:u w:val="none"/>
        </w:rPr>
        <w:t>43</w:t>
      </w:r>
    </w:p>
    <w:p w14:paraId="69CD8B86" w14:textId="6C2513D5" w:rsidR="005038CB" w:rsidRPr="00AE31F9" w:rsidRDefault="00445A1C" w:rsidP="00BA4FDE">
      <w:pPr>
        <w:pStyle w:val="18"/>
        <w:ind w:firstLine="0"/>
        <w:rPr>
          <w:b w:val="0"/>
          <w:i w:val="0"/>
        </w:rPr>
      </w:pPr>
      <w:r w:rsidRPr="00BD1F31">
        <w:rPr>
          <w:b w:val="0"/>
          <w:i w:val="0"/>
        </w:rPr>
        <w:t xml:space="preserve">РАЗДЕЛ </w:t>
      </w:r>
      <w:r w:rsidR="00F6288D" w:rsidRPr="00BD1F31">
        <w:rPr>
          <w:b w:val="0"/>
          <w:i w:val="0"/>
          <w:lang w:val="en-US"/>
        </w:rPr>
        <w:t>V</w:t>
      </w:r>
      <w:r w:rsidR="00F6288D" w:rsidRPr="00BD1F31">
        <w:rPr>
          <w:b w:val="0"/>
          <w:i w:val="0"/>
        </w:rPr>
        <w:t xml:space="preserve">. </w:t>
      </w:r>
      <w:r w:rsidR="00BA4FDE" w:rsidRPr="00BD1F31">
        <w:rPr>
          <w:b w:val="0"/>
          <w:i w:val="0"/>
        </w:rPr>
        <w:t>Обо</w:t>
      </w:r>
      <w:r w:rsidR="00BA4FDE" w:rsidRPr="00AF5FAF">
        <w:rPr>
          <w:b w:val="0"/>
          <w:i w:val="0"/>
        </w:rPr>
        <w:t>снование начальн</w:t>
      </w:r>
      <w:r w:rsidR="001E15BD" w:rsidRPr="00AF5FAF">
        <w:rPr>
          <w:b w:val="0"/>
          <w:i w:val="0"/>
        </w:rPr>
        <w:t>ОЙ</w:t>
      </w:r>
      <w:r w:rsidR="00BA4FDE" w:rsidRPr="00AF5FAF">
        <w:rPr>
          <w:b w:val="0"/>
          <w:i w:val="0"/>
        </w:rPr>
        <w:t xml:space="preserve"> (максимальн</w:t>
      </w:r>
      <w:r w:rsidR="001E15BD" w:rsidRPr="00AF5FAF">
        <w:rPr>
          <w:b w:val="0"/>
          <w:i w:val="0"/>
        </w:rPr>
        <w:t>ОЙ</w:t>
      </w:r>
      <w:r w:rsidR="00BA4FDE" w:rsidRPr="00AF5FAF">
        <w:rPr>
          <w:b w:val="0"/>
          <w:i w:val="0"/>
        </w:rPr>
        <w:t>) цен</w:t>
      </w:r>
      <w:r w:rsidR="001E15BD" w:rsidRPr="00AF5FAF">
        <w:rPr>
          <w:b w:val="0"/>
          <w:i w:val="0"/>
        </w:rPr>
        <w:t>Ы</w:t>
      </w:r>
      <w:r w:rsidR="00BA4FDE" w:rsidRPr="00AF5FAF">
        <w:rPr>
          <w:b w:val="0"/>
          <w:i w:val="0"/>
        </w:rPr>
        <w:t xml:space="preserve"> </w:t>
      </w:r>
      <w:r w:rsidR="001E15BD" w:rsidRPr="00AF5FAF">
        <w:rPr>
          <w:b w:val="0"/>
          <w:i w:val="0"/>
        </w:rPr>
        <w:t xml:space="preserve">ДОГОВОРА     </w:t>
      </w:r>
      <w:r w:rsidR="00325422" w:rsidRPr="006755B0">
        <w:rPr>
          <w:b w:val="0"/>
          <w:i w:val="0"/>
        </w:rPr>
        <w:t>51</w:t>
      </w:r>
    </w:p>
    <w:p w14:paraId="0D6E7850" w14:textId="77777777" w:rsidR="005038CB" w:rsidRPr="00FD5ECF" w:rsidRDefault="005038CB" w:rsidP="005038CB">
      <w:pPr>
        <w:rPr>
          <w:lang w:eastAsia="en-US"/>
        </w:rPr>
      </w:pPr>
    </w:p>
    <w:p w14:paraId="620A465D" w14:textId="77777777" w:rsidR="00035AF2" w:rsidRPr="00FD5ECF" w:rsidRDefault="00035AF2" w:rsidP="00035AF2">
      <w:pPr>
        <w:pStyle w:val="18"/>
        <w:rPr>
          <w:b w:val="0"/>
          <w:bCs w:val="0"/>
          <w:i w:val="0"/>
          <w:caps w:val="0"/>
          <w:lang w:eastAsia="ru-RU"/>
        </w:rPr>
      </w:pPr>
    </w:p>
    <w:p w14:paraId="3F3A4B8E" w14:textId="77777777" w:rsidR="0081770C" w:rsidRPr="00445A1C" w:rsidRDefault="00035AF2" w:rsidP="002B67BF">
      <w:pPr>
        <w:tabs>
          <w:tab w:val="left" w:pos="709"/>
          <w:tab w:val="left" w:pos="7874"/>
        </w:tabs>
        <w:spacing w:after="0" w:line="360" w:lineRule="auto"/>
        <w:jc w:val="center"/>
        <w:rPr>
          <w:rFonts w:ascii="Times New Roman" w:hAnsi="Times New Roman"/>
          <w:b/>
          <w:smallCaps/>
          <w:noProof/>
          <w:sz w:val="24"/>
          <w:szCs w:val="24"/>
          <w:lang w:eastAsia="en-US"/>
        </w:rPr>
      </w:pPr>
      <w:r w:rsidRPr="00FD5ECF">
        <w:rPr>
          <w:rStyle w:val="af0"/>
          <w:rFonts w:ascii="Times New Roman" w:hAnsi="Times New Roman"/>
          <w:smallCaps/>
          <w:noProof/>
          <w:color w:val="auto"/>
          <w:sz w:val="24"/>
          <w:szCs w:val="24"/>
          <w:u w:val="none"/>
          <w:lang w:eastAsia="en-US"/>
        </w:rPr>
        <w:fldChar w:fldCharType="end"/>
      </w:r>
      <w:r w:rsidR="00A40F92" w:rsidRPr="00445A1C">
        <w:rPr>
          <w:rStyle w:val="af0"/>
          <w:rFonts w:ascii="Times New Roman" w:hAnsi="Times New Roman"/>
          <w:smallCaps/>
          <w:noProof/>
          <w:color w:val="auto"/>
          <w:sz w:val="24"/>
          <w:szCs w:val="24"/>
          <w:u w:val="none"/>
          <w:lang w:eastAsia="en-US"/>
        </w:rPr>
        <w:t xml:space="preserve">        </w:t>
      </w:r>
      <w:r w:rsidRPr="00445A1C">
        <w:rPr>
          <w:rFonts w:ascii="Times New Roman" w:hAnsi="Times New Roman"/>
          <w:iCs/>
          <w:caps/>
          <w:sz w:val="24"/>
          <w:szCs w:val="24"/>
        </w:rPr>
        <w:br w:type="page"/>
      </w:r>
      <w:r w:rsidRPr="00445A1C">
        <w:rPr>
          <w:rFonts w:ascii="Times New Roman" w:hAnsi="Times New Roman"/>
          <w:b/>
          <w:iCs/>
          <w:caps/>
          <w:sz w:val="24"/>
          <w:szCs w:val="24"/>
        </w:rPr>
        <w:lastRenderedPageBreak/>
        <w:tab/>
      </w:r>
      <w:r w:rsidR="0081770C" w:rsidRPr="00445A1C">
        <w:rPr>
          <w:rFonts w:ascii="Times New Roman" w:hAnsi="Times New Roman"/>
          <w:b/>
          <w:smallCaps/>
          <w:noProof/>
          <w:sz w:val="24"/>
          <w:szCs w:val="24"/>
          <w:lang w:eastAsia="en-US"/>
        </w:rPr>
        <w:t>ТЕРМИНЫ И ОПРЕДЕЛЕНИЯ</w:t>
      </w:r>
    </w:p>
    <w:p w14:paraId="3A716466" w14:textId="77777777" w:rsidR="0081770C" w:rsidRPr="00445A1C" w:rsidRDefault="0081770C" w:rsidP="0081770C">
      <w:pPr>
        <w:spacing w:after="0" w:line="240" w:lineRule="auto"/>
        <w:ind w:firstLine="567"/>
        <w:jc w:val="both"/>
        <w:rPr>
          <w:rFonts w:ascii="Times New Roman" w:hAnsi="Times New Roman"/>
          <w:bCs/>
          <w:color w:val="000000"/>
          <w:sz w:val="24"/>
          <w:szCs w:val="24"/>
        </w:rPr>
      </w:pPr>
      <w:r w:rsidRPr="00445A1C">
        <w:rPr>
          <w:rFonts w:ascii="Times New Roman" w:hAnsi="Times New Roman"/>
          <w:b/>
          <w:sz w:val="24"/>
          <w:szCs w:val="24"/>
        </w:rPr>
        <w:t xml:space="preserve">Запрос предложений </w:t>
      </w:r>
      <w:r w:rsidRPr="00445A1C">
        <w:rPr>
          <w:rFonts w:ascii="Times New Roman" w:hAnsi="Times New Roman"/>
          <w:sz w:val="24"/>
          <w:szCs w:val="24"/>
        </w:rPr>
        <w:t>– форма торгов</w:t>
      </w:r>
      <w:r w:rsidR="000B72A3" w:rsidRPr="00445A1C">
        <w:rPr>
          <w:rFonts w:ascii="Times New Roman" w:hAnsi="Times New Roman"/>
          <w:sz w:val="24"/>
          <w:szCs w:val="24"/>
        </w:rPr>
        <w:t xml:space="preserve"> (способ закупки)</w:t>
      </w:r>
      <w:r w:rsidRPr="00445A1C">
        <w:rPr>
          <w:rFonts w:ascii="Times New Roman" w:hAnsi="Times New Roman"/>
          <w:sz w:val="24"/>
          <w:szCs w:val="24"/>
        </w:rPr>
        <w:t>, при которой победителем запроса предложений признается участник конкурентной закупки, заявка на участие в закупке которого в соответствии с критериями, определенными в документации о закупке, наиболее полно соответствует требованиям документации о закупке и содержит лучшие условия оказания услуг</w:t>
      </w:r>
      <w:r w:rsidRPr="00445A1C">
        <w:rPr>
          <w:rFonts w:ascii="Times New Roman" w:hAnsi="Times New Roman"/>
          <w:bCs/>
          <w:color w:val="000000"/>
          <w:sz w:val="24"/>
          <w:szCs w:val="24"/>
        </w:rPr>
        <w:t>.</w:t>
      </w:r>
    </w:p>
    <w:p w14:paraId="2B25606B" w14:textId="2086D842" w:rsidR="000B72A3" w:rsidRPr="00445A1C" w:rsidRDefault="000B72A3" w:rsidP="000B72A3">
      <w:pPr>
        <w:spacing w:after="0" w:line="240" w:lineRule="auto"/>
        <w:ind w:firstLine="567"/>
        <w:jc w:val="both"/>
        <w:rPr>
          <w:rFonts w:ascii="Times New Roman" w:hAnsi="Times New Roman"/>
          <w:b/>
          <w:sz w:val="24"/>
          <w:szCs w:val="24"/>
        </w:rPr>
      </w:pPr>
      <w:r w:rsidRPr="00445A1C">
        <w:rPr>
          <w:rFonts w:ascii="Times New Roman" w:hAnsi="Times New Roman"/>
          <w:b/>
          <w:sz w:val="24"/>
          <w:szCs w:val="24"/>
        </w:rPr>
        <w:t>Закон № 223-</w:t>
      </w:r>
      <w:proofErr w:type="gramStart"/>
      <w:r w:rsidRPr="00445A1C">
        <w:rPr>
          <w:rFonts w:ascii="Times New Roman" w:hAnsi="Times New Roman"/>
          <w:b/>
          <w:sz w:val="24"/>
          <w:szCs w:val="24"/>
        </w:rPr>
        <w:t xml:space="preserve">ФЗ </w:t>
      </w:r>
      <w:r w:rsidRPr="00445A1C">
        <w:rPr>
          <w:rFonts w:ascii="Times New Roman" w:hAnsi="Times New Roman"/>
          <w:sz w:val="24"/>
          <w:szCs w:val="24"/>
        </w:rPr>
        <w:t xml:space="preserve"> </w:t>
      </w:r>
      <w:r w:rsidRPr="00445A1C">
        <w:rPr>
          <w:rFonts w:ascii="Times New Roman" w:hAnsi="Times New Roman"/>
          <w:b/>
          <w:sz w:val="24"/>
          <w:szCs w:val="24"/>
        </w:rPr>
        <w:t>–</w:t>
      </w:r>
      <w:proofErr w:type="gramEnd"/>
      <w:r w:rsidRPr="00445A1C">
        <w:rPr>
          <w:rFonts w:ascii="Times New Roman" w:hAnsi="Times New Roman"/>
          <w:b/>
          <w:sz w:val="24"/>
          <w:szCs w:val="24"/>
        </w:rPr>
        <w:t xml:space="preserve"> </w:t>
      </w:r>
      <w:r w:rsidRPr="00445A1C">
        <w:rPr>
          <w:rFonts w:ascii="Times New Roman" w:hAnsi="Times New Roman"/>
          <w:sz w:val="24"/>
          <w:szCs w:val="24"/>
        </w:rPr>
        <w:t>Федеральный закон от 18 июля 2011 г. №</w:t>
      </w:r>
      <w:r w:rsidR="00A34F1D" w:rsidRPr="00445A1C">
        <w:rPr>
          <w:rFonts w:ascii="Times New Roman" w:hAnsi="Times New Roman"/>
          <w:sz w:val="24"/>
          <w:szCs w:val="24"/>
        </w:rPr>
        <w:t> </w:t>
      </w:r>
      <w:r w:rsidRPr="00445A1C">
        <w:rPr>
          <w:rFonts w:ascii="Times New Roman" w:hAnsi="Times New Roman"/>
          <w:sz w:val="24"/>
          <w:szCs w:val="24"/>
        </w:rPr>
        <w:t>223-ФЗ «О закупках товаров, работ, услуг отдельными видами юридических лиц».</w:t>
      </w:r>
    </w:p>
    <w:p w14:paraId="53F0A7A9" w14:textId="10B7D16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 xml:space="preserve">Положение о </w:t>
      </w:r>
      <w:proofErr w:type="gramStart"/>
      <w:r w:rsidRPr="00445A1C">
        <w:rPr>
          <w:rFonts w:ascii="Times New Roman" w:hAnsi="Times New Roman"/>
          <w:b/>
          <w:sz w:val="24"/>
          <w:szCs w:val="24"/>
        </w:rPr>
        <w:t>закупках</w:t>
      </w:r>
      <w:r w:rsidRPr="00445A1C">
        <w:rPr>
          <w:rFonts w:ascii="Times New Roman" w:hAnsi="Times New Roman"/>
          <w:sz w:val="24"/>
          <w:szCs w:val="24"/>
        </w:rPr>
        <w:t xml:space="preserve"> </w:t>
      </w:r>
      <w:r w:rsidR="000B72A3" w:rsidRPr="00445A1C">
        <w:rPr>
          <w:rFonts w:ascii="Times New Roman" w:hAnsi="Times New Roman"/>
          <w:sz w:val="24"/>
          <w:szCs w:val="24"/>
        </w:rPr>
        <w:t xml:space="preserve"> </w:t>
      </w:r>
      <w:r w:rsidRPr="00445A1C">
        <w:rPr>
          <w:rFonts w:ascii="Times New Roman" w:hAnsi="Times New Roman"/>
          <w:sz w:val="24"/>
          <w:szCs w:val="24"/>
        </w:rPr>
        <w:t>–</w:t>
      </w:r>
      <w:proofErr w:type="gramEnd"/>
      <w:r w:rsidRPr="00445A1C">
        <w:rPr>
          <w:rFonts w:ascii="Times New Roman" w:hAnsi="Times New Roman"/>
          <w:sz w:val="24"/>
          <w:szCs w:val="24"/>
        </w:rPr>
        <w:t xml:space="preserve"> Положение о закупке товаров, работ, услуг государственной корпорацией «Агентство по страхованию вкладов», утвержденное решением Совета директоров Агентства от 28 июня 2018 г. (протокол № 7).</w:t>
      </w:r>
    </w:p>
    <w:p w14:paraId="525CE07A" w14:textId="76E927DE" w:rsidR="0081770C" w:rsidRPr="00445A1C" w:rsidRDefault="0081770C" w:rsidP="0081770C">
      <w:pPr>
        <w:spacing w:after="0" w:line="240" w:lineRule="auto"/>
        <w:ind w:firstLine="567"/>
        <w:jc w:val="both"/>
        <w:rPr>
          <w:rFonts w:ascii="Times New Roman" w:hAnsi="Times New Roman"/>
          <w:sz w:val="24"/>
          <w:szCs w:val="24"/>
        </w:rPr>
      </w:pPr>
      <w:proofErr w:type="gramStart"/>
      <w:r w:rsidRPr="00445A1C">
        <w:rPr>
          <w:rFonts w:ascii="Times New Roman" w:hAnsi="Times New Roman"/>
          <w:b/>
          <w:sz w:val="24"/>
          <w:szCs w:val="24"/>
        </w:rPr>
        <w:t>ЕИС</w:t>
      </w:r>
      <w:r w:rsidR="000B72A3" w:rsidRPr="00445A1C">
        <w:rPr>
          <w:rFonts w:ascii="Times New Roman" w:hAnsi="Times New Roman"/>
          <w:b/>
          <w:sz w:val="24"/>
          <w:szCs w:val="24"/>
        </w:rPr>
        <w:t xml:space="preserve"> </w:t>
      </w:r>
      <w:r w:rsidRPr="00445A1C">
        <w:rPr>
          <w:rFonts w:ascii="Times New Roman" w:hAnsi="Times New Roman"/>
          <w:sz w:val="24"/>
          <w:szCs w:val="24"/>
        </w:rPr>
        <w:t xml:space="preserve"> –</w:t>
      </w:r>
      <w:proofErr w:type="gramEnd"/>
      <w:r w:rsidRPr="00445A1C">
        <w:rPr>
          <w:rFonts w:ascii="Times New Roman" w:hAnsi="Times New Roman"/>
          <w:sz w:val="24"/>
          <w:szCs w:val="24"/>
        </w:rPr>
        <w:t xml:space="preserve"> </w:t>
      </w:r>
      <w:r w:rsidR="00D867DE" w:rsidRPr="00D867DE">
        <w:rPr>
          <w:rFonts w:ascii="Times New Roman" w:hAnsi="Times New Roman"/>
          <w:sz w:val="24"/>
          <w:szCs w:val="24"/>
        </w:rPr>
        <w:t>единая информационная система в сфере закупок, расположенная по адресу www.zakupki.gov.ru.</w:t>
      </w:r>
    </w:p>
    <w:p w14:paraId="501C793E" w14:textId="6D271794" w:rsidR="0081770C" w:rsidRPr="00445A1C" w:rsidRDefault="00D5189B" w:rsidP="0081770C">
      <w:pPr>
        <w:spacing w:after="0" w:line="240" w:lineRule="auto"/>
        <w:ind w:firstLine="567"/>
        <w:jc w:val="both"/>
        <w:rPr>
          <w:rFonts w:ascii="Times New Roman" w:hAnsi="Times New Roman"/>
          <w:sz w:val="24"/>
          <w:szCs w:val="24"/>
        </w:rPr>
      </w:pPr>
      <w:r w:rsidRPr="00990D39">
        <w:rPr>
          <w:rFonts w:ascii="Times New Roman" w:hAnsi="Times New Roman"/>
          <w:b/>
          <w:sz w:val="24"/>
          <w:szCs w:val="24"/>
        </w:rPr>
        <w:t xml:space="preserve">Специализированная </w:t>
      </w:r>
      <w:r>
        <w:rPr>
          <w:rFonts w:ascii="Times New Roman" w:hAnsi="Times New Roman"/>
          <w:b/>
          <w:sz w:val="24"/>
          <w:szCs w:val="24"/>
        </w:rPr>
        <w:t>э</w:t>
      </w:r>
      <w:r w:rsidR="0081770C" w:rsidRPr="00445A1C">
        <w:rPr>
          <w:rFonts w:ascii="Times New Roman" w:hAnsi="Times New Roman"/>
          <w:b/>
          <w:sz w:val="24"/>
          <w:szCs w:val="24"/>
        </w:rPr>
        <w:t xml:space="preserve">лектронная </w:t>
      </w:r>
      <w:r w:rsidR="00D867DE">
        <w:rPr>
          <w:rFonts w:ascii="Times New Roman" w:hAnsi="Times New Roman"/>
          <w:b/>
          <w:color w:val="000000"/>
          <w:sz w:val="24"/>
          <w:szCs w:val="24"/>
        </w:rPr>
        <w:t xml:space="preserve">торговая </w:t>
      </w:r>
      <w:r w:rsidR="0081770C" w:rsidRPr="00445A1C">
        <w:rPr>
          <w:rFonts w:ascii="Times New Roman" w:hAnsi="Times New Roman"/>
          <w:b/>
          <w:sz w:val="24"/>
          <w:szCs w:val="24"/>
        </w:rPr>
        <w:t>площадка (далее также – ЭП)</w:t>
      </w:r>
      <w:r w:rsidR="0081770C" w:rsidRPr="00445A1C">
        <w:rPr>
          <w:rFonts w:ascii="Times New Roman" w:hAnsi="Times New Roman"/>
          <w:sz w:val="24"/>
          <w:szCs w:val="24"/>
        </w:rPr>
        <w:t xml:space="preserve"> – сайт в </w:t>
      </w:r>
      <w:r w:rsidR="005A05F6">
        <w:rPr>
          <w:rFonts w:ascii="Times New Roman" w:hAnsi="Times New Roman"/>
          <w:sz w:val="24"/>
          <w:szCs w:val="24"/>
        </w:rPr>
        <w:t xml:space="preserve">информационно-телекоммуникационной </w:t>
      </w:r>
      <w:r w:rsidR="0081770C" w:rsidRPr="00445A1C">
        <w:rPr>
          <w:rFonts w:ascii="Times New Roman" w:hAnsi="Times New Roman"/>
          <w:sz w:val="24"/>
          <w:szCs w:val="24"/>
        </w:rPr>
        <w:t xml:space="preserve">сети «Интернет», на котором проводятся </w:t>
      </w:r>
      <w:r w:rsidR="00D867DE" w:rsidRPr="00D867DE">
        <w:rPr>
          <w:rFonts w:ascii="Times New Roman" w:hAnsi="Times New Roman"/>
          <w:sz w:val="24"/>
          <w:szCs w:val="24"/>
        </w:rPr>
        <w:t xml:space="preserve">закупки закрытым способом </w:t>
      </w:r>
      <w:r w:rsidR="0081770C" w:rsidRPr="00445A1C">
        <w:rPr>
          <w:rFonts w:ascii="Times New Roman" w:hAnsi="Times New Roman"/>
          <w:sz w:val="24"/>
          <w:szCs w:val="24"/>
        </w:rPr>
        <w:t>в электронной форме.</w:t>
      </w:r>
    </w:p>
    <w:p w14:paraId="4A7EAACC" w14:textId="324E73B3" w:rsidR="00D867DE" w:rsidRDefault="005A05F6" w:rsidP="004D62D5">
      <w:pPr>
        <w:spacing w:after="0" w:line="240" w:lineRule="auto"/>
        <w:ind w:firstLine="567"/>
        <w:jc w:val="both"/>
        <w:rPr>
          <w:rFonts w:ascii="Times New Roman" w:hAnsi="Times New Roman"/>
          <w:color w:val="000000"/>
          <w:sz w:val="24"/>
          <w:szCs w:val="24"/>
        </w:rPr>
      </w:pPr>
      <w:r>
        <w:rPr>
          <w:rFonts w:ascii="Times New Roman" w:hAnsi="Times New Roman"/>
          <w:b/>
          <w:sz w:val="24"/>
          <w:szCs w:val="24"/>
        </w:rPr>
        <w:t>О</w:t>
      </w:r>
      <w:r w:rsidR="0081770C" w:rsidRPr="00445A1C">
        <w:rPr>
          <w:rFonts w:ascii="Times New Roman" w:hAnsi="Times New Roman"/>
          <w:b/>
          <w:sz w:val="24"/>
          <w:szCs w:val="24"/>
        </w:rPr>
        <w:t>ператор ЭП</w:t>
      </w:r>
      <w:r w:rsidR="0081770C" w:rsidRPr="00445A1C">
        <w:rPr>
          <w:rFonts w:ascii="Times New Roman" w:hAnsi="Times New Roman"/>
          <w:sz w:val="24"/>
          <w:szCs w:val="24"/>
        </w:rPr>
        <w:t xml:space="preserve"> – </w:t>
      </w:r>
      <w:r w:rsidR="009834E4" w:rsidRPr="009834E4">
        <w:rPr>
          <w:rFonts w:ascii="Times New Roman" w:hAnsi="Times New Roman"/>
          <w:color w:val="000000"/>
          <w:sz w:val="24"/>
          <w:szCs w:val="24"/>
        </w:rPr>
        <w:t>перечень операторов электронных площадок и специализированных электронных площадок, обеспечивающих проведение закрытых электронных процедур в соответствии с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 и закрытых конкурентных закупок в электронной форме в соответствии с Закон</w:t>
      </w:r>
      <w:r w:rsidR="00752A36">
        <w:rPr>
          <w:rFonts w:ascii="Times New Roman" w:hAnsi="Times New Roman"/>
          <w:color w:val="000000"/>
          <w:sz w:val="24"/>
          <w:szCs w:val="24"/>
        </w:rPr>
        <w:t>ом</w:t>
      </w:r>
      <w:r w:rsidR="009834E4" w:rsidRPr="009834E4">
        <w:rPr>
          <w:rFonts w:ascii="Times New Roman" w:hAnsi="Times New Roman"/>
          <w:color w:val="000000"/>
          <w:sz w:val="24"/>
          <w:szCs w:val="24"/>
        </w:rPr>
        <w:t xml:space="preserve"> № 223-ФЗ, утвержден </w:t>
      </w:r>
      <w:r>
        <w:rPr>
          <w:rFonts w:ascii="Times New Roman" w:hAnsi="Times New Roman"/>
          <w:color w:val="000000"/>
          <w:sz w:val="24"/>
          <w:szCs w:val="24"/>
        </w:rPr>
        <w:t>р</w:t>
      </w:r>
      <w:r w:rsidR="009834E4" w:rsidRPr="009834E4">
        <w:rPr>
          <w:rFonts w:ascii="Times New Roman" w:hAnsi="Times New Roman"/>
          <w:color w:val="000000"/>
          <w:sz w:val="24"/>
          <w:szCs w:val="24"/>
        </w:rPr>
        <w:t>аспоряжением Правительства Российской Федерации от 12.07.2018 № 1447-р.</w:t>
      </w:r>
    </w:p>
    <w:p w14:paraId="6F2ACB13" w14:textId="7E7B92DB" w:rsidR="0081770C" w:rsidRPr="00445A1C" w:rsidRDefault="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Регламент работы ЭП</w:t>
      </w:r>
      <w:r w:rsidRPr="00445A1C">
        <w:rPr>
          <w:rFonts w:ascii="Times New Roman" w:hAnsi="Times New Roman"/>
          <w:sz w:val="24"/>
          <w:szCs w:val="24"/>
        </w:rPr>
        <w:t xml:space="preserve"> – </w:t>
      </w:r>
      <w:r w:rsidR="00D867DE" w:rsidRPr="00CA6A0B">
        <w:rPr>
          <w:rFonts w:ascii="Times New Roman" w:hAnsi="Times New Roman"/>
          <w:sz w:val="24"/>
          <w:szCs w:val="24"/>
        </w:rPr>
        <w:t xml:space="preserve">документы </w:t>
      </w:r>
      <w:r w:rsidR="00D867DE">
        <w:rPr>
          <w:rFonts w:ascii="Times New Roman" w:hAnsi="Times New Roman"/>
          <w:sz w:val="24"/>
          <w:szCs w:val="24"/>
        </w:rPr>
        <w:t>О</w:t>
      </w:r>
      <w:r w:rsidR="00D867DE" w:rsidRPr="00CA6A0B">
        <w:rPr>
          <w:rFonts w:ascii="Times New Roman" w:hAnsi="Times New Roman"/>
          <w:sz w:val="24"/>
          <w:szCs w:val="24"/>
        </w:rPr>
        <w:t xml:space="preserve">ператора </w:t>
      </w:r>
      <w:r w:rsidR="00D867DE">
        <w:rPr>
          <w:rFonts w:ascii="Times New Roman" w:hAnsi="Times New Roman"/>
          <w:sz w:val="24"/>
          <w:szCs w:val="24"/>
        </w:rPr>
        <w:t>ЭП</w:t>
      </w:r>
      <w:r w:rsidR="00D867DE" w:rsidRPr="00CA6A0B">
        <w:rPr>
          <w:rFonts w:ascii="Times New Roman" w:hAnsi="Times New Roman"/>
          <w:sz w:val="24"/>
          <w:szCs w:val="24"/>
        </w:rPr>
        <w:t xml:space="preserve">, регламентирующие порядок проведения закупок </w:t>
      </w:r>
      <w:r w:rsidR="00D867DE">
        <w:rPr>
          <w:rFonts w:ascii="Times New Roman" w:hAnsi="Times New Roman"/>
          <w:sz w:val="24"/>
          <w:szCs w:val="24"/>
        </w:rPr>
        <w:t xml:space="preserve">закрытым способом </w:t>
      </w:r>
      <w:r w:rsidR="00D867DE" w:rsidRPr="00CA6A0B">
        <w:rPr>
          <w:rFonts w:ascii="Times New Roman" w:hAnsi="Times New Roman"/>
          <w:sz w:val="24"/>
          <w:szCs w:val="24"/>
        </w:rPr>
        <w:t>на электронной площадке</w:t>
      </w:r>
      <w:r w:rsidR="00D867DE">
        <w:rPr>
          <w:rFonts w:ascii="Times New Roman" w:hAnsi="Times New Roman"/>
          <w:sz w:val="24"/>
          <w:szCs w:val="24"/>
        </w:rPr>
        <w:t>,</w:t>
      </w:r>
      <w:r w:rsidR="00D867DE" w:rsidRPr="00CA6A0B">
        <w:rPr>
          <w:rFonts w:ascii="Times New Roman" w:hAnsi="Times New Roman"/>
          <w:sz w:val="24"/>
          <w:szCs w:val="24"/>
        </w:rPr>
        <w:t xml:space="preserve"> </w:t>
      </w:r>
      <w:r w:rsidR="00D867DE">
        <w:rPr>
          <w:rFonts w:ascii="Times New Roman" w:hAnsi="Times New Roman"/>
          <w:sz w:val="24"/>
          <w:szCs w:val="24"/>
        </w:rPr>
        <w:t>размещенные в сети Интернет на сайте ЭП</w:t>
      </w:r>
      <w:r w:rsidR="00D867DE" w:rsidRPr="00CA6A0B">
        <w:rPr>
          <w:rFonts w:ascii="Times New Roman" w:hAnsi="Times New Roman"/>
          <w:color w:val="000000"/>
          <w:sz w:val="24"/>
          <w:szCs w:val="24"/>
        </w:rPr>
        <w:t>.</w:t>
      </w:r>
    </w:p>
    <w:p w14:paraId="57BD866C" w14:textId="77777777" w:rsidR="0081770C" w:rsidRPr="00445A1C" w:rsidRDefault="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Квалифицированная электронная подпись (далее – КЭП)</w:t>
      </w:r>
      <w:r w:rsidRPr="00445A1C">
        <w:rPr>
          <w:rFonts w:ascii="Times New Roman" w:hAnsi="Times New Roman"/>
          <w:sz w:val="24"/>
          <w:szCs w:val="24"/>
        </w:rPr>
        <w:t xml:space="preserve"> – усиленная квалифицированная электронная подпись, полученная и признаваемая в соответствии с Федеральным законом от 6 апреля 2011 г. № 63-ФЗ «Об электронной подписи» (далее – Закон № 63-ФЗ).</w:t>
      </w:r>
    </w:p>
    <w:p w14:paraId="0134B56D" w14:textId="06B975AB" w:rsidR="00D867DE" w:rsidRPr="008A125D" w:rsidRDefault="00D867DE" w:rsidP="004D62D5">
      <w:pPr>
        <w:spacing w:after="0" w:line="240" w:lineRule="auto"/>
        <w:ind w:firstLine="567"/>
        <w:jc w:val="both"/>
        <w:rPr>
          <w:rFonts w:ascii="Times New Roman" w:hAnsi="Times New Roman"/>
          <w:color w:val="000000"/>
          <w:sz w:val="24"/>
          <w:szCs w:val="24"/>
        </w:rPr>
      </w:pPr>
      <w:r w:rsidRPr="00A458CF">
        <w:rPr>
          <w:rFonts w:ascii="Times New Roman" w:hAnsi="Times New Roman"/>
          <w:b/>
          <w:color w:val="000000"/>
          <w:sz w:val="24"/>
          <w:szCs w:val="24"/>
        </w:rPr>
        <w:t>Документооборот и</w:t>
      </w:r>
      <w:r w:rsidRPr="00A458CF">
        <w:rPr>
          <w:b/>
        </w:rPr>
        <w:t xml:space="preserve"> </w:t>
      </w:r>
      <w:r w:rsidRPr="00A458CF">
        <w:rPr>
          <w:rFonts w:ascii="Times New Roman" w:hAnsi="Times New Roman"/>
          <w:b/>
          <w:color w:val="000000"/>
          <w:sz w:val="24"/>
          <w:szCs w:val="24"/>
        </w:rPr>
        <w:t>порядок аккредитации на ЭП</w:t>
      </w:r>
      <w:r>
        <w:rPr>
          <w:rFonts w:ascii="Times New Roman" w:hAnsi="Times New Roman"/>
          <w:color w:val="000000"/>
          <w:sz w:val="24"/>
          <w:szCs w:val="24"/>
        </w:rPr>
        <w:t xml:space="preserve"> - </w:t>
      </w:r>
      <w:r w:rsidRPr="008A125D">
        <w:rPr>
          <w:rFonts w:ascii="Times New Roman" w:hAnsi="Times New Roman"/>
          <w:color w:val="000000"/>
          <w:sz w:val="24"/>
          <w:szCs w:val="24"/>
        </w:rPr>
        <w:t xml:space="preserve"> </w:t>
      </w:r>
      <w:r>
        <w:rPr>
          <w:rFonts w:ascii="Times New Roman" w:hAnsi="Times New Roman"/>
          <w:color w:val="000000"/>
          <w:sz w:val="24"/>
          <w:szCs w:val="24"/>
        </w:rPr>
        <w:t>о</w:t>
      </w:r>
      <w:r w:rsidRPr="003A20C9">
        <w:rPr>
          <w:rFonts w:ascii="Times New Roman" w:hAnsi="Times New Roman"/>
          <w:color w:val="000000"/>
          <w:sz w:val="24"/>
          <w:szCs w:val="24"/>
        </w:rPr>
        <w:t xml:space="preserve">собенности документооборота при осуществлении в предусмотренных статьей 3.5 </w:t>
      </w:r>
      <w:r>
        <w:rPr>
          <w:rFonts w:ascii="Times New Roman" w:hAnsi="Times New Roman"/>
          <w:color w:val="000000"/>
          <w:sz w:val="24"/>
          <w:szCs w:val="24"/>
        </w:rPr>
        <w:t>З</w:t>
      </w:r>
      <w:r w:rsidRPr="003A20C9">
        <w:rPr>
          <w:rFonts w:ascii="Times New Roman" w:hAnsi="Times New Roman"/>
          <w:color w:val="000000"/>
          <w:sz w:val="24"/>
          <w:szCs w:val="24"/>
        </w:rPr>
        <w:t>акона № 223-ФЗ случаях конкурентных закупок закрытым способом в электронной форме, а также порядок аккредитации на электронных площадках, обеспечивающих осуществление закрытых электронных закупок</w:t>
      </w:r>
      <w:r w:rsidR="00752A36">
        <w:rPr>
          <w:rFonts w:ascii="Times New Roman" w:hAnsi="Times New Roman"/>
          <w:color w:val="000000"/>
          <w:sz w:val="24"/>
          <w:szCs w:val="24"/>
        </w:rPr>
        <w:t>, определены</w:t>
      </w:r>
      <w:r>
        <w:rPr>
          <w:rFonts w:ascii="Times New Roman" w:hAnsi="Times New Roman"/>
          <w:color w:val="000000"/>
          <w:sz w:val="24"/>
          <w:szCs w:val="24"/>
        </w:rPr>
        <w:t xml:space="preserve"> </w:t>
      </w:r>
      <w:r w:rsidR="005A05F6">
        <w:rPr>
          <w:rFonts w:ascii="Times New Roman" w:hAnsi="Times New Roman"/>
          <w:color w:val="000000"/>
          <w:sz w:val="24"/>
          <w:szCs w:val="24"/>
        </w:rPr>
        <w:t>п</w:t>
      </w:r>
      <w:r w:rsidRPr="003A20C9">
        <w:rPr>
          <w:rFonts w:ascii="Times New Roman" w:hAnsi="Times New Roman"/>
          <w:color w:val="000000"/>
          <w:sz w:val="24"/>
          <w:szCs w:val="24"/>
        </w:rPr>
        <w:t>остановление</w:t>
      </w:r>
      <w:r>
        <w:rPr>
          <w:rFonts w:ascii="Times New Roman" w:hAnsi="Times New Roman"/>
          <w:color w:val="000000"/>
          <w:sz w:val="24"/>
          <w:szCs w:val="24"/>
        </w:rPr>
        <w:t>м</w:t>
      </w:r>
      <w:r w:rsidRPr="003A20C9">
        <w:rPr>
          <w:rFonts w:ascii="Times New Roman" w:hAnsi="Times New Roman"/>
          <w:color w:val="000000"/>
          <w:sz w:val="24"/>
          <w:szCs w:val="24"/>
        </w:rPr>
        <w:t xml:space="preserve"> Правительств</w:t>
      </w:r>
      <w:r>
        <w:rPr>
          <w:rFonts w:ascii="Times New Roman" w:hAnsi="Times New Roman"/>
          <w:color w:val="000000"/>
          <w:sz w:val="24"/>
          <w:szCs w:val="24"/>
        </w:rPr>
        <w:t>а</w:t>
      </w:r>
      <w:r w:rsidRPr="003A20C9">
        <w:rPr>
          <w:rFonts w:ascii="Times New Roman" w:hAnsi="Times New Roman"/>
          <w:color w:val="000000"/>
          <w:sz w:val="24"/>
          <w:szCs w:val="24"/>
        </w:rPr>
        <w:t xml:space="preserve"> Российской Федерации от 25 декабря 2018 г. №</w:t>
      </w:r>
      <w:r w:rsidR="00752A36">
        <w:rPr>
          <w:rFonts w:ascii="Times New Roman" w:hAnsi="Times New Roman"/>
          <w:color w:val="000000"/>
          <w:sz w:val="24"/>
          <w:szCs w:val="24"/>
        </w:rPr>
        <w:t> </w:t>
      </w:r>
      <w:r w:rsidRPr="003A20C9">
        <w:rPr>
          <w:rFonts w:ascii="Times New Roman" w:hAnsi="Times New Roman"/>
          <w:color w:val="000000"/>
          <w:sz w:val="24"/>
          <w:szCs w:val="24"/>
        </w:rPr>
        <w:t>1663 «Об утверждении положения об особенностях документооборота при осуществлении закрытых конкурентных закупок в электронной форме и порядке аккредитации на электронных площадках для осуществления закрытых конкурентных закупок»</w:t>
      </w:r>
      <w:r>
        <w:rPr>
          <w:rFonts w:ascii="Times New Roman" w:hAnsi="Times New Roman"/>
          <w:color w:val="000000"/>
          <w:sz w:val="24"/>
          <w:szCs w:val="24"/>
        </w:rPr>
        <w:t xml:space="preserve"> </w:t>
      </w:r>
      <w:r w:rsidRPr="003077A0">
        <w:rPr>
          <w:rFonts w:ascii="Times New Roman" w:hAnsi="Times New Roman"/>
          <w:color w:val="000000"/>
          <w:sz w:val="24"/>
          <w:szCs w:val="24"/>
        </w:rPr>
        <w:t>(далее – П</w:t>
      </w:r>
      <w:r>
        <w:rPr>
          <w:rFonts w:ascii="Times New Roman" w:hAnsi="Times New Roman"/>
          <w:color w:val="000000"/>
          <w:sz w:val="24"/>
          <w:szCs w:val="24"/>
        </w:rPr>
        <w:t xml:space="preserve">остановление </w:t>
      </w:r>
      <w:r w:rsidRPr="003077A0">
        <w:rPr>
          <w:rFonts w:ascii="Times New Roman" w:hAnsi="Times New Roman"/>
          <w:color w:val="000000"/>
          <w:sz w:val="24"/>
          <w:szCs w:val="24"/>
        </w:rPr>
        <w:t>П</w:t>
      </w:r>
      <w:r>
        <w:rPr>
          <w:rFonts w:ascii="Times New Roman" w:hAnsi="Times New Roman"/>
          <w:color w:val="000000"/>
          <w:sz w:val="24"/>
          <w:szCs w:val="24"/>
        </w:rPr>
        <w:t>равительства</w:t>
      </w:r>
      <w:r w:rsidRPr="003077A0">
        <w:rPr>
          <w:rFonts w:ascii="Times New Roman" w:hAnsi="Times New Roman"/>
          <w:color w:val="000000"/>
          <w:sz w:val="24"/>
          <w:szCs w:val="24"/>
        </w:rPr>
        <w:t xml:space="preserve"> № 1</w:t>
      </w:r>
      <w:r>
        <w:rPr>
          <w:rFonts w:ascii="Times New Roman" w:hAnsi="Times New Roman"/>
          <w:color w:val="000000"/>
          <w:sz w:val="24"/>
          <w:szCs w:val="24"/>
        </w:rPr>
        <w:t>663</w:t>
      </w:r>
      <w:r w:rsidRPr="003077A0">
        <w:rPr>
          <w:rFonts w:ascii="Times New Roman" w:hAnsi="Times New Roman"/>
          <w:color w:val="000000"/>
          <w:sz w:val="24"/>
          <w:szCs w:val="24"/>
        </w:rPr>
        <w:t>)</w:t>
      </w:r>
      <w:r>
        <w:rPr>
          <w:rFonts w:ascii="Times New Roman" w:hAnsi="Times New Roman"/>
          <w:color w:val="000000"/>
          <w:sz w:val="24"/>
          <w:szCs w:val="24"/>
        </w:rPr>
        <w:t xml:space="preserve"> и </w:t>
      </w:r>
      <w:r w:rsidRPr="00BB29BD">
        <w:rPr>
          <w:rFonts w:ascii="Times New Roman" w:hAnsi="Times New Roman"/>
          <w:color w:val="000000"/>
          <w:sz w:val="24"/>
          <w:szCs w:val="24"/>
        </w:rPr>
        <w:t>Постановление</w:t>
      </w:r>
      <w:r>
        <w:rPr>
          <w:rFonts w:ascii="Times New Roman" w:hAnsi="Times New Roman"/>
          <w:color w:val="000000"/>
          <w:sz w:val="24"/>
          <w:szCs w:val="24"/>
        </w:rPr>
        <w:t>м</w:t>
      </w:r>
      <w:r w:rsidRPr="00BB29BD">
        <w:rPr>
          <w:rFonts w:ascii="Times New Roman" w:hAnsi="Times New Roman"/>
          <w:color w:val="000000"/>
          <w:sz w:val="24"/>
          <w:szCs w:val="24"/>
        </w:rPr>
        <w:t xml:space="preserve"> Правительства Российской Федерации от 28 февраля 2019 г. № 223 «Об особенностях проведения закрытых электронных процедур и порядке аккредитации на специализированных электронных площадках»</w:t>
      </w:r>
      <w:r>
        <w:rPr>
          <w:rFonts w:ascii="Times New Roman" w:hAnsi="Times New Roman"/>
          <w:color w:val="000000"/>
          <w:sz w:val="24"/>
          <w:szCs w:val="24"/>
        </w:rPr>
        <w:t>.</w:t>
      </w:r>
    </w:p>
    <w:p w14:paraId="1CDAB414" w14:textId="5CC6885A" w:rsidR="0081770C" w:rsidRPr="00445A1C" w:rsidRDefault="0081770C" w:rsidP="0081770C">
      <w:pPr>
        <w:tabs>
          <w:tab w:val="left" w:pos="567"/>
        </w:tabs>
        <w:spacing w:after="0" w:line="240" w:lineRule="auto"/>
        <w:ind w:firstLine="567"/>
        <w:jc w:val="both"/>
        <w:rPr>
          <w:rFonts w:ascii="Times New Roman" w:hAnsi="Times New Roman"/>
          <w:sz w:val="24"/>
          <w:szCs w:val="24"/>
        </w:rPr>
      </w:pPr>
      <w:r w:rsidRPr="00445A1C">
        <w:rPr>
          <w:rFonts w:ascii="Times New Roman" w:hAnsi="Times New Roman"/>
          <w:b/>
          <w:sz w:val="24"/>
          <w:szCs w:val="24"/>
        </w:rPr>
        <w:t>Электронный документ</w:t>
      </w:r>
      <w:r w:rsidRPr="00445A1C">
        <w:rPr>
          <w:rFonts w:ascii="Times New Roman" w:hAnsi="Times New Roman"/>
          <w:sz w:val="24"/>
          <w:szCs w:val="24"/>
        </w:rPr>
        <w:t xml:space="preserve"> – документ в электронной форме, признаваемый в соответствии с нормативными правовыми актами и Положени</w:t>
      </w:r>
      <w:r w:rsidR="000B72A3" w:rsidRPr="00445A1C">
        <w:rPr>
          <w:rFonts w:ascii="Times New Roman" w:hAnsi="Times New Roman"/>
          <w:sz w:val="24"/>
          <w:szCs w:val="24"/>
        </w:rPr>
        <w:t>ем</w:t>
      </w:r>
      <w:r w:rsidRPr="00445A1C">
        <w:rPr>
          <w:rFonts w:ascii="Times New Roman" w:hAnsi="Times New Roman"/>
          <w:sz w:val="24"/>
          <w:szCs w:val="24"/>
        </w:rPr>
        <w:t xml:space="preserve"> о закупках равнозначным документу на бумажном носителе.</w:t>
      </w:r>
    </w:p>
    <w:p w14:paraId="0D3B2AC0" w14:textId="3D1E262B"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Документация о закупке (далее также – документация)</w:t>
      </w:r>
      <w:r w:rsidRPr="00445A1C">
        <w:rPr>
          <w:rFonts w:ascii="Times New Roman" w:hAnsi="Times New Roman"/>
          <w:sz w:val="24"/>
          <w:szCs w:val="24"/>
        </w:rPr>
        <w:t xml:space="preserve"> – </w:t>
      </w:r>
      <w:r w:rsidR="00D867DE" w:rsidRPr="00D867DE">
        <w:rPr>
          <w:rFonts w:ascii="Times New Roman" w:hAnsi="Times New Roman"/>
          <w:sz w:val="24"/>
          <w:szCs w:val="24"/>
        </w:rPr>
        <w:t>настоящая документация, содержащая установленные Законом № 223-ФЗ и Положением о закупках сведения о кон</w:t>
      </w:r>
      <w:r w:rsidR="004D62D5">
        <w:rPr>
          <w:rFonts w:ascii="Times New Roman" w:hAnsi="Times New Roman"/>
          <w:sz w:val="24"/>
          <w:szCs w:val="24"/>
        </w:rPr>
        <w:t xml:space="preserve">кретной закупке, и размещенная </w:t>
      </w:r>
      <w:r w:rsidR="00D867DE" w:rsidRPr="00D867DE">
        <w:rPr>
          <w:rFonts w:ascii="Times New Roman" w:hAnsi="Times New Roman"/>
          <w:sz w:val="24"/>
          <w:szCs w:val="24"/>
        </w:rPr>
        <w:t>сайте ЭП и в ЕИС.</w:t>
      </w:r>
    </w:p>
    <w:p w14:paraId="27A1DA7D" w14:textId="34C7E914" w:rsidR="00D867DE" w:rsidRDefault="00D867DE" w:rsidP="00D867DE">
      <w:pPr>
        <w:spacing w:line="240" w:lineRule="auto"/>
        <w:ind w:firstLine="567"/>
        <w:jc w:val="both"/>
        <w:rPr>
          <w:rFonts w:ascii="Times New Roman" w:hAnsi="Times New Roman"/>
          <w:color w:val="000000"/>
          <w:sz w:val="24"/>
          <w:szCs w:val="24"/>
        </w:rPr>
      </w:pPr>
      <w:r>
        <w:rPr>
          <w:rFonts w:ascii="Times New Roman" w:hAnsi="Times New Roman"/>
          <w:b/>
          <w:color w:val="000000"/>
          <w:sz w:val="24"/>
          <w:szCs w:val="24"/>
        </w:rPr>
        <w:t>П</w:t>
      </w:r>
      <w:r w:rsidRPr="00EB6A3F">
        <w:rPr>
          <w:rFonts w:ascii="Times New Roman" w:hAnsi="Times New Roman"/>
          <w:b/>
          <w:color w:val="000000"/>
          <w:sz w:val="24"/>
          <w:szCs w:val="24"/>
        </w:rPr>
        <w:t>риглашение принять участие</w:t>
      </w:r>
      <w:r w:rsidRPr="00EB6A3F" w:rsidDel="00EB6A3F">
        <w:rPr>
          <w:rFonts w:ascii="Times New Roman" w:hAnsi="Times New Roman"/>
          <w:b/>
          <w:color w:val="000000"/>
          <w:sz w:val="24"/>
          <w:szCs w:val="24"/>
        </w:rPr>
        <w:t xml:space="preserve"> </w:t>
      </w:r>
      <w:r>
        <w:rPr>
          <w:rFonts w:ascii="Times New Roman" w:hAnsi="Times New Roman"/>
          <w:b/>
          <w:color w:val="000000"/>
          <w:sz w:val="24"/>
          <w:szCs w:val="24"/>
        </w:rPr>
        <w:t xml:space="preserve">в </w:t>
      </w:r>
      <w:r w:rsidR="00EF66F0">
        <w:rPr>
          <w:rFonts w:ascii="Times New Roman" w:hAnsi="Times New Roman"/>
          <w:b/>
          <w:color w:val="000000"/>
          <w:sz w:val="24"/>
          <w:szCs w:val="24"/>
        </w:rPr>
        <w:t>запросе предложений</w:t>
      </w:r>
      <w:r>
        <w:rPr>
          <w:rFonts w:ascii="Times New Roman" w:hAnsi="Times New Roman"/>
          <w:b/>
          <w:color w:val="000000"/>
          <w:sz w:val="24"/>
          <w:szCs w:val="24"/>
        </w:rPr>
        <w:t xml:space="preserve"> (далее также – приглашение участвовать в закупке, </w:t>
      </w:r>
      <w:r w:rsidR="0007592D">
        <w:rPr>
          <w:rFonts w:ascii="Times New Roman" w:hAnsi="Times New Roman"/>
          <w:b/>
          <w:color w:val="000000"/>
          <w:sz w:val="24"/>
          <w:szCs w:val="24"/>
        </w:rPr>
        <w:t>приглашение</w:t>
      </w:r>
      <w:r>
        <w:rPr>
          <w:rFonts w:ascii="Times New Roman" w:hAnsi="Times New Roman"/>
          <w:b/>
          <w:color w:val="000000"/>
          <w:sz w:val="24"/>
          <w:szCs w:val="24"/>
        </w:rPr>
        <w:t>)</w:t>
      </w:r>
      <w:r w:rsidRPr="004B65C4">
        <w:rPr>
          <w:rFonts w:ascii="Times New Roman" w:hAnsi="Times New Roman"/>
          <w:b/>
          <w:color w:val="000000"/>
          <w:sz w:val="24"/>
          <w:szCs w:val="24"/>
        </w:rPr>
        <w:t xml:space="preserve"> </w:t>
      </w:r>
      <w:r w:rsidRPr="00460E35">
        <w:rPr>
          <w:rFonts w:ascii="Times New Roman" w:hAnsi="Times New Roman"/>
          <w:b/>
          <w:color w:val="000000"/>
          <w:sz w:val="24"/>
          <w:szCs w:val="24"/>
        </w:rPr>
        <w:t>–</w:t>
      </w:r>
      <w:r w:rsidRPr="004B65C4">
        <w:rPr>
          <w:rFonts w:ascii="Times New Roman" w:hAnsi="Times New Roman"/>
          <w:b/>
          <w:color w:val="000000"/>
          <w:sz w:val="24"/>
          <w:szCs w:val="24"/>
        </w:rPr>
        <w:t xml:space="preserve"> </w:t>
      </w:r>
      <w:r w:rsidRPr="00A458CF">
        <w:rPr>
          <w:rFonts w:ascii="Times New Roman" w:hAnsi="Times New Roman"/>
          <w:color w:val="000000"/>
          <w:sz w:val="24"/>
          <w:szCs w:val="24"/>
        </w:rPr>
        <w:t>д</w:t>
      </w:r>
      <w:r w:rsidRPr="004B65C4">
        <w:rPr>
          <w:rFonts w:ascii="Times New Roman" w:hAnsi="Times New Roman"/>
          <w:color w:val="000000"/>
          <w:sz w:val="24"/>
          <w:szCs w:val="24"/>
        </w:rPr>
        <w:t>окумент,</w:t>
      </w:r>
      <w:r>
        <w:rPr>
          <w:rFonts w:ascii="Times New Roman" w:hAnsi="Times New Roman"/>
          <w:color w:val="000000"/>
          <w:sz w:val="24"/>
          <w:szCs w:val="24"/>
        </w:rPr>
        <w:t xml:space="preserve"> являющийся неотъемлемой частью настоящей документации о конкурентной закупке,</w:t>
      </w:r>
      <w:r w:rsidRPr="004B65C4">
        <w:rPr>
          <w:rFonts w:ascii="Times New Roman" w:hAnsi="Times New Roman"/>
          <w:color w:val="000000"/>
          <w:sz w:val="24"/>
          <w:szCs w:val="24"/>
        </w:rPr>
        <w:t xml:space="preserve"> содержащий</w:t>
      </w:r>
      <w:r>
        <w:rPr>
          <w:rFonts w:ascii="Times New Roman" w:hAnsi="Times New Roman"/>
          <w:color w:val="000000"/>
          <w:sz w:val="24"/>
          <w:szCs w:val="24"/>
        </w:rPr>
        <w:t xml:space="preserve"> сведения о закупке,</w:t>
      </w:r>
      <w:r w:rsidRPr="004B65C4">
        <w:rPr>
          <w:rFonts w:ascii="Times New Roman" w:hAnsi="Times New Roman"/>
          <w:color w:val="000000"/>
          <w:sz w:val="24"/>
          <w:szCs w:val="24"/>
        </w:rPr>
        <w:t xml:space="preserve"> установленные Законом № 223-ФЗ и Положением о закупках, размещенный </w:t>
      </w:r>
      <w:r>
        <w:rPr>
          <w:rFonts w:ascii="Times New Roman" w:hAnsi="Times New Roman"/>
          <w:color w:val="000000"/>
          <w:sz w:val="24"/>
          <w:szCs w:val="24"/>
        </w:rPr>
        <w:t>на сайте ЭП и в ЕИС</w:t>
      </w:r>
      <w:r w:rsidRPr="004B65C4">
        <w:rPr>
          <w:rFonts w:ascii="Times New Roman" w:hAnsi="Times New Roman"/>
          <w:color w:val="000000"/>
          <w:sz w:val="24"/>
          <w:szCs w:val="24"/>
        </w:rPr>
        <w:t>.</w:t>
      </w:r>
    </w:p>
    <w:p w14:paraId="0A361EDD" w14:textId="7777777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lastRenderedPageBreak/>
        <w:t xml:space="preserve">Заявка на участие в </w:t>
      </w:r>
      <w:r w:rsidR="00833CF1" w:rsidRPr="00445A1C">
        <w:rPr>
          <w:rFonts w:ascii="Times New Roman" w:hAnsi="Times New Roman"/>
          <w:b/>
          <w:sz w:val="24"/>
          <w:szCs w:val="24"/>
        </w:rPr>
        <w:t>закупке</w:t>
      </w:r>
      <w:r w:rsidRPr="00445A1C">
        <w:rPr>
          <w:rFonts w:ascii="Times New Roman" w:hAnsi="Times New Roman"/>
          <w:sz w:val="24"/>
          <w:szCs w:val="24"/>
        </w:rPr>
        <w:t xml:space="preserve"> </w:t>
      </w:r>
      <w:r w:rsidRPr="00445A1C">
        <w:rPr>
          <w:rFonts w:ascii="Times New Roman" w:hAnsi="Times New Roman"/>
          <w:b/>
          <w:sz w:val="24"/>
          <w:szCs w:val="24"/>
        </w:rPr>
        <w:t>(далее также – Заявка)</w:t>
      </w:r>
      <w:r w:rsidRPr="00445A1C">
        <w:rPr>
          <w:rFonts w:ascii="Times New Roman" w:hAnsi="Times New Roman"/>
          <w:sz w:val="24"/>
          <w:szCs w:val="24"/>
        </w:rPr>
        <w:t xml:space="preserve"> – комплект документов, требования к содержанию, форме, оформлению и составу которых установлены Положением о закупках и документацией, представляемый заказчику участником закупки в порядке, предусмотренном Положением о закупках и документацией.</w:t>
      </w:r>
    </w:p>
    <w:p w14:paraId="594AC373" w14:textId="55A3CB66" w:rsidR="00514E4C" w:rsidRPr="00514E4C" w:rsidRDefault="0081770C" w:rsidP="00EF66F0">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 xml:space="preserve">Участник закупки (далее также – Участник) – </w:t>
      </w:r>
      <w:r w:rsidR="00EF66F0" w:rsidRPr="00EF66F0">
        <w:rPr>
          <w:rFonts w:ascii="Times New Roman" w:hAnsi="Times New Roman"/>
          <w:sz w:val="24"/>
          <w:szCs w:val="24"/>
        </w:rPr>
        <w:t>любое юридическое лицо или несколько юридических лиц, выступающих на стороне одного Участника,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в том числе индивидуальный предприниматель или несколько индивидуальных предпринимателей, выступающих на стороне одного Участника (за исключением лиц, являющихся иностранными агентами в соответствии с Федеральным законом от 14</w:t>
      </w:r>
      <w:r w:rsidR="0004018D">
        <w:rPr>
          <w:rFonts w:ascii="Times New Roman" w:hAnsi="Times New Roman"/>
          <w:sz w:val="24"/>
          <w:szCs w:val="24"/>
        </w:rPr>
        <w:t xml:space="preserve"> июля </w:t>
      </w:r>
      <w:r w:rsidR="00EF66F0" w:rsidRPr="00EF66F0">
        <w:rPr>
          <w:rFonts w:ascii="Times New Roman" w:hAnsi="Times New Roman"/>
          <w:sz w:val="24"/>
          <w:szCs w:val="24"/>
        </w:rPr>
        <w:t>2022</w:t>
      </w:r>
      <w:r w:rsidR="0004018D">
        <w:rPr>
          <w:rFonts w:ascii="Times New Roman" w:hAnsi="Times New Roman"/>
          <w:sz w:val="24"/>
          <w:szCs w:val="24"/>
        </w:rPr>
        <w:t xml:space="preserve"> г.</w:t>
      </w:r>
      <w:r w:rsidR="00EF66F0" w:rsidRPr="00EF66F0">
        <w:rPr>
          <w:rFonts w:ascii="Times New Roman" w:hAnsi="Times New Roman"/>
          <w:sz w:val="24"/>
          <w:szCs w:val="24"/>
        </w:rPr>
        <w:t xml:space="preserve"> № 255-ФЗ «О контроле за деятельностью лиц, находящихся под иностранным влиянием»), аккредитованные на ЭП и приглашенные Заказчиком к участию в закупке. Для всех Участников устанавливаются единые требования. Применение при рассмотрении Заявок требований, не предусмотренных документацией, не допускается.</w:t>
      </w:r>
    </w:p>
    <w:p w14:paraId="2438F157" w14:textId="77777777" w:rsidR="00514E4C" w:rsidRPr="00514E4C" w:rsidRDefault="00514E4C" w:rsidP="00514E4C">
      <w:pPr>
        <w:spacing w:after="0" w:line="240" w:lineRule="auto"/>
        <w:ind w:firstLine="567"/>
        <w:jc w:val="both"/>
        <w:rPr>
          <w:rFonts w:ascii="Times New Roman" w:hAnsi="Times New Roman"/>
          <w:sz w:val="24"/>
          <w:szCs w:val="24"/>
        </w:rPr>
      </w:pPr>
      <w:r w:rsidRPr="00514E4C">
        <w:rPr>
          <w:rFonts w:ascii="Times New Roman" w:hAnsi="Times New Roman"/>
          <w:sz w:val="24"/>
          <w:szCs w:val="24"/>
        </w:rPr>
        <w:t>Для участия в Запросе предложений Участник или уполномоченное консорциумом юридическое или физическое лицо должны быть правомочными на представление Заявки и представить Заявку, соответствующую требованиям документации. Быть зарегистрированными на ЭП, в том числе получить аккредитацию на ЭП в соответствии с правилами, условиями и порядком регистрации, аккредитации, установленными данной ЭП.</w:t>
      </w:r>
    </w:p>
    <w:p w14:paraId="106D0A0B" w14:textId="63EDF93E" w:rsidR="00833CF1" w:rsidRPr="00445A1C" w:rsidRDefault="00833CF1" w:rsidP="00833CF1">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Комиссия</w:t>
      </w:r>
      <w:r w:rsidRPr="00445A1C">
        <w:rPr>
          <w:rFonts w:ascii="Times New Roman" w:hAnsi="Times New Roman"/>
          <w:sz w:val="24"/>
          <w:szCs w:val="24"/>
        </w:rPr>
        <w:t xml:space="preserve"> – комиссия по осуществлению закупок (либо закупочная комиссия, либо Комиссия) –</w:t>
      </w:r>
      <w:r w:rsidR="00043E91" w:rsidRPr="00445A1C">
        <w:rPr>
          <w:rFonts w:ascii="Times New Roman" w:hAnsi="Times New Roman"/>
          <w:sz w:val="24"/>
          <w:szCs w:val="24"/>
        </w:rPr>
        <w:t xml:space="preserve"> совещательный</w:t>
      </w:r>
      <w:r w:rsidRPr="00445A1C">
        <w:rPr>
          <w:rFonts w:ascii="Times New Roman" w:hAnsi="Times New Roman"/>
          <w:sz w:val="24"/>
          <w:szCs w:val="24"/>
        </w:rPr>
        <w:t xml:space="preserve"> орган, созданный Агентством для целей осуществления закупок, в том числе для определения поставщика (исполнителя, подрядчика) по результатам конкурентных закупок в соответствии с Положением о закупках. </w:t>
      </w:r>
    </w:p>
    <w:p w14:paraId="42270776" w14:textId="36055D60" w:rsidR="00E45C74" w:rsidRPr="00445A1C" w:rsidRDefault="00553B0A" w:rsidP="00E45C74">
      <w:pPr>
        <w:spacing w:after="0" w:line="240" w:lineRule="auto"/>
        <w:ind w:firstLine="567"/>
        <w:jc w:val="both"/>
        <w:rPr>
          <w:rFonts w:ascii="Times New Roman" w:hAnsi="Times New Roman"/>
          <w:color w:val="000000"/>
          <w:sz w:val="24"/>
          <w:szCs w:val="24"/>
        </w:rPr>
      </w:pPr>
      <w:r w:rsidRPr="00445A1C">
        <w:rPr>
          <w:rFonts w:ascii="Times New Roman" w:eastAsia="MS Mincho" w:hAnsi="Times New Roman"/>
          <w:b/>
          <w:bCs/>
          <w:kern w:val="32"/>
          <w:sz w:val="24"/>
          <w:szCs w:val="24"/>
        </w:rPr>
        <w:t>Проект договора (далее также – Д</w:t>
      </w:r>
      <w:r w:rsidR="0081770C" w:rsidRPr="00445A1C">
        <w:rPr>
          <w:rFonts w:ascii="Times New Roman" w:eastAsia="MS Mincho" w:hAnsi="Times New Roman"/>
          <w:b/>
          <w:bCs/>
          <w:kern w:val="32"/>
          <w:sz w:val="24"/>
          <w:szCs w:val="24"/>
        </w:rPr>
        <w:t xml:space="preserve">оговор) – </w:t>
      </w:r>
      <w:r w:rsidR="0081770C" w:rsidRPr="00445A1C">
        <w:rPr>
          <w:rFonts w:ascii="Times New Roman" w:eastAsia="MS Mincho" w:hAnsi="Times New Roman"/>
          <w:bCs/>
          <w:kern w:val="32"/>
          <w:sz w:val="24"/>
          <w:szCs w:val="24"/>
        </w:rPr>
        <w:t xml:space="preserve">проект гражданско-правового договора, который должен быть заключен </w:t>
      </w:r>
      <w:r w:rsidR="0081770C" w:rsidRPr="00445A1C">
        <w:rPr>
          <w:rFonts w:ascii="Times New Roman" w:hAnsi="Times New Roman"/>
          <w:sz w:val="24"/>
          <w:szCs w:val="24"/>
        </w:rPr>
        <w:t xml:space="preserve">по итогам проведения </w:t>
      </w:r>
      <w:r w:rsidR="0081770C" w:rsidRPr="00445A1C">
        <w:rPr>
          <w:rFonts w:ascii="Times New Roman" w:eastAsia="MS Mincho" w:hAnsi="Times New Roman"/>
          <w:bCs/>
          <w:kern w:val="32"/>
          <w:sz w:val="24"/>
          <w:szCs w:val="24"/>
        </w:rPr>
        <w:t>Запроса предложений</w:t>
      </w:r>
      <w:r w:rsidR="00E45C74" w:rsidRPr="00445A1C">
        <w:rPr>
          <w:rFonts w:ascii="Times New Roman" w:eastAsia="MS Mincho" w:hAnsi="Times New Roman"/>
          <w:bCs/>
          <w:kern w:val="32"/>
          <w:sz w:val="24"/>
          <w:szCs w:val="24"/>
        </w:rPr>
        <w:t xml:space="preserve">, </w:t>
      </w:r>
      <w:r w:rsidR="006965A3" w:rsidRPr="00445A1C">
        <w:rPr>
          <w:rFonts w:ascii="Times New Roman" w:hAnsi="Times New Roman"/>
          <w:color w:val="000000"/>
          <w:sz w:val="24"/>
          <w:szCs w:val="24"/>
        </w:rPr>
        <w:t>являющийся разделом</w:t>
      </w:r>
      <w:r w:rsidR="00E45C74" w:rsidRPr="00445A1C">
        <w:rPr>
          <w:rFonts w:ascii="Times New Roman" w:hAnsi="Times New Roman"/>
          <w:color w:val="000000"/>
          <w:sz w:val="24"/>
          <w:szCs w:val="24"/>
        </w:rPr>
        <w:t xml:space="preserve"> </w:t>
      </w:r>
      <w:r w:rsidR="00DD7360">
        <w:rPr>
          <w:rFonts w:ascii="Times New Roman" w:hAnsi="Times New Roman"/>
          <w:noProof/>
          <w:color w:val="000000"/>
          <w:sz w:val="24"/>
          <w:szCs w:val="24"/>
          <w:lang w:val="en-US"/>
        </w:rPr>
        <w:t>IV</w:t>
      </w:r>
      <w:r w:rsidR="00E45C74" w:rsidRPr="00445A1C">
        <w:rPr>
          <w:rFonts w:ascii="Times New Roman" w:hAnsi="Times New Roman"/>
          <w:noProof/>
          <w:color w:val="000000"/>
          <w:sz w:val="24"/>
          <w:szCs w:val="24"/>
        </w:rPr>
        <w:t xml:space="preserve"> «Проект договора» документации</w:t>
      </w:r>
      <w:r w:rsidR="00E45C74" w:rsidRPr="00445A1C">
        <w:rPr>
          <w:rFonts w:ascii="Times New Roman" w:hAnsi="Times New Roman"/>
          <w:color w:val="000000"/>
          <w:sz w:val="24"/>
          <w:szCs w:val="24"/>
        </w:rPr>
        <w:t>.</w:t>
      </w:r>
    </w:p>
    <w:p w14:paraId="6E560DEF" w14:textId="77777777" w:rsidR="0081770C" w:rsidRPr="00445A1C" w:rsidRDefault="0081770C" w:rsidP="0081770C">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Победитель Запроса предложений (далее также – Победитель)</w:t>
      </w:r>
      <w:r w:rsidRPr="00445A1C">
        <w:rPr>
          <w:rFonts w:ascii="Times New Roman" w:hAnsi="Times New Roman"/>
          <w:sz w:val="24"/>
          <w:szCs w:val="24"/>
        </w:rPr>
        <w:t xml:space="preserve"> – победителем Запроса предложений признается Участник, который предложил наилучшие условия исполнения </w:t>
      </w:r>
      <w:r w:rsidR="00553B0A" w:rsidRPr="00445A1C">
        <w:rPr>
          <w:rFonts w:ascii="Times New Roman" w:hAnsi="Times New Roman"/>
          <w:sz w:val="24"/>
          <w:szCs w:val="24"/>
        </w:rPr>
        <w:t>Д</w:t>
      </w:r>
      <w:r w:rsidRPr="00445A1C">
        <w:rPr>
          <w:rFonts w:ascii="Times New Roman" w:hAnsi="Times New Roman"/>
          <w:sz w:val="24"/>
          <w:szCs w:val="24"/>
        </w:rPr>
        <w:t>оговора на основании критериев, указанных в документации, и Заявке которого присвоен первый номер.</w:t>
      </w:r>
    </w:p>
    <w:p w14:paraId="76618261" w14:textId="77777777" w:rsidR="00553B0A" w:rsidRPr="00445A1C" w:rsidRDefault="0081770C" w:rsidP="00C818D2">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Лот</w:t>
      </w:r>
      <w:r w:rsidRPr="00445A1C">
        <w:rPr>
          <w:rFonts w:ascii="Times New Roman" w:hAnsi="Times New Roman"/>
          <w:sz w:val="24"/>
          <w:szCs w:val="24"/>
        </w:rPr>
        <w:t xml:space="preserve"> – </w:t>
      </w:r>
      <w:r w:rsidR="00553B0A" w:rsidRPr="00445A1C">
        <w:rPr>
          <w:rFonts w:ascii="Times New Roman" w:hAnsi="Times New Roman"/>
          <w:sz w:val="24"/>
          <w:szCs w:val="24"/>
        </w:rPr>
        <w:t>часть закупаемой услуги, явно обособленная в документации, в отношении которой подается отдельная Заявка.</w:t>
      </w:r>
    </w:p>
    <w:p w14:paraId="15D3CD7C" w14:textId="77777777" w:rsidR="00C818D2" w:rsidRPr="00445A1C" w:rsidRDefault="00C818D2" w:rsidP="00C818D2">
      <w:pPr>
        <w:spacing w:after="0" w:line="240" w:lineRule="auto"/>
        <w:ind w:firstLine="567"/>
        <w:jc w:val="both"/>
        <w:rPr>
          <w:rFonts w:ascii="Times New Roman" w:hAnsi="Times New Roman"/>
          <w:sz w:val="24"/>
          <w:szCs w:val="24"/>
        </w:rPr>
      </w:pPr>
      <w:r w:rsidRPr="00445A1C">
        <w:rPr>
          <w:rFonts w:ascii="Times New Roman" w:hAnsi="Times New Roman"/>
          <w:b/>
          <w:sz w:val="24"/>
          <w:szCs w:val="24"/>
        </w:rPr>
        <w:t>Начальная (максимальная) цена Договора</w:t>
      </w:r>
      <w:r w:rsidRPr="00445A1C">
        <w:rPr>
          <w:rFonts w:ascii="Times New Roman" w:hAnsi="Times New Roman"/>
          <w:sz w:val="24"/>
          <w:szCs w:val="24"/>
        </w:rPr>
        <w:t xml:space="preserve"> – начальная (максимальная) цена Договора, являющаяся предельно допустимой ценой Договора, с превышением которой не может быть заключен Договор по итогам проведения закупки конкурентным способом.</w:t>
      </w:r>
    </w:p>
    <w:p w14:paraId="62CA5FC6" w14:textId="77777777" w:rsidR="004D62D5" w:rsidRDefault="0081770C" w:rsidP="004D62D5">
      <w:pPr>
        <w:spacing w:line="240" w:lineRule="auto"/>
        <w:ind w:firstLine="567"/>
        <w:contextualSpacing/>
        <w:jc w:val="both"/>
        <w:rPr>
          <w:rFonts w:ascii="Times New Roman" w:hAnsi="Times New Roman"/>
          <w:b/>
          <w:sz w:val="24"/>
          <w:szCs w:val="24"/>
        </w:rPr>
      </w:pPr>
      <w:r w:rsidRPr="00445A1C">
        <w:rPr>
          <w:rFonts w:ascii="Times New Roman" w:eastAsia="MS Mincho" w:hAnsi="Times New Roman"/>
          <w:b/>
          <w:bCs/>
          <w:kern w:val="32"/>
          <w:sz w:val="24"/>
          <w:szCs w:val="24"/>
        </w:rPr>
        <w:t xml:space="preserve">Переторжка </w:t>
      </w:r>
      <w:r w:rsidRPr="00445A1C">
        <w:rPr>
          <w:rFonts w:ascii="Times New Roman" w:eastAsia="MS Mincho" w:hAnsi="Times New Roman"/>
          <w:bCs/>
          <w:kern w:val="32"/>
          <w:sz w:val="24"/>
          <w:szCs w:val="24"/>
        </w:rPr>
        <w:t>– процедура, целью проведения которой является предоставление Участникам возможности добровольного повышения предпочтительности своих ранее поданных Заявок путем снижения содержащихся в них ценовых предложений, при условии сохранения всех остальных предложений, изложенных в их Заявках, без изменений.</w:t>
      </w:r>
      <w:r w:rsidR="00026119" w:rsidRPr="00445A1C">
        <w:rPr>
          <w:rFonts w:ascii="Times New Roman" w:hAnsi="Times New Roman"/>
          <w:b/>
          <w:sz w:val="24"/>
          <w:szCs w:val="24"/>
        </w:rPr>
        <w:br w:type="page"/>
      </w:r>
      <w:bookmarkStart w:id="0" w:name="_Toc517439121"/>
      <w:bookmarkStart w:id="1" w:name="_Toc528595263"/>
      <w:bookmarkStart w:id="2" w:name="_Toc12892785"/>
    </w:p>
    <w:p w14:paraId="5807EBDA" w14:textId="77777777" w:rsidR="004D62D5" w:rsidRDefault="004D62D5" w:rsidP="004D62D5">
      <w:pPr>
        <w:spacing w:line="240" w:lineRule="auto"/>
        <w:ind w:firstLine="567"/>
        <w:contextualSpacing/>
        <w:jc w:val="both"/>
        <w:rPr>
          <w:rFonts w:ascii="Times New Roman" w:hAnsi="Times New Roman"/>
          <w:b/>
          <w:sz w:val="24"/>
          <w:szCs w:val="24"/>
        </w:rPr>
      </w:pPr>
    </w:p>
    <w:p w14:paraId="5FF66099" w14:textId="68491DC5" w:rsidR="006A0547" w:rsidRPr="00445A1C" w:rsidRDefault="006E5E1C" w:rsidP="004D62D5">
      <w:pPr>
        <w:spacing w:line="240" w:lineRule="auto"/>
        <w:ind w:firstLine="567"/>
        <w:contextualSpacing/>
        <w:jc w:val="both"/>
        <w:rPr>
          <w:rFonts w:ascii="Times New Roman" w:hAnsi="Times New Roman"/>
          <w:b/>
          <w:smallCaps/>
          <w:noProof/>
          <w:sz w:val="24"/>
          <w:szCs w:val="24"/>
          <w:lang w:eastAsia="en-US"/>
        </w:rPr>
      </w:pPr>
      <w:r w:rsidRPr="006E5E1C">
        <w:rPr>
          <w:rFonts w:ascii="Times New Roman Полужирный" w:hAnsi="Times New Roman Полужирный"/>
          <w:b/>
          <w:caps/>
          <w:noProof/>
          <w:sz w:val="24"/>
          <w:szCs w:val="24"/>
          <w:lang w:eastAsia="en-US"/>
        </w:rPr>
        <w:t>Приглашение принять участие в запросе предложений</w:t>
      </w:r>
      <w:r>
        <w:rPr>
          <w:rFonts w:asciiTheme="minorHAnsi" w:hAnsiTheme="minorHAnsi"/>
          <w:b/>
          <w:caps/>
          <w:noProof/>
          <w:sz w:val="24"/>
          <w:szCs w:val="24"/>
          <w:lang w:eastAsia="en-US"/>
        </w:rPr>
        <w:t xml:space="preserve"> </w:t>
      </w:r>
      <w:bookmarkEnd w:id="0"/>
      <w:bookmarkEnd w:id="1"/>
      <w:bookmarkEnd w:id="2"/>
    </w:p>
    <w:p w14:paraId="09E4BD74" w14:textId="761676AD" w:rsidR="008930F6" w:rsidRPr="00445A1C" w:rsidRDefault="00896D6F" w:rsidP="00747C2F">
      <w:pPr>
        <w:spacing w:line="240" w:lineRule="auto"/>
        <w:ind w:right="-1" w:firstLine="567"/>
        <w:jc w:val="both"/>
        <w:rPr>
          <w:rFonts w:ascii="Times New Roman" w:hAnsi="Times New Roman"/>
          <w:sz w:val="24"/>
          <w:szCs w:val="24"/>
        </w:rPr>
      </w:pPr>
      <w:r w:rsidRPr="00445A1C">
        <w:rPr>
          <w:rFonts w:ascii="Times New Roman" w:hAnsi="Times New Roman"/>
          <w:bCs/>
          <w:sz w:val="24"/>
          <w:szCs w:val="24"/>
        </w:rPr>
        <w:t>Государственная корпорация «Агентство по страхованию вкладов»</w:t>
      </w:r>
      <w:r w:rsidR="004D62D5">
        <w:rPr>
          <w:rFonts w:ascii="Times New Roman" w:hAnsi="Times New Roman"/>
          <w:bCs/>
          <w:sz w:val="24"/>
          <w:szCs w:val="24"/>
        </w:rPr>
        <w:t xml:space="preserve"> </w:t>
      </w:r>
      <w:r w:rsidRPr="00445A1C">
        <w:rPr>
          <w:rFonts w:ascii="Times New Roman" w:hAnsi="Times New Roman"/>
          <w:bCs/>
          <w:sz w:val="24"/>
          <w:szCs w:val="24"/>
        </w:rPr>
        <w:t xml:space="preserve">(далее </w:t>
      </w:r>
      <w:r w:rsidR="00D535C5" w:rsidRPr="00445A1C">
        <w:rPr>
          <w:rFonts w:ascii="Times New Roman" w:hAnsi="Times New Roman"/>
          <w:bCs/>
          <w:sz w:val="24"/>
          <w:szCs w:val="24"/>
        </w:rPr>
        <w:t xml:space="preserve">также </w:t>
      </w:r>
      <w:r w:rsidRPr="00445A1C">
        <w:rPr>
          <w:rFonts w:ascii="Times New Roman" w:hAnsi="Times New Roman"/>
          <w:bCs/>
          <w:sz w:val="24"/>
          <w:szCs w:val="24"/>
        </w:rPr>
        <w:t>– Агентство</w:t>
      </w:r>
      <w:r w:rsidR="00C366E4" w:rsidRPr="00445A1C">
        <w:rPr>
          <w:rFonts w:ascii="Times New Roman" w:hAnsi="Times New Roman"/>
          <w:bCs/>
          <w:sz w:val="24"/>
          <w:szCs w:val="24"/>
        </w:rPr>
        <w:t>,</w:t>
      </w:r>
      <w:r w:rsidR="00167EAF" w:rsidRPr="00445A1C">
        <w:rPr>
          <w:rFonts w:ascii="Times New Roman" w:hAnsi="Times New Roman"/>
          <w:bCs/>
          <w:sz w:val="24"/>
          <w:szCs w:val="24"/>
        </w:rPr>
        <w:t xml:space="preserve"> з</w:t>
      </w:r>
      <w:r w:rsidR="00C366E4" w:rsidRPr="00445A1C">
        <w:rPr>
          <w:rFonts w:ascii="Times New Roman" w:hAnsi="Times New Roman"/>
          <w:bCs/>
          <w:sz w:val="24"/>
          <w:szCs w:val="24"/>
        </w:rPr>
        <w:t>аказчик</w:t>
      </w:r>
      <w:r w:rsidRPr="00445A1C">
        <w:rPr>
          <w:rFonts w:ascii="Times New Roman" w:hAnsi="Times New Roman"/>
          <w:bCs/>
          <w:sz w:val="24"/>
          <w:szCs w:val="24"/>
        </w:rPr>
        <w:t>)</w:t>
      </w:r>
      <w:r w:rsidR="008930F6" w:rsidRPr="00445A1C">
        <w:rPr>
          <w:rFonts w:ascii="Times New Roman" w:hAnsi="Times New Roman"/>
          <w:sz w:val="24"/>
          <w:szCs w:val="24"/>
        </w:rPr>
        <w:t xml:space="preserve"> </w:t>
      </w:r>
      <w:r w:rsidR="00842CF4" w:rsidRPr="00842CF4">
        <w:rPr>
          <w:rFonts w:ascii="Times New Roman" w:hAnsi="Times New Roman"/>
          <w:sz w:val="24"/>
          <w:szCs w:val="24"/>
        </w:rPr>
        <w:t xml:space="preserve">приглашает принять участие в </w:t>
      </w:r>
      <w:r w:rsidR="00842CF4" w:rsidRPr="00445A1C">
        <w:rPr>
          <w:rFonts w:ascii="Times New Roman" w:hAnsi="Times New Roman"/>
          <w:sz w:val="24"/>
          <w:szCs w:val="24"/>
        </w:rPr>
        <w:t>запрос</w:t>
      </w:r>
      <w:r w:rsidR="00842CF4">
        <w:rPr>
          <w:rFonts w:ascii="Times New Roman" w:hAnsi="Times New Roman"/>
          <w:sz w:val="24"/>
          <w:szCs w:val="24"/>
        </w:rPr>
        <w:t>е</w:t>
      </w:r>
      <w:r w:rsidR="00842CF4" w:rsidRPr="00445A1C">
        <w:rPr>
          <w:rFonts w:ascii="Times New Roman" w:hAnsi="Times New Roman"/>
          <w:sz w:val="24"/>
          <w:szCs w:val="24"/>
        </w:rPr>
        <w:t xml:space="preserve"> </w:t>
      </w:r>
      <w:r w:rsidR="00167EAF" w:rsidRPr="00445A1C">
        <w:rPr>
          <w:rFonts w:ascii="Times New Roman" w:hAnsi="Times New Roman"/>
          <w:sz w:val="24"/>
          <w:szCs w:val="24"/>
        </w:rPr>
        <w:t>предложений</w:t>
      </w:r>
      <w:r w:rsidR="00E77D03" w:rsidRPr="00445A1C">
        <w:rPr>
          <w:rFonts w:ascii="Times New Roman" w:hAnsi="Times New Roman"/>
          <w:sz w:val="24"/>
          <w:szCs w:val="24"/>
        </w:rPr>
        <w:t xml:space="preserve"> </w:t>
      </w:r>
      <w:r w:rsidR="00F438F3" w:rsidRPr="00445A1C">
        <w:rPr>
          <w:rFonts w:ascii="Times New Roman" w:hAnsi="Times New Roman"/>
          <w:sz w:val="24"/>
          <w:szCs w:val="24"/>
        </w:rPr>
        <w:t xml:space="preserve">в </w:t>
      </w:r>
      <w:r w:rsidR="00646636" w:rsidRPr="00646636">
        <w:rPr>
          <w:rFonts w:ascii="Times New Roman" w:hAnsi="Times New Roman"/>
          <w:sz w:val="24"/>
          <w:szCs w:val="24"/>
        </w:rPr>
        <w:t xml:space="preserve">электронной форме </w:t>
      </w:r>
      <w:r w:rsidR="00D5189B">
        <w:rPr>
          <w:rFonts w:ascii="Times New Roman" w:hAnsi="Times New Roman"/>
          <w:sz w:val="24"/>
          <w:szCs w:val="24"/>
        </w:rPr>
        <w:t>за</w:t>
      </w:r>
      <w:r w:rsidR="00D5189B" w:rsidRPr="00646636">
        <w:rPr>
          <w:rFonts w:ascii="Times New Roman" w:hAnsi="Times New Roman"/>
          <w:sz w:val="24"/>
          <w:szCs w:val="24"/>
        </w:rPr>
        <w:t xml:space="preserve">крытым </w:t>
      </w:r>
      <w:r w:rsidR="00646636" w:rsidRPr="00646636">
        <w:rPr>
          <w:rFonts w:ascii="Times New Roman" w:hAnsi="Times New Roman"/>
          <w:sz w:val="24"/>
          <w:szCs w:val="24"/>
        </w:rPr>
        <w:t xml:space="preserve">способом на </w:t>
      </w:r>
      <w:r w:rsidR="003C6C8E" w:rsidRPr="003C6C8E">
        <w:rPr>
          <w:rFonts w:ascii="Times New Roman" w:hAnsi="Times New Roman"/>
          <w:sz w:val="24"/>
          <w:szCs w:val="24"/>
        </w:rPr>
        <w:t xml:space="preserve">оказание услуг по организации и проведению спортивно-оздоровительного мероприятия «Осенняя спартакиада» </w:t>
      </w:r>
      <w:r w:rsidR="008930F6" w:rsidRPr="00445A1C">
        <w:rPr>
          <w:rFonts w:ascii="Times New Roman" w:hAnsi="Times New Roman"/>
          <w:sz w:val="24"/>
          <w:szCs w:val="24"/>
        </w:rPr>
        <w:t>(далее</w:t>
      </w:r>
      <w:r w:rsidR="00E77D03" w:rsidRPr="00445A1C">
        <w:rPr>
          <w:rFonts w:ascii="Times New Roman" w:hAnsi="Times New Roman"/>
          <w:sz w:val="24"/>
          <w:szCs w:val="24"/>
        </w:rPr>
        <w:t xml:space="preserve"> </w:t>
      </w:r>
      <w:r w:rsidR="008930F6" w:rsidRPr="00445A1C">
        <w:rPr>
          <w:rFonts w:ascii="Times New Roman" w:hAnsi="Times New Roman"/>
          <w:sz w:val="24"/>
          <w:szCs w:val="24"/>
        </w:rPr>
        <w:t>–</w:t>
      </w:r>
      <w:r w:rsidR="00E77D03" w:rsidRPr="00445A1C">
        <w:rPr>
          <w:rFonts w:ascii="Times New Roman" w:hAnsi="Times New Roman"/>
          <w:sz w:val="24"/>
          <w:szCs w:val="24"/>
        </w:rPr>
        <w:t xml:space="preserve"> </w:t>
      </w:r>
      <w:r w:rsidR="00167EAF" w:rsidRPr="00445A1C">
        <w:rPr>
          <w:rFonts w:ascii="Times New Roman" w:hAnsi="Times New Roman"/>
          <w:sz w:val="24"/>
          <w:szCs w:val="24"/>
        </w:rPr>
        <w:t xml:space="preserve">Запрос предложений, </w:t>
      </w:r>
      <w:r w:rsidR="008930F6" w:rsidRPr="00445A1C">
        <w:rPr>
          <w:rFonts w:ascii="Times New Roman" w:hAnsi="Times New Roman"/>
          <w:sz w:val="24"/>
          <w:szCs w:val="24"/>
        </w:rPr>
        <w:t>закупка):</w:t>
      </w:r>
    </w:p>
    <w:tbl>
      <w:tblPr>
        <w:tblW w:w="5079"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4"/>
        <w:gridCol w:w="2165"/>
        <w:gridCol w:w="7231"/>
      </w:tblGrid>
      <w:tr w:rsidR="00DD420D" w:rsidRPr="00445A1C" w14:paraId="1394C85C" w14:textId="77777777" w:rsidTr="00D84368">
        <w:trPr>
          <w:trHeight w:val="227"/>
        </w:trPr>
        <w:tc>
          <w:tcPr>
            <w:tcW w:w="196" w:type="pct"/>
            <w:tcMar>
              <w:left w:w="28" w:type="dxa"/>
              <w:right w:w="28" w:type="dxa"/>
            </w:tcMar>
          </w:tcPr>
          <w:p w14:paraId="2744C5E3"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1</w:t>
            </w:r>
          </w:p>
        </w:tc>
        <w:tc>
          <w:tcPr>
            <w:tcW w:w="1107" w:type="pct"/>
            <w:tcMar>
              <w:left w:w="28" w:type="dxa"/>
              <w:right w:w="28" w:type="dxa"/>
            </w:tcMar>
          </w:tcPr>
          <w:p w14:paraId="14685887"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Способ закупки</w:t>
            </w:r>
          </w:p>
        </w:tc>
        <w:tc>
          <w:tcPr>
            <w:tcW w:w="3696" w:type="pct"/>
          </w:tcPr>
          <w:p w14:paraId="0218FC54" w14:textId="1D7D88DC" w:rsidR="00E77D03" w:rsidRPr="00445A1C" w:rsidRDefault="00E77D03" w:rsidP="00D5189B">
            <w:pPr>
              <w:autoSpaceDE w:val="0"/>
              <w:autoSpaceDN w:val="0"/>
              <w:adjustRightInd w:val="0"/>
              <w:spacing w:after="0" w:line="240" w:lineRule="auto"/>
              <w:jc w:val="both"/>
              <w:rPr>
                <w:rFonts w:ascii="Times New Roman" w:hAnsi="Times New Roman"/>
                <w:bCs/>
                <w:color w:val="000000"/>
                <w:sz w:val="24"/>
                <w:szCs w:val="24"/>
              </w:rPr>
            </w:pPr>
            <w:r w:rsidRPr="00445A1C">
              <w:rPr>
                <w:rFonts w:ascii="Times New Roman" w:hAnsi="Times New Roman"/>
                <w:bCs/>
                <w:color w:val="000000"/>
                <w:sz w:val="24"/>
                <w:szCs w:val="24"/>
              </w:rPr>
              <w:t>Запрос предложений в электронной форме</w:t>
            </w:r>
            <w:r w:rsidR="00943EBE" w:rsidRPr="00445A1C">
              <w:rPr>
                <w:rFonts w:ascii="Times New Roman" w:hAnsi="Times New Roman"/>
                <w:bCs/>
                <w:color w:val="000000"/>
                <w:sz w:val="24"/>
                <w:szCs w:val="24"/>
              </w:rPr>
              <w:t xml:space="preserve"> </w:t>
            </w:r>
            <w:r w:rsidR="00D5189B">
              <w:rPr>
                <w:rFonts w:ascii="Times New Roman" w:hAnsi="Times New Roman"/>
                <w:bCs/>
                <w:color w:val="000000"/>
                <w:sz w:val="24"/>
                <w:szCs w:val="24"/>
              </w:rPr>
              <w:t>за</w:t>
            </w:r>
            <w:r w:rsidR="00D5189B" w:rsidRPr="00445A1C">
              <w:rPr>
                <w:rFonts w:ascii="Times New Roman" w:hAnsi="Times New Roman"/>
                <w:bCs/>
                <w:color w:val="000000"/>
                <w:sz w:val="24"/>
                <w:szCs w:val="24"/>
              </w:rPr>
              <w:t xml:space="preserve">крытым </w:t>
            </w:r>
            <w:r w:rsidR="00943EBE" w:rsidRPr="00445A1C">
              <w:rPr>
                <w:rFonts w:ascii="Times New Roman" w:hAnsi="Times New Roman"/>
                <w:bCs/>
                <w:color w:val="000000"/>
                <w:sz w:val="24"/>
                <w:szCs w:val="24"/>
              </w:rPr>
              <w:t>способом</w:t>
            </w:r>
          </w:p>
        </w:tc>
      </w:tr>
      <w:tr w:rsidR="00DD420D" w:rsidRPr="00297764" w14:paraId="1D1B37D3" w14:textId="77777777" w:rsidTr="00D84368">
        <w:trPr>
          <w:trHeight w:val="227"/>
        </w:trPr>
        <w:tc>
          <w:tcPr>
            <w:tcW w:w="196" w:type="pct"/>
            <w:tcMar>
              <w:left w:w="28" w:type="dxa"/>
              <w:right w:w="28" w:type="dxa"/>
            </w:tcMar>
          </w:tcPr>
          <w:p w14:paraId="4DD71A7C"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2</w:t>
            </w:r>
          </w:p>
        </w:tc>
        <w:tc>
          <w:tcPr>
            <w:tcW w:w="1107" w:type="pct"/>
            <w:tcMar>
              <w:left w:w="28" w:type="dxa"/>
              <w:right w:w="28" w:type="dxa"/>
            </w:tcMar>
          </w:tcPr>
          <w:p w14:paraId="501FE635"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Наименование, </w:t>
            </w:r>
          </w:p>
          <w:p w14:paraId="72CF4CF4"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нахождения, почтовый адрес, </w:t>
            </w:r>
          </w:p>
          <w:p w14:paraId="15C81458"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адрес электронной почты, номер контактного телефона Агентства</w:t>
            </w:r>
          </w:p>
        </w:tc>
        <w:tc>
          <w:tcPr>
            <w:tcW w:w="3696" w:type="pct"/>
          </w:tcPr>
          <w:p w14:paraId="37C1366E"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Государственная корпорация «Агентство по страхованию вкладов»</w:t>
            </w:r>
          </w:p>
          <w:p w14:paraId="0A51F839"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Место нахождения: 109240, Москва, ул. Высоцкого, д. 4.</w:t>
            </w:r>
          </w:p>
          <w:p w14:paraId="05AC6985"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Почтовый адрес: 109240, Москва, ул. Высоцкого, д. 4.</w:t>
            </w:r>
          </w:p>
          <w:p w14:paraId="4258B961" w14:textId="77777777" w:rsidR="00E77D03" w:rsidRPr="00445A1C" w:rsidRDefault="00E77D03"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445A1C">
              <w:rPr>
                <w:rFonts w:ascii="Times New Roman" w:hAnsi="Times New Roman"/>
                <w:bCs/>
                <w:color w:val="000000"/>
                <w:sz w:val="24"/>
                <w:szCs w:val="24"/>
              </w:rPr>
              <w:t xml:space="preserve">Ответственное лицо Агентства по организационным вопросам проведения </w:t>
            </w:r>
            <w:r w:rsidR="009A0FD7" w:rsidRPr="00445A1C">
              <w:rPr>
                <w:rFonts w:ascii="Times New Roman" w:hAnsi="Times New Roman"/>
                <w:bCs/>
                <w:color w:val="000000"/>
                <w:sz w:val="24"/>
                <w:szCs w:val="24"/>
              </w:rPr>
              <w:t>закупки</w:t>
            </w:r>
            <w:r w:rsidRPr="00445A1C">
              <w:rPr>
                <w:rFonts w:ascii="Times New Roman" w:hAnsi="Times New Roman"/>
                <w:bCs/>
                <w:color w:val="000000"/>
                <w:sz w:val="24"/>
                <w:szCs w:val="24"/>
              </w:rPr>
              <w:t>:</w:t>
            </w:r>
          </w:p>
          <w:p w14:paraId="48CD087C" w14:textId="77777777" w:rsidR="006A247B" w:rsidRPr="006A247B" w:rsidRDefault="006A247B" w:rsidP="00AD542F">
            <w:pPr>
              <w:tabs>
                <w:tab w:val="left" w:pos="3223"/>
                <w:tab w:val="left" w:pos="3545"/>
                <w:tab w:val="left" w:pos="3914"/>
                <w:tab w:val="left" w:pos="4110"/>
              </w:tabs>
              <w:autoSpaceDE w:val="0"/>
              <w:autoSpaceDN w:val="0"/>
              <w:adjustRightInd w:val="0"/>
              <w:spacing w:after="0" w:line="240" w:lineRule="auto"/>
              <w:ind w:firstLine="174"/>
              <w:jc w:val="both"/>
              <w:rPr>
                <w:rFonts w:ascii="Times New Roman" w:hAnsi="Times New Roman"/>
                <w:bCs/>
                <w:color w:val="000000"/>
                <w:sz w:val="24"/>
                <w:szCs w:val="24"/>
              </w:rPr>
            </w:pPr>
            <w:r w:rsidRPr="006A247B">
              <w:rPr>
                <w:rFonts w:ascii="Times New Roman" w:hAnsi="Times New Roman"/>
                <w:bCs/>
                <w:color w:val="000000"/>
                <w:sz w:val="24"/>
                <w:szCs w:val="24"/>
              </w:rPr>
              <w:t>Авхачев Дмитрий Петрович;</w:t>
            </w:r>
          </w:p>
          <w:p w14:paraId="11825205" w14:textId="77777777" w:rsidR="006A247B" w:rsidRPr="002F63DF" w:rsidRDefault="006A247B" w:rsidP="00AD542F">
            <w:pPr>
              <w:autoSpaceDE w:val="0"/>
              <w:autoSpaceDN w:val="0"/>
              <w:adjustRightInd w:val="0"/>
              <w:spacing w:after="0" w:line="240" w:lineRule="auto"/>
              <w:ind w:firstLine="174"/>
              <w:jc w:val="both"/>
              <w:rPr>
                <w:rFonts w:ascii="Times New Roman" w:hAnsi="Times New Roman"/>
                <w:bCs/>
                <w:color w:val="000000"/>
                <w:sz w:val="24"/>
                <w:szCs w:val="24"/>
                <w:lang w:val="pt-PT"/>
              </w:rPr>
            </w:pPr>
            <w:r w:rsidRPr="006A247B">
              <w:rPr>
                <w:rFonts w:ascii="Times New Roman" w:hAnsi="Times New Roman"/>
                <w:bCs/>
                <w:color w:val="000000"/>
                <w:sz w:val="24"/>
                <w:szCs w:val="24"/>
              </w:rPr>
              <w:t xml:space="preserve">тел. +7 (495) 725-31-15 доб. </w:t>
            </w:r>
            <w:r w:rsidRPr="002F63DF">
              <w:rPr>
                <w:rFonts w:ascii="Times New Roman" w:hAnsi="Times New Roman"/>
                <w:bCs/>
                <w:color w:val="000000"/>
                <w:sz w:val="24"/>
                <w:szCs w:val="24"/>
                <w:lang w:val="pt-PT"/>
              </w:rPr>
              <w:t>(40-63);</w:t>
            </w:r>
          </w:p>
          <w:p w14:paraId="0C2CA146" w14:textId="70F8BD47" w:rsidR="00D771D3" w:rsidRPr="00974065" w:rsidRDefault="00E77D03" w:rsidP="00AD542F">
            <w:pPr>
              <w:autoSpaceDE w:val="0"/>
              <w:autoSpaceDN w:val="0"/>
              <w:adjustRightInd w:val="0"/>
              <w:spacing w:after="0" w:line="240" w:lineRule="auto"/>
              <w:ind w:firstLine="174"/>
              <w:jc w:val="both"/>
              <w:rPr>
                <w:rFonts w:ascii="Times New Roman" w:hAnsi="Times New Roman"/>
                <w:bCs/>
                <w:sz w:val="24"/>
                <w:szCs w:val="24"/>
                <w:lang w:val="pt-PT"/>
              </w:rPr>
            </w:pPr>
            <w:r w:rsidRPr="00974065">
              <w:rPr>
                <w:rFonts w:ascii="Times New Roman" w:hAnsi="Times New Roman"/>
                <w:bCs/>
                <w:color w:val="000000"/>
                <w:sz w:val="24"/>
                <w:szCs w:val="24"/>
                <w:lang w:val="pt-PT"/>
              </w:rPr>
              <w:t>e</w:t>
            </w:r>
            <w:r w:rsidRPr="00974065">
              <w:rPr>
                <w:rFonts w:ascii="Times New Roman" w:hAnsi="Times New Roman"/>
                <w:color w:val="000000"/>
                <w:sz w:val="24"/>
                <w:lang w:val="pt-PT"/>
              </w:rPr>
              <w:t>-</w:t>
            </w:r>
            <w:r w:rsidRPr="00974065">
              <w:rPr>
                <w:rFonts w:ascii="Times New Roman" w:hAnsi="Times New Roman"/>
                <w:bCs/>
                <w:color w:val="000000"/>
                <w:sz w:val="24"/>
                <w:szCs w:val="24"/>
                <w:lang w:val="pt-PT"/>
              </w:rPr>
              <w:t>mail</w:t>
            </w:r>
            <w:r w:rsidRPr="00974065">
              <w:rPr>
                <w:rFonts w:ascii="Times New Roman" w:hAnsi="Times New Roman"/>
                <w:color w:val="000000"/>
                <w:sz w:val="24"/>
                <w:lang w:val="pt-PT"/>
              </w:rPr>
              <w:t>:</w:t>
            </w:r>
            <w:r w:rsidR="00A044E7" w:rsidRPr="00974065">
              <w:rPr>
                <w:rFonts w:ascii="Times New Roman" w:hAnsi="Times New Roman"/>
                <w:color w:val="000000"/>
                <w:sz w:val="24"/>
                <w:lang w:val="pt-PT"/>
              </w:rPr>
              <w:t xml:space="preserve"> </w:t>
            </w:r>
            <w:r w:rsidR="00297764">
              <w:fldChar w:fldCharType="begin"/>
            </w:r>
            <w:r w:rsidR="00297764" w:rsidRPr="006B500E">
              <w:rPr>
                <w:lang w:val="en-US"/>
              </w:rPr>
              <w:instrText>HYPERLINK "mailto:zakupki@asv.org.ru"</w:instrText>
            </w:r>
            <w:r w:rsidR="00297764">
              <w:fldChar w:fldCharType="separate"/>
            </w:r>
            <w:r w:rsidR="00297764" w:rsidRPr="00974065">
              <w:rPr>
                <w:rStyle w:val="af0"/>
                <w:rFonts w:ascii="Times New Roman" w:hAnsi="Times New Roman"/>
                <w:bCs/>
                <w:sz w:val="24"/>
                <w:szCs w:val="24"/>
                <w:lang w:val="pt-PT"/>
              </w:rPr>
              <w:t>zakupki</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asv</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org</w:t>
            </w:r>
            <w:r w:rsidR="00297764" w:rsidRPr="00974065">
              <w:rPr>
                <w:rStyle w:val="af0"/>
                <w:rFonts w:ascii="Times New Roman" w:hAnsi="Times New Roman"/>
                <w:sz w:val="24"/>
                <w:lang w:val="pt-PT"/>
              </w:rPr>
              <w:t>.</w:t>
            </w:r>
            <w:r w:rsidR="00297764" w:rsidRPr="00974065">
              <w:rPr>
                <w:rStyle w:val="af0"/>
                <w:rFonts w:ascii="Times New Roman" w:hAnsi="Times New Roman"/>
                <w:bCs/>
                <w:sz w:val="24"/>
                <w:szCs w:val="24"/>
                <w:lang w:val="pt-PT"/>
              </w:rPr>
              <w:t>ru</w:t>
            </w:r>
            <w:r w:rsidR="00297764">
              <w:fldChar w:fldCharType="end"/>
            </w:r>
          </w:p>
          <w:p w14:paraId="2733B061" w14:textId="77777777" w:rsidR="00297764" w:rsidRPr="00F15ABB" w:rsidRDefault="00297764" w:rsidP="00AD542F">
            <w:pPr>
              <w:autoSpaceDE w:val="0"/>
              <w:autoSpaceDN w:val="0"/>
              <w:adjustRightInd w:val="0"/>
              <w:spacing w:after="0" w:line="240" w:lineRule="auto"/>
              <w:ind w:firstLine="174"/>
              <w:jc w:val="both"/>
              <w:rPr>
                <w:rFonts w:ascii="Times New Roman" w:hAnsi="Times New Roman"/>
                <w:bCs/>
                <w:color w:val="000000"/>
                <w:sz w:val="24"/>
                <w:szCs w:val="24"/>
              </w:rPr>
            </w:pPr>
            <w:r w:rsidRPr="00F15ABB">
              <w:rPr>
                <w:rFonts w:ascii="Times New Roman" w:hAnsi="Times New Roman"/>
                <w:bCs/>
                <w:color w:val="000000"/>
                <w:sz w:val="24"/>
                <w:szCs w:val="24"/>
              </w:rPr>
              <w:t xml:space="preserve">Ответственное лицо Агентства для консультаций по вопросам, </w:t>
            </w:r>
            <w:r w:rsidRPr="00F15ABB">
              <w:rPr>
                <w:rFonts w:ascii="Times New Roman" w:hAnsi="Times New Roman"/>
                <w:bCs/>
                <w:sz w:val="24"/>
                <w:szCs w:val="24"/>
              </w:rPr>
              <w:t>относительно</w:t>
            </w:r>
            <w:r w:rsidRPr="00F15ABB">
              <w:rPr>
                <w:rFonts w:ascii="Times New Roman" w:hAnsi="Times New Roman"/>
                <w:bCs/>
                <w:color w:val="000000"/>
                <w:sz w:val="24"/>
                <w:szCs w:val="24"/>
              </w:rPr>
              <w:t xml:space="preserve"> предмета закупки:</w:t>
            </w:r>
          </w:p>
          <w:p w14:paraId="0604F70B" w14:textId="4566522F" w:rsidR="00193D27" w:rsidRPr="00E40116" w:rsidRDefault="003C6C8E" w:rsidP="00193D27">
            <w:pPr>
              <w:autoSpaceDE w:val="0"/>
              <w:autoSpaceDN w:val="0"/>
              <w:adjustRightInd w:val="0"/>
              <w:spacing w:after="0" w:line="240" w:lineRule="auto"/>
              <w:ind w:firstLine="174"/>
              <w:jc w:val="both"/>
              <w:rPr>
                <w:rFonts w:ascii="Times New Roman" w:hAnsi="Times New Roman"/>
                <w:bCs/>
                <w:color w:val="000000"/>
                <w:sz w:val="24"/>
                <w:szCs w:val="24"/>
              </w:rPr>
            </w:pPr>
            <w:r w:rsidRPr="00AF3D90">
              <w:rPr>
                <w:rFonts w:ascii="Times New Roman" w:eastAsia="Calibri" w:hAnsi="Times New Roman"/>
                <w:bCs/>
                <w:iCs/>
                <w:color w:val="000000"/>
                <w:sz w:val="24"/>
                <w:szCs w:val="24"/>
              </w:rPr>
              <w:t>Костина Анастасия Павловна</w:t>
            </w:r>
            <w:r w:rsidR="00193D27" w:rsidRPr="00E40116">
              <w:rPr>
                <w:rFonts w:ascii="Times New Roman" w:hAnsi="Times New Roman"/>
                <w:bCs/>
                <w:color w:val="000000"/>
                <w:sz w:val="24"/>
                <w:szCs w:val="24"/>
              </w:rPr>
              <w:t xml:space="preserve">; </w:t>
            </w:r>
          </w:p>
          <w:p w14:paraId="43F8066C" w14:textId="55F68921" w:rsidR="00297764" w:rsidRPr="00297764" w:rsidRDefault="00193D27" w:rsidP="00193D27">
            <w:pPr>
              <w:autoSpaceDE w:val="0"/>
              <w:autoSpaceDN w:val="0"/>
              <w:adjustRightInd w:val="0"/>
              <w:spacing w:after="0" w:line="240" w:lineRule="auto"/>
              <w:ind w:firstLine="174"/>
              <w:jc w:val="both"/>
              <w:rPr>
                <w:rFonts w:ascii="Times New Roman" w:hAnsi="Times New Roman"/>
                <w:color w:val="000000"/>
                <w:sz w:val="24"/>
              </w:rPr>
            </w:pPr>
            <w:r w:rsidRPr="00E40116">
              <w:rPr>
                <w:rFonts w:ascii="Times New Roman" w:hAnsi="Times New Roman"/>
                <w:bCs/>
                <w:color w:val="000000"/>
                <w:sz w:val="24"/>
                <w:szCs w:val="24"/>
              </w:rPr>
              <w:t>тел. + 7 (495)</w:t>
            </w:r>
            <w:r>
              <w:t xml:space="preserve"> </w:t>
            </w:r>
            <w:r w:rsidRPr="00FA3C4E">
              <w:rPr>
                <w:rFonts w:ascii="Times New Roman" w:hAnsi="Times New Roman"/>
                <w:bCs/>
                <w:color w:val="000000"/>
                <w:sz w:val="24"/>
                <w:szCs w:val="24"/>
              </w:rPr>
              <w:t>725-31-15</w:t>
            </w:r>
            <w:r>
              <w:rPr>
                <w:rFonts w:ascii="Times New Roman" w:hAnsi="Times New Roman"/>
                <w:bCs/>
                <w:color w:val="000000"/>
                <w:sz w:val="24"/>
                <w:szCs w:val="24"/>
              </w:rPr>
              <w:t xml:space="preserve"> </w:t>
            </w:r>
            <w:r w:rsidRPr="00E40116">
              <w:rPr>
                <w:rFonts w:ascii="Times New Roman" w:hAnsi="Times New Roman"/>
                <w:bCs/>
                <w:color w:val="000000"/>
                <w:sz w:val="24"/>
                <w:szCs w:val="24"/>
              </w:rPr>
              <w:t>доб. (</w:t>
            </w:r>
            <w:r w:rsidR="003C6C8E">
              <w:rPr>
                <w:rFonts w:ascii="Times New Roman" w:hAnsi="Times New Roman"/>
                <w:bCs/>
                <w:color w:val="000000"/>
                <w:sz w:val="24"/>
                <w:szCs w:val="24"/>
              </w:rPr>
              <w:t>30-58</w:t>
            </w:r>
            <w:r w:rsidRPr="00E40116">
              <w:rPr>
                <w:rFonts w:ascii="Times New Roman" w:hAnsi="Times New Roman"/>
                <w:bCs/>
                <w:color w:val="000000"/>
                <w:sz w:val="24"/>
                <w:szCs w:val="24"/>
              </w:rPr>
              <w:t>)</w:t>
            </w:r>
          </w:p>
        </w:tc>
      </w:tr>
      <w:tr w:rsidR="00DD420D" w:rsidRPr="00445A1C" w14:paraId="725D64B0" w14:textId="77777777" w:rsidTr="00D84368">
        <w:trPr>
          <w:trHeight w:val="227"/>
        </w:trPr>
        <w:tc>
          <w:tcPr>
            <w:tcW w:w="196" w:type="pct"/>
            <w:tcMar>
              <w:left w:w="28" w:type="dxa"/>
              <w:right w:w="28" w:type="dxa"/>
            </w:tcMar>
          </w:tcPr>
          <w:p w14:paraId="38396448"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3</w:t>
            </w:r>
          </w:p>
        </w:tc>
        <w:tc>
          <w:tcPr>
            <w:tcW w:w="1107" w:type="pct"/>
            <w:tcMar>
              <w:left w:w="28" w:type="dxa"/>
              <w:right w:w="28" w:type="dxa"/>
            </w:tcMar>
          </w:tcPr>
          <w:p w14:paraId="0CC8F4B4"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Информация об </w:t>
            </w:r>
            <w:r w:rsidR="008D540C" w:rsidRPr="009D64D1">
              <w:rPr>
                <w:rFonts w:ascii="Times New Roman Полужирный" w:hAnsi="Times New Roman Полужирный"/>
                <w:b/>
                <w:bCs/>
                <w:color w:val="000000"/>
                <w:spacing w:val="-2"/>
                <w:sz w:val="24"/>
                <w:szCs w:val="24"/>
              </w:rPr>
              <w:t>ЭП</w:t>
            </w:r>
            <w:r w:rsidR="008A2251" w:rsidRPr="009D64D1">
              <w:rPr>
                <w:rFonts w:ascii="Times New Roman Полужирный" w:hAnsi="Times New Roman Полужирный"/>
                <w:b/>
                <w:bCs/>
                <w:color w:val="000000"/>
                <w:spacing w:val="-2"/>
                <w:sz w:val="24"/>
                <w:szCs w:val="24"/>
              </w:rPr>
              <w:t xml:space="preserve"> </w:t>
            </w:r>
          </w:p>
        </w:tc>
        <w:tc>
          <w:tcPr>
            <w:tcW w:w="3696" w:type="pct"/>
          </w:tcPr>
          <w:p w14:paraId="6853B482" w14:textId="77777777"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Оператор ЭП: Общество с ограниченной ответственностью «Электронная торговая площадка ГПБ» (далее также – ООО ЭТП ГПБ).</w:t>
            </w:r>
          </w:p>
          <w:p w14:paraId="6E40D8AF" w14:textId="6A0521D5"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 xml:space="preserve">Адрес ЭП в информационно-телекоммуникационной сети «Интернет» (далее – сайт ЭП): </w:t>
            </w:r>
            <w:hyperlink r:id="rId12" w:history="1">
              <w:r w:rsidR="0004018D" w:rsidRPr="00226379">
                <w:rPr>
                  <w:rStyle w:val="af0"/>
                  <w:rFonts w:ascii="Times New Roman" w:eastAsia="Calibri" w:hAnsi="Times New Roman"/>
                  <w:bCs/>
                  <w:sz w:val="24"/>
                  <w:szCs w:val="24"/>
                </w:rPr>
                <w:t>https://etpgpb.ru/specetp</w:t>
              </w:r>
            </w:hyperlink>
            <w:r w:rsidR="0004018D">
              <w:rPr>
                <w:rFonts w:ascii="Times New Roman" w:eastAsia="Calibri" w:hAnsi="Times New Roman"/>
                <w:bCs/>
                <w:color w:val="000000"/>
                <w:sz w:val="24"/>
                <w:szCs w:val="24"/>
              </w:rPr>
              <w:t xml:space="preserve"> </w:t>
            </w:r>
          </w:p>
          <w:p w14:paraId="48C59C46" w14:textId="472DD128" w:rsidR="00842CF4" w:rsidRPr="00842CF4" w:rsidRDefault="00842CF4" w:rsidP="00842CF4">
            <w:pPr>
              <w:autoSpaceDE w:val="0"/>
              <w:autoSpaceDN w:val="0"/>
              <w:adjustRightInd w:val="0"/>
              <w:spacing w:after="0" w:line="240" w:lineRule="auto"/>
              <w:ind w:firstLine="205"/>
              <w:jc w:val="both"/>
              <w:rPr>
                <w:rFonts w:ascii="Times New Roman" w:eastAsia="Calibri" w:hAnsi="Times New Roman"/>
                <w:bCs/>
                <w:color w:val="000000"/>
                <w:sz w:val="24"/>
                <w:szCs w:val="24"/>
              </w:rPr>
            </w:pPr>
            <w:r w:rsidRPr="00842CF4">
              <w:rPr>
                <w:rFonts w:ascii="Times New Roman" w:eastAsia="Calibri" w:hAnsi="Times New Roman"/>
                <w:bCs/>
                <w:color w:val="000000"/>
                <w:sz w:val="24"/>
                <w:szCs w:val="24"/>
              </w:rPr>
              <w:t xml:space="preserve">Участнику для участия в закупке необходимо пройти аккредитацию на ЭП в порядке, установленном оператором ЭП. При этом участие в </w:t>
            </w:r>
            <w:r>
              <w:rPr>
                <w:rFonts w:ascii="Times New Roman" w:eastAsia="Calibri" w:hAnsi="Times New Roman"/>
                <w:bCs/>
                <w:color w:val="000000"/>
                <w:sz w:val="24"/>
                <w:szCs w:val="24"/>
              </w:rPr>
              <w:t>закупке</w:t>
            </w:r>
            <w:r w:rsidRPr="00842CF4">
              <w:rPr>
                <w:rFonts w:ascii="Times New Roman" w:eastAsia="Calibri" w:hAnsi="Times New Roman"/>
                <w:bCs/>
                <w:color w:val="000000"/>
                <w:sz w:val="24"/>
                <w:szCs w:val="24"/>
              </w:rPr>
              <w:t xml:space="preserve"> Участника, не прошедшего аккредитацию на ЭП и не приглашенного Заказчиком, не допускается.</w:t>
            </w:r>
          </w:p>
          <w:p w14:paraId="5AC27DB5" w14:textId="60CDC926" w:rsidR="00E77D03" w:rsidRPr="00445A1C" w:rsidRDefault="00842CF4" w:rsidP="00800488">
            <w:pPr>
              <w:autoSpaceDE w:val="0"/>
              <w:autoSpaceDN w:val="0"/>
              <w:adjustRightInd w:val="0"/>
              <w:spacing w:after="0" w:line="240" w:lineRule="auto"/>
              <w:ind w:firstLine="381"/>
              <w:jc w:val="both"/>
              <w:rPr>
                <w:rFonts w:ascii="Times New Roman" w:hAnsi="Times New Roman"/>
                <w:bCs/>
                <w:color w:val="000000"/>
                <w:sz w:val="24"/>
                <w:szCs w:val="24"/>
              </w:rPr>
            </w:pPr>
            <w:r w:rsidRPr="00842CF4">
              <w:rPr>
                <w:rFonts w:ascii="Times New Roman" w:eastAsia="Calibri" w:hAnsi="Times New Roman"/>
                <w:bCs/>
                <w:color w:val="000000"/>
                <w:sz w:val="24"/>
                <w:szCs w:val="24"/>
              </w:rPr>
              <w:t>Документооборот в рамках указанного взаимодействия осуществляется в электронном виде с применением средств КЭП.</w:t>
            </w:r>
          </w:p>
        </w:tc>
      </w:tr>
      <w:tr w:rsidR="00DD420D" w:rsidRPr="00445A1C" w14:paraId="77899B88" w14:textId="77777777" w:rsidTr="00D84368">
        <w:trPr>
          <w:trHeight w:val="227"/>
        </w:trPr>
        <w:tc>
          <w:tcPr>
            <w:tcW w:w="196" w:type="pct"/>
            <w:tcMar>
              <w:left w:w="28" w:type="dxa"/>
              <w:right w:w="28" w:type="dxa"/>
            </w:tcMar>
          </w:tcPr>
          <w:p w14:paraId="03ECAF46" w14:textId="77777777" w:rsidR="00E77D03" w:rsidRPr="00445A1C" w:rsidRDefault="00E77D03" w:rsidP="003900DB">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color w:val="000000"/>
                <w:sz w:val="24"/>
                <w:szCs w:val="24"/>
              </w:rPr>
              <w:t>4</w:t>
            </w:r>
          </w:p>
        </w:tc>
        <w:tc>
          <w:tcPr>
            <w:tcW w:w="1107" w:type="pct"/>
            <w:tcMar>
              <w:left w:w="28" w:type="dxa"/>
              <w:right w:w="28" w:type="dxa"/>
            </w:tcMar>
          </w:tcPr>
          <w:p w14:paraId="2A0CC34F"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iCs/>
                <w:color w:val="000000"/>
                <w:spacing w:val="-2"/>
                <w:sz w:val="24"/>
                <w:szCs w:val="24"/>
              </w:rPr>
              <w:t xml:space="preserve">Предмет </w:t>
            </w:r>
            <w:r w:rsidR="00E92180" w:rsidRPr="009D64D1">
              <w:rPr>
                <w:rFonts w:ascii="Times New Roman Полужирный" w:hAnsi="Times New Roman Полужирный"/>
                <w:b/>
                <w:iCs/>
                <w:color w:val="000000"/>
                <w:spacing w:val="-2"/>
                <w:sz w:val="24"/>
                <w:szCs w:val="24"/>
              </w:rPr>
              <w:t>Д</w:t>
            </w:r>
            <w:r w:rsidRPr="009D64D1">
              <w:rPr>
                <w:rFonts w:ascii="Times New Roman Полужирный" w:hAnsi="Times New Roman Полужирный"/>
                <w:b/>
                <w:iCs/>
                <w:color w:val="000000"/>
                <w:spacing w:val="-2"/>
                <w:sz w:val="24"/>
                <w:szCs w:val="24"/>
              </w:rPr>
              <w:t>оговора,</w:t>
            </w:r>
            <w:r w:rsidRPr="009D64D1">
              <w:rPr>
                <w:rFonts w:ascii="Times New Roman Полужирный" w:hAnsi="Times New Roman Полужирный"/>
                <w:b/>
                <w:color w:val="000000"/>
                <w:spacing w:val="-2"/>
                <w:sz w:val="24"/>
                <w:szCs w:val="24"/>
              </w:rPr>
              <w:t xml:space="preserve"> </w:t>
            </w:r>
            <w:r w:rsidR="00077A20" w:rsidRPr="009D64D1">
              <w:rPr>
                <w:rFonts w:ascii="Times New Roman Полужирный" w:hAnsi="Times New Roman Полужирный"/>
                <w:b/>
                <w:iCs/>
                <w:color w:val="000000"/>
                <w:spacing w:val="-2"/>
                <w:sz w:val="24"/>
                <w:szCs w:val="24"/>
              </w:rPr>
              <w:t>объем</w:t>
            </w:r>
            <w:r w:rsidRPr="009D64D1">
              <w:rPr>
                <w:rFonts w:ascii="Times New Roman Полужирный" w:hAnsi="Times New Roman Полужирный"/>
                <w:b/>
                <w:iCs/>
                <w:color w:val="000000"/>
                <w:spacing w:val="-2"/>
                <w:sz w:val="24"/>
                <w:szCs w:val="24"/>
              </w:rPr>
              <w:t xml:space="preserve"> и состав </w:t>
            </w:r>
            <w:r w:rsidR="00947129" w:rsidRPr="009D64D1">
              <w:rPr>
                <w:rFonts w:ascii="Times New Roman Полужирный" w:hAnsi="Times New Roman Полужирный"/>
                <w:b/>
                <w:iCs/>
                <w:spacing w:val="-2"/>
                <w:sz w:val="24"/>
                <w:szCs w:val="24"/>
              </w:rPr>
              <w:t xml:space="preserve">оказываемых </w:t>
            </w:r>
            <w:r w:rsidR="00E92180" w:rsidRPr="009D64D1">
              <w:rPr>
                <w:rFonts w:ascii="Times New Roman Полужирный" w:hAnsi="Times New Roman Полужирный"/>
                <w:b/>
                <w:iCs/>
                <w:spacing w:val="-2"/>
                <w:sz w:val="24"/>
                <w:szCs w:val="24"/>
              </w:rPr>
              <w:t>У</w:t>
            </w:r>
            <w:r w:rsidR="00947129" w:rsidRPr="009D64D1">
              <w:rPr>
                <w:rFonts w:ascii="Times New Roman Полужирный" w:hAnsi="Times New Roman Полужирный"/>
                <w:b/>
                <w:iCs/>
                <w:spacing w:val="-2"/>
                <w:sz w:val="24"/>
                <w:szCs w:val="24"/>
              </w:rPr>
              <w:t>слуг</w:t>
            </w:r>
            <w:r w:rsidR="00B52CCD" w:rsidRPr="009D64D1">
              <w:rPr>
                <w:rFonts w:ascii="Times New Roman Полужирный" w:hAnsi="Times New Roman Полужирный"/>
                <w:b/>
                <w:iCs/>
                <w:spacing w:val="-2"/>
                <w:sz w:val="24"/>
                <w:szCs w:val="24"/>
              </w:rPr>
              <w:t xml:space="preserve"> </w:t>
            </w:r>
          </w:p>
        </w:tc>
        <w:tc>
          <w:tcPr>
            <w:tcW w:w="3696" w:type="pct"/>
          </w:tcPr>
          <w:p w14:paraId="46AD6DFD" w14:textId="794429A8" w:rsidR="00124C6E" w:rsidRPr="00842CF4" w:rsidRDefault="00CB32B8" w:rsidP="004523B7">
            <w:pPr>
              <w:pStyle w:val="1c"/>
              <w:pBdr>
                <w:top w:val="nil"/>
                <w:left w:val="nil"/>
                <w:bottom w:val="nil"/>
                <w:right w:val="nil"/>
                <w:between w:val="nil"/>
              </w:pBdr>
              <w:tabs>
                <w:tab w:val="left" w:pos="459"/>
              </w:tabs>
              <w:spacing w:after="0" w:line="240" w:lineRule="auto"/>
              <w:ind w:firstLine="317"/>
              <w:jc w:val="both"/>
              <w:rPr>
                <w:color w:val="000000"/>
                <w:sz w:val="24"/>
                <w:szCs w:val="24"/>
              </w:rPr>
            </w:pPr>
            <w:r w:rsidRPr="00445A1C">
              <w:rPr>
                <w:color w:val="000000"/>
                <w:sz w:val="24"/>
                <w:szCs w:val="24"/>
              </w:rPr>
              <w:t xml:space="preserve">Предметом Договора является </w:t>
            </w:r>
            <w:r w:rsidR="003C6C8E" w:rsidRPr="003C6C8E">
              <w:rPr>
                <w:color w:val="000000"/>
                <w:sz w:val="24"/>
                <w:szCs w:val="24"/>
              </w:rPr>
              <w:t>оказание услуг по организации и проведению спортивно-оздоровительного ме</w:t>
            </w:r>
            <w:r w:rsidR="003C6C8E">
              <w:rPr>
                <w:color w:val="000000"/>
                <w:sz w:val="24"/>
                <w:szCs w:val="24"/>
              </w:rPr>
              <w:t>роприятия «Осенняя спартакиада»</w:t>
            </w:r>
            <w:r w:rsidR="00297764" w:rsidRPr="00293156">
              <w:rPr>
                <w:sz w:val="24"/>
                <w:szCs w:val="24"/>
              </w:rPr>
              <w:t xml:space="preserve"> в соответствии с </w:t>
            </w:r>
            <w:r w:rsidR="00297764" w:rsidRPr="009936FA">
              <w:rPr>
                <w:sz w:val="24"/>
                <w:szCs w:val="24"/>
              </w:rPr>
              <w:t>разделом III «Техническое задание»</w:t>
            </w:r>
            <w:r w:rsidR="00297764" w:rsidRPr="00293156">
              <w:rPr>
                <w:sz w:val="24"/>
                <w:szCs w:val="24"/>
              </w:rPr>
              <w:t xml:space="preserve"> и </w:t>
            </w:r>
            <w:r w:rsidR="00745C1D" w:rsidRPr="003F2751">
              <w:rPr>
                <w:rFonts w:eastAsia="Calibri"/>
                <w:iCs/>
                <w:color w:val="000000"/>
                <w:sz w:val="24"/>
                <w:szCs w:val="24"/>
              </w:rPr>
              <w:t>I</w:t>
            </w:r>
            <w:r w:rsidR="00745C1D">
              <w:rPr>
                <w:rFonts w:eastAsia="Calibri"/>
                <w:iCs/>
                <w:color w:val="000000"/>
                <w:sz w:val="24"/>
                <w:szCs w:val="24"/>
                <w:lang w:val="en-US"/>
              </w:rPr>
              <w:t>V</w:t>
            </w:r>
            <w:r w:rsidR="00745C1D" w:rsidRPr="003F2751">
              <w:rPr>
                <w:rFonts w:eastAsia="Calibri"/>
                <w:iCs/>
                <w:color w:val="000000"/>
                <w:sz w:val="24"/>
                <w:szCs w:val="24"/>
              </w:rPr>
              <w:t xml:space="preserve"> «Проект договора»</w:t>
            </w:r>
            <w:r w:rsidR="00297764" w:rsidRPr="00293156">
              <w:rPr>
                <w:sz w:val="24"/>
                <w:szCs w:val="24"/>
              </w:rPr>
              <w:t xml:space="preserve"> (далее также – Услуги)</w:t>
            </w:r>
            <w:r w:rsidR="005727BD" w:rsidRPr="00293156">
              <w:rPr>
                <w:sz w:val="24"/>
                <w:szCs w:val="24"/>
              </w:rPr>
              <w:t xml:space="preserve"> документации</w:t>
            </w:r>
            <w:r w:rsidR="005727BD">
              <w:rPr>
                <w:sz w:val="24"/>
                <w:szCs w:val="24"/>
              </w:rPr>
              <w:t>.</w:t>
            </w:r>
          </w:p>
          <w:p w14:paraId="066156E9" w14:textId="77777777" w:rsidR="00E92313" w:rsidRPr="003F2751" w:rsidRDefault="00532168" w:rsidP="0035511A">
            <w:pPr>
              <w:tabs>
                <w:tab w:val="left" w:pos="199"/>
                <w:tab w:val="left" w:pos="313"/>
              </w:tabs>
              <w:spacing w:after="0" w:line="240" w:lineRule="auto"/>
              <w:ind w:firstLine="318"/>
              <w:jc w:val="both"/>
              <w:rPr>
                <w:rFonts w:ascii="Times New Roman" w:eastAsia="Calibri" w:hAnsi="Times New Roman"/>
                <w:iCs/>
                <w:color w:val="000000"/>
                <w:sz w:val="24"/>
                <w:szCs w:val="24"/>
              </w:rPr>
            </w:pPr>
            <w:r w:rsidRPr="003F2751">
              <w:rPr>
                <w:rFonts w:ascii="Times New Roman" w:eastAsia="Calibri" w:hAnsi="Times New Roman"/>
                <w:iCs/>
                <w:color w:val="000000"/>
                <w:sz w:val="24"/>
                <w:szCs w:val="24"/>
              </w:rPr>
              <w:t>Требования к объему и составу оказываемых Услуг, а также иные требования, связанные с определением соответствия оказываемых Услуг потребностям Агентства указаны в разделе I</w:t>
            </w:r>
            <w:r w:rsidR="0091672F">
              <w:rPr>
                <w:rFonts w:ascii="Times New Roman" w:eastAsia="Calibri" w:hAnsi="Times New Roman"/>
                <w:iCs/>
                <w:color w:val="000000"/>
                <w:sz w:val="24"/>
                <w:szCs w:val="24"/>
                <w:lang w:val="en-US"/>
              </w:rPr>
              <w:t>V</w:t>
            </w:r>
            <w:r w:rsidRPr="003F2751">
              <w:rPr>
                <w:rFonts w:ascii="Times New Roman" w:eastAsia="Calibri" w:hAnsi="Times New Roman"/>
                <w:iCs/>
                <w:color w:val="000000"/>
                <w:sz w:val="24"/>
                <w:szCs w:val="24"/>
              </w:rPr>
              <w:t xml:space="preserve"> «Проект договора» и разделе I</w:t>
            </w:r>
            <w:r w:rsidR="0091672F">
              <w:rPr>
                <w:rFonts w:ascii="Times New Roman" w:eastAsia="Calibri" w:hAnsi="Times New Roman"/>
                <w:iCs/>
                <w:color w:val="000000"/>
                <w:sz w:val="24"/>
                <w:szCs w:val="24"/>
                <w:lang w:val="en-US"/>
              </w:rPr>
              <w:t>II</w:t>
            </w:r>
            <w:r w:rsidR="0091672F" w:rsidRPr="0091672F">
              <w:rPr>
                <w:rFonts w:ascii="Times New Roman" w:eastAsia="Calibri" w:hAnsi="Times New Roman"/>
                <w:iCs/>
                <w:color w:val="000000"/>
                <w:sz w:val="24"/>
                <w:szCs w:val="24"/>
              </w:rPr>
              <w:t xml:space="preserve"> </w:t>
            </w:r>
            <w:r w:rsidRPr="003F2751">
              <w:rPr>
                <w:rFonts w:ascii="Times New Roman" w:eastAsia="Calibri" w:hAnsi="Times New Roman"/>
                <w:iCs/>
                <w:color w:val="000000"/>
                <w:sz w:val="24"/>
                <w:szCs w:val="24"/>
              </w:rPr>
              <w:t>«Техническое задание» документации.</w:t>
            </w:r>
          </w:p>
          <w:p w14:paraId="138BDC28" w14:textId="759F8F48" w:rsidR="00C90535" w:rsidRPr="00445A1C" w:rsidRDefault="0035511A" w:rsidP="000A38DE">
            <w:pPr>
              <w:tabs>
                <w:tab w:val="left" w:pos="199"/>
                <w:tab w:val="left" w:pos="313"/>
              </w:tabs>
              <w:spacing w:after="0" w:line="240" w:lineRule="auto"/>
              <w:ind w:firstLine="318"/>
              <w:jc w:val="both"/>
              <w:rPr>
                <w:rFonts w:ascii="Times New Roman" w:eastAsia="Calibri" w:hAnsi="Times New Roman"/>
                <w:iCs/>
                <w:color w:val="000000"/>
                <w:sz w:val="24"/>
                <w:szCs w:val="24"/>
              </w:rPr>
            </w:pPr>
            <w:r w:rsidRPr="003F2751">
              <w:rPr>
                <w:rFonts w:ascii="Times New Roman" w:eastAsia="Calibri" w:hAnsi="Times New Roman"/>
                <w:iCs/>
                <w:color w:val="000000"/>
                <w:sz w:val="24"/>
                <w:szCs w:val="24"/>
              </w:rPr>
              <w:t>Оказываемые Услуги</w:t>
            </w:r>
            <w:r w:rsidR="004523B7" w:rsidRPr="003F2751">
              <w:rPr>
                <w:rFonts w:ascii="Times New Roman" w:eastAsia="Calibri" w:hAnsi="Times New Roman"/>
                <w:iCs/>
                <w:color w:val="000000"/>
                <w:sz w:val="24"/>
                <w:szCs w:val="24"/>
              </w:rPr>
              <w:t xml:space="preserve"> </w:t>
            </w:r>
            <w:r w:rsidRPr="003F2751">
              <w:rPr>
                <w:rFonts w:ascii="Times New Roman" w:eastAsia="Calibri" w:hAnsi="Times New Roman"/>
                <w:iCs/>
                <w:color w:val="000000"/>
                <w:sz w:val="24"/>
                <w:szCs w:val="24"/>
              </w:rPr>
              <w:t>не подлежат обязательному подтверждению соответствия и декларированию в Системе сертификации ГОСТ Р и технических регламентах Таможенного союза.</w:t>
            </w:r>
          </w:p>
        </w:tc>
      </w:tr>
      <w:tr w:rsidR="00DD420D" w:rsidRPr="00445A1C" w14:paraId="1B0EA2EB" w14:textId="77777777" w:rsidTr="00D84368">
        <w:trPr>
          <w:trHeight w:val="227"/>
        </w:trPr>
        <w:tc>
          <w:tcPr>
            <w:tcW w:w="196" w:type="pct"/>
            <w:tcMar>
              <w:left w:w="28" w:type="dxa"/>
              <w:right w:w="28" w:type="dxa"/>
            </w:tcMar>
          </w:tcPr>
          <w:p w14:paraId="7520A8AA"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5</w:t>
            </w:r>
          </w:p>
        </w:tc>
        <w:tc>
          <w:tcPr>
            <w:tcW w:w="1107" w:type="pct"/>
            <w:tcMar>
              <w:left w:w="28" w:type="dxa"/>
              <w:right w:w="28" w:type="dxa"/>
            </w:tcMar>
          </w:tcPr>
          <w:p w14:paraId="00F37022" w14:textId="77777777" w:rsidR="00E77D03" w:rsidRPr="009D64D1" w:rsidRDefault="00FF7ED6"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w:t>
            </w:r>
            <w:r w:rsidR="0079757D" w:rsidRPr="009D64D1">
              <w:rPr>
                <w:rFonts w:ascii="Times New Roman Полужирный" w:hAnsi="Times New Roman Полужирный"/>
                <w:b/>
                <w:bCs/>
                <w:color w:val="000000"/>
                <w:spacing w:val="-2"/>
                <w:sz w:val="24"/>
                <w:szCs w:val="24"/>
              </w:rPr>
              <w:t>у</w:t>
            </w:r>
            <w:r w:rsidR="00E77D03" w:rsidRPr="009D64D1">
              <w:rPr>
                <w:rFonts w:ascii="Times New Roman Полужирный" w:hAnsi="Times New Roman Полужирный"/>
                <w:b/>
                <w:bCs/>
                <w:color w:val="000000"/>
                <w:spacing w:val="-2"/>
                <w:sz w:val="24"/>
                <w:szCs w:val="24"/>
              </w:rPr>
              <w:t xml:space="preserve">словия и сроки </w:t>
            </w:r>
            <w:r w:rsidRPr="009D64D1">
              <w:rPr>
                <w:rFonts w:ascii="Times New Roman Полужирный" w:hAnsi="Times New Roman Полужирный"/>
                <w:b/>
                <w:iCs/>
                <w:spacing w:val="-2"/>
                <w:sz w:val="24"/>
                <w:szCs w:val="24"/>
              </w:rPr>
              <w:t>оказания У</w:t>
            </w:r>
            <w:r w:rsidR="00947129" w:rsidRPr="009D64D1">
              <w:rPr>
                <w:rFonts w:ascii="Times New Roman Полужирный" w:hAnsi="Times New Roman Полужирный"/>
                <w:b/>
                <w:iCs/>
                <w:spacing w:val="-2"/>
                <w:sz w:val="24"/>
                <w:szCs w:val="24"/>
              </w:rPr>
              <w:t>слуг</w:t>
            </w:r>
            <w:r w:rsidR="004523B7" w:rsidRPr="009D64D1">
              <w:rPr>
                <w:rFonts w:ascii="Times New Roman Полужирный" w:hAnsi="Times New Roman Полужирный"/>
                <w:b/>
                <w:iCs/>
                <w:spacing w:val="-2"/>
                <w:sz w:val="24"/>
                <w:szCs w:val="24"/>
              </w:rPr>
              <w:t xml:space="preserve"> </w:t>
            </w:r>
          </w:p>
        </w:tc>
        <w:tc>
          <w:tcPr>
            <w:tcW w:w="3696" w:type="pct"/>
          </w:tcPr>
          <w:p w14:paraId="16216AE5" w14:textId="65510C7F" w:rsidR="00E77D03" w:rsidRPr="00445A1C" w:rsidRDefault="00532168" w:rsidP="005727BD">
            <w:pPr>
              <w:tabs>
                <w:tab w:val="left" w:pos="199"/>
                <w:tab w:val="left" w:pos="313"/>
              </w:tabs>
              <w:spacing w:after="0" w:line="240" w:lineRule="auto"/>
              <w:ind w:firstLine="368"/>
              <w:jc w:val="both"/>
              <w:rPr>
                <w:rFonts w:ascii="Times New Roman" w:hAnsi="Times New Roman"/>
                <w:sz w:val="24"/>
                <w:szCs w:val="24"/>
              </w:rPr>
            </w:pPr>
            <w:r w:rsidRPr="00532168">
              <w:rPr>
                <w:rFonts w:ascii="Times New Roman" w:hAnsi="Times New Roman"/>
                <w:sz w:val="24"/>
                <w:szCs w:val="24"/>
              </w:rPr>
              <w:t>Место, условия и сроки оказания Услу</w:t>
            </w:r>
            <w:r w:rsidR="001A3A56">
              <w:rPr>
                <w:rFonts w:ascii="Times New Roman" w:hAnsi="Times New Roman"/>
                <w:sz w:val="24"/>
                <w:szCs w:val="24"/>
              </w:rPr>
              <w:t>г определяются в соответствии с</w:t>
            </w:r>
            <w:r w:rsidRPr="00532168">
              <w:rPr>
                <w:rFonts w:ascii="Times New Roman" w:hAnsi="Times New Roman"/>
                <w:sz w:val="24"/>
                <w:szCs w:val="24"/>
              </w:rPr>
              <w:t xml:space="preserve"> разделом III</w:t>
            </w:r>
            <w:r w:rsidR="005727BD">
              <w:rPr>
                <w:rFonts w:ascii="Times New Roman" w:hAnsi="Times New Roman"/>
                <w:sz w:val="24"/>
                <w:szCs w:val="24"/>
              </w:rPr>
              <w:t xml:space="preserve"> </w:t>
            </w:r>
            <w:r w:rsidR="005727BD" w:rsidRPr="00532168">
              <w:rPr>
                <w:rFonts w:ascii="Times New Roman" w:hAnsi="Times New Roman"/>
                <w:sz w:val="24"/>
                <w:szCs w:val="24"/>
              </w:rPr>
              <w:t>«Те</w:t>
            </w:r>
            <w:r w:rsidR="005727BD">
              <w:rPr>
                <w:rFonts w:ascii="Times New Roman" w:hAnsi="Times New Roman"/>
                <w:sz w:val="24"/>
                <w:szCs w:val="24"/>
              </w:rPr>
              <w:t>хническое задание»</w:t>
            </w:r>
            <w:r w:rsidRPr="00532168">
              <w:rPr>
                <w:rFonts w:ascii="Times New Roman" w:hAnsi="Times New Roman"/>
                <w:sz w:val="24"/>
                <w:szCs w:val="24"/>
              </w:rPr>
              <w:t xml:space="preserve"> и разделом IV </w:t>
            </w:r>
            <w:r w:rsidR="005727BD" w:rsidRPr="00532168">
              <w:rPr>
                <w:rFonts w:ascii="Times New Roman" w:hAnsi="Times New Roman"/>
                <w:sz w:val="24"/>
                <w:szCs w:val="24"/>
              </w:rPr>
              <w:t>«Проект договора»</w:t>
            </w:r>
            <w:r>
              <w:rPr>
                <w:rFonts w:ascii="Times New Roman" w:hAnsi="Times New Roman"/>
                <w:sz w:val="24"/>
                <w:szCs w:val="24"/>
              </w:rPr>
              <w:t xml:space="preserve"> документации</w:t>
            </w:r>
            <w:r w:rsidR="00E77D03" w:rsidRPr="00445A1C">
              <w:rPr>
                <w:rFonts w:ascii="Times New Roman" w:hAnsi="Times New Roman"/>
                <w:sz w:val="24"/>
                <w:szCs w:val="24"/>
              </w:rPr>
              <w:t>.</w:t>
            </w:r>
          </w:p>
        </w:tc>
      </w:tr>
      <w:tr w:rsidR="00630BA9" w:rsidRPr="00445A1C" w14:paraId="0CCEAF79" w14:textId="77777777" w:rsidTr="00D84368">
        <w:trPr>
          <w:trHeight w:val="227"/>
        </w:trPr>
        <w:tc>
          <w:tcPr>
            <w:tcW w:w="196" w:type="pct"/>
            <w:tcMar>
              <w:left w:w="28" w:type="dxa"/>
              <w:right w:w="28" w:type="dxa"/>
            </w:tcMar>
          </w:tcPr>
          <w:p w14:paraId="1B8CDA8B" w14:textId="77777777" w:rsidR="00630BA9" w:rsidRPr="00445A1C" w:rsidRDefault="00630BA9" w:rsidP="00630BA9">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color w:val="000000"/>
                <w:sz w:val="24"/>
                <w:szCs w:val="24"/>
              </w:rPr>
              <w:t>6</w:t>
            </w:r>
          </w:p>
        </w:tc>
        <w:tc>
          <w:tcPr>
            <w:tcW w:w="1107" w:type="pct"/>
            <w:tcMar>
              <w:left w:w="28" w:type="dxa"/>
              <w:right w:w="28" w:type="dxa"/>
            </w:tcMar>
          </w:tcPr>
          <w:p w14:paraId="05A8B511" w14:textId="6DE97F64" w:rsidR="00630BA9" w:rsidRPr="009D64D1" w:rsidRDefault="00630BA9" w:rsidP="00A83E30">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445A1C">
              <w:rPr>
                <w:rFonts w:ascii="Times New Roman" w:hAnsi="Times New Roman"/>
                <w:b/>
                <w:iCs/>
                <w:sz w:val="24"/>
                <w:szCs w:val="24"/>
              </w:rPr>
              <w:t xml:space="preserve">Сведения о начальной (максимальной) цене Договора </w:t>
            </w:r>
          </w:p>
        </w:tc>
        <w:tc>
          <w:tcPr>
            <w:tcW w:w="3696" w:type="pct"/>
          </w:tcPr>
          <w:p w14:paraId="149027DD" w14:textId="7935F96B" w:rsidR="00630BA9" w:rsidRPr="00926B8B" w:rsidRDefault="00630BA9" w:rsidP="00630BA9">
            <w:pPr>
              <w:tabs>
                <w:tab w:val="left" w:pos="316"/>
                <w:tab w:val="left" w:pos="529"/>
              </w:tabs>
              <w:spacing w:after="0" w:line="240" w:lineRule="auto"/>
              <w:ind w:right="115" w:firstLine="381"/>
              <w:jc w:val="both"/>
              <w:rPr>
                <w:rFonts w:ascii="Times New Roman" w:hAnsi="Times New Roman"/>
                <w:color w:val="000000"/>
                <w:sz w:val="24"/>
                <w:szCs w:val="24"/>
              </w:rPr>
            </w:pPr>
            <w:r w:rsidRPr="00926B8B">
              <w:rPr>
                <w:rFonts w:ascii="Times New Roman" w:hAnsi="Times New Roman"/>
                <w:color w:val="000000"/>
                <w:sz w:val="24"/>
                <w:szCs w:val="24"/>
              </w:rPr>
              <w:t xml:space="preserve">Начальная (максимальная) цена Договора составляет </w:t>
            </w:r>
            <w:r w:rsidR="00FD1B1D">
              <w:rPr>
                <w:rFonts w:ascii="Times New Roman" w:hAnsi="Times New Roman"/>
                <w:color w:val="000000"/>
                <w:sz w:val="24"/>
                <w:szCs w:val="24"/>
              </w:rPr>
              <w:br/>
            </w:r>
            <w:r w:rsidR="00FD1B1D" w:rsidRPr="00FD1B1D">
              <w:rPr>
                <w:rFonts w:ascii="Times New Roman" w:hAnsi="Times New Roman"/>
                <w:sz w:val="24"/>
                <w:szCs w:val="24"/>
              </w:rPr>
              <w:t xml:space="preserve">7 123 848,88 </w:t>
            </w:r>
            <w:r w:rsidRPr="00926B8B">
              <w:rPr>
                <w:rFonts w:ascii="Times New Roman" w:hAnsi="Times New Roman"/>
                <w:color w:val="000000"/>
                <w:sz w:val="24"/>
                <w:szCs w:val="24"/>
              </w:rPr>
              <w:t>(</w:t>
            </w:r>
            <w:r w:rsidR="00FD1B1D">
              <w:rPr>
                <w:rFonts w:ascii="Times New Roman" w:hAnsi="Times New Roman"/>
                <w:color w:val="000000"/>
                <w:sz w:val="24"/>
                <w:szCs w:val="24"/>
              </w:rPr>
              <w:t>Семь</w:t>
            </w:r>
            <w:r w:rsidRPr="00514419">
              <w:rPr>
                <w:rFonts w:ascii="Times New Roman" w:hAnsi="Times New Roman"/>
                <w:color w:val="000000"/>
                <w:sz w:val="24"/>
                <w:szCs w:val="24"/>
              </w:rPr>
              <w:t xml:space="preserve"> миллионов</w:t>
            </w:r>
            <w:r>
              <w:rPr>
                <w:rFonts w:ascii="Times New Roman" w:hAnsi="Times New Roman"/>
                <w:color w:val="000000"/>
                <w:sz w:val="24"/>
                <w:szCs w:val="24"/>
              </w:rPr>
              <w:t xml:space="preserve"> </w:t>
            </w:r>
            <w:r w:rsidR="00FD1B1D">
              <w:rPr>
                <w:rFonts w:ascii="Times New Roman" w:hAnsi="Times New Roman"/>
                <w:color w:val="000000"/>
                <w:sz w:val="24"/>
                <w:szCs w:val="24"/>
              </w:rPr>
              <w:t>сто двадцать три</w:t>
            </w:r>
            <w:r w:rsidRPr="00514419">
              <w:rPr>
                <w:rFonts w:ascii="Times New Roman" w:hAnsi="Times New Roman"/>
                <w:color w:val="000000"/>
                <w:sz w:val="24"/>
                <w:szCs w:val="24"/>
              </w:rPr>
              <w:t xml:space="preserve"> тысяч</w:t>
            </w:r>
            <w:r w:rsidR="00FD1B1D">
              <w:rPr>
                <w:rFonts w:ascii="Times New Roman" w:hAnsi="Times New Roman"/>
                <w:color w:val="000000"/>
                <w:sz w:val="24"/>
                <w:szCs w:val="24"/>
              </w:rPr>
              <w:t>и</w:t>
            </w:r>
            <w:r w:rsidRPr="00514419">
              <w:rPr>
                <w:rFonts w:ascii="Times New Roman" w:hAnsi="Times New Roman"/>
                <w:color w:val="000000"/>
                <w:sz w:val="24"/>
                <w:szCs w:val="24"/>
              </w:rPr>
              <w:t xml:space="preserve"> </w:t>
            </w:r>
            <w:r w:rsidR="003C6C8E">
              <w:rPr>
                <w:rFonts w:ascii="Times New Roman" w:hAnsi="Times New Roman"/>
                <w:color w:val="000000"/>
                <w:sz w:val="24"/>
                <w:szCs w:val="24"/>
              </w:rPr>
              <w:t xml:space="preserve">восемьсот </w:t>
            </w:r>
            <w:r w:rsidR="00FD1B1D">
              <w:rPr>
                <w:rFonts w:ascii="Times New Roman" w:hAnsi="Times New Roman"/>
                <w:color w:val="000000"/>
                <w:sz w:val="24"/>
                <w:szCs w:val="24"/>
              </w:rPr>
              <w:t>сорок восемь</w:t>
            </w:r>
            <w:r w:rsidR="003C6C8E">
              <w:rPr>
                <w:rFonts w:ascii="Times New Roman" w:hAnsi="Times New Roman"/>
                <w:color w:val="000000"/>
                <w:sz w:val="24"/>
                <w:szCs w:val="24"/>
              </w:rPr>
              <w:t xml:space="preserve"> рублей</w:t>
            </w:r>
            <w:r w:rsidRPr="00514419">
              <w:rPr>
                <w:rFonts w:ascii="Times New Roman" w:hAnsi="Times New Roman"/>
                <w:color w:val="000000"/>
                <w:sz w:val="24"/>
                <w:szCs w:val="24"/>
              </w:rPr>
              <w:t xml:space="preserve"> </w:t>
            </w:r>
            <w:r w:rsidR="00FD1B1D">
              <w:rPr>
                <w:rFonts w:ascii="Times New Roman" w:hAnsi="Times New Roman"/>
                <w:color w:val="000000"/>
                <w:sz w:val="24"/>
                <w:szCs w:val="24"/>
              </w:rPr>
              <w:t>88</w:t>
            </w:r>
            <w:r>
              <w:rPr>
                <w:rFonts w:ascii="Times New Roman" w:hAnsi="Times New Roman"/>
                <w:color w:val="000000"/>
                <w:sz w:val="24"/>
                <w:szCs w:val="24"/>
              </w:rPr>
              <w:t xml:space="preserve"> </w:t>
            </w:r>
            <w:r w:rsidRPr="00514419">
              <w:rPr>
                <w:rFonts w:ascii="Times New Roman" w:hAnsi="Times New Roman"/>
                <w:color w:val="000000"/>
                <w:sz w:val="24"/>
                <w:szCs w:val="24"/>
              </w:rPr>
              <w:t>копе</w:t>
            </w:r>
            <w:r w:rsidR="003C6C8E">
              <w:rPr>
                <w:rFonts w:ascii="Times New Roman" w:hAnsi="Times New Roman"/>
                <w:color w:val="000000"/>
                <w:sz w:val="24"/>
                <w:szCs w:val="24"/>
              </w:rPr>
              <w:t>е</w:t>
            </w:r>
            <w:r w:rsidR="00752A36">
              <w:rPr>
                <w:rFonts w:ascii="Times New Roman" w:hAnsi="Times New Roman"/>
                <w:color w:val="000000"/>
                <w:sz w:val="24"/>
                <w:szCs w:val="24"/>
              </w:rPr>
              <w:t>к</w:t>
            </w:r>
            <w:r w:rsidRPr="00926B8B">
              <w:rPr>
                <w:rFonts w:ascii="Times New Roman" w:hAnsi="Times New Roman"/>
                <w:color w:val="000000"/>
                <w:sz w:val="24"/>
                <w:szCs w:val="24"/>
              </w:rPr>
              <w:t>) руб</w:t>
            </w:r>
            <w:r>
              <w:rPr>
                <w:rFonts w:ascii="Times New Roman" w:hAnsi="Times New Roman"/>
                <w:color w:val="000000"/>
                <w:sz w:val="24"/>
                <w:szCs w:val="24"/>
              </w:rPr>
              <w:t>.</w:t>
            </w:r>
            <w:r w:rsidRPr="00926B8B">
              <w:rPr>
                <w:rFonts w:ascii="Times New Roman" w:hAnsi="Times New Roman"/>
                <w:color w:val="000000"/>
                <w:sz w:val="24"/>
                <w:szCs w:val="24"/>
              </w:rPr>
              <w:t>, в том числе НДС в соответствии с действующим законодательством Российской Федерации.</w:t>
            </w:r>
          </w:p>
          <w:p w14:paraId="14188C65" w14:textId="72449CB7" w:rsidR="00630BA9" w:rsidRPr="00CB6174" w:rsidRDefault="00630BA9" w:rsidP="00630BA9">
            <w:pPr>
              <w:tabs>
                <w:tab w:val="left" w:pos="199"/>
                <w:tab w:val="left" w:pos="316"/>
              </w:tabs>
              <w:spacing w:after="0" w:line="240" w:lineRule="auto"/>
              <w:ind w:firstLine="318"/>
              <w:jc w:val="both"/>
              <w:rPr>
                <w:rFonts w:ascii="Times New Roman" w:eastAsia="Calibri" w:hAnsi="Times New Roman"/>
                <w:iCs/>
                <w:color w:val="000000"/>
                <w:sz w:val="24"/>
                <w:szCs w:val="24"/>
              </w:rPr>
            </w:pPr>
            <w:r w:rsidRPr="00926B8B">
              <w:rPr>
                <w:rFonts w:ascii="Times New Roman" w:eastAsia="Calibri" w:hAnsi="Times New Roman"/>
                <w:iCs/>
                <w:color w:val="000000"/>
                <w:sz w:val="24"/>
                <w:szCs w:val="24"/>
              </w:rPr>
              <w:lastRenderedPageBreak/>
              <w:t>Обоснование начальной (максимальной) цены Договора, включая информацию о налогах и других обязательных платежах, представлено в разделе V «Обоснование</w:t>
            </w:r>
            <w:r w:rsidRPr="00E148EC">
              <w:rPr>
                <w:rFonts w:ascii="Times New Roman" w:eastAsia="Calibri" w:hAnsi="Times New Roman"/>
                <w:iCs/>
                <w:color w:val="000000"/>
                <w:sz w:val="24"/>
                <w:szCs w:val="24"/>
              </w:rPr>
              <w:t xml:space="preserve"> начальной (максимальной) цены договора» </w:t>
            </w:r>
            <w:r w:rsidRPr="00E148EC">
              <w:rPr>
                <w:rFonts w:ascii="Times New Roman" w:hAnsi="Times New Roman"/>
                <w:sz w:val="24"/>
                <w:szCs w:val="24"/>
              </w:rPr>
              <w:t>документации</w:t>
            </w:r>
            <w:r w:rsidRPr="00E148EC">
              <w:rPr>
                <w:rFonts w:ascii="Times New Roman" w:eastAsia="Calibri" w:hAnsi="Times New Roman"/>
                <w:iCs/>
                <w:color w:val="000000"/>
                <w:sz w:val="24"/>
                <w:szCs w:val="24"/>
              </w:rPr>
              <w:t>.</w:t>
            </w:r>
          </w:p>
        </w:tc>
      </w:tr>
      <w:tr w:rsidR="00DD420D" w:rsidRPr="00445A1C" w14:paraId="63A60BA6" w14:textId="77777777" w:rsidTr="00D84368">
        <w:trPr>
          <w:trHeight w:val="227"/>
        </w:trPr>
        <w:tc>
          <w:tcPr>
            <w:tcW w:w="196" w:type="pct"/>
            <w:tcMar>
              <w:left w:w="28" w:type="dxa"/>
              <w:right w:w="28" w:type="dxa"/>
            </w:tcMar>
          </w:tcPr>
          <w:p w14:paraId="702E71F2"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lastRenderedPageBreak/>
              <w:t>7</w:t>
            </w:r>
          </w:p>
        </w:tc>
        <w:tc>
          <w:tcPr>
            <w:tcW w:w="1107" w:type="pct"/>
            <w:tcMar>
              <w:left w:w="28" w:type="dxa"/>
              <w:right w:w="28" w:type="dxa"/>
            </w:tcMar>
          </w:tcPr>
          <w:p w14:paraId="40D64B92"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и время начала и окончания срока подачи </w:t>
            </w:r>
            <w:r w:rsidR="00625425" w:rsidRPr="009D64D1">
              <w:rPr>
                <w:rFonts w:ascii="Times New Roman Полужирный" w:hAnsi="Times New Roman Полужирный"/>
                <w:b/>
                <w:bCs/>
                <w:color w:val="000000"/>
                <w:spacing w:val="-2"/>
                <w:sz w:val="24"/>
                <w:szCs w:val="24"/>
              </w:rPr>
              <w:t>З</w:t>
            </w:r>
            <w:r w:rsidRPr="009D64D1">
              <w:rPr>
                <w:rFonts w:ascii="Times New Roman Полужирный" w:hAnsi="Times New Roman Полужирный"/>
                <w:b/>
                <w:bCs/>
                <w:color w:val="000000"/>
                <w:spacing w:val="-2"/>
                <w:sz w:val="24"/>
                <w:szCs w:val="24"/>
              </w:rPr>
              <w:t xml:space="preserve">аявок </w:t>
            </w:r>
          </w:p>
        </w:tc>
        <w:tc>
          <w:tcPr>
            <w:tcW w:w="3696" w:type="pct"/>
          </w:tcPr>
          <w:p w14:paraId="781E0736" w14:textId="1F6B81D0"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начала подачи </w:t>
            </w:r>
            <w:r w:rsidR="00625425" w:rsidRPr="00445A1C">
              <w:rPr>
                <w:rFonts w:ascii="Times New Roman" w:hAnsi="Times New Roman"/>
                <w:iCs/>
                <w:color w:val="000000"/>
                <w:sz w:val="24"/>
                <w:szCs w:val="24"/>
              </w:rPr>
              <w:t>З</w:t>
            </w:r>
            <w:r w:rsidRPr="00445A1C">
              <w:rPr>
                <w:rFonts w:ascii="Times New Roman" w:hAnsi="Times New Roman"/>
                <w:iCs/>
                <w:color w:val="000000"/>
                <w:sz w:val="24"/>
                <w:szCs w:val="24"/>
              </w:rPr>
              <w:t xml:space="preserve">аявок: </w:t>
            </w:r>
            <w:r w:rsidR="00C954A2">
              <w:rPr>
                <w:rFonts w:ascii="Times New Roman" w:hAnsi="Times New Roman"/>
                <w:iCs/>
                <w:color w:val="000000"/>
                <w:sz w:val="24"/>
                <w:szCs w:val="24"/>
              </w:rPr>
              <w:t>30</w:t>
            </w:r>
            <w:r w:rsidR="00E91E88" w:rsidRPr="00445A1C">
              <w:rPr>
                <w:rFonts w:ascii="Times New Roman" w:hAnsi="Times New Roman"/>
                <w:iCs/>
                <w:color w:val="000000"/>
                <w:sz w:val="24"/>
                <w:szCs w:val="24"/>
              </w:rPr>
              <w:t xml:space="preserve"> </w:t>
            </w:r>
            <w:r w:rsidR="00FD1B1D">
              <w:rPr>
                <w:rFonts w:ascii="Times New Roman" w:hAnsi="Times New Roman"/>
                <w:iCs/>
                <w:color w:val="000000"/>
                <w:sz w:val="24"/>
                <w:szCs w:val="24"/>
              </w:rPr>
              <w:t>ию</w:t>
            </w:r>
            <w:r w:rsidR="00C954A2">
              <w:rPr>
                <w:rFonts w:ascii="Times New Roman" w:hAnsi="Times New Roman"/>
                <w:iCs/>
                <w:color w:val="000000"/>
                <w:sz w:val="24"/>
                <w:szCs w:val="24"/>
              </w:rPr>
              <w:t>н</w:t>
            </w:r>
            <w:r w:rsidR="00FD1B1D">
              <w:rPr>
                <w:rFonts w:ascii="Times New Roman" w:hAnsi="Times New Roman"/>
                <w:iCs/>
                <w:color w:val="000000"/>
                <w:sz w:val="24"/>
                <w:szCs w:val="24"/>
              </w:rPr>
              <w:t>я</w:t>
            </w:r>
            <w:r w:rsidR="00CB2D4D"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00:00 (время московское).</w:t>
            </w:r>
          </w:p>
          <w:p w14:paraId="3307A764" w14:textId="5A25B987"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и время окончания подачи </w:t>
            </w:r>
            <w:r w:rsidR="00625425"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625425" w:rsidRPr="00445A1C">
              <w:rPr>
                <w:rFonts w:ascii="Times New Roman" w:hAnsi="Times New Roman"/>
                <w:iCs/>
                <w:color w:val="000000"/>
                <w:sz w:val="24"/>
                <w:szCs w:val="24"/>
              </w:rPr>
              <w:t xml:space="preserve">: </w:t>
            </w:r>
            <w:r w:rsidR="00C954A2">
              <w:rPr>
                <w:rFonts w:ascii="Times New Roman" w:hAnsi="Times New Roman"/>
                <w:iCs/>
                <w:color w:val="000000"/>
                <w:sz w:val="24"/>
                <w:szCs w:val="24"/>
              </w:rPr>
              <w:t>9 июля</w:t>
            </w:r>
            <w:r w:rsidR="00BE7371"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00:00 (время московское).</w:t>
            </w:r>
          </w:p>
          <w:p w14:paraId="11944784" w14:textId="77777777" w:rsidR="009834E4" w:rsidRPr="00E44163" w:rsidRDefault="009834E4" w:rsidP="009834E4">
            <w:pPr>
              <w:autoSpaceDE w:val="0"/>
              <w:autoSpaceDN w:val="0"/>
              <w:adjustRightInd w:val="0"/>
              <w:spacing w:after="0" w:line="240" w:lineRule="auto"/>
              <w:ind w:left="123" w:firstLine="205"/>
              <w:jc w:val="both"/>
              <w:rPr>
                <w:rFonts w:ascii="Times New Roman" w:hAnsi="Times New Roman"/>
                <w:iCs/>
                <w:color w:val="000000"/>
                <w:sz w:val="24"/>
                <w:szCs w:val="24"/>
              </w:rPr>
            </w:pPr>
            <w:r w:rsidRPr="00BE1058">
              <w:rPr>
                <w:rFonts w:ascii="Times New Roman" w:hAnsi="Times New Roman"/>
                <w:iCs/>
                <w:color w:val="000000"/>
                <w:sz w:val="24"/>
                <w:szCs w:val="24"/>
              </w:rPr>
              <w:t xml:space="preserve">Подача </w:t>
            </w:r>
            <w:r>
              <w:rPr>
                <w:rFonts w:ascii="Times New Roman" w:hAnsi="Times New Roman"/>
                <w:iCs/>
                <w:color w:val="000000"/>
                <w:sz w:val="24"/>
                <w:szCs w:val="24"/>
              </w:rPr>
              <w:t>З</w:t>
            </w:r>
            <w:r w:rsidRPr="00BE1058">
              <w:rPr>
                <w:rFonts w:ascii="Times New Roman" w:hAnsi="Times New Roman"/>
                <w:iCs/>
                <w:color w:val="000000"/>
                <w:sz w:val="24"/>
                <w:szCs w:val="24"/>
              </w:rPr>
              <w:t xml:space="preserve">аявки осуществляется только Участниками, получившими аккредитацию на </w:t>
            </w:r>
            <w:r>
              <w:rPr>
                <w:rFonts w:ascii="Times New Roman" w:hAnsi="Times New Roman"/>
                <w:iCs/>
                <w:color w:val="000000"/>
                <w:sz w:val="24"/>
                <w:szCs w:val="24"/>
              </w:rPr>
              <w:t xml:space="preserve">ЭП </w:t>
            </w:r>
            <w:r w:rsidRPr="00BE1058">
              <w:rPr>
                <w:rFonts w:ascii="Times New Roman" w:hAnsi="Times New Roman"/>
                <w:iCs/>
                <w:color w:val="000000"/>
                <w:sz w:val="24"/>
                <w:szCs w:val="24"/>
              </w:rPr>
              <w:t>и получившими документацию, направленную оператором ЭП.</w:t>
            </w:r>
          </w:p>
          <w:p w14:paraId="47AD7C12" w14:textId="46698E84" w:rsidR="00E77D03" w:rsidRPr="00445A1C" w:rsidRDefault="00E77D03" w:rsidP="00A4335A">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Заявки вместе с прилагаемыми документами направляются оператору ЭП в виде </w:t>
            </w:r>
            <w:r w:rsidR="00625425" w:rsidRPr="00445A1C">
              <w:rPr>
                <w:rFonts w:ascii="Times New Roman" w:hAnsi="Times New Roman"/>
                <w:iCs/>
                <w:color w:val="000000"/>
                <w:sz w:val="24"/>
                <w:szCs w:val="24"/>
              </w:rPr>
              <w:t>Э</w:t>
            </w:r>
            <w:r w:rsidRPr="00445A1C">
              <w:rPr>
                <w:rFonts w:ascii="Times New Roman" w:hAnsi="Times New Roman"/>
                <w:iCs/>
                <w:color w:val="000000"/>
                <w:sz w:val="24"/>
                <w:szCs w:val="24"/>
              </w:rPr>
              <w:t xml:space="preserve">лектронного документа, подписанного </w:t>
            </w:r>
            <w:r w:rsidR="00625425" w:rsidRPr="00445A1C">
              <w:rPr>
                <w:rFonts w:ascii="Times New Roman" w:hAnsi="Times New Roman"/>
                <w:iCs/>
                <w:color w:val="000000"/>
                <w:sz w:val="24"/>
                <w:szCs w:val="24"/>
              </w:rPr>
              <w:t>КЭП</w:t>
            </w:r>
            <w:r w:rsidRPr="00445A1C">
              <w:rPr>
                <w:rFonts w:ascii="Times New Roman" w:hAnsi="Times New Roman"/>
                <w:iCs/>
                <w:color w:val="000000"/>
                <w:sz w:val="24"/>
                <w:szCs w:val="24"/>
              </w:rPr>
              <w:t xml:space="preserve"> уполномоченного представителя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 xml:space="preserve">частника или самим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 xml:space="preserve">частником. </w:t>
            </w:r>
            <w:r w:rsidR="00625425" w:rsidRPr="00445A1C">
              <w:rPr>
                <w:rFonts w:ascii="Times New Roman" w:hAnsi="Times New Roman"/>
                <w:iCs/>
                <w:color w:val="000000"/>
                <w:sz w:val="24"/>
                <w:szCs w:val="24"/>
              </w:rPr>
              <w:t>Подача З</w:t>
            </w:r>
            <w:r w:rsidRPr="00445A1C">
              <w:rPr>
                <w:rFonts w:ascii="Times New Roman" w:hAnsi="Times New Roman"/>
                <w:iCs/>
                <w:color w:val="000000"/>
                <w:sz w:val="24"/>
                <w:szCs w:val="24"/>
              </w:rPr>
              <w:t xml:space="preserve">аявок </w:t>
            </w:r>
            <w:r w:rsidR="00625425" w:rsidRPr="00445A1C">
              <w:rPr>
                <w:rFonts w:ascii="Times New Roman" w:hAnsi="Times New Roman"/>
                <w:iCs/>
                <w:color w:val="000000"/>
                <w:sz w:val="24"/>
                <w:szCs w:val="24"/>
              </w:rPr>
              <w:t>У</w:t>
            </w:r>
            <w:r w:rsidRPr="00445A1C">
              <w:rPr>
                <w:rFonts w:ascii="Times New Roman" w:hAnsi="Times New Roman"/>
                <w:iCs/>
                <w:color w:val="000000"/>
                <w:sz w:val="24"/>
                <w:szCs w:val="24"/>
              </w:rPr>
              <w:t>частниками осуществляется в соответствии с Регламентом ЭП.</w:t>
            </w:r>
          </w:p>
          <w:p w14:paraId="657DA916" w14:textId="5DDA325A" w:rsidR="00E77D03" w:rsidRPr="00445A1C" w:rsidRDefault="009834E4" w:rsidP="009A26FA">
            <w:pPr>
              <w:autoSpaceDE w:val="0"/>
              <w:autoSpaceDN w:val="0"/>
              <w:adjustRightInd w:val="0"/>
              <w:spacing w:after="0" w:line="240" w:lineRule="auto"/>
              <w:ind w:firstLine="318"/>
              <w:jc w:val="both"/>
              <w:rPr>
                <w:rFonts w:ascii="Times New Roman" w:hAnsi="Times New Roman"/>
                <w:iCs/>
                <w:color w:val="000000"/>
                <w:sz w:val="24"/>
                <w:szCs w:val="24"/>
              </w:rPr>
            </w:pPr>
            <w:r w:rsidRPr="006F28E8">
              <w:rPr>
                <w:rFonts w:ascii="Times New Roman" w:hAnsi="Times New Roman"/>
                <w:iCs/>
                <w:color w:val="000000"/>
                <w:sz w:val="24"/>
                <w:szCs w:val="24"/>
              </w:rPr>
              <w:t>Участник, получивший аккредитацию на ЭП и документацию</w:t>
            </w:r>
            <w:r>
              <w:rPr>
                <w:rFonts w:ascii="Times New Roman" w:hAnsi="Times New Roman"/>
                <w:iCs/>
                <w:color w:val="000000"/>
                <w:sz w:val="24"/>
                <w:szCs w:val="24"/>
              </w:rPr>
              <w:t>,</w:t>
            </w:r>
            <w:r w:rsidRPr="00445A1C">
              <w:rPr>
                <w:rFonts w:ascii="Times New Roman" w:hAnsi="Times New Roman"/>
                <w:iCs/>
                <w:color w:val="000000"/>
                <w:sz w:val="24"/>
                <w:szCs w:val="24"/>
              </w:rPr>
              <w:t xml:space="preserve"> </w:t>
            </w:r>
            <w:r w:rsidR="00E77D03" w:rsidRPr="00445A1C">
              <w:rPr>
                <w:rFonts w:ascii="Times New Roman" w:hAnsi="Times New Roman"/>
                <w:iCs/>
                <w:color w:val="000000"/>
                <w:sz w:val="24"/>
                <w:szCs w:val="24"/>
              </w:rPr>
              <w:t xml:space="preserve">вправе подать только одну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аявку. В случае установления факта подачи одним </w:t>
            </w:r>
            <w:r w:rsidR="00625425" w:rsidRPr="00445A1C">
              <w:rPr>
                <w:rFonts w:ascii="Times New Roman" w:hAnsi="Times New Roman"/>
                <w:iCs/>
                <w:color w:val="000000"/>
                <w:sz w:val="24"/>
                <w:szCs w:val="24"/>
              </w:rPr>
              <w:t>У</w:t>
            </w:r>
            <w:r w:rsidR="00E77D03" w:rsidRPr="00445A1C">
              <w:rPr>
                <w:rFonts w:ascii="Times New Roman" w:hAnsi="Times New Roman"/>
                <w:iCs/>
                <w:color w:val="000000"/>
                <w:sz w:val="24"/>
                <w:szCs w:val="24"/>
              </w:rPr>
              <w:t xml:space="preserve">частником </w:t>
            </w:r>
            <w:r w:rsidR="00625425" w:rsidRPr="00445A1C">
              <w:rPr>
                <w:rFonts w:ascii="Times New Roman" w:hAnsi="Times New Roman"/>
                <w:iCs/>
                <w:color w:val="000000"/>
                <w:sz w:val="24"/>
                <w:szCs w:val="24"/>
              </w:rPr>
              <w:t>двух и более З</w:t>
            </w:r>
            <w:r w:rsidR="00E77D03" w:rsidRPr="00445A1C">
              <w:rPr>
                <w:rFonts w:ascii="Times New Roman" w:hAnsi="Times New Roman"/>
                <w:iCs/>
                <w:color w:val="000000"/>
                <w:sz w:val="24"/>
                <w:szCs w:val="24"/>
              </w:rPr>
              <w:t xml:space="preserve">аявок при условии, что поданные ранее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аявки </w:t>
            </w:r>
            <w:r w:rsidR="00625425" w:rsidRPr="00445A1C">
              <w:rPr>
                <w:rFonts w:ascii="Times New Roman" w:hAnsi="Times New Roman"/>
                <w:iCs/>
                <w:color w:val="000000"/>
                <w:sz w:val="24"/>
                <w:szCs w:val="24"/>
              </w:rPr>
              <w:t>этим У</w:t>
            </w:r>
            <w:r w:rsidR="00E77D03" w:rsidRPr="00445A1C">
              <w:rPr>
                <w:rFonts w:ascii="Times New Roman" w:hAnsi="Times New Roman"/>
                <w:iCs/>
                <w:color w:val="000000"/>
                <w:sz w:val="24"/>
                <w:szCs w:val="24"/>
              </w:rPr>
              <w:t>частником не отозваны или не изменены в порядке, установленном в пункте 7</w:t>
            </w:r>
            <w:r w:rsidR="00752A36">
              <w:rPr>
                <w:rFonts w:ascii="Times New Roman" w:hAnsi="Times New Roman"/>
                <w:iCs/>
                <w:color w:val="000000"/>
                <w:sz w:val="24"/>
                <w:szCs w:val="24"/>
              </w:rPr>
              <w:t xml:space="preserve"> </w:t>
            </w:r>
            <w:r w:rsidR="00E77D03" w:rsidRPr="00445A1C">
              <w:rPr>
                <w:rFonts w:ascii="Times New Roman" w:hAnsi="Times New Roman"/>
                <w:iCs/>
                <w:color w:val="000000"/>
                <w:sz w:val="24"/>
                <w:szCs w:val="24"/>
              </w:rPr>
              <w:t xml:space="preserve">документации, все </w:t>
            </w:r>
            <w:r w:rsidR="00625425" w:rsidRPr="00445A1C">
              <w:rPr>
                <w:rFonts w:ascii="Times New Roman" w:hAnsi="Times New Roman"/>
                <w:iCs/>
                <w:color w:val="000000"/>
                <w:sz w:val="24"/>
                <w:szCs w:val="24"/>
              </w:rPr>
              <w:t>З</w:t>
            </w:r>
            <w:r w:rsidR="00E77D03" w:rsidRPr="00445A1C">
              <w:rPr>
                <w:rFonts w:ascii="Times New Roman" w:hAnsi="Times New Roman"/>
                <w:iCs/>
                <w:color w:val="000000"/>
                <w:sz w:val="24"/>
                <w:szCs w:val="24"/>
              </w:rPr>
              <w:t xml:space="preserve">аявки этого </w:t>
            </w:r>
            <w:r w:rsidR="00625425" w:rsidRPr="00445A1C">
              <w:rPr>
                <w:rFonts w:ascii="Times New Roman" w:hAnsi="Times New Roman"/>
                <w:iCs/>
                <w:color w:val="000000"/>
                <w:sz w:val="24"/>
                <w:szCs w:val="24"/>
              </w:rPr>
              <w:t>У</w:t>
            </w:r>
            <w:r w:rsidR="00E77D03" w:rsidRPr="00445A1C">
              <w:rPr>
                <w:rFonts w:ascii="Times New Roman" w:hAnsi="Times New Roman"/>
                <w:iCs/>
                <w:color w:val="000000"/>
                <w:sz w:val="24"/>
                <w:szCs w:val="24"/>
              </w:rPr>
              <w:t>частника не рассматриваются.</w:t>
            </w:r>
          </w:p>
          <w:p w14:paraId="01D1956B" w14:textId="77777777" w:rsidR="009834E4" w:rsidRDefault="009834E4" w:rsidP="00481CAD">
            <w:pPr>
              <w:autoSpaceDE w:val="0"/>
              <w:autoSpaceDN w:val="0"/>
              <w:adjustRightInd w:val="0"/>
              <w:spacing w:after="0" w:line="240" w:lineRule="auto"/>
              <w:ind w:firstLine="318"/>
              <w:jc w:val="both"/>
              <w:rPr>
                <w:rFonts w:ascii="Times New Roman" w:hAnsi="Times New Roman"/>
                <w:color w:val="000000"/>
                <w:sz w:val="24"/>
                <w:szCs w:val="24"/>
              </w:rPr>
            </w:pPr>
            <w:r w:rsidRPr="00755E9F">
              <w:rPr>
                <w:rFonts w:ascii="Times New Roman" w:hAnsi="Times New Roman"/>
                <w:color w:val="000000"/>
                <w:sz w:val="24"/>
                <w:szCs w:val="24"/>
              </w:rPr>
              <w:t>В течение одного часа с момента получения Заявки оператор ЭП присваивает этой Заявке идентификационный номер и направляет Участнику, подавшему указанную Заявку, уведомление о ее получении с указанием присвоенного этой Заявке идентификационного номера.</w:t>
            </w:r>
          </w:p>
          <w:p w14:paraId="34CE008E" w14:textId="77777777" w:rsidR="00481CAD" w:rsidRDefault="00606EDB" w:rsidP="00481CAD">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Заявка должна быть оформлена в соответствии с требованиями документации и содержать сведения и документы, указанные в пункте 31 документации.</w:t>
            </w:r>
          </w:p>
          <w:p w14:paraId="20CC9613" w14:textId="430B0318" w:rsidR="009834E4" w:rsidRPr="00445A1C" w:rsidRDefault="009834E4" w:rsidP="00481CAD">
            <w:pPr>
              <w:autoSpaceDE w:val="0"/>
              <w:autoSpaceDN w:val="0"/>
              <w:adjustRightInd w:val="0"/>
              <w:spacing w:after="0" w:line="240" w:lineRule="auto"/>
              <w:ind w:firstLine="318"/>
              <w:jc w:val="both"/>
              <w:rPr>
                <w:rFonts w:ascii="Times New Roman" w:hAnsi="Times New Roman"/>
                <w:iCs/>
                <w:color w:val="000000"/>
                <w:sz w:val="24"/>
                <w:szCs w:val="24"/>
              </w:rPr>
            </w:pPr>
            <w:r w:rsidRPr="00755E9F">
              <w:rPr>
                <w:rFonts w:ascii="Times New Roman" w:eastAsia="Calibri" w:hAnsi="Times New Roman"/>
                <w:iCs/>
                <w:color w:val="000000"/>
                <w:sz w:val="24"/>
                <w:szCs w:val="24"/>
              </w:rPr>
              <w:t>Подача Заявок на бумажном носителе не допускается.</w:t>
            </w:r>
          </w:p>
        </w:tc>
      </w:tr>
      <w:tr w:rsidR="00DD420D" w:rsidRPr="00445A1C" w14:paraId="4E63DBE7" w14:textId="77777777" w:rsidTr="00D84368">
        <w:trPr>
          <w:trHeight w:val="227"/>
        </w:trPr>
        <w:tc>
          <w:tcPr>
            <w:tcW w:w="196" w:type="pct"/>
            <w:tcMar>
              <w:left w:w="28" w:type="dxa"/>
              <w:right w:w="28" w:type="dxa"/>
            </w:tcMar>
          </w:tcPr>
          <w:p w14:paraId="7419DAB5"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8</w:t>
            </w:r>
          </w:p>
        </w:tc>
        <w:tc>
          <w:tcPr>
            <w:tcW w:w="1107" w:type="pct"/>
            <w:tcMar>
              <w:left w:w="28" w:type="dxa"/>
              <w:right w:w="28" w:type="dxa"/>
            </w:tcMar>
          </w:tcPr>
          <w:p w14:paraId="1EE8582D" w14:textId="4015EDBB" w:rsidR="00E77D03" w:rsidRPr="004D62D5" w:rsidRDefault="00E77D03" w:rsidP="00C26C8E">
            <w:pPr>
              <w:autoSpaceDE w:val="0"/>
              <w:autoSpaceDN w:val="0"/>
              <w:adjustRightInd w:val="0"/>
              <w:spacing w:after="0" w:line="240" w:lineRule="auto"/>
              <w:rPr>
                <w:rFonts w:asciiTheme="minorHAnsi" w:hAnsiTheme="minorHAnsi"/>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Место, дата и время </w:t>
            </w:r>
            <w:r w:rsidR="007B4DDB" w:rsidRPr="004D62D5">
              <w:rPr>
                <w:rFonts w:ascii="Times New Roman Полужирный" w:hAnsi="Times New Roman Полужирный"/>
                <w:b/>
                <w:bCs/>
                <w:color w:val="000000"/>
                <w:spacing w:val="-2"/>
                <w:sz w:val="24"/>
                <w:szCs w:val="24"/>
              </w:rPr>
              <w:t xml:space="preserve">передачи </w:t>
            </w:r>
            <w:r w:rsidR="007B4DDB" w:rsidRPr="009D64D1">
              <w:rPr>
                <w:rFonts w:ascii="Times New Roman Полужирный" w:hAnsi="Times New Roman Полужирный"/>
                <w:b/>
                <w:bCs/>
                <w:color w:val="000000"/>
                <w:spacing w:val="-2"/>
                <w:sz w:val="24"/>
                <w:szCs w:val="24"/>
              </w:rPr>
              <w:t>Заяв</w:t>
            </w:r>
            <w:r w:rsidR="007B4DDB" w:rsidRPr="004D62D5">
              <w:rPr>
                <w:rFonts w:ascii="Times New Roman Полужирный" w:hAnsi="Times New Roman Полужирный"/>
                <w:b/>
                <w:bCs/>
                <w:color w:val="000000"/>
                <w:spacing w:val="-2"/>
                <w:sz w:val="24"/>
                <w:szCs w:val="24"/>
              </w:rPr>
              <w:t>ок</w:t>
            </w:r>
          </w:p>
        </w:tc>
        <w:tc>
          <w:tcPr>
            <w:tcW w:w="3696" w:type="pct"/>
          </w:tcPr>
          <w:p w14:paraId="528B8B17" w14:textId="71B71140" w:rsidR="00E77D03" w:rsidRPr="00445A1C" w:rsidRDefault="00C8481A" w:rsidP="00C954A2">
            <w:pPr>
              <w:autoSpaceDE w:val="0"/>
              <w:autoSpaceDN w:val="0"/>
              <w:adjustRightInd w:val="0"/>
              <w:spacing w:after="0" w:line="240" w:lineRule="auto"/>
              <w:ind w:left="-44" w:firstLine="284"/>
              <w:jc w:val="both"/>
              <w:rPr>
                <w:rFonts w:ascii="Times New Roman" w:hAnsi="Times New Roman"/>
                <w:iCs/>
                <w:color w:val="000000"/>
                <w:sz w:val="24"/>
                <w:szCs w:val="24"/>
              </w:rPr>
            </w:pPr>
            <w:r>
              <w:rPr>
                <w:rFonts w:ascii="Times New Roman" w:eastAsia="Calibri" w:hAnsi="Times New Roman"/>
                <w:iCs/>
                <w:color w:val="000000"/>
                <w:sz w:val="24"/>
                <w:szCs w:val="24"/>
              </w:rPr>
              <w:t>П</w:t>
            </w:r>
            <w:r w:rsidRPr="009D0DBB">
              <w:rPr>
                <w:rFonts w:ascii="Times New Roman" w:eastAsia="Calibri" w:hAnsi="Times New Roman"/>
                <w:iCs/>
                <w:color w:val="000000"/>
                <w:sz w:val="24"/>
                <w:szCs w:val="24"/>
              </w:rPr>
              <w:t>ередач</w:t>
            </w:r>
            <w:r>
              <w:rPr>
                <w:rFonts w:ascii="Times New Roman" w:eastAsia="Calibri" w:hAnsi="Times New Roman"/>
                <w:iCs/>
                <w:color w:val="000000"/>
                <w:sz w:val="24"/>
                <w:szCs w:val="24"/>
              </w:rPr>
              <w:t>а</w:t>
            </w:r>
            <w:r w:rsidRPr="009D0DBB">
              <w:rPr>
                <w:rFonts w:ascii="Times New Roman" w:eastAsia="Calibri" w:hAnsi="Times New Roman"/>
                <w:iCs/>
                <w:color w:val="000000"/>
                <w:sz w:val="24"/>
                <w:szCs w:val="24"/>
              </w:rPr>
              <w:t xml:space="preserve"> Заказчику поданных </w:t>
            </w:r>
            <w:r>
              <w:rPr>
                <w:rFonts w:ascii="Times New Roman" w:eastAsia="Calibri" w:hAnsi="Times New Roman"/>
                <w:iCs/>
                <w:color w:val="000000"/>
                <w:sz w:val="24"/>
                <w:szCs w:val="24"/>
              </w:rPr>
              <w:t>З</w:t>
            </w:r>
            <w:r w:rsidRPr="009D0DBB">
              <w:rPr>
                <w:rFonts w:ascii="Times New Roman" w:eastAsia="Calibri" w:hAnsi="Times New Roman"/>
                <w:iCs/>
                <w:color w:val="000000"/>
                <w:sz w:val="24"/>
                <w:szCs w:val="24"/>
              </w:rPr>
              <w:t>аявок</w:t>
            </w:r>
            <w:r>
              <w:rPr>
                <w:rFonts w:ascii="Times New Roman" w:eastAsia="Calibri" w:hAnsi="Times New Roman"/>
                <w:iCs/>
                <w:color w:val="000000"/>
                <w:sz w:val="24"/>
                <w:szCs w:val="24"/>
              </w:rPr>
              <w:t xml:space="preserve"> осуществляется оператором ЭП </w:t>
            </w:r>
            <w:r w:rsidRPr="009D0DBB">
              <w:rPr>
                <w:rFonts w:ascii="Times New Roman" w:eastAsia="Calibri" w:hAnsi="Times New Roman"/>
                <w:iCs/>
                <w:color w:val="000000"/>
                <w:sz w:val="24"/>
                <w:szCs w:val="24"/>
              </w:rPr>
              <w:t>посредством программно-технических средств</w:t>
            </w:r>
            <w:r>
              <w:rPr>
                <w:rFonts w:ascii="Times New Roman" w:eastAsia="Calibri" w:hAnsi="Times New Roman"/>
                <w:iCs/>
                <w:color w:val="000000"/>
                <w:sz w:val="24"/>
                <w:szCs w:val="24"/>
              </w:rPr>
              <w:t xml:space="preserve"> </w:t>
            </w:r>
            <w:r w:rsidR="00C954A2">
              <w:rPr>
                <w:rFonts w:ascii="Times New Roman" w:eastAsia="Calibri" w:hAnsi="Times New Roman"/>
                <w:iCs/>
                <w:color w:val="000000"/>
                <w:sz w:val="24"/>
                <w:szCs w:val="24"/>
              </w:rPr>
              <w:t>9</w:t>
            </w:r>
            <w:r w:rsidR="00C954A2">
              <w:rPr>
                <w:rFonts w:ascii="Times New Roman" w:hAnsi="Times New Roman"/>
                <w:iCs/>
                <w:color w:val="000000"/>
                <w:sz w:val="24"/>
                <w:szCs w:val="24"/>
              </w:rPr>
              <w:t xml:space="preserve"> июля</w:t>
            </w:r>
            <w:r w:rsidRPr="005F042F">
              <w:rPr>
                <w:rFonts w:ascii="Times New Roman" w:eastAsia="Calibri" w:hAnsi="Times New Roman"/>
                <w:iCs/>
                <w:color w:val="000000"/>
                <w:sz w:val="24"/>
                <w:szCs w:val="24"/>
              </w:rPr>
              <w:t xml:space="preserve"> </w:t>
            </w:r>
            <w:r w:rsidR="005946F9">
              <w:rPr>
                <w:rFonts w:ascii="Times New Roman" w:eastAsia="Calibri" w:hAnsi="Times New Roman"/>
                <w:iCs/>
                <w:color w:val="000000"/>
                <w:sz w:val="24"/>
                <w:szCs w:val="24"/>
              </w:rPr>
              <w:t>2026</w:t>
            </w:r>
            <w:r w:rsidRPr="004B7A64">
              <w:rPr>
                <w:rFonts w:ascii="Times New Roman" w:eastAsia="Calibri" w:hAnsi="Times New Roman"/>
                <w:iCs/>
                <w:color w:val="000000"/>
                <w:sz w:val="24"/>
                <w:szCs w:val="24"/>
              </w:rPr>
              <w:t xml:space="preserve"> г. в </w:t>
            </w:r>
            <w:r w:rsidRPr="00F01E7A">
              <w:rPr>
                <w:rFonts w:ascii="Times New Roman" w:eastAsia="Calibri" w:hAnsi="Times New Roman"/>
                <w:iCs/>
                <w:color w:val="000000"/>
                <w:sz w:val="24"/>
                <w:szCs w:val="24"/>
              </w:rPr>
              <w:t xml:space="preserve">течение часа после </w:t>
            </w:r>
            <w:r>
              <w:rPr>
                <w:rFonts w:ascii="Times New Roman" w:eastAsia="Calibri" w:hAnsi="Times New Roman"/>
                <w:iCs/>
                <w:color w:val="000000"/>
                <w:sz w:val="24"/>
                <w:szCs w:val="24"/>
              </w:rPr>
              <w:t xml:space="preserve">времени </w:t>
            </w:r>
            <w:r w:rsidRPr="00F01E7A">
              <w:rPr>
                <w:rFonts w:ascii="Times New Roman" w:eastAsia="Calibri" w:hAnsi="Times New Roman"/>
                <w:iCs/>
                <w:color w:val="000000"/>
                <w:sz w:val="24"/>
                <w:szCs w:val="24"/>
              </w:rPr>
              <w:t xml:space="preserve">окончания </w:t>
            </w:r>
            <w:r>
              <w:rPr>
                <w:rFonts w:ascii="Times New Roman" w:eastAsia="Calibri" w:hAnsi="Times New Roman"/>
                <w:iCs/>
                <w:color w:val="000000"/>
                <w:sz w:val="24"/>
                <w:szCs w:val="24"/>
              </w:rPr>
              <w:t>подачи</w:t>
            </w:r>
            <w:r w:rsidRPr="00F01E7A">
              <w:rPr>
                <w:rFonts w:ascii="Times New Roman" w:eastAsia="Calibri" w:hAnsi="Times New Roman"/>
                <w:iCs/>
                <w:color w:val="000000"/>
                <w:sz w:val="24"/>
                <w:szCs w:val="24"/>
              </w:rPr>
              <w:t xml:space="preserve"> </w:t>
            </w:r>
            <w:r>
              <w:rPr>
                <w:rFonts w:ascii="Times New Roman" w:eastAsia="Calibri" w:hAnsi="Times New Roman"/>
                <w:iCs/>
                <w:color w:val="000000"/>
                <w:sz w:val="24"/>
                <w:szCs w:val="24"/>
              </w:rPr>
              <w:t>З</w:t>
            </w:r>
            <w:r w:rsidRPr="00F01E7A">
              <w:rPr>
                <w:rFonts w:ascii="Times New Roman" w:eastAsia="Calibri" w:hAnsi="Times New Roman"/>
                <w:iCs/>
                <w:color w:val="000000"/>
                <w:sz w:val="24"/>
                <w:szCs w:val="24"/>
              </w:rPr>
              <w:t>аявок</w:t>
            </w:r>
            <w:r w:rsidR="007B4DDB" w:rsidRPr="004B7A64">
              <w:rPr>
                <w:rFonts w:ascii="Times New Roman" w:eastAsia="Calibri" w:hAnsi="Times New Roman"/>
                <w:iCs/>
                <w:color w:val="000000"/>
                <w:sz w:val="24"/>
                <w:szCs w:val="24"/>
              </w:rPr>
              <w:t>.</w:t>
            </w:r>
            <w:r w:rsidR="007B4DDB">
              <w:rPr>
                <w:rFonts w:ascii="Times New Roman" w:eastAsia="Calibri" w:hAnsi="Times New Roman"/>
                <w:iCs/>
                <w:color w:val="000000"/>
                <w:sz w:val="24"/>
                <w:szCs w:val="24"/>
              </w:rPr>
              <w:t xml:space="preserve"> </w:t>
            </w:r>
          </w:p>
        </w:tc>
      </w:tr>
      <w:tr w:rsidR="00DD420D" w:rsidRPr="00445A1C" w14:paraId="1808126F" w14:textId="77777777" w:rsidTr="00D84368">
        <w:trPr>
          <w:trHeight w:val="227"/>
        </w:trPr>
        <w:tc>
          <w:tcPr>
            <w:tcW w:w="196" w:type="pct"/>
            <w:tcMar>
              <w:left w:w="28" w:type="dxa"/>
              <w:right w:w="28" w:type="dxa"/>
            </w:tcMar>
          </w:tcPr>
          <w:p w14:paraId="67F811FE" w14:textId="77777777" w:rsidR="00E77D03" w:rsidRPr="00445A1C" w:rsidRDefault="00E77D03" w:rsidP="003900DB">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9</w:t>
            </w:r>
          </w:p>
        </w:tc>
        <w:tc>
          <w:tcPr>
            <w:tcW w:w="1107" w:type="pct"/>
            <w:tcMar>
              <w:left w:w="28" w:type="dxa"/>
              <w:right w:w="28" w:type="dxa"/>
            </w:tcMar>
          </w:tcPr>
          <w:p w14:paraId="32D73EC0" w14:textId="77777777" w:rsidR="00E77D03" w:rsidRPr="009D64D1" w:rsidRDefault="00E77D03" w:rsidP="009D64D1">
            <w:pPr>
              <w:autoSpaceDE w:val="0"/>
              <w:autoSpaceDN w:val="0"/>
              <w:adjustRightInd w:val="0"/>
              <w:spacing w:after="0" w:line="240" w:lineRule="auto"/>
              <w:rPr>
                <w:rFonts w:ascii="Times New Roman Полужирный" w:hAnsi="Times New Roman Полужирный"/>
                <w:b/>
                <w:i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и место рассмотрения </w:t>
            </w:r>
            <w:r w:rsidR="00BE2557" w:rsidRPr="009D64D1">
              <w:rPr>
                <w:rFonts w:ascii="Times New Roman Полужирный" w:hAnsi="Times New Roman Полужирный"/>
                <w:b/>
                <w:bCs/>
                <w:iCs/>
                <w:color w:val="000000"/>
                <w:spacing w:val="-2"/>
                <w:sz w:val="24"/>
                <w:szCs w:val="24"/>
              </w:rPr>
              <w:t>З</w:t>
            </w:r>
            <w:r w:rsidRPr="009D64D1">
              <w:rPr>
                <w:rFonts w:ascii="Times New Roman Полужирный" w:hAnsi="Times New Roman Полужирный"/>
                <w:b/>
                <w:bCs/>
                <w:iCs/>
                <w:color w:val="000000"/>
                <w:spacing w:val="-2"/>
                <w:sz w:val="24"/>
                <w:szCs w:val="24"/>
              </w:rPr>
              <w:t xml:space="preserve">аявок </w:t>
            </w:r>
          </w:p>
        </w:tc>
        <w:tc>
          <w:tcPr>
            <w:tcW w:w="3696" w:type="pct"/>
          </w:tcPr>
          <w:p w14:paraId="068F20CC" w14:textId="09DBD56C" w:rsidR="00E77D03" w:rsidRPr="00445A1C" w:rsidRDefault="00BE2557" w:rsidP="00C86452">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Заявки будут рассмотрены К</w:t>
            </w:r>
            <w:r w:rsidR="00E77D03" w:rsidRPr="00445A1C">
              <w:rPr>
                <w:rFonts w:ascii="Times New Roman" w:hAnsi="Times New Roman"/>
                <w:iCs/>
                <w:color w:val="000000"/>
                <w:sz w:val="24"/>
                <w:szCs w:val="24"/>
              </w:rPr>
              <w:t xml:space="preserve">омиссией </w:t>
            </w:r>
            <w:r w:rsidR="00C954A2">
              <w:rPr>
                <w:rFonts w:ascii="Times New Roman" w:hAnsi="Times New Roman"/>
                <w:iCs/>
                <w:color w:val="000000"/>
                <w:sz w:val="24"/>
                <w:szCs w:val="24"/>
              </w:rPr>
              <w:t>15 июля</w:t>
            </w:r>
            <w:r w:rsidR="009C7806">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00E77D03" w:rsidRPr="00445A1C">
              <w:rPr>
                <w:rFonts w:ascii="Times New Roman" w:hAnsi="Times New Roman"/>
                <w:iCs/>
                <w:color w:val="000000"/>
                <w:sz w:val="24"/>
                <w:szCs w:val="24"/>
              </w:rPr>
              <w:t> г. по</w:t>
            </w:r>
            <w:r w:rsidR="00552F21" w:rsidRPr="00445A1C">
              <w:rPr>
                <w:rFonts w:ascii="Times New Roman" w:hAnsi="Times New Roman"/>
                <w:iCs/>
                <w:color w:val="000000"/>
                <w:sz w:val="24"/>
                <w:szCs w:val="24"/>
                <w:lang w:val="en-US"/>
              </w:rPr>
              <w:t> </w:t>
            </w:r>
            <w:r w:rsidR="00E77D03" w:rsidRPr="00445A1C">
              <w:rPr>
                <w:rFonts w:ascii="Times New Roman" w:hAnsi="Times New Roman"/>
                <w:iCs/>
                <w:color w:val="000000"/>
                <w:sz w:val="24"/>
                <w:szCs w:val="24"/>
              </w:rPr>
              <w:t xml:space="preserve">адресу: 109240, Москва, </w:t>
            </w:r>
            <w:r w:rsidR="00E77D03" w:rsidRPr="00445A1C">
              <w:rPr>
                <w:rFonts w:ascii="Times New Roman" w:hAnsi="Times New Roman"/>
                <w:bCs/>
                <w:color w:val="000000"/>
                <w:sz w:val="24"/>
                <w:szCs w:val="24"/>
              </w:rPr>
              <w:t>ул. Высоцкого</w:t>
            </w:r>
            <w:r w:rsidR="00E77D03" w:rsidRPr="00445A1C">
              <w:rPr>
                <w:rFonts w:ascii="Times New Roman" w:hAnsi="Times New Roman"/>
                <w:iCs/>
                <w:color w:val="000000"/>
                <w:sz w:val="24"/>
                <w:szCs w:val="24"/>
              </w:rPr>
              <w:t>, д. 4.</w:t>
            </w:r>
          </w:p>
          <w:p w14:paraId="3BE9EBCE" w14:textId="77777777" w:rsidR="00E77D03" w:rsidRPr="00445A1C" w:rsidRDefault="00E77D03" w:rsidP="00BE2557">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Рассмотрение </w:t>
            </w:r>
            <w:r w:rsidR="00BE2557" w:rsidRPr="00445A1C">
              <w:rPr>
                <w:rFonts w:ascii="Times New Roman" w:hAnsi="Times New Roman"/>
                <w:iCs/>
                <w:color w:val="000000"/>
                <w:sz w:val="24"/>
                <w:szCs w:val="24"/>
              </w:rPr>
              <w:t>З</w:t>
            </w:r>
            <w:r w:rsidRPr="00445A1C">
              <w:rPr>
                <w:rFonts w:ascii="Times New Roman" w:hAnsi="Times New Roman"/>
                <w:iCs/>
                <w:color w:val="000000"/>
                <w:sz w:val="24"/>
                <w:szCs w:val="24"/>
              </w:rPr>
              <w:t>аявок осуществляется в порядке, установленном в пункте 20 документации.</w:t>
            </w:r>
          </w:p>
        </w:tc>
      </w:tr>
      <w:tr w:rsidR="00DD420D" w:rsidRPr="00445A1C" w14:paraId="10A18A26" w14:textId="77777777" w:rsidTr="00D84368">
        <w:trPr>
          <w:trHeight w:val="227"/>
        </w:trPr>
        <w:tc>
          <w:tcPr>
            <w:tcW w:w="196" w:type="pct"/>
            <w:tcMar>
              <w:left w:w="28" w:type="dxa"/>
              <w:right w:w="28" w:type="dxa"/>
            </w:tcMar>
          </w:tcPr>
          <w:p w14:paraId="08B7E293" w14:textId="77777777" w:rsidR="00E77D03" w:rsidRPr="00445A1C" w:rsidRDefault="00E77D03" w:rsidP="003C6C8E">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10</w:t>
            </w:r>
          </w:p>
        </w:tc>
        <w:tc>
          <w:tcPr>
            <w:tcW w:w="1107" w:type="pct"/>
            <w:tcMar>
              <w:left w:w="28" w:type="dxa"/>
              <w:right w:w="28" w:type="dxa"/>
            </w:tcMar>
          </w:tcPr>
          <w:p w14:paraId="117BE85D"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Порядок, дата </w:t>
            </w:r>
            <w:r w:rsidR="00997DD7" w:rsidRPr="009D64D1">
              <w:rPr>
                <w:rFonts w:ascii="Times New Roman Полужирный" w:hAnsi="Times New Roman Полужирный"/>
                <w:b/>
                <w:bCs/>
                <w:color w:val="000000"/>
                <w:spacing w:val="-2"/>
                <w:sz w:val="24"/>
                <w:szCs w:val="24"/>
              </w:rPr>
              <w:t>и место оценки и сопоставления З</w:t>
            </w:r>
            <w:r w:rsidRPr="009D64D1">
              <w:rPr>
                <w:rFonts w:ascii="Times New Roman Полужирный" w:hAnsi="Times New Roman Полужирный"/>
                <w:b/>
                <w:bCs/>
                <w:color w:val="000000"/>
                <w:spacing w:val="-2"/>
                <w:sz w:val="24"/>
                <w:szCs w:val="24"/>
              </w:rPr>
              <w:t xml:space="preserve">аявок и подведения итогов </w:t>
            </w:r>
            <w:r w:rsidR="00D044AA" w:rsidRPr="009D64D1">
              <w:rPr>
                <w:rFonts w:ascii="Times New Roman Полужирный" w:hAnsi="Times New Roman Полужирный"/>
                <w:b/>
                <w:bCs/>
                <w:color w:val="000000"/>
                <w:spacing w:val="-2"/>
                <w:sz w:val="24"/>
                <w:szCs w:val="24"/>
              </w:rPr>
              <w:t>закупки</w:t>
            </w:r>
          </w:p>
          <w:p w14:paraId="598DEBC9"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p>
          <w:p w14:paraId="349B5A1C"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Порядок, дата и место проведения переторжки.</w:t>
            </w:r>
          </w:p>
        </w:tc>
        <w:tc>
          <w:tcPr>
            <w:tcW w:w="3696" w:type="pct"/>
          </w:tcPr>
          <w:p w14:paraId="46DCA0B7" w14:textId="03B7A8DF"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случае если в соответствии с пунктом 29.2 документации не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C954A2">
              <w:rPr>
                <w:rFonts w:ascii="Times New Roman" w:hAnsi="Times New Roman"/>
                <w:iCs/>
                <w:color w:val="000000"/>
                <w:sz w:val="24"/>
                <w:szCs w:val="24"/>
              </w:rPr>
              <w:t>15 июля</w:t>
            </w:r>
            <w:r w:rsidR="00F95C88"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190E5D55" w14:textId="27DF43BF"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случае если в соответствии с пунктом 29.1 документации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C954A2">
              <w:rPr>
                <w:rFonts w:ascii="Times New Roman" w:hAnsi="Times New Roman"/>
                <w:iCs/>
                <w:color w:val="000000"/>
                <w:sz w:val="24"/>
                <w:szCs w:val="24"/>
              </w:rPr>
              <w:t>20 июля</w:t>
            </w:r>
            <w:r w:rsidR="00FF71D2"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571F38FB" w14:textId="77777777" w:rsidR="00E77D03" w:rsidRPr="00445A1C" w:rsidRDefault="00997DD7"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Оценка и сопоставление З</w:t>
            </w:r>
            <w:r w:rsidR="00E77D03" w:rsidRPr="00445A1C">
              <w:rPr>
                <w:rFonts w:ascii="Times New Roman" w:hAnsi="Times New Roman"/>
                <w:iCs/>
                <w:color w:val="000000"/>
                <w:sz w:val="24"/>
                <w:szCs w:val="24"/>
              </w:rPr>
              <w:t>аявок (подведение итогов Запроса предложений) осуществляется в пор</w:t>
            </w:r>
            <w:r w:rsidRPr="00445A1C">
              <w:rPr>
                <w:rFonts w:ascii="Times New Roman" w:hAnsi="Times New Roman"/>
                <w:iCs/>
                <w:color w:val="000000"/>
                <w:sz w:val="24"/>
                <w:szCs w:val="24"/>
              </w:rPr>
              <w:t>ядке, установленном в пункте 30 </w:t>
            </w:r>
            <w:r w:rsidR="00E77D03" w:rsidRPr="00445A1C">
              <w:rPr>
                <w:rFonts w:ascii="Times New Roman" w:hAnsi="Times New Roman"/>
                <w:iCs/>
                <w:color w:val="000000"/>
                <w:sz w:val="24"/>
                <w:szCs w:val="24"/>
              </w:rPr>
              <w:t xml:space="preserve">документации. </w:t>
            </w:r>
          </w:p>
          <w:p w14:paraId="63D9CA60" w14:textId="53B5D0A8"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течение </w:t>
            </w:r>
            <w:r w:rsidR="00B36984"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 даты подведения итогов Запроса предложений Агентство размещает информацию о подведении итогов Запроса предложений </w:t>
            </w:r>
            <w:r w:rsidR="00F321A1">
              <w:rPr>
                <w:rFonts w:ascii="Times New Roman" w:hAnsi="Times New Roman"/>
                <w:iCs/>
                <w:color w:val="000000"/>
                <w:sz w:val="24"/>
                <w:szCs w:val="24"/>
              </w:rPr>
              <w:t xml:space="preserve">на </w:t>
            </w:r>
            <w:r w:rsidR="00842CF4" w:rsidRPr="00842CF4">
              <w:rPr>
                <w:rFonts w:ascii="Times New Roman" w:hAnsi="Times New Roman"/>
                <w:sz w:val="24"/>
                <w:szCs w:val="24"/>
              </w:rPr>
              <w:t>сайте ЭП и в ЕИС</w:t>
            </w:r>
            <w:r w:rsidR="00261023">
              <w:rPr>
                <w:rFonts w:ascii="Times New Roman" w:hAnsi="Times New Roman"/>
                <w:sz w:val="24"/>
                <w:szCs w:val="24"/>
              </w:rPr>
              <w:t>.</w:t>
            </w:r>
            <w:r w:rsidR="00842CF4" w:rsidRPr="00842CF4">
              <w:rPr>
                <w:rFonts w:ascii="Times New Roman" w:hAnsi="Times New Roman"/>
                <w:sz w:val="24"/>
                <w:szCs w:val="24"/>
              </w:rPr>
              <w:t xml:space="preserve"> </w:t>
            </w:r>
          </w:p>
          <w:p w14:paraId="3535B2DF" w14:textId="7351C0F2" w:rsidR="00E77D03" w:rsidRPr="00445A1C" w:rsidRDefault="00E77D03"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445A1C">
              <w:rPr>
                <w:rFonts w:ascii="Times New Roman" w:hAnsi="Times New Roman"/>
                <w:iCs/>
                <w:color w:val="000000"/>
                <w:sz w:val="24"/>
                <w:szCs w:val="24"/>
              </w:rPr>
              <w:lastRenderedPageBreak/>
              <w:t xml:space="preserve">В случае если в соответствии с пунктом 29.1 документации проводится процедура переторжки, то такая процедура будет проведена на ЭП </w:t>
            </w:r>
            <w:r w:rsidR="00C954A2">
              <w:rPr>
                <w:rFonts w:ascii="Times New Roman" w:hAnsi="Times New Roman"/>
                <w:iCs/>
                <w:color w:val="000000"/>
                <w:sz w:val="24"/>
                <w:szCs w:val="24"/>
              </w:rPr>
              <w:t>17 июля</w:t>
            </w:r>
            <w:r w:rsidR="00F95C88"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p>
          <w:p w14:paraId="33EAAAD4" w14:textId="77777777" w:rsidR="00842CF4" w:rsidRDefault="00E77D03" w:rsidP="003C6C8E">
            <w:pPr>
              <w:autoSpaceDE w:val="0"/>
              <w:autoSpaceDN w:val="0"/>
              <w:adjustRightInd w:val="0"/>
              <w:spacing w:after="0" w:line="240" w:lineRule="auto"/>
              <w:ind w:firstLine="368"/>
              <w:jc w:val="both"/>
              <w:rPr>
                <w:rFonts w:ascii="Times New Roman" w:eastAsia="Calibri" w:hAnsi="Times New Roman"/>
                <w:iCs/>
                <w:color w:val="000000"/>
                <w:sz w:val="24"/>
                <w:szCs w:val="24"/>
              </w:rPr>
            </w:pPr>
            <w:r w:rsidRPr="00445A1C">
              <w:rPr>
                <w:rFonts w:ascii="Times New Roman" w:hAnsi="Times New Roman"/>
                <w:iCs/>
                <w:color w:val="000000"/>
                <w:sz w:val="24"/>
                <w:szCs w:val="24"/>
              </w:rPr>
              <w:t>Процедура переторжки проводится в порядке, установленном в пункте 29 документации.</w:t>
            </w:r>
            <w:r w:rsidR="00842CF4" w:rsidRPr="0090456C">
              <w:rPr>
                <w:rFonts w:ascii="Times New Roman" w:eastAsia="Calibri" w:hAnsi="Times New Roman"/>
                <w:iCs/>
                <w:color w:val="000000"/>
                <w:sz w:val="24"/>
                <w:szCs w:val="24"/>
              </w:rPr>
              <w:t xml:space="preserve"> </w:t>
            </w:r>
          </w:p>
          <w:p w14:paraId="681BE15D" w14:textId="44A54CA0" w:rsidR="00E77D03" w:rsidRPr="00445A1C" w:rsidRDefault="00842CF4" w:rsidP="003C6C8E">
            <w:pPr>
              <w:autoSpaceDE w:val="0"/>
              <w:autoSpaceDN w:val="0"/>
              <w:adjustRightInd w:val="0"/>
              <w:spacing w:after="0" w:line="240" w:lineRule="auto"/>
              <w:ind w:firstLine="368"/>
              <w:jc w:val="both"/>
              <w:rPr>
                <w:rFonts w:ascii="Times New Roman" w:hAnsi="Times New Roman"/>
                <w:iCs/>
                <w:color w:val="000000"/>
                <w:sz w:val="24"/>
                <w:szCs w:val="24"/>
              </w:rPr>
            </w:pPr>
            <w:r w:rsidRPr="0090456C">
              <w:rPr>
                <w:rFonts w:ascii="Times New Roman" w:eastAsia="Calibri" w:hAnsi="Times New Roman"/>
                <w:iCs/>
                <w:color w:val="000000"/>
                <w:sz w:val="24"/>
                <w:szCs w:val="24"/>
              </w:rPr>
              <w:t xml:space="preserve">Оператор </w:t>
            </w:r>
            <w:r>
              <w:rPr>
                <w:rFonts w:ascii="Times New Roman" w:eastAsia="Calibri" w:hAnsi="Times New Roman"/>
                <w:iCs/>
                <w:color w:val="000000"/>
                <w:sz w:val="24"/>
                <w:szCs w:val="24"/>
              </w:rPr>
              <w:t>ЭП</w:t>
            </w:r>
            <w:r w:rsidRPr="0090456C">
              <w:rPr>
                <w:rFonts w:ascii="Times New Roman" w:eastAsia="Calibri" w:hAnsi="Times New Roman"/>
                <w:iCs/>
                <w:color w:val="000000"/>
                <w:sz w:val="24"/>
                <w:szCs w:val="24"/>
              </w:rPr>
              <w:t xml:space="preserve"> обеспечивает возможность ознакомления с итоговым протоколом </w:t>
            </w:r>
            <w:r>
              <w:rPr>
                <w:rFonts w:ascii="Times New Roman" w:eastAsia="Calibri" w:hAnsi="Times New Roman"/>
                <w:iCs/>
                <w:color w:val="000000"/>
                <w:sz w:val="24"/>
                <w:szCs w:val="24"/>
              </w:rPr>
              <w:t>всем У</w:t>
            </w:r>
            <w:r w:rsidRPr="0090456C">
              <w:rPr>
                <w:rFonts w:ascii="Times New Roman" w:eastAsia="Calibri" w:hAnsi="Times New Roman"/>
                <w:iCs/>
                <w:color w:val="000000"/>
                <w:sz w:val="24"/>
                <w:szCs w:val="24"/>
              </w:rPr>
              <w:t xml:space="preserve">частникам, которым было направлено приглашение принять участие в </w:t>
            </w:r>
            <w:r>
              <w:rPr>
                <w:rFonts w:ascii="Times New Roman" w:eastAsia="Calibri" w:hAnsi="Times New Roman"/>
                <w:iCs/>
                <w:color w:val="000000"/>
                <w:sz w:val="24"/>
                <w:szCs w:val="24"/>
              </w:rPr>
              <w:t>закупке</w:t>
            </w:r>
            <w:r w:rsidRPr="0090456C">
              <w:rPr>
                <w:rFonts w:ascii="Times New Roman" w:eastAsia="Calibri" w:hAnsi="Times New Roman"/>
                <w:iCs/>
                <w:color w:val="000000"/>
                <w:sz w:val="24"/>
                <w:szCs w:val="24"/>
              </w:rPr>
              <w:t xml:space="preserve"> и которыми была подана (и не отозвана) </w:t>
            </w:r>
            <w:r>
              <w:rPr>
                <w:rFonts w:ascii="Times New Roman" w:eastAsia="Calibri" w:hAnsi="Times New Roman"/>
                <w:iCs/>
                <w:color w:val="000000"/>
                <w:sz w:val="24"/>
                <w:szCs w:val="24"/>
              </w:rPr>
              <w:t>З</w:t>
            </w:r>
            <w:r w:rsidRPr="0090456C">
              <w:rPr>
                <w:rFonts w:ascii="Times New Roman" w:eastAsia="Calibri" w:hAnsi="Times New Roman"/>
                <w:iCs/>
                <w:color w:val="000000"/>
                <w:sz w:val="24"/>
                <w:szCs w:val="24"/>
              </w:rPr>
              <w:t>аявка.</w:t>
            </w:r>
          </w:p>
        </w:tc>
      </w:tr>
      <w:tr w:rsidR="00DD420D" w:rsidRPr="00445A1C" w14:paraId="0133BEE5" w14:textId="77777777" w:rsidTr="00D84368">
        <w:trPr>
          <w:trHeight w:val="227"/>
        </w:trPr>
        <w:tc>
          <w:tcPr>
            <w:tcW w:w="196" w:type="pct"/>
            <w:tcMar>
              <w:left w:w="28" w:type="dxa"/>
              <w:right w:w="28" w:type="dxa"/>
            </w:tcMar>
          </w:tcPr>
          <w:p w14:paraId="203D93B9" w14:textId="77777777" w:rsidR="00E77D03" w:rsidRPr="00445A1C" w:rsidRDefault="00E77D03" w:rsidP="003C6C8E">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lang w:val="en-US"/>
              </w:rPr>
              <w:lastRenderedPageBreak/>
              <w:t>1</w:t>
            </w:r>
            <w:r w:rsidRPr="00445A1C">
              <w:rPr>
                <w:rFonts w:ascii="Times New Roman" w:hAnsi="Times New Roman"/>
                <w:b/>
                <w:bCs/>
                <w:color w:val="000000"/>
                <w:sz w:val="24"/>
                <w:szCs w:val="24"/>
              </w:rPr>
              <w:t>1</w:t>
            </w:r>
          </w:p>
        </w:tc>
        <w:tc>
          <w:tcPr>
            <w:tcW w:w="1107" w:type="pct"/>
            <w:tcMar>
              <w:left w:w="28" w:type="dxa"/>
              <w:right w:w="28" w:type="dxa"/>
            </w:tcMar>
          </w:tcPr>
          <w:p w14:paraId="7558D15B" w14:textId="77777777" w:rsidR="00E77D03" w:rsidRPr="009D64D1" w:rsidRDefault="00E77D03" w:rsidP="003C6C8E">
            <w:pPr>
              <w:autoSpaceDE w:val="0"/>
              <w:autoSpaceDN w:val="0"/>
              <w:adjustRightInd w:val="0"/>
              <w:spacing w:after="0" w:line="240" w:lineRule="auto"/>
              <w:rPr>
                <w:rFonts w:ascii="Times New Roman Полужирный" w:hAnsi="Times New Roman Полужирный"/>
                <w:b/>
                <w:bCs/>
                <w:color w:val="000000"/>
                <w:spacing w:val="-2"/>
                <w:sz w:val="24"/>
                <w:szCs w:val="24"/>
              </w:rPr>
            </w:pPr>
            <w:r w:rsidRPr="009D64D1">
              <w:rPr>
                <w:rFonts w:ascii="Times New Roman Полужирный" w:hAnsi="Times New Roman Полужирный"/>
                <w:b/>
                <w:bCs/>
                <w:color w:val="000000"/>
                <w:spacing w:val="-2"/>
                <w:sz w:val="24"/>
                <w:szCs w:val="24"/>
              </w:rPr>
              <w:t xml:space="preserve">Срок и порядок отмены осуществления </w:t>
            </w:r>
            <w:r w:rsidR="00D044AA" w:rsidRPr="009D64D1">
              <w:rPr>
                <w:rFonts w:ascii="Times New Roman Полужирный" w:hAnsi="Times New Roman Полужирный"/>
                <w:b/>
                <w:bCs/>
                <w:color w:val="000000"/>
                <w:spacing w:val="-2"/>
                <w:sz w:val="24"/>
                <w:szCs w:val="24"/>
              </w:rPr>
              <w:t>закупки</w:t>
            </w:r>
          </w:p>
        </w:tc>
        <w:tc>
          <w:tcPr>
            <w:tcW w:w="3696" w:type="pct"/>
          </w:tcPr>
          <w:p w14:paraId="6B649641" w14:textId="2155F37E" w:rsidR="0054133D" w:rsidRPr="00445A1C" w:rsidRDefault="00E77D03"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Агентство вправе отменить </w:t>
            </w:r>
            <w:r w:rsidR="007642BB" w:rsidRPr="00445A1C">
              <w:rPr>
                <w:rFonts w:ascii="Times New Roman" w:hAnsi="Times New Roman"/>
                <w:iCs/>
                <w:color w:val="000000"/>
                <w:sz w:val="24"/>
                <w:szCs w:val="24"/>
              </w:rPr>
              <w:t>закупку</w:t>
            </w:r>
            <w:r w:rsidRPr="00445A1C">
              <w:rPr>
                <w:rFonts w:ascii="Times New Roman" w:hAnsi="Times New Roman"/>
                <w:iCs/>
                <w:color w:val="000000"/>
                <w:sz w:val="24"/>
                <w:szCs w:val="24"/>
              </w:rPr>
              <w:t xml:space="preserve"> до наступления даты и </w:t>
            </w:r>
            <w:r w:rsidR="007642BB" w:rsidRPr="00445A1C">
              <w:rPr>
                <w:rFonts w:ascii="Times New Roman" w:hAnsi="Times New Roman"/>
                <w:iCs/>
                <w:color w:val="000000"/>
                <w:sz w:val="24"/>
                <w:szCs w:val="24"/>
              </w:rPr>
              <w:t>времени окончания срока подачи З</w:t>
            </w:r>
            <w:r w:rsidRPr="00445A1C">
              <w:rPr>
                <w:rFonts w:ascii="Times New Roman" w:hAnsi="Times New Roman"/>
                <w:iCs/>
                <w:color w:val="000000"/>
                <w:sz w:val="24"/>
                <w:szCs w:val="24"/>
              </w:rPr>
              <w:t>аявок (</w:t>
            </w:r>
            <w:r w:rsidR="00C954A2">
              <w:rPr>
                <w:rFonts w:ascii="Times New Roman" w:hAnsi="Times New Roman"/>
                <w:iCs/>
                <w:color w:val="000000"/>
                <w:sz w:val="24"/>
                <w:szCs w:val="24"/>
              </w:rPr>
              <w:t xml:space="preserve">9 июля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00:00 (время московское)), при этом Агентство не несет ответственность</w:t>
            </w:r>
            <w:r w:rsidR="007642BB" w:rsidRPr="00445A1C">
              <w:rPr>
                <w:rFonts w:ascii="Times New Roman" w:hAnsi="Times New Roman"/>
                <w:iCs/>
                <w:color w:val="000000"/>
                <w:sz w:val="24"/>
                <w:szCs w:val="24"/>
              </w:rPr>
              <w:t xml:space="preserve"> перед У</w:t>
            </w:r>
            <w:r w:rsidRPr="00445A1C">
              <w:rPr>
                <w:rFonts w:ascii="Times New Roman" w:hAnsi="Times New Roman"/>
                <w:iCs/>
                <w:color w:val="000000"/>
                <w:sz w:val="24"/>
                <w:szCs w:val="24"/>
              </w:rPr>
              <w:t xml:space="preserve">частниками и (или) третьими лицами за убытки, которые могут возникнуть в результате отмены </w:t>
            </w:r>
            <w:r w:rsidR="007642BB" w:rsidRPr="00445A1C">
              <w:rPr>
                <w:rFonts w:ascii="Times New Roman" w:hAnsi="Times New Roman"/>
                <w:iCs/>
                <w:color w:val="000000"/>
                <w:sz w:val="24"/>
                <w:szCs w:val="24"/>
              </w:rPr>
              <w:t>закупки</w:t>
            </w:r>
            <w:r w:rsidRPr="00445A1C">
              <w:rPr>
                <w:rFonts w:ascii="Times New Roman" w:hAnsi="Times New Roman"/>
                <w:iCs/>
                <w:color w:val="000000"/>
                <w:sz w:val="24"/>
                <w:szCs w:val="24"/>
              </w:rPr>
              <w:t>.</w:t>
            </w:r>
          </w:p>
          <w:p w14:paraId="0CE521BE" w14:textId="77777777" w:rsidR="0054133D" w:rsidRPr="00445A1C" w:rsidRDefault="0054133D" w:rsidP="003C6C8E">
            <w:pPr>
              <w:autoSpaceDE w:val="0"/>
              <w:autoSpaceDN w:val="0"/>
              <w:adjustRightInd w:val="0"/>
              <w:spacing w:after="0" w:line="240" w:lineRule="auto"/>
              <w:ind w:firstLine="318"/>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По истечении срока отмены закупки</w:t>
            </w:r>
            <w:r w:rsidR="007642BB" w:rsidRPr="00445A1C">
              <w:rPr>
                <w:rFonts w:ascii="Times New Roman" w:eastAsia="Calibri" w:hAnsi="Times New Roman"/>
                <w:iCs/>
                <w:color w:val="000000"/>
                <w:sz w:val="24"/>
                <w:szCs w:val="24"/>
              </w:rPr>
              <w:t xml:space="preserve"> и до заключения Д</w:t>
            </w:r>
            <w:r w:rsidRPr="00445A1C">
              <w:rPr>
                <w:rFonts w:ascii="Times New Roman" w:eastAsia="Calibri" w:hAnsi="Times New Roman"/>
                <w:iCs/>
                <w:color w:val="000000"/>
                <w:sz w:val="24"/>
                <w:szCs w:val="24"/>
              </w:rPr>
              <w:t xml:space="preserve">оговора Агентство вправе отменить </w:t>
            </w:r>
            <w:r w:rsidR="007642BB" w:rsidRPr="00445A1C">
              <w:rPr>
                <w:rFonts w:ascii="Times New Roman" w:eastAsia="Calibri" w:hAnsi="Times New Roman"/>
                <w:iCs/>
                <w:color w:val="000000"/>
                <w:sz w:val="24"/>
                <w:szCs w:val="24"/>
              </w:rPr>
              <w:t>закупку</w:t>
            </w:r>
            <w:r w:rsidRPr="00445A1C">
              <w:rPr>
                <w:rFonts w:ascii="Times New Roman" w:eastAsia="Calibri" w:hAnsi="Times New Roman"/>
                <w:iCs/>
                <w:color w:val="000000"/>
                <w:sz w:val="24"/>
                <w:szCs w:val="24"/>
              </w:rPr>
              <w:t xml:space="preserve"> только в случае возникновения обстоятельств непреодолимой силы в соответствии с гражданским законодательством Российской Федерации.</w:t>
            </w:r>
          </w:p>
          <w:p w14:paraId="252549BB" w14:textId="735FD6C8" w:rsidR="00E77D03" w:rsidRDefault="00E77D03"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445A1C">
              <w:rPr>
                <w:rFonts w:ascii="Times New Roman" w:hAnsi="Times New Roman"/>
                <w:iCs/>
                <w:color w:val="000000"/>
                <w:sz w:val="24"/>
                <w:szCs w:val="24"/>
              </w:rPr>
              <w:t xml:space="preserve">Решение об отмене </w:t>
            </w:r>
            <w:r w:rsidR="007642BB" w:rsidRPr="00445A1C">
              <w:rPr>
                <w:rFonts w:ascii="Times New Roman" w:hAnsi="Times New Roman"/>
                <w:iCs/>
                <w:color w:val="000000"/>
                <w:sz w:val="24"/>
                <w:szCs w:val="24"/>
              </w:rPr>
              <w:t xml:space="preserve">закупки </w:t>
            </w:r>
            <w:r w:rsidRPr="00445A1C">
              <w:rPr>
                <w:rFonts w:ascii="Times New Roman" w:hAnsi="Times New Roman"/>
                <w:iCs/>
                <w:color w:val="000000"/>
                <w:sz w:val="24"/>
                <w:szCs w:val="24"/>
              </w:rPr>
              <w:t>оформляется в виде извещения об отмене Запроса предложений и в день принятия этого решения размещается</w:t>
            </w:r>
            <w:r w:rsidR="00D5189B">
              <w:t xml:space="preserve"> </w:t>
            </w:r>
            <w:r w:rsidR="00842CF4" w:rsidRPr="00842CF4">
              <w:rPr>
                <w:rFonts w:ascii="Times New Roman" w:hAnsi="Times New Roman"/>
                <w:iCs/>
                <w:color w:val="000000"/>
                <w:sz w:val="24"/>
                <w:szCs w:val="24"/>
              </w:rPr>
              <w:t>на сайте ЭП и в ЕИС</w:t>
            </w:r>
            <w:r w:rsidRPr="00445A1C">
              <w:rPr>
                <w:rFonts w:ascii="Times New Roman" w:hAnsi="Times New Roman"/>
                <w:iCs/>
                <w:color w:val="000000"/>
                <w:sz w:val="24"/>
                <w:szCs w:val="24"/>
              </w:rPr>
              <w:t>.</w:t>
            </w:r>
          </w:p>
          <w:p w14:paraId="4D4C3FAD" w14:textId="1E3615D7" w:rsidR="00842CF4" w:rsidRPr="00445A1C" w:rsidRDefault="00842CF4" w:rsidP="003C6C8E">
            <w:pPr>
              <w:autoSpaceDE w:val="0"/>
              <w:autoSpaceDN w:val="0"/>
              <w:adjustRightInd w:val="0"/>
              <w:spacing w:after="0" w:line="240" w:lineRule="auto"/>
              <w:ind w:firstLine="318"/>
              <w:jc w:val="both"/>
              <w:rPr>
                <w:rFonts w:ascii="Times New Roman" w:hAnsi="Times New Roman"/>
                <w:iCs/>
                <w:color w:val="000000"/>
                <w:sz w:val="24"/>
                <w:szCs w:val="24"/>
              </w:rPr>
            </w:pPr>
            <w:r w:rsidRPr="00174683">
              <w:rPr>
                <w:rFonts w:ascii="Times New Roman" w:eastAsia="Calibri" w:hAnsi="Times New Roman"/>
                <w:iCs/>
                <w:color w:val="000000"/>
                <w:sz w:val="24"/>
                <w:szCs w:val="24"/>
              </w:rPr>
              <w:t xml:space="preserve">В случае отмены </w:t>
            </w:r>
            <w:r>
              <w:rPr>
                <w:rFonts w:ascii="Times New Roman" w:eastAsia="Calibri" w:hAnsi="Times New Roman"/>
                <w:iCs/>
                <w:color w:val="000000"/>
                <w:sz w:val="24"/>
                <w:szCs w:val="24"/>
              </w:rPr>
              <w:t>закупки</w:t>
            </w:r>
            <w:r w:rsidRPr="00174683">
              <w:rPr>
                <w:rFonts w:ascii="Times New Roman" w:eastAsia="Calibri" w:hAnsi="Times New Roman"/>
                <w:iCs/>
                <w:color w:val="000000"/>
                <w:sz w:val="24"/>
                <w:szCs w:val="24"/>
              </w:rPr>
              <w:t xml:space="preserve">, всем </w:t>
            </w:r>
            <w:r>
              <w:rPr>
                <w:rFonts w:ascii="Times New Roman" w:eastAsia="Calibri" w:hAnsi="Times New Roman"/>
                <w:iCs/>
                <w:color w:val="000000"/>
                <w:sz w:val="24"/>
                <w:szCs w:val="24"/>
              </w:rPr>
              <w:t xml:space="preserve">Участникам, </w:t>
            </w:r>
            <w:r w:rsidRPr="00174683">
              <w:rPr>
                <w:rFonts w:ascii="Times New Roman" w:eastAsia="Calibri" w:hAnsi="Times New Roman"/>
                <w:iCs/>
                <w:color w:val="000000"/>
                <w:sz w:val="24"/>
                <w:szCs w:val="24"/>
              </w:rPr>
              <w:t>пода</w:t>
            </w:r>
            <w:r>
              <w:rPr>
                <w:rFonts w:ascii="Times New Roman" w:eastAsia="Calibri" w:hAnsi="Times New Roman"/>
                <w:iCs/>
                <w:color w:val="000000"/>
                <w:sz w:val="24"/>
                <w:szCs w:val="24"/>
              </w:rPr>
              <w:t>вшим</w:t>
            </w:r>
            <w:r w:rsidRPr="00174683">
              <w:rPr>
                <w:rFonts w:ascii="Times New Roman" w:eastAsia="Calibri" w:hAnsi="Times New Roman"/>
                <w:iCs/>
                <w:color w:val="000000"/>
                <w:sz w:val="24"/>
                <w:szCs w:val="24"/>
              </w:rPr>
              <w:t xml:space="preserve"> </w:t>
            </w:r>
            <w:r>
              <w:rPr>
                <w:rFonts w:ascii="Times New Roman" w:eastAsia="Calibri" w:hAnsi="Times New Roman"/>
                <w:iCs/>
                <w:color w:val="000000"/>
                <w:sz w:val="24"/>
                <w:szCs w:val="24"/>
              </w:rPr>
              <w:t>З</w:t>
            </w:r>
            <w:r w:rsidRPr="00174683">
              <w:rPr>
                <w:rFonts w:ascii="Times New Roman" w:eastAsia="Calibri" w:hAnsi="Times New Roman"/>
                <w:iCs/>
                <w:color w:val="000000"/>
                <w:sz w:val="24"/>
                <w:szCs w:val="24"/>
              </w:rPr>
              <w:t>аявк</w:t>
            </w:r>
            <w:r>
              <w:rPr>
                <w:rFonts w:ascii="Times New Roman" w:eastAsia="Calibri" w:hAnsi="Times New Roman"/>
                <w:iCs/>
                <w:color w:val="000000"/>
                <w:sz w:val="24"/>
                <w:szCs w:val="24"/>
              </w:rPr>
              <w:t>и, ЭП направляет</w:t>
            </w:r>
            <w:r w:rsidRPr="00174683">
              <w:rPr>
                <w:rFonts w:ascii="Times New Roman" w:eastAsia="Calibri" w:hAnsi="Times New Roman"/>
                <w:iCs/>
                <w:color w:val="000000"/>
                <w:sz w:val="24"/>
                <w:szCs w:val="24"/>
              </w:rPr>
              <w:t xml:space="preserve"> уведомление об отмене </w:t>
            </w:r>
            <w:r w:rsidR="002F1E37">
              <w:rPr>
                <w:rFonts w:ascii="Times New Roman" w:eastAsia="Calibri" w:hAnsi="Times New Roman"/>
                <w:iCs/>
                <w:color w:val="000000"/>
                <w:sz w:val="24"/>
                <w:szCs w:val="24"/>
              </w:rPr>
              <w:t>закупки</w:t>
            </w:r>
            <w:r w:rsidRPr="00174683">
              <w:rPr>
                <w:rFonts w:ascii="Times New Roman" w:eastAsia="Calibri" w:hAnsi="Times New Roman"/>
                <w:iCs/>
                <w:color w:val="000000"/>
                <w:sz w:val="24"/>
                <w:szCs w:val="24"/>
              </w:rPr>
              <w:t>.</w:t>
            </w:r>
          </w:p>
        </w:tc>
      </w:tr>
      <w:tr w:rsidR="00DD420D" w:rsidRPr="00445A1C" w14:paraId="618E8CCF" w14:textId="77777777" w:rsidTr="00D84368">
        <w:trPr>
          <w:trHeight w:val="227"/>
        </w:trPr>
        <w:tc>
          <w:tcPr>
            <w:tcW w:w="196" w:type="pct"/>
            <w:tcMar>
              <w:left w:w="28" w:type="dxa"/>
              <w:right w:w="28" w:type="dxa"/>
            </w:tcMar>
          </w:tcPr>
          <w:p w14:paraId="392F1203" w14:textId="77777777" w:rsidR="00E77D03" w:rsidRPr="00445A1C" w:rsidRDefault="00E77D03" w:rsidP="003C6C8E">
            <w:pPr>
              <w:pStyle w:val="Default"/>
              <w:spacing w:after="0" w:line="240" w:lineRule="auto"/>
              <w:rPr>
                <w:b/>
                <w:bCs/>
              </w:rPr>
            </w:pPr>
            <w:r w:rsidRPr="00445A1C">
              <w:rPr>
                <w:b/>
                <w:bCs/>
                <w:lang w:val="en-US"/>
              </w:rPr>
              <w:t>1</w:t>
            </w:r>
            <w:r w:rsidRPr="00445A1C">
              <w:rPr>
                <w:b/>
                <w:bCs/>
              </w:rPr>
              <w:t>2</w:t>
            </w:r>
          </w:p>
        </w:tc>
        <w:tc>
          <w:tcPr>
            <w:tcW w:w="1107" w:type="pct"/>
            <w:tcMar>
              <w:left w:w="28" w:type="dxa"/>
              <w:right w:w="28" w:type="dxa"/>
            </w:tcMar>
          </w:tcPr>
          <w:p w14:paraId="5DD2C71E" w14:textId="77777777" w:rsidR="00E77D03" w:rsidRPr="009D64D1" w:rsidRDefault="00E77D03" w:rsidP="003C6C8E">
            <w:pPr>
              <w:pStyle w:val="Default"/>
              <w:spacing w:after="0" w:line="240" w:lineRule="auto"/>
              <w:rPr>
                <w:rFonts w:ascii="Times New Roman Полужирный" w:hAnsi="Times New Roman Полужирный"/>
                <w:b/>
                <w:bCs/>
                <w:spacing w:val="-2"/>
              </w:rPr>
            </w:pPr>
            <w:r w:rsidRPr="009D64D1">
              <w:rPr>
                <w:rFonts w:ascii="Times New Roman Полужирный" w:hAnsi="Times New Roman Полужирный"/>
                <w:b/>
                <w:bCs/>
                <w:spacing w:val="-2"/>
              </w:rPr>
              <w:t>Срок, место и порядок представления документации</w:t>
            </w:r>
            <w:r w:rsidR="00D044AA" w:rsidRPr="009D64D1">
              <w:rPr>
                <w:rFonts w:ascii="Times New Roman Полужирный" w:hAnsi="Times New Roman Полужирный"/>
                <w:b/>
                <w:bCs/>
                <w:spacing w:val="-2"/>
              </w:rPr>
              <w:t xml:space="preserve"> </w:t>
            </w:r>
          </w:p>
        </w:tc>
        <w:tc>
          <w:tcPr>
            <w:tcW w:w="3696" w:type="pct"/>
          </w:tcPr>
          <w:p w14:paraId="4C11A75B" w14:textId="4F39EA36" w:rsidR="00234FE3" w:rsidRDefault="00234FE3" w:rsidP="003C6C8E">
            <w:pPr>
              <w:pStyle w:val="Default"/>
              <w:spacing w:after="0" w:line="240" w:lineRule="auto"/>
              <w:ind w:left="-45" w:firstLine="284"/>
              <w:jc w:val="both"/>
            </w:pPr>
            <w:r>
              <w:t xml:space="preserve">Информация о закупке сообщается Агентством посредством направления через оператора ЭП приглашений принять участие в закупке </w:t>
            </w:r>
            <w:r w:rsidRPr="00F44123">
              <w:t>в электронной форме закрытым способом</w:t>
            </w:r>
            <w:r>
              <w:t xml:space="preserve"> с приложением документации о закупке, не менее чем 2 (двум) лицам, которые способны </w:t>
            </w:r>
            <w:r w:rsidR="00261023">
              <w:t>оказать Услуги</w:t>
            </w:r>
            <w:r>
              <w:t>, являющи</w:t>
            </w:r>
            <w:r w:rsidR="00261023">
              <w:t>е</w:t>
            </w:r>
            <w:r>
              <w:t>ся предметом закупки.</w:t>
            </w:r>
          </w:p>
          <w:p w14:paraId="5C4E22A7" w14:textId="71DA17A1" w:rsidR="00234FE3" w:rsidRDefault="00234FE3" w:rsidP="003C6C8E">
            <w:pPr>
              <w:pStyle w:val="Default"/>
              <w:spacing w:after="0" w:line="240" w:lineRule="auto"/>
              <w:ind w:left="-45" w:firstLine="284"/>
              <w:jc w:val="both"/>
            </w:pPr>
            <w:r w:rsidRPr="00FA3409">
              <w:t xml:space="preserve">Любой </w:t>
            </w:r>
            <w:r>
              <w:t>У</w:t>
            </w:r>
            <w:r w:rsidRPr="00FA3409">
              <w:t xml:space="preserve">частник, получивший приглашение принять участие в </w:t>
            </w:r>
            <w:r>
              <w:t>закупке</w:t>
            </w:r>
            <w:r w:rsidRPr="00FA3409">
              <w:t xml:space="preserve">, вправе направить оператору </w:t>
            </w:r>
            <w:r>
              <w:t>ЭП</w:t>
            </w:r>
            <w:r w:rsidRPr="00FA3409">
              <w:t xml:space="preserve"> запрос о представлении документации</w:t>
            </w:r>
            <w:r>
              <w:t>. Оператор ЭП</w:t>
            </w:r>
            <w:r w:rsidRPr="00FA3409">
              <w:t xml:space="preserve"> в течение часа с момента получения указанного запроса направляет такому </w:t>
            </w:r>
            <w:r>
              <w:t xml:space="preserve">Участнику </w:t>
            </w:r>
            <w:r w:rsidRPr="00FA3409">
              <w:t>документацию</w:t>
            </w:r>
            <w:r>
              <w:t xml:space="preserve">. </w:t>
            </w:r>
          </w:p>
          <w:p w14:paraId="3C943D48" w14:textId="56C967E9" w:rsidR="00234FE3" w:rsidRDefault="00234FE3" w:rsidP="003C6C8E">
            <w:pPr>
              <w:pStyle w:val="Default"/>
              <w:spacing w:after="0" w:line="240" w:lineRule="auto"/>
              <w:ind w:left="-45" w:firstLine="284"/>
              <w:jc w:val="both"/>
            </w:pPr>
            <w:r w:rsidRPr="003077A0">
              <w:t xml:space="preserve">Оператор </w:t>
            </w:r>
            <w:r>
              <w:t xml:space="preserve">ЭП </w:t>
            </w:r>
            <w:r w:rsidRPr="003077A0">
              <w:t>отказ</w:t>
            </w:r>
            <w:r>
              <w:t>ывает</w:t>
            </w:r>
            <w:r w:rsidRPr="003077A0">
              <w:t xml:space="preserve"> </w:t>
            </w:r>
            <w:r>
              <w:t>У</w:t>
            </w:r>
            <w:r w:rsidRPr="003077A0">
              <w:t xml:space="preserve">частнику в представлении документации в </w:t>
            </w:r>
            <w:r>
              <w:t xml:space="preserve">случаях, предусмотренных пунктом 42 </w:t>
            </w:r>
            <w:r w:rsidRPr="003077A0">
              <w:t>Постановлени</w:t>
            </w:r>
            <w:r>
              <w:t>я</w:t>
            </w:r>
            <w:r w:rsidRPr="003077A0">
              <w:t xml:space="preserve"> Правительства № 1663</w:t>
            </w:r>
            <w:r>
              <w:t>.</w:t>
            </w:r>
          </w:p>
          <w:p w14:paraId="484D8906" w14:textId="6A707951" w:rsidR="00E77D03" w:rsidRPr="00445A1C" w:rsidRDefault="00234FE3" w:rsidP="003C6C8E">
            <w:pPr>
              <w:pStyle w:val="Default"/>
              <w:spacing w:after="0" w:line="240" w:lineRule="auto"/>
              <w:ind w:firstLine="318"/>
              <w:jc w:val="both"/>
              <w:rPr>
                <w:color w:val="auto"/>
              </w:rPr>
            </w:pPr>
            <w:r w:rsidRPr="00E706AE">
              <w:t>В случае</w:t>
            </w:r>
            <w:r>
              <w:t>,</w:t>
            </w:r>
            <w:r w:rsidRPr="00E706AE">
              <w:t xml:space="preserve"> если для участия в закупке </w:t>
            </w:r>
            <w:r w:rsidRPr="007D0FDF">
              <w:t xml:space="preserve">иностранному Участнику потребуется документация на иностранном языке, перевод на иностранный язык такой Участник осуществляет самостоятельно за свой счет, если иное не установлено в </w:t>
            </w:r>
            <w:r>
              <w:t xml:space="preserve">приглашении принять участие в закупке или документации. </w:t>
            </w:r>
            <w:r w:rsidRPr="007D0FDF">
              <w:t>При этом официальным языком считается русский язык.</w:t>
            </w:r>
          </w:p>
        </w:tc>
      </w:tr>
      <w:tr w:rsidR="00DD420D" w:rsidRPr="00445A1C" w14:paraId="4865DF6A" w14:textId="77777777" w:rsidTr="00D84368">
        <w:trPr>
          <w:trHeight w:val="227"/>
        </w:trPr>
        <w:tc>
          <w:tcPr>
            <w:tcW w:w="196" w:type="pct"/>
            <w:tcMar>
              <w:left w:w="28" w:type="dxa"/>
              <w:right w:w="28" w:type="dxa"/>
            </w:tcMar>
          </w:tcPr>
          <w:p w14:paraId="34BCD50A" w14:textId="77777777" w:rsidR="003941B4" w:rsidRPr="00445A1C" w:rsidRDefault="003941B4" w:rsidP="003C6C8E">
            <w:pPr>
              <w:pStyle w:val="Default"/>
              <w:spacing w:after="0" w:line="240" w:lineRule="auto"/>
              <w:rPr>
                <w:b/>
                <w:bCs/>
              </w:rPr>
            </w:pPr>
            <w:r w:rsidRPr="00445A1C">
              <w:rPr>
                <w:b/>
                <w:bCs/>
              </w:rPr>
              <w:t>13</w:t>
            </w:r>
          </w:p>
        </w:tc>
        <w:tc>
          <w:tcPr>
            <w:tcW w:w="1107" w:type="pct"/>
            <w:tcMar>
              <w:left w:w="28" w:type="dxa"/>
              <w:right w:w="28" w:type="dxa"/>
            </w:tcMar>
          </w:tcPr>
          <w:p w14:paraId="4B45B36E" w14:textId="77777777" w:rsidR="003941B4" w:rsidRPr="009D64D1" w:rsidRDefault="001712ED" w:rsidP="003C6C8E">
            <w:pPr>
              <w:pStyle w:val="Default"/>
              <w:spacing w:after="0" w:line="240" w:lineRule="auto"/>
              <w:rPr>
                <w:rFonts w:ascii="Times New Roman Полужирный" w:hAnsi="Times New Roman Полужирный"/>
                <w:b/>
                <w:bCs/>
                <w:spacing w:val="-2"/>
              </w:rPr>
            </w:pPr>
            <w:r w:rsidRPr="009D64D1">
              <w:rPr>
                <w:rFonts w:ascii="Times New Roman Полужирный" w:eastAsia="Calibri" w:hAnsi="Times New Roman Полужирный"/>
                <w:b/>
                <w:bCs/>
                <w:spacing w:val="-2"/>
              </w:rPr>
              <w:t>Размер обеспечения З</w:t>
            </w:r>
            <w:r w:rsidR="003941B4" w:rsidRPr="009D64D1">
              <w:rPr>
                <w:rFonts w:ascii="Times New Roman Полужирный" w:eastAsia="Calibri" w:hAnsi="Times New Roman Полужирный"/>
                <w:b/>
                <w:bCs/>
                <w:spacing w:val="-2"/>
              </w:rPr>
              <w:t>аявки</w:t>
            </w:r>
            <w:r w:rsidR="000F153E" w:rsidRPr="009D64D1">
              <w:rPr>
                <w:rFonts w:ascii="Times New Roman Полужирный" w:eastAsia="Calibri" w:hAnsi="Times New Roman Полужирный"/>
                <w:b/>
                <w:bCs/>
                <w:spacing w:val="-2"/>
              </w:rPr>
              <w:t xml:space="preserve"> и </w:t>
            </w:r>
            <w:r w:rsidR="00DD2783" w:rsidRPr="009D64D1">
              <w:rPr>
                <w:rFonts w:ascii="Times New Roman Полужирный" w:eastAsia="Calibri" w:hAnsi="Times New Roman Полужирный"/>
                <w:b/>
                <w:bCs/>
                <w:spacing w:val="-2"/>
              </w:rPr>
              <w:t>обеспечения исполнения Договора</w:t>
            </w:r>
          </w:p>
        </w:tc>
        <w:tc>
          <w:tcPr>
            <w:tcW w:w="3696" w:type="pct"/>
          </w:tcPr>
          <w:p w14:paraId="238BE1E5" w14:textId="09123F5A" w:rsidR="00606FC7" w:rsidRPr="00532168" w:rsidRDefault="003C6C8E" w:rsidP="003C6C8E">
            <w:pPr>
              <w:spacing w:after="0" w:line="240" w:lineRule="auto"/>
              <w:ind w:firstLine="368"/>
              <w:jc w:val="both"/>
              <w:rPr>
                <w:rFonts w:ascii="Times New Roman" w:eastAsia="Calibri" w:hAnsi="Times New Roman"/>
                <w:iCs/>
                <w:color w:val="000000"/>
                <w:sz w:val="24"/>
                <w:szCs w:val="24"/>
              </w:rPr>
            </w:pPr>
            <w:r w:rsidRPr="003C6C8E">
              <w:rPr>
                <w:rFonts w:ascii="Times New Roman" w:hAnsi="Times New Roman"/>
                <w:color w:val="000000"/>
                <w:sz w:val="24"/>
                <w:szCs w:val="24"/>
              </w:rPr>
              <w:t>Не требуется</w:t>
            </w:r>
          </w:p>
        </w:tc>
      </w:tr>
      <w:tr w:rsidR="00DD63C2" w:rsidRPr="00445A1C" w14:paraId="04543A39" w14:textId="77777777" w:rsidTr="00D84368">
        <w:trPr>
          <w:trHeight w:val="227"/>
        </w:trPr>
        <w:tc>
          <w:tcPr>
            <w:tcW w:w="196" w:type="pct"/>
            <w:tcMar>
              <w:left w:w="28" w:type="dxa"/>
              <w:right w:w="28" w:type="dxa"/>
            </w:tcMar>
          </w:tcPr>
          <w:p w14:paraId="4025913A" w14:textId="20E040DF" w:rsidR="00DD63C2" w:rsidRPr="00445A1C" w:rsidRDefault="00DD63C2" w:rsidP="00DD63C2">
            <w:pPr>
              <w:pStyle w:val="Default"/>
              <w:rPr>
                <w:b/>
                <w:bCs/>
              </w:rPr>
            </w:pPr>
            <w:r>
              <w:rPr>
                <w:rFonts w:eastAsia="Calibri"/>
                <w:b/>
                <w:bCs/>
              </w:rPr>
              <w:t>14</w:t>
            </w:r>
          </w:p>
        </w:tc>
        <w:tc>
          <w:tcPr>
            <w:tcW w:w="1107" w:type="pct"/>
            <w:tcMar>
              <w:left w:w="28" w:type="dxa"/>
              <w:right w:w="28" w:type="dxa"/>
            </w:tcMar>
          </w:tcPr>
          <w:p w14:paraId="7C4137AE" w14:textId="0D334BF1" w:rsidR="00DD63C2" w:rsidRPr="00DD63C2" w:rsidRDefault="00DD63C2" w:rsidP="00752A36">
            <w:pPr>
              <w:pStyle w:val="Default"/>
              <w:spacing w:after="0" w:line="240" w:lineRule="exact"/>
              <w:rPr>
                <w:rFonts w:ascii="Times New Roman Полужирный" w:eastAsia="Calibri" w:hAnsi="Times New Roman Полужирный"/>
                <w:b/>
                <w:bCs/>
                <w:spacing w:val="-2"/>
                <w:sz w:val="22"/>
              </w:rPr>
            </w:pPr>
            <w:r w:rsidRPr="004D62D5">
              <w:rPr>
                <w:b/>
                <w:bCs/>
              </w:rPr>
              <w:t xml:space="preserve">Информация о запрете или об ограничении закупок происходящих из иностранных государств Услуг, </w:t>
            </w:r>
            <w:r w:rsidRPr="004D62D5">
              <w:rPr>
                <w:b/>
                <w:bCs/>
              </w:rPr>
              <w:lastRenderedPageBreak/>
              <w:t xml:space="preserve">соответственно, </w:t>
            </w:r>
            <w:r w:rsidR="00752A36">
              <w:rPr>
                <w:b/>
                <w:bCs/>
              </w:rPr>
              <w:t xml:space="preserve">оказываемых </w:t>
            </w:r>
            <w:r w:rsidRPr="004D62D5">
              <w:rPr>
                <w:b/>
                <w:bCs/>
              </w:rPr>
              <w:t xml:space="preserve"> иностранными лицами, о преимуществе в отношении Услуг, соответственно </w:t>
            </w:r>
            <w:r w:rsidR="00752A36">
              <w:rPr>
                <w:b/>
                <w:bCs/>
              </w:rPr>
              <w:t xml:space="preserve">оказываемых </w:t>
            </w:r>
            <w:r w:rsidRPr="004D62D5">
              <w:rPr>
                <w:b/>
                <w:bCs/>
              </w:rPr>
              <w:t xml:space="preserve"> российскими лицами, в случае, если такие запрет, ограничение, преимущество установлены в соответствии с пунктом 1 части 2 статьи 3.1-4 Закона № 223-ФЗ, в отношении Услуг, являющихся предметом закупки</w:t>
            </w:r>
          </w:p>
        </w:tc>
        <w:tc>
          <w:tcPr>
            <w:tcW w:w="3696" w:type="pct"/>
          </w:tcPr>
          <w:p w14:paraId="6D0217B4" w14:textId="4D6513FC" w:rsidR="00DD63C2" w:rsidRPr="00205E51" w:rsidRDefault="00DD63C2" w:rsidP="00DD63C2">
            <w:pPr>
              <w:spacing w:after="0" w:line="240" w:lineRule="auto"/>
              <w:ind w:firstLine="368"/>
              <w:jc w:val="both"/>
              <w:rPr>
                <w:rFonts w:ascii="Times New Roman" w:hAnsi="Times New Roman"/>
                <w:sz w:val="24"/>
                <w:szCs w:val="24"/>
                <w:lang w:eastAsia="en-US"/>
              </w:rPr>
            </w:pPr>
            <w:r w:rsidRPr="006347E8">
              <w:rPr>
                <w:rFonts w:ascii="Times New Roman" w:hAnsi="Times New Roman"/>
                <w:bCs/>
                <w:color w:val="000000"/>
                <w:sz w:val="24"/>
                <w:szCs w:val="24"/>
                <w:lang w:eastAsia="en-US"/>
              </w:rPr>
              <w:lastRenderedPageBreak/>
              <w:t>Не применяется</w:t>
            </w:r>
          </w:p>
        </w:tc>
      </w:tr>
    </w:tbl>
    <w:p w14:paraId="0738BB74" w14:textId="77777777" w:rsidR="008930F6" w:rsidRPr="00445A1C" w:rsidRDefault="008930F6" w:rsidP="0098796A">
      <w:pPr>
        <w:pStyle w:val="15"/>
        <w:keepLines w:val="0"/>
        <w:pBdr>
          <w:bottom w:val="none" w:sz="0" w:space="0" w:color="auto"/>
        </w:pBdr>
        <w:tabs>
          <w:tab w:val="clear" w:pos="1080"/>
        </w:tabs>
        <w:spacing w:before="120" w:after="120"/>
        <w:ind w:left="0" w:firstLine="0"/>
        <w:jc w:val="center"/>
        <w:rPr>
          <w:rFonts w:ascii="Times New Roman" w:eastAsia="MS Mincho" w:hAnsi="Times New Roman"/>
          <w:b/>
          <w:bCs/>
          <w:color w:val="auto"/>
          <w:kern w:val="32"/>
          <w:sz w:val="24"/>
          <w:szCs w:val="24"/>
        </w:rPr>
      </w:pPr>
      <w:r w:rsidRPr="00445A1C">
        <w:rPr>
          <w:rFonts w:ascii="Times New Roman" w:hAnsi="Times New Roman"/>
          <w:sz w:val="24"/>
          <w:szCs w:val="24"/>
        </w:rPr>
        <w:br w:type="page"/>
      </w:r>
      <w:bookmarkStart w:id="3" w:name="_Toc381609038"/>
      <w:bookmarkStart w:id="4" w:name="_Toc517439122"/>
      <w:bookmarkStart w:id="5" w:name="_Toc528595264"/>
      <w:bookmarkStart w:id="6" w:name="_Toc12892786"/>
      <w:r w:rsidRPr="00445A1C">
        <w:rPr>
          <w:rFonts w:ascii="Times New Roman" w:eastAsia="Times New Roman" w:hAnsi="Times New Roman"/>
          <w:b/>
          <w:smallCaps/>
          <w:noProof/>
          <w:color w:val="auto"/>
          <w:sz w:val="24"/>
          <w:szCs w:val="24"/>
          <w:lang w:eastAsia="en-US"/>
        </w:rPr>
        <w:lastRenderedPageBreak/>
        <w:t>ДОКУМЕНТАЦИЯ О</w:t>
      </w:r>
      <w:bookmarkEnd w:id="3"/>
      <w:r w:rsidR="001960DD" w:rsidRPr="00445A1C">
        <w:rPr>
          <w:rFonts w:ascii="Times New Roman" w:eastAsia="Times New Roman" w:hAnsi="Times New Roman"/>
          <w:b/>
          <w:smallCaps/>
          <w:noProof/>
          <w:color w:val="auto"/>
          <w:sz w:val="24"/>
          <w:szCs w:val="24"/>
          <w:lang w:eastAsia="en-US"/>
        </w:rPr>
        <w:t xml:space="preserve"> ЗАКУПКЕ</w:t>
      </w:r>
      <w:bookmarkEnd w:id="4"/>
      <w:bookmarkEnd w:id="5"/>
      <w:bookmarkEnd w:id="6"/>
    </w:p>
    <w:p w14:paraId="267C11BB" w14:textId="77777777" w:rsidR="00D759E6" w:rsidRPr="00445A1C" w:rsidRDefault="008930F6" w:rsidP="0098796A">
      <w:pPr>
        <w:pStyle w:val="15"/>
        <w:keepLines w:val="0"/>
        <w:pBdr>
          <w:bottom w:val="none" w:sz="0" w:space="0" w:color="auto"/>
        </w:pBdr>
        <w:tabs>
          <w:tab w:val="clear" w:pos="1080"/>
        </w:tabs>
        <w:spacing w:before="120" w:after="120"/>
        <w:ind w:left="0" w:firstLine="0"/>
        <w:jc w:val="center"/>
        <w:rPr>
          <w:rFonts w:ascii="Times New Roman" w:eastAsia="MS Mincho" w:hAnsi="Times New Roman"/>
          <w:bCs/>
          <w:kern w:val="32"/>
          <w:sz w:val="24"/>
          <w:szCs w:val="24"/>
        </w:rPr>
      </w:pPr>
      <w:bookmarkStart w:id="7" w:name="_Toc381609039"/>
      <w:bookmarkStart w:id="8" w:name="_Toc517439123"/>
      <w:bookmarkStart w:id="9" w:name="_Toc528595265"/>
      <w:bookmarkStart w:id="10" w:name="_Toc12892787"/>
      <w:r w:rsidRPr="00445A1C">
        <w:rPr>
          <w:rFonts w:ascii="Times New Roman" w:eastAsia="Times New Roman" w:hAnsi="Times New Roman"/>
          <w:b/>
          <w:smallCaps/>
          <w:noProof/>
          <w:color w:val="auto"/>
          <w:sz w:val="24"/>
          <w:szCs w:val="24"/>
          <w:lang w:eastAsia="en-US"/>
        </w:rPr>
        <w:t xml:space="preserve">РАЗДЕЛ I. </w:t>
      </w:r>
      <w:bookmarkStart w:id="11" w:name="_Toc381609040"/>
      <w:bookmarkEnd w:id="7"/>
      <w:bookmarkEnd w:id="8"/>
      <w:bookmarkEnd w:id="9"/>
      <w:r w:rsidR="00B34A3A" w:rsidRPr="00445A1C">
        <w:rPr>
          <w:rFonts w:ascii="Times New Roman" w:eastAsia="Times New Roman" w:hAnsi="Times New Roman"/>
          <w:b/>
          <w:smallCaps/>
          <w:noProof/>
          <w:color w:val="auto"/>
          <w:sz w:val="24"/>
          <w:szCs w:val="24"/>
          <w:lang w:eastAsia="en-US"/>
        </w:rPr>
        <w:t>ИНФОРМАЦИОННАЯ КАРТА</w:t>
      </w:r>
      <w:bookmarkEnd w:id="10"/>
    </w:p>
    <w:p w14:paraId="00C0FC71" w14:textId="77777777" w:rsidR="002C741D" w:rsidRPr="00445A1C" w:rsidRDefault="00B34A3A" w:rsidP="0098796A">
      <w:pPr>
        <w:pStyle w:val="15"/>
        <w:keepNext w:val="0"/>
        <w:keepLines w:val="0"/>
        <w:pBdr>
          <w:bottom w:val="none" w:sz="0" w:space="0" w:color="auto"/>
        </w:pBdr>
        <w:tabs>
          <w:tab w:val="clear" w:pos="1080"/>
        </w:tabs>
        <w:spacing w:before="0" w:after="120"/>
        <w:ind w:left="0" w:firstLine="0"/>
        <w:jc w:val="center"/>
        <w:rPr>
          <w:rFonts w:ascii="Times New Roman" w:eastAsia="Times New Roman" w:hAnsi="Times New Roman"/>
          <w:b/>
          <w:bCs/>
          <w:i/>
          <w:color w:val="auto"/>
          <w:sz w:val="24"/>
          <w:szCs w:val="24"/>
          <w:lang w:eastAsia="en-US"/>
        </w:rPr>
      </w:pPr>
      <w:bookmarkStart w:id="12" w:name="_Toc517439125"/>
      <w:bookmarkStart w:id="13" w:name="_Toc528595267"/>
      <w:bookmarkStart w:id="14" w:name="_Toc12892788"/>
      <w:bookmarkEnd w:id="11"/>
      <w:r w:rsidRPr="00445A1C">
        <w:rPr>
          <w:rFonts w:ascii="Times New Roman" w:eastAsia="Times New Roman" w:hAnsi="Times New Roman"/>
          <w:b/>
          <w:bCs/>
          <w:i/>
          <w:color w:val="auto"/>
          <w:sz w:val="24"/>
          <w:szCs w:val="24"/>
          <w:lang w:eastAsia="en-US"/>
        </w:rPr>
        <w:t>1</w:t>
      </w:r>
      <w:r w:rsidR="001E646C" w:rsidRPr="00445A1C">
        <w:rPr>
          <w:rFonts w:ascii="Times New Roman" w:eastAsia="Times New Roman" w:hAnsi="Times New Roman"/>
          <w:b/>
          <w:bCs/>
          <w:i/>
          <w:color w:val="auto"/>
          <w:sz w:val="24"/>
          <w:szCs w:val="24"/>
          <w:lang w:eastAsia="en-US"/>
        </w:rPr>
        <w:t>.1. Общие сведения о Запросе предложений</w:t>
      </w:r>
      <w:bookmarkEnd w:id="12"/>
      <w:bookmarkEnd w:id="13"/>
      <w:bookmarkEnd w:id="14"/>
    </w:p>
    <w:tbl>
      <w:tblPr>
        <w:tblpPr w:leftFromText="180" w:rightFromText="180" w:vertAnchor="text" w:tblpXSpec="center" w:tblpY="1"/>
        <w:tblOverlap w:val="never"/>
        <w:tblW w:w="51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502"/>
        <w:gridCol w:w="2329"/>
        <w:gridCol w:w="7088"/>
      </w:tblGrid>
      <w:tr w:rsidR="008930F6" w:rsidRPr="00445A1C" w14:paraId="3B4A3444" w14:textId="77777777" w:rsidTr="000C1DEA">
        <w:trPr>
          <w:tblHeader/>
        </w:trPr>
        <w:tc>
          <w:tcPr>
            <w:tcW w:w="253" w:type="pct"/>
            <w:tcMar>
              <w:left w:w="28" w:type="dxa"/>
              <w:right w:w="28" w:type="dxa"/>
            </w:tcMar>
          </w:tcPr>
          <w:p w14:paraId="06A135CC" w14:textId="77777777" w:rsidR="008930F6" w:rsidRPr="00445A1C" w:rsidRDefault="008930F6" w:rsidP="00A936FD">
            <w:pPr>
              <w:tabs>
                <w:tab w:val="left" w:pos="163"/>
              </w:tabs>
              <w:spacing w:after="0" w:line="240" w:lineRule="auto"/>
              <w:jc w:val="center"/>
              <w:rPr>
                <w:rFonts w:ascii="Times New Roman" w:hAnsi="Times New Roman"/>
                <w:b/>
                <w:sz w:val="24"/>
                <w:szCs w:val="24"/>
              </w:rPr>
            </w:pPr>
            <w:r w:rsidRPr="00445A1C">
              <w:rPr>
                <w:rFonts w:ascii="Times New Roman" w:hAnsi="Times New Roman"/>
                <w:b/>
                <w:sz w:val="24"/>
                <w:szCs w:val="24"/>
              </w:rPr>
              <w:t>№</w:t>
            </w:r>
          </w:p>
          <w:p w14:paraId="7199962B" w14:textId="77777777" w:rsidR="008930F6" w:rsidRPr="00445A1C" w:rsidRDefault="008930F6" w:rsidP="00A936FD">
            <w:pPr>
              <w:tabs>
                <w:tab w:val="left" w:pos="163"/>
              </w:tabs>
              <w:spacing w:after="0" w:line="240" w:lineRule="auto"/>
              <w:jc w:val="center"/>
              <w:rPr>
                <w:rFonts w:ascii="Times New Roman" w:hAnsi="Times New Roman"/>
                <w:b/>
                <w:sz w:val="24"/>
                <w:szCs w:val="24"/>
              </w:rPr>
            </w:pPr>
            <w:r w:rsidRPr="00445A1C">
              <w:rPr>
                <w:rFonts w:ascii="Times New Roman" w:hAnsi="Times New Roman"/>
                <w:b/>
                <w:sz w:val="24"/>
                <w:szCs w:val="24"/>
              </w:rPr>
              <w:t>п/п</w:t>
            </w:r>
          </w:p>
        </w:tc>
        <w:tc>
          <w:tcPr>
            <w:tcW w:w="1174" w:type="pct"/>
            <w:tcMar>
              <w:left w:w="57" w:type="dxa"/>
              <w:right w:w="57" w:type="dxa"/>
            </w:tcMar>
          </w:tcPr>
          <w:p w14:paraId="2C22EAC3" w14:textId="77777777" w:rsidR="008930F6" w:rsidRPr="00445A1C" w:rsidRDefault="008930F6" w:rsidP="009D64D1">
            <w:pPr>
              <w:spacing w:after="0" w:line="240" w:lineRule="auto"/>
              <w:jc w:val="center"/>
              <w:rPr>
                <w:rFonts w:ascii="Times New Roman" w:hAnsi="Times New Roman"/>
                <w:b/>
                <w:color w:val="000000"/>
                <w:sz w:val="24"/>
                <w:szCs w:val="24"/>
              </w:rPr>
            </w:pPr>
            <w:r w:rsidRPr="00445A1C">
              <w:rPr>
                <w:rFonts w:ascii="Times New Roman" w:hAnsi="Times New Roman"/>
                <w:b/>
                <w:color w:val="000000"/>
                <w:sz w:val="24"/>
                <w:szCs w:val="24"/>
              </w:rPr>
              <w:t xml:space="preserve">Наименование </w:t>
            </w:r>
            <w:r w:rsidR="008F0FC4" w:rsidRPr="00445A1C">
              <w:rPr>
                <w:rFonts w:ascii="Times New Roman" w:hAnsi="Times New Roman"/>
                <w:b/>
                <w:color w:val="000000"/>
                <w:sz w:val="24"/>
                <w:szCs w:val="24"/>
              </w:rPr>
              <w:t>пункта</w:t>
            </w:r>
          </w:p>
        </w:tc>
        <w:tc>
          <w:tcPr>
            <w:tcW w:w="3573" w:type="pct"/>
          </w:tcPr>
          <w:p w14:paraId="52950E16" w14:textId="77777777" w:rsidR="008930F6" w:rsidRPr="00445A1C" w:rsidRDefault="008930F6" w:rsidP="00A936FD">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Содержание </w:t>
            </w:r>
            <w:r w:rsidR="008F0FC4" w:rsidRPr="00445A1C">
              <w:rPr>
                <w:rFonts w:ascii="Times New Roman" w:hAnsi="Times New Roman"/>
                <w:b/>
                <w:sz w:val="24"/>
                <w:szCs w:val="24"/>
              </w:rPr>
              <w:t>пункта</w:t>
            </w:r>
          </w:p>
        </w:tc>
      </w:tr>
      <w:tr w:rsidR="0089172D" w:rsidRPr="00445A1C" w14:paraId="77726A34" w14:textId="77777777" w:rsidTr="000C1DEA">
        <w:tc>
          <w:tcPr>
            <w:tcW w:w="253" w:type="pct"/>
            <w:tcMar>
              <w:left w:w="28" w:type="dxa"/>
              <w:right w:w="28" w:type="dxa"/>
            </w:tcMar>
          </w:tcPr>
          <w:p w14:paraId="28C3D91D" w14:textId="77777777" w:rsidR="0089172D" w:rsidRPr="00445A1C" w:rsidRDefault="00AF2EA9" w:rsidP="00A936FD">
            <w:pPr>
              <w:tabs>
                <w:tab w:val="left" w:pos="0"/>
                <w:tab w:val="left" w:pos="163"/>
              </w:tabs>
              <w:spacing w:after="0" w:line="240" w:lineRule="auto"/>
              <w:rPr>
                <w:rFonts w:ascii="Times New Roman" w:hAnsi="Times New Roman"/>
                <w:sz w:val="24"/>
                <w:szCs w:val="24"/>
              </w:rPr>
            </w:pPr>
            <w:bookmarkStart w:id="15" w:name="_Ref368314103"/>
            <w:r w:rsidRPr="00445A1C">
              <w:rPr>
                <w:rFonts w:ascii="Times New Roman" w:hAnsi="Times New Roman"/>
                <w:sz w:val="24"/>
                <w:szCs w:val="24"/>
              </w:rPr>
              <w:t>1</w:t>
            </w:r>
          </w:p>
        </w:tc>
        <w:bookmarkEnd w:id="15"/>
        <w:tc>
          <w:tcPr>
            <w:tcW w:w="1174" w:type="pct"/>
            <w:tcMar>
              <w:left w:w="57" w:type="dxa"/>
              <w:right w:w="57" w:type="dxa"/>
            </w:tcMar>
          </w:tcPr>
          <w:p w14:paraId="7C6D0127" w14:textId="77777777" w:rsidR="0089172D" w:rsidRPr="00445A1C" w:rsidRDefault="00642110"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 xml:space="preserve">Общие </w:t>
            </w:r>
            <w:r w:rsidR="001B2C92" w:rsidRPr="00445A1C">
              <w:rPr>
                <w:rFonts w:ascii="Times New Roman" w:hAnsi="Times New Roman"/>
                <w:b/>
                <w:bCs/>
                <w:color w:val="000000"/>
                <w:sz w:val="24"/>
                <w:szCs w:val="24"/>
              </w:rPr>
              <w:t>с</w:t>
            </w:r>
            <w:r w:rsidRPr="00445A1C">
              <w:rPr>
                <w:rFonts w:ascii="Times New Roman" w:hAnsi="Times New Roman"/>
                <w:b/>
                <w:bCs/>
                <w:color w:val="000000"/>
                <w:sz w:val="24"/>
                <w:szCs w:val="24"/>
              </w:rPr>
              <w:t>ведения</w:t>
            </w:r>
          </w:p>
        </w:tc>
        <w:tc>
          <w:tcPr>
            <w:tcW w:w="3573" w:type="pct"/>
          </w:tcPr>
          <w:p w14:paraId="7CD22A47" w14:textId="7DC87534" w:rsidR="00586464" w:rsidRPr="00445A1C" w:rsidRDefault="004C0A59" w:rsidP="00A936FD">
            <w:pPr>
              <w:pStyle w:val="ConsPlusNormal"/>
              <w:tabs>
                <w:tab w:val="left" w:pos="539"/>
              </w:tabs>
              <w:spacing w:after="0" w:line="240" w:lineRule="auto"/>
              <w:ind w:firstLine="311"/>
              <w:jc w:val="both"/>
              <w:rPr>
                <w:rFonts w:ascii="Times New Roman" w:eastAsia="Calibri" w:hAnsi="Times New Roman" w:cs="Times New Roman"/>
                <w:bCs/>
                <w:color w:val="000000"/>
                <w:sz w:val="24"/>
                <w:szCs w:val="24"/>
              </w:rPr>
            </w:pPr>
            <w:r w:rsidRPr="00445A1C">
              <w:rPr>
                <w:rFonts w:ascii="Times New Roman" w:eastAsia="Calibri" w:hAnsi="Times New Roman" w:cs="Times New Roman"/>
                <w:bCs/>
                <w:color w:val="000000"/>
                <w:sz w:val="24"/>
                <w:szCs w:val="24"/>
              </w:rPr>
              <w:t xml:space="preserve">1.1. </w:t>
            </w:r>
            <w:r w:rsidR="00EA10B0" w:rsidRPr="00445A1C">
              <w:rPr>
                <w:rFonts w:ascii="Times New Roman" w:eastAsia="Calibri" w:hAnsi="Times New Roman" w:cs="Times New Roman"/>
                <w:bCs/>
                <w:color w:val="000000"/>
                <w:sz w:val="24"/>
                <w:szCs w:val="24"/>
              </w:rPr>
              <w:t xml:space="preserve">Запрос предложений </w:t>
            </w:r>
            <w:r w:rsidR="000A05E6" w:rsidRPr="00445A1C">
              <w:rPr>
                <w:rFonts w:ascii="Times New Roman" w:eastAsia="Calibri" w:hAnsi="Times New Roman" w:cs="Times New Roman"/>
                <w:bCs/>
                <w:color w:val="000000"/>
                <w:sz w:val="24"/>
                <w:szCs w:val="24"/>
              </w:rPr>
              <w:t xml:space="preserve">проводится </w:t>
            </w:r>
            <w:r w:rsidR="00642110" w:rsidRPr="00445A1C">
              <w:rPr>
                <w:rFonts w:ascii="Times New Roman" w:eastAsia="Calibri" w:hAnsi="Times New Roman" w:cs="Times New Roman"/>
                <w:bCs/>
                <w:color w:val="000000"/>
                <w:sz w:val="24"/>
                <w:szCs w:val="24"/>
              </w:rPr>
              <w:t xml:space="preserve">Агентством </w:t>
            </w:r>
            <w:r w:rsidR="00410343" w:rsidRPr="00445A1C">
              <w:rPr>
                <w:rFonts w:ascii="Times New Roman" w:eastAsia="Calibri" w:hAnsi="Times New Roman" w:cs="Times New Roman"/>
                <w:bCs/>
                <w:color w:val="000000"/>
                <w:sz w:val="24"/>
                <w:szCs w:val="24"/>
              </w:rPr>
              <w:t>в соответствии с Конституцией Российской Федерации, Гражданским кодексом Российской Федерации</w:t>
            </w:r>
            <w:r w:rsidR="00647093" w:rsidRPr="00445A1C">
              <w:rPr>
                <w:rFonts w:ascii="Times New Roman" w:eastAsia="Calibri" w:hAnsi="Times New Roman" w:cs="Times New Roman"/>
                <w:bCs/>
                <w:color w:val="000000"/>
                <w:sz w:val="24"/>
                <w:szCs w:val="24"/>
              </w:rPr>
              <w:t>,</w:t>
            </w:r>
            <w:r w:rsidR="00493A11" w:rsidRPr="00445A1C">
              <w:rPr>
                <w:rFonts w:ascii="Times New Roman" w:eastAsia="Calibri" w:hAnsi="Times New Roman" w:cs="Times New Roman"/>
                <w:bCs/>
                <w:color w:val="000000"/>
                <w:sz w:val="24"/>
                <w:szCs w:val="24"/>
              </w:rPr>
              <w:t xml:space="preserve"> </w:t>
            </w:r>
            <w:r w:rsidR="00CC11D9" w:rsidRPr="00445A1C">
              <w:rPr>
                <w:rFonts w:ascii="Times New Roman" w:eastAsia="Calibri" w:hAnsi="Times New Roman" w:cs="Times New Roman"/>
                <w:bCs/>
                <w:color w:val="000000"/>
                <w:sz w:val="24"/>
                <w:szCs w:val="24"/>
              </w:rPr>
              <w:t>Закон</w:t>
            </w:r>
            <w:r w:rsidR="00647093" w:rsidRPr="00445A1C">
              <w:rPr>
                <w:rFonts w:ascii="Times New Roman" w:eastAsia="Calibri" w:hAnsi="Times New Roman" w:cs="Times New Roman"/>
                <w:bCs/>
                <w:color w:val="000000"/>
                <w:sz w:val="24"/>
                <w:szCs w:val="24"/>
              </w:rPr>
              <w:t>ом</w:t>
            </w:r>
            <w:r w:rsidR="00CC11D9" w:rsidRPr="00445A1C">
              <w:rPr>
                <w:rFonts w:ascii="Times New Roman" w:eastAsia="Calibri" w:hAnsi="Times New Roman" w:cs="Times New Roman"/>
                <w:bCs/>
                <w:color w:val="000000"/>
                <w:sz w:val="24"/>
                <w:szCs w:val="24"/>
              </w:rPr>
              <w:t xml:space="preserve"> № 223-ФЗ</w:t>
            </w:r>
            <w:r w:rsidR="00C60CBB">
              <w:rPr>
                <w:rFonts w:ascii="Times New Roman" w:eastAsia="Calibri" w:hAnsi="Times New Roman" w:cs="Times New Roman"/>
                <w:bCs/>
                <w:color w:val="000000"/>
                <w:sz w:val="24"/>
                <w:szCs w:val="24"/>
              </w:rPr>
              <w:t>,</w:t>
            </w:r>
            <w:r w:rsidR="00CC11D9" w:rsidRPr="00445A1C">
              <w:rPr>
                <w:rFonts w:ascii="Times New Roman" w:eastAsia="Calibri" w:hAnsi="Times New Roman" w:cs="Times New Roman"/>
                <w:bCs/>
                <w:color w:val="000000"/>
                <w:sz w:val="24"/>
                <w:szCs w:val="24"/>
              </w:rPr>
              <w:t xml:space="preserve"> Положени</w:t>
            </w:r>
            <w:r w:rsidR="00514637" w:rsidRPr="00445A1C">
              <w:rPr>
                <w:rFonts w:ascii="Times New Roman" w:eastAsia="Calibri" w:hAnsi="Times New Roman" w:cs="Times New Roman"/>
                <w:bCs/>
                <w:color w:val="000000"/>
                <w:sz w:val="24"/>
                <w:szCs w:val="24"/>
              </w:rPr>
              <w:t>ем</w:t>
            </w:r>
            <w:r w:rsidR="00CC11D9" w:rsidRPr="00445A1C">
              <w:rPr>
                <w:rFonts w:ascii="Times New Roman" w:eastAsia="Calibri" w:hAnsi="Times New Roman" w:cs="Times New Roman"/>
                <w:bCs/>
                <w:color w:val="000000"/>
                <w:sz w:val="24"/>
                <w:szCs w:val="24"/>
              </w:rPr>
              <w:t xml:space="preserve"> о закупк</w:t>
            </w:r>
            <w:r w:rsidR="00410343" w:rsidRPr="00445A1C">
              <w:rPr>
                <w:rFonts w:ascii="Times New Roman" w:eastAsia="Calibri" w:hAnsi="Times New Roman" w:cs="Times New Roman"/>
                <w:bCs/>
                <w:color w:val="000000"/>
                <w:sz w:val="24"/>
                <w:szCs w:val="24"/>
              </w:rPr>
              <w:t>ах</w:t>
            </w:r>
            <w:r w:rsidR="00AD542F">
              <w:rPr>
                <w:rFonts w:ascii="Times New Roman" w:eastAsia="Calibri" w:hAnsi="Times New Roman" w:cs="Times New Roman"/>
                <w:bCs/>
                <w:color w:val="000000"/>
                <w:sz w:val="24"/>
                <w:szCs w:val="24"/>
              </w:rPr>
              <w:t>,</w:t>
            </w:r>
            <w:r w:rsidR="00C60CBB">
              <w:rPr>
                <w:rFonts w:ascii="Times New Roman" w:eastAsia="Calibri" w:hAnsi="Times New Roman" w:cs="Times New Roman"/>
                <w:bCs/>
                <w:color w:val="000000"/>
                <w:sz w:val="24"/>
                <w:szCs w:val="24"/>
              </w:rPr>
              <w:t xml:space="preserve"> </w:t>
            </w:r>
            <w:r w:rsidR="00AD542F" w:rsidRPr="00AD542F">
              <w:rPr>
                <w:rFonts w:ascii="Times New Roman" w:eastAsia="Calibri" w:hAnsi="Times New Roman" w:cs="Times New Roman"/>
                <w:bCs/>
                <w:color w:val="000000"/>
                <w:sz w:val="24"/>
                <w:szCs w:val="24"/>
              </w:rPr>
              <w:t xml:space="preserve">Постановлением Правительства Российской Федерации </w:t>
            </w:r>
            <w:r w:rsidR="00261023">
              <w:rPr>
                <w:rFonts w:ascii="Times New Roman" w:eastAsia="Calibri" w:hAnsi="Times New Roman" w:cs="Times New Roman"/>
                <w:bCs/>
                <w:color w:val="000000"/>
                <w:sz w:val="24"/>
                <w:szCs w:val="24"/>
              </w:rPr>
              <w:br/>
            </w:r>
            <w:r w:rsidR="00AD542F" w:rsidRPr="00AD542F">
              <w:rPr>
                <w:rFonts w:ascii="Times New Roman" w:eastAsia="Calibri" w:hAnsi="Times New Roman" w:cs="Times New Roman"/>
                <w:bCs/>
                <w:color w:val="000000"/>
                <w:sz w:val="24"/>
                <w:szCs w:val="24"/>
              </w:rPr>
              <w:t>от 23</w:t>
            </w:r>
            <w:r w:rsidR="00261023">
              <w:rPr>
                <w:rFonts w:ascii="Times New Roman" w:eastAsia="Calibri" w:hAnsi="Times New Roman" w:cs="Times New Roman"/>
                <w:bCs/>
                <w:color w:val="000000"/>
                <w:sz w:val="24"/>
                <w:szCs w:val="24"/>
              </w:rPr>
              <w:t xml:space="preserve"> декабря </w:t>
            </w:r>
            <w:r w:rsidR="00AD542F" w:rsidRPr="00AD542F">
              <w:rPr>
                <w:rFonts w:ascii="Times New Roman" w:eastAsia="Calibri" w:hAnsi="Times New Roman" w:cs="Times New Roman"/>
                <w:bCs/>
                <w:color w:val="000000"/>
                <w:sz w:val="24"/>
                <w:szCs w:val="24"/>
              </w:rPr>
              <w:t>2024</w:t>
            </w:r>
            <w:r w:rsidR="00261023">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и с учетом особенностей, предусмотренных Постановлением Правительства Российской Федерации от 6</w:t>
            </w:r>
            <w:r w:rsidR="00261023">
              <w:rPr>
                <w:rFonts w:ascii="Times New Roman" w:eastAsia="Calibri" w:hAnsi="Times New Roman" w:cs="Times New Roman"/>
                <w:bCs/>
                <w:color w:val="000000"/>
                <w:sz w:val="24"/>
                <w:szCs w:val="24"/>
              </w:rPr>
              <w:t xml:space="preserve"> марта </w:t>
            </w:r>
            <w:r w:rsidR="00AD542F" w:rsidRPr="00AD542F">
              <w:rPr>
                <w:rFonts w:ascii="Times New Roman" w:eastAsia="Calibri" w:hAnsi="Times New Roman" w:cs="Times New Roman"/>
                <w:bCs/>
                <w:color w:val="000000"/>
                <w:sz w:val="24"/>
                <w:szCs w:val="24"/>
              </w:rPr>
              <w:t>2022</w:t>
            </w:r>
            <w:r w:rsidR="00261023">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301 </w:t>
            </w:r>
            <w:r w:rsidR="00372E96">
              <w:rPr>
                <w:rFonts w:ascii="Times New Roman" w:eastAsia="Calibri" w:hAnsi="Times New Roman" w:cs="Times New Roman"/>
                <w:bCs/>
                <w:color w:val="000000"/>
                <w:sz w:val="24"/>
                <w:szCs w:val="24"/>
              </w:rPr>
              <w:br/>
            </w:r>
            <w:r w:rsidR="00AD542F" w:rsidRPr="00AD542F">
              <w:rPr>
                <w:rFonts w:ascii="Times New Roman" w:eastAsia="Calibri" w:hAnsi="Times New Roman" w:cs="Times New Roman"/>
                <w:bCs/>
                <w:color w:val="000000"/>
                <w:sz w:val="24"/>
                <w:szCs w:val="24"/>
              </w:rPr>
              <w:t>«Об основаниях неразмещения на официальном сайте единой информационной системы в сфере закупок товаров, работ, услуг для обеспечения государственных и муниципальных нужд в информационно-телекоммуникационной сети «Интернет» сведений о закупках товаров, работ, услуг, информации о поставщиках (подрядчиках, исполнителях), с которыми заключены договоры», а также Постановлени</w:t>
            </w:r>
            <w:r w:rsidR="00DD7360">
              <w:rPr>
                <w:rFonts w:ascii="Times New Roman" w:eastAsia="Calibri" w:hAnsi="Times New Roman" w:cs="Times New Roman"/>
                <w:bCs/>
                <w:color w:val="000000"/>
                <w:sz w:val="24"/>
                <w:szCs w:val="24"/>
              </w:rPr>
              <w:t>ем</w:t>
            </w:r>
            <w:r w:rsidR="00AD542F" w:rsidRPr="00AD542F">
              <w:rPr>
                <w:rFonts w:ascii="Times New Roman" w:eastAsia="Calibri" w:hAnsi="Times New Roman" w:cs="Times New Roman"/>
                <w:bCs/>
                <w:color w:val="000000"/>
                <w:sz w:val="24"/>
                <w:szCs w:val="24"/>
              </w:rPr>
              <w:t xml:space="preserve"> Правительства Российской Федерации от 25</w:t>
            </w:r>
            <w:r w:rsidR="00372E96">
              <w:rPr>
                <w:rFonts w:ascii="Times New Roman" w:eastAsia="Calibri" w:hAnsi="Times New Roman" w:cs="Times New Roman"/>
                <w:bCs/>
                <w:color w:val="000000"/>
                <w:sz w:val="24"/>
                <w:szCs w:val="24"/>
              </w:rPr>
              <w:t xml:space="preserve"> декабря </w:t>
            </w:r>
            <w:r w:rsidR="00AD542F" w:rsidRPr="00AD542F">
              <w:rPr>
                <w:rFonts w:ascii="Times New Roman" w:eastAsia="Calibri" w:hAnsi="Times New Roman" w:cs="Times New Roman"/>
                <w:bCs/>
                <w:color w:val="000000"/>
                <w:sz w:val="24"/>
                <w:szCs w:val="24"/>
              </w:rPr>
              <w:t>2018</w:t>
            </w:r>
            <w:r w:rsidR="00372E96">
              <w:rPr>
                <w:rFonts w:ascii="Times New Roman" w:eastAsia="Calibri" w:hAnsi="Times New Roman" w:cs="Times New Roman"/>
                <w:bCs/>
                <w:color w:val="000000"/>
                <w:sz w:val="24"/>
                <w:szCs w:val="24"/>
              </w:rPr>
              <w:t xml:space="preserve"> г.</w:t>
            </w:r>
            <w:r w:rsidR="00AD542F" w:rsidRPr="00AD542F">
              <w:rPr>
                <w:rFonts w:ascii="Times New Roman" w:eastAsia="Calibri" w:hAnsi="Times New Roman" w:cs="Times New Roman"/>
                <w:bCs/>
                <w:color w:val="000000"/>
                <w:sz w:val="24"/>
                <w:szCs w:val="24"/>
              </w:rPr>
              <w:t xml:space="preserve"> № 1663 «Об утверждении положения об особенностях документооборота при осуществлении закрытых конкурентных закупок в электронной форме и порядке аккредитации на электронных площадках для осуществления закрытых конкурентных закупок».</w:t>
            </w:r>
          </w:p>
          <w:p w14:paraId="25ACE267" w14:textId="77777777" w:rsidR="00642110" w:rsidRPr="00445A1C" w:rsidRDefault="00F94EFE" w:rsidP="00A936FD">
            <w:pPr>
              <w:tabs>
                <w:tab w:val="left" w:pos="539"/>
              </w:tabs>
              <w:autoSpaceDE w:val="0"/>
              <w:autoSpaceDN w:val="0"/>
              <w:adjustRightInd w:val="0"/>
              <w:spacing w:after="0" w:line="240" w:lineRule="auto"/>
              <w:ind w:firstLine="311"/>
              <w:jc w:val="both"/>
              <w:rPr>
                <w:rFonts w:ascii="Times New Roman" w:hAnsi="Times New Roman"/>
                <w:bCs/>
                <w:color w:val="000000"/>
                <w:sz w:val="24"/>
                <w:szCs w:val="24"/>
              </w:rPr>
            </w:pPr>
            <w:r w:rsidRPr="00445A1C">
              <w:rPr>
                <w:rFonts w:ascii="Times New Roman" w:hAnsi="Times New Roman"/>
                <w:bCs/>
                <w:color w:val="000000"/>
                <w:sz w:val="24"/>
                <w:szCs w:val="24"/>
              </w:rPr>
              <w:t>1.2</w:t>
            </w:r>
            <w:r w:rsidR="004C0A59" w:rsidRPr="00445A1C">
              <w:rPr>
                <w:rFonts w:ascii="Times New Roman" w:hAnsi="Times New Roman"/>
                <w:bCs/>
                <w:color w:val="000000"/>
                <w:sz w:val="24"/>
                <w:szCs w:val="24"/>
              </w:rPr>
              <w:t xml:space="preserve">. </w:t>
            </w:r>
            <w:r w:rsidR="00642110" w:rsidRPr="00445A1C">
              <w:rPr>
                <w:rFonts w:ascii="Times New Roman" w:hAnsi="Times New Roman"/>
                <w:bCs/>
                <w:color w:val="000000"/>
                <w:sz w:val="24"/>
                <w:szCs w:val="24"/>
              </w:rPr>
              <w:t xml:space="preserve">Участник несет все расходы, связанные с участием в </w:t>
            </w:r>
            <w:r w:rsidR="00D971BD" w:rsidRPr="00445A1C">
              <w:rPr>
                <w:rFonts w:ascii="Times New Roman" w:hAnsi="Times New Roman"/>
                <w:bCs/>
                <w:color w:val="000000"/>
                <w:sz w:val="24"/>
                <w:szCs w:val="24"/>
              </w:rPr>
              <w:t>закупке</w:t>
            </w:r>
            <w:r w:rsidR="00642110" w:rsidRPr="00445A1C">
              <w:rPr>
                <w:rFonts w:ascii="Times New Roman" w:hAnsi="Times New Roman"/>
                <w:bCs/>
                <w:color w:val="000000"/>
                <w:sz w:val="24"/>
                <w:szCs w:val="24"/>
              </w:rPr>
              <w:t xml:space="preserve">, в том числе с подготовкой и представлением Заявки, а Агентство не имеет обязательств по этим расходам независимо от итогов </w:t>
            </w:r>
            <w:r w:rsidR="00D971BD" w:rsidRPr="00445A1C">
              <w:rPr>
                <w:rFonts w:ascii="Times New Roman" w:hAnsi="Times New Roman"/>
                <w:bCs/>
                <w:color w:val="000000"/>
                <w:sz w:val="24"/>
                <w:szCs w:val="24"/>
              </w:rPr>
              <w:t>закупки</w:t>
            </w:r>
            <w:r w:rsidR="00642110" w:rsidRPr="00445A1C">
              <w:rPr>
                <w:rFonts w:ascii="Times New Roman" w:hAnsi="Times New Roman"/>
                <w:bCs/>
                <w:color w:val="000000"/>
                <w:sz w:val="24"/>
                <w:szCs w:val="24"/>
              </w:rPr>
              <w:t>, а также оснований его завершения, если иное не предусмотрено законодательством Российской Федерации.</w:t>
            </w:r>
          </w:p>
          <w:p w14:paraId="74763F97" w14:textId="77777777" w:rsidR="00642110" w:rsidRPr="00445A1C" w:rsidRDefault="00F94EFE" w:rsidP="00A936FD">
            <w:pPr>
              <w:tabs>
                <w:tab w:val="left" w:pos="539"/>
              </w:tabs>
              <w:autoSpaceDE w:val="0"/>
              <w:autoSpaceDN w:val="0"/>
              <w:adjustRightInd w:val="0"/>
              <w:spacing w:after="0" w:line="240" w:lineRule="auto"/>
              <w:ind w:firstLine="311"/>
              <w:jc w:val="both"/>
              <w:rPr>
                <w:rFonts w:ascii="Times New Roman" w:hAnsi="Times New Roman"/>
                <w:bCs/>
                <w:color w:val="000000"/>
                <w:sz w:val="24"/>
                <w:szCs w:val="24"/>
              </w:rPr>
            </w:pPr>
            <w:r w:rsidRPr="00445A1C">
              <w:rPr>
                <w:rFonts w:ascii="Times New Roman" w:hAnsi="Times New Roman"/>
                <w:bCs/>
                <w:color w:val="000000"/>
                <w:sz w:val="24"/>
                <w:szCs w:val="24"/>
              </w:rPr>
              <w:t>1.3</w:t>
            </w:r>
            <w:r w:rsidR="004C0A59" w:rsidRPr="00445A1C">
              <w:rPr>
                <w:rFonts w:ascii="Times New Roman" w:hAnsi="Times New Roman"/>
                <w:bCs/>
                <w:color w:val="000000"/>
                <w:sz w:val="24"/>
                <w:szCs w:val="24"/>
              </w:rPr>
              <w:t xml:space="preserve">. </w:t>
            </w:r>
            <w:r w:rsidR="00642110" w:rsidRPr="00445A1C">
              <w:rPr>
                <w:rFonts w:ascii="Times New Roman" w:hAnsi="Times New Roman"/>
                <w:bCs/>
                <w:color w:val="000000"/>
                <w:sz w:val="24"/>
                <w:szCs w:val="24"/>
              </w:rPr>
              <w:t xml:space="preserve">Участник не вправе требовать возмещения убытков, понесенных им в ходе подготовки к </w:t>
            </w:r>
            <w:r w:rsidR="00D971BD" w:rsidRPr="00445A1C">
              <w:rPr>
                <w:rFonts w:ascii="Times New Roman" w:hAnsi="Times New Roman"/>
                <w:bCs/>
                <w:color w:val="000000"/>
                <w:sz w:val="24"/>
                <w:szCs w:val="24"/>
              </w:rPr>
              <w:t>закупке</w:t>
            </w:r>
            <w:r w:rsidR="00642110" w:rsidRPr="00445A1C">
              <w:rPr>
                <w:rFonts w:ascii="Times New Roman" w:hAnsi="Times New Roman"/>
                <w:bCs/>
                <w:color w:val="000000"/>
                <w:sz w:val="24"/>
                <w:szCs w:val="24"/>
              </w:rPr>
              <w:t xml:space="preserve"> и проведения </w:t>
            </w:r>
            <w:r w:rsidR="00D971BD" w:rsidRPr="00445A1C">
              <w:rPr>
                <w:rFonts w:ascii="Times New Roman" w:hAnsi="Times New Roman"/>
                <w:bCs/>
                <w:color w:val="000000"/>
                <w:sz w:val="24"/>
                <w:szCs w:val="24"/>
              </w:rPr>
              <w:t>закупки</w:t>
            </w:r>
            <w:r w:rsidR="00642110" w:rsidRPr="00445A1C">
              <w:rPr>
                <w:rFonts w:ascii="Times New Roman" w:hAnsi="Times New Roman"/>
                <w:bCs/>
                <w:color w:val="000000"/>
                <w:sz w:val="24"/>
                <w:szCs w:val="24"/>
              </w:rPr>
              <w:t>, если иное не предусмотрено законодательством Российской Федерации</w:t>
            </w:r>
            <w:r w:rsidR="00D971BD" w:rsidRPr="00445A1C">
              <w:rPr>
                <w:rFonts w:ascii="Times New Roman" w:hAnsi="Times New Roman"/>
                <w:bCs/>
                <w:color w:val="000000"/>
                <w:sz w:val="24"/>
                <w:szCs w:val="24"/>
              </w:rPr>
              <w:t>.</w:t>
            </w:r>
          </w:p>
        </w:tc>
      </w:tr>
      <w:tr w:rsidR="00642110" w:rsidRPr="00297764" w14:paraId="7F4AA017" w14:textId="77777777" w:rsidTr="000C1DEA">
        <w:tc>
          <w:tcPr>
            <w:tcW w:w="253" w:type="pct"/>
            <w:tcMar>
              <w:left w:w="28" w:type="dxa"/>
              <w:right w:w="28" w:type="dxa"/>
            </w:tcMar>
          </w:tcPr>
          <w:p w14:paraId="7B6151E3" w14:textId="77777777" w:rsidR="00642110"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t>2</w:t>
            </w:r>
          </w:p>
        </w:tc>
        <w:tc>
          <w:tcPr>
            <w:tcW w:w="1174" w:type="pct"/>
            <w:tcMar>
              <w:left w:w="57" w:type="dxa"/>
              <w:right w:w="57" w:type="dxa"/>
            </w:tcMar>
          </w:tcPr>
          <w:p w14:paraId="5F8F5B30" w14:textId="77777777" w:rsidR="00642110" w:rsidRPr="00445A1C" w:rsidRDefault="00642110"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Наименование, место нахождения, почтовый адрес, адрес электронной почты, номер контактного телефона Агентства</w:t>
            </w:r>
          </w:p>
        </w:tc>
        <w:tc>
          <w:tcPr>
            <w:tcW w:w="3573" w:type="pct"/>
          </w:tcPr>
          <w:p w14:paraId="19AA25AB"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Государственная корпорация «Агентство по страхованию вкладов»</w:t>
            </w:r>
          </w:p>
          <w:p w14:paraId="2F73D3CF"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Место нахождения: 109240, Москва, </w:t>
            </w:r>
            <w:r w:rsidR="000B0532" w:rsidRPr="00445A1C">
              <w:rPr>
                <w:rFonts w:ascii="Times New Roman" w:hAnsi="Times New Roman"/>
                <w:bCs/>
                <w:color w:val="000000"/>
                <w:sz w:val="24"/>
                <w:szCs w:val="24"/>
              </w:rPr>
              <w:t>ул</w:t>
            </w:r>
            <w:r w:rsidR="001857BB" w:rsidRPr="00445A1C">
              <w:rPr>
                <w:rFonts w:ascii="Times New Roman" w:hAnsi="Times New Roman"/>
                <w:bCs/>
                <w:color w:val="000000"/>
                <w:sz w:val="24"/>
                <w:szCs w:val="24"/>
              </w:rPr>
              <w:t>.</w:t>
            </w:r>
            <w:r w:rsidR="000B0532" w:rsidRPr="00445A1C">
              <w:rPr>
                <w:rFonts w:ascii="Times New Roman" w:hAnsi="Times New Roman"/>
                <w:bCs/>
                <w:color w:val="000000"/>
                <w:sz w:val="24"/>
                <w:szCs w:val="24"/>
              </w:rPr>
              <w:t xml:space="preserve"> Высоцкого</w:t>
            </w:r>
            <w:r w:rsidRPr="00445A1C">
              <w:rPr>
                <w:rFonts w:ascii="Times New Roman" w:hAnsi="Times New Roman"/>
                <w:bCs/>
                <w:color w:val="000000"/>
                <w:sz w:val="24"/>
                <w:szCs w:val="24"/>
              </w:rPr>
              <w:t>, д. 4</w:t>
            </w:r>
            <w:r w:rsidR="005E1441" w:rsidRPr="00445A1C">
              <w:rPr>
                <w:rFonts w:ascii="Times New Roman" w:hAnsi="Times New Roman"/>
                <w:bCs/>
                <w:color w:val="000000"/>
                <w:sz w:val="24"/>
                <w:szCs w:val="24"/>
              </w:rPr>
              <w:t>.</w:t>
            </w:r>
          </w:p>
          <w:p w14:paraId="09917901" w14:textId="77777777" w:rsidR="00642110" w:rsidRPr="00445A1C" w:rsidRDefault="00642110" w:rsidP="001D6528">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Почтовый адрес: 109240, Москва, </w:t>
            </w:r>
            <w:r w:rsidR="000B0532" w:rsidRPr="00445A1C">
              <w:rPr>
                <w:rFonts w:ascii="Times New Roman" w:hAnsi="Times New Roman"/>
                <w:bCs/>
                <w:color w:val="000000"/>
                <w:sz w:val="24"/>
                <w:szCs w:val="24"/>
              </w:rPr>
              <w:t>ул</w:t>
            </w:r>
            <w:r w:rsidR="001857BB" w:rsidRPr="00445A1C">
              <w:rPr>
                <w:rFonts w:ascii="Times New Roman" w:hAnsi="Times New Roman"/>
                <w:bCs/>
                <w:color w:val="000000"/>
                <w:sz w:val="24"/>
                <w:szCs w:val="24"/>
              </w:rPr>
              <w:t xml:space="preserve">. </w:t>
            </w:r>
            <w:r w:rsidR="000B0532" w:rsidRPr="00445A1C">
              <w:rPr>
                <w:rFonts w:ascii="Times New Roman" w:hAnsi="Times New Roman"/>
                <w:bCs/>
                <w:color w:val="000000"/>
                <w:sz w:val="24"/>
                <w:szCs w:val="24"/>
              </w:rPr>
              <w:t>Высоцкого</w:t>
            </w:r>
            <w:r w:rsidRPr="00445A1C">
              <w:rPr>
                <w:rFonts w:ascii="Times New Roman" w:hAnsi="Times New Roman"/>
                <w:bCs/>
                <w:color w:val="000000"/>
                <w:sz w:val="24"/>
                <w:szCs w:val="24"/>
              </w:rPr>
              <w:t>, д. 4</w:t>
            </w:r>
            <w:r w:rsidR="005E1441" w:rsidRPr="00445A1C">
              <w:rPr>
                <w:rFonts w:ascii="Times New Roman" w:hAnsi="Times New Roman"/>
                <w:bCs/>
                <w:color w:val="000000"/>
                <w:sz w:val="24"/>
                <w:szCs w:val="24"/>
              </w:rPr>
              <w:t>.</w:t>
            </w:r>
            <w:r w:rsidRPr="00445A1C">
              <w:rPr>
                <w:rFonts w:ascii="Times New Roman" w:hAnsi="Times New Roman"/>
                <w:bCs/>
                <w:color w:val="000000"/>
                <w:sz w:val="24"/>
                <w:szCs w:val="24"/>
              </w:rPr>
              <w:t xml:space="preserve"> </w:t>
            </w:r>
          </w:p>
          <w:p w14:paraId="2CDBD5CF" w14:textId="77777777" w:rsidR="00642110" w:rsidRPr="00445A1C" w:rsidRDefault="00642110" w:rsidP="006A247B">
            <w:pPr>
              <w:autoSpaceDE w:val="0"/>
              <w:autoSpaceDN w:val="0"/>
              <w:adjustRightInd w:val="0"/>
              <w:spacing w:after="0" w:line="240" w:lineRule="auto"/>
              <w:ind w:firstLine="378"/>
              <w:jc w:val="both"/>
              <w:rPr>
                <w:rFonts w:ascii="Times New Roman" w:hAnsi="Times New Roman"/>
                <w:bCs/>
                <w:color w:val="000000"/>
                <w:sz w:val="24"/>
                <w:szCs w:val="24"/>
              </w:rPr>
            </w:pPr>
            <w:r w:rsidRPr="00445A1C">
              <w:rPr>
                <w:rFonts w:ascii="Times New Roman" w:hAnsi="Times New Roman"/>
                <w:bCs/>
                <w:color w:val="000000"/>
                <w:sz w:val="24"/>
                <w:szCs w:val="24"/>
              </w:rPr>
              <w:t xml:space="preserve">Ответственное лицо Агентства по организационным вопросам проведения </w:t>
            </w:r>
            <w:r w:rsidR="0034780F" w:rsidRPr="00445A1C">
              <w:rPr>
                <w:rFonts w:ascii="Times New Roman" w:hAnsi="Times New Roman"/>
                <w:bCs/>
                <w:color w:val="000000"/>
                <w:sz w:val="24"/>
                <w:szCs w:val="24"/>
              </w:rPr>
              <w:t>закупки</w:t>
            </w:r>
            <w:r w:rsidRPr="00445A1C">
              <w:rPr>
                <w:rFonts w:ascii="Times New Roman" w:hAnsi="Times New Roman"/>
                <w:bCs/>
                <w:color w:val="000000"/>
                <w:sz w:val="24"/>
                <w:szCs w:val="24"/>
              </w:rPr>
              <w:t>:</w:t>
            </w:r>
          </w:p>
          <w:p w14:paraId="1EB62194" w14:textId="77777777" w:rsidR="006A247B" w:rsidRPr="006A247B" w:rsidRDefault="006A247B" w:rsidP="006A247B">
            <w:pPr>
              <w:tabs>
                <w:tab w:val="left" w:pos="3223"/>
                <w:tab w:val="left" w:pos="3545"/>
                <w:tab w:val="left" w:pos="3914"/>
                <w:tab w:val="left" w:pos="4110"/>
              </w:tabs>
              <w:autoSpaceDE w:val="0"/>
              <w:autoSpaceDN w:val="0"/>
              <w:adjustRightInd w:val="0"/>
              <w:spacing w:after="0" w:line="240" w:lineRule="auto"/>
              <w:ind w:firstLine="378"/>
              <w:jc w:val="both"/>
              <w:rPr>
                <w:rFonts w:ascii="Times New Roman" w:hAnsi="Times New Roman"/>
                <w:bCs/>
                <w:color w:val="000000"/>
                <w:sz w:val="24"/>
                <w:szCs w:val="24"/>
              </w:rPr>
            </w:pPr>
            <w:r w:rsidRPr="006A247B">
              <w:rPr>
                <w:rFonts w:ascii="Times New Roman" w:hAnsi="Times New Roman"/>
                <w:bCs/>
                <w:color w:val="000000"/>
                <w:sz w:val="24"/>
                <w:szCs w:val="24"/>
              </w:rPr>
              <w:t>Авхачев Дмитрий Петрович;</w:t>
            </w:r>
          </w:p>
          <w:p w14:paraId="4C32DFE4" w14:textId="77777777" w:rsidR="006A247B" w:rsidRPr="002F63DF" w:rsidRDefault="006A247B" w:rsidP="006A247B">
            <w:pPr>
              <w:autoSpaceDE w:val="0"/>
              <w:autoSpaceDN w:val="0"/>
              <w:adjustRightInd w:val="0"/>
              <w:spacing w:after="0" w:line="240" w:lineRule="auto"/>
              <w:ind w:firstLine="378"/>
              <w:jc w:val="both"/>
              <w:rPr>
                <w:rFonts w:ascii="Times New Roman" w:hAnsi="Times New Roman"/>
                <w:bCs/>
                <w:color w:val="000000"/>
                <w:sz w:val="24"/>
                <w:szCs w:val="24"/>
                <w:lang w:val="pt-PT"/>
              </w:rPr>
            </w:pPr>
            <w:r w:rsidRPr="006A247B">
              <w:rPr>
                <w:rFonts w:ascii="Times New Roman" w:hAnsi="Times New Roman"/>
                <w:bCs/>
                <w:color w:val="000000"/>
                <w:sz w:val="24"/>
                <w:szCs w:val="24"/>
              </w:rPr>
              <w:t xml:space="preserve">тел. +7 (495) 725-31-15 доб. </w:t>
            </w:r>
            <w:r w:rsidRPr="002F63DF">
              <w:rPr>
                <w:rFonts w:ascii="Times New Roman" w:hAnsi="Times New Roman"/>
                <w:bCs/>
                <w:color w:val="000000"/>
                <w:sz w:val="24"/>
                <w:szCs w:val="24"/>
                <w:lang w:val="pt-PT"/>
              </w:rPr>
              <w:t>(40-63);</w:t>
            </w:r>
          </w:p>
          <w:p w14:paraId="56C3FF59" w14:textId="77777777" w:rsidR="006A247B" w:rsidRPr="00974065" w:rsidRDefault="006A247B" w:rsidP="006A247B">
            <w:pPr>
              <w:autoSpaceDE w:val="0"/>
              <w:autoSpaceDN w:val="0"/>
              <w:adjustRightInd w:val="0"/>
              <w:spacing w:after="0" w:line="240" w:lineRule="auto"/>
              <w:ind w:firstLine="378"/>
              <w:jc w:val="both"/>
              <w:rPr>
                <w:rFonts w:ascii="Times New Roman" w:hAnsi="Times New Roman"/>
                <w:bCs/>
                <w:sz w:val="24"/>
                <w:szCs w:val="24"/>
                <w:lang w:val="pt-PT"/>
              </w:rPr>
            </w:pPr>
            <w:r w:rsidRPr="00974065">
              <w:rPr>
                <w:rFonts w:ascii="Times New Roman" w:hAnsi="Times New Roman"/>
                <w:bCs/>
                <w:color w:val="000000"/>
                <w:sz w:val="24"/>
                <w:szCs w:val="24"/>
                <w:lang w:val="pt-PT"/>
              </w:rPr>
              <w:t>e</w:t>
            </w:r>
            <w:r w:rsidRPr="00974065">
              <w:rPr>
                <w:rFonts w:ascii="Times New Roman" w:hAnsi="Times New Roman"/>
                <w:color w:val="000000"/>
                <w:sz w:val="24"/>
                <w:lang w:val="pt-PT"/>
              </w:rPr>
              <w:t>-</w:t>
            </w:r>
            <w:r w:rsidRPr="00974065">
              <w:rPr>
                <w:rFonts w:ascii="Times New Roman" w:hAnsi="Times New Roman"/>
                <w:bCs/>
                <w:color w:val="000000"/>
                <w:sz w:val="24"/>
                <w:szCs w:val="24"/>
                <w:lang w:val="pt-PT"/>
              </w:rPr>
              <w:t>mail</w:t>
            </w:r>
            <w:r w:rsidRPr="00974065">
              <w:rPr>
                <w:rFonts w:ascii="Times New Roman" w:hAnsi="Times New Roman"/>
                <w:color w:val="000000"/>
                <w:sz w:val="24"/>
                <w:lang w:val="pt-PT"/>
              </w:rPr>
              <w:t xml:space="preserve">: </w:t>
            </w:r>
            <w:r>
              <w:fldChar w:fldCharType="begin"/>
            </w:r>
            <w:r w:rsidRPr="006B500E">
              <w:rPr>
                <w:lang w:val="en-US"/>
              </w:rPr>
              <w:instrText>HYPERLINK "mailto:zakupki@asv.org.ru"</w:instrText>
            </w:r>
            <w:r>
              <w:fldChar w:fldCharType="separate"/>
            </w:r>
            <w:r w:rsidRPr="00974065">
              <w:rPr>
                <w:rStyle w:val="af0"/>
                <w:rFonts w:ascii="Times New Roman" w:hAnsi="Times New Roman"/>
                <w:bCs/>
                <w:sz w:val="24"/>
                <w:szCs w:val="24"/>
                <w:lang w:val="pt-PT"/>
              </w:rPr>
              <w:t>zakupki</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asv</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org</w:t>
            </w:r>
            <w:r w:rsidRPr="00974065">
              <w:rPr>
                <w:rStyle w:val="af0"/>
                <w:rFonts w:ascii="Times New Roman" w:hAnsi="Times New Roman"/>
                <w:sz w:val="24"/>
                <w:lang w:val="pt-PT"/>
              </w:rPr>
              <w:t>.</w:t>
            </w:r>
            <w:r w:rsidRPr="00974065">
              <w:rPr>
                <w:rStyle w:val="af0"/>
                <w:rFonts w:ascii="Times New Roman" w:hAnsi="Times New Roman"/>
                <w:bCs/>
                <w:sz w:val="24"/>
                <w:szCs w:val="24"/>
                <w:lang w:val="pt-PT"/>
              </w:rPr>
              <w:t>ru</w:t>
            </w:r>
            <w:r>
              <w:fldChar w:fldCharType="end"/>
            </w:r>
          </w:p>
          <w:p w14:paraId="3827EB26" w14:textId="77777777" w:rsidR="006A247B" w:rsidRPr="00F15ABB" w:rsidRDefault="006A247B" w:rsidP="006A247B">
            <w:pPr>
              <w:autoSpaceDE w:val="0"/>
              <w:autoSpaceDN w:val="0"/>
              <w:adjustRightInd w:val="0"/>
              <w:spacing w:after="0" w:line="240" w:lineRule="auto"/>
              <w:ind w:firstLine="378"/>
              <w:jc w:val="both"/>
              <w:rPr>
                <w:rFonts w:ascii="Times New Roman" w:hAnsi="Times New Roman"/>
                <w:bCs/>
                <w:color w:val="000000"/>
                <w:sz w:val="24"/>
                <w:szCs w:val="24"/>
              </w:rPr>
            </w:pPr>
            <w:r w:rsidRPr="00F15ABB">
              <w:rPr>
                <w:rFonts w:ascii="Times New Roman" w:hAnsi="Times New Roman"/>
                <w:bCs/>
                <w:color w:val="000000"/>
                <w:sz w:val="24"/>
                <w:szCs w:val="24"/>
              </w:rPr>
              <w:t xml:space="preserve">Ответственное лицо Агентства для консультаций по вопросам, </w:t>
            </w:r>
            <w:r w:rsidRPr="00F15ABB">
              <w:rPr>
                <w:rFonts w:ascii="Times New Roman" w:hAnsi="Times New Roman"/>
                <w:bCs/>
                <w:sz w:val="24"/>
                <w:szCs w:val="24"/>
              </w:rPr>
              <w:t>относительно</w:t>
            </w:r>
            <w:r w:rsidRPr="00F15ABB">
              <w:rPr>
                <w:rFonts w:ascii="Times New Roman" w:hAnsi="Times New Roman"/>
                <w:bCs/>
                <w:color w:val="000000"/>
                <w:sz w:val="24"/>
                <w:szCs w:val="24"/>
              </w:rPr>
              <w:t xml:space="preserve"> предмета закупки:</w:t>
            </w:r>
          </w:p>
          <w:p w14:paraId="77E2B156" w14:textId="77777777" w:rsidR="003C6C8E" w:rsidRPr="00E40116" w:rsidRDefault="003C6C8E" w:rsidP="003C6C8E">
            <w:pPr>
              <w:autoSpaceDE w:val="0"/>
              <w:autoSpaceDN w:val="0"/>
              <w:adjustRightInd w:val="0"/>
              <w:spacing w:after="0" w:line="240" w:lineRule="auto"/>
              <w:ind w:firstLine="458"/>
              <w:jc w:val="both"/>
              <w:rPr>
                <w:rFonts w:ascii="Times New Roman" w:hAnsi="Times New Roman"/>
                <w:bCs/>
                <w:color w:val="000000"/>
                <w:sz w:val="24"/>
                <w:szCs w:val="24"/>
              </w:rPr>
            </w:pPr>
            <w:r w:rsidRPr="00AF3D90">
              <w:rPr>
                <w:rFonts w:ascii="Times New Roman" w:eastAsia="Calibri" w:hAnsi="Times New Roman"/>
                <w:bCs/>
                <w:iCs/>
                <w:color w:val="000000"/>
                <w:sz w:val="24"/>
                <w:szCs w:val="24"/>
              </w:rPr>
              <w:t>Костина Анастасия Павловна</w:t>
            </w:r>
            <w:r w:rsidRPr="00E40116">
              <w:rPr>
                <w:rFonts w:ascii="Times New Roman" w:hAnsi="Times New Roman"/>
                <w:bCs/>
                <w:color w:val="000000"/>
                <w:sz w:val="24"/>
                <w:szCs w:val="24"/>
              </w:rPr>
              <w:t xml:space="preserve">; </w:t>
            </w:r>
          </w:p>
          <w:p w14:paraId="13DC2380" w14:textId="4EBA3910" w:rsidR="00297764" w:rsidRPr="00297764" w:rsidRDefault="003C6C8E" w:rsidP="003C6C8E">
            <w:pPr>
              <w:autoSpaceDE w:val="0"/>
              <w:autoSpaceDN w:val="0"/>
              <w:adjustRightInd w:val="0"/>
              <w:spacing w:after="0" w:line="240" w:lineRule="auto"/>
              <w:ind w:firstLine="458"/>
              <w:jc w:val="both"/>
              <w:rPr>
                <w:rFonts w:ascii="Times New Roman" w:hAnsi="Times New Roman"/>
                <w:color w:val="000000"/>
                <w:sz w:val="24"/>
                <w:lang w:val="en-US"/>
              </w:rPr>
            </w:pPr>
            <w:r w:rsidRPr="00E40116">
              <w:rPr>
                <w:rFonts w:ascii="Times New Roman" w:hAnsi="Times New Roman"/>
                <w:bCs/>
                <w:color w:val="000000"/>
                <w:sz w:val="24"/>
                <w:szCs w:val="24"/>
              </w:rPr>
              <w:t>тел. + 7 (495)</w:t>
            </w:r>
            <w:r>
              <w:t xml:space="preserve"> </w:t>
            </w:r>
            <w:r w:rsidRPr="00FA3C4E">
              <w:rPr>
                <w:rFonts w:ascii="Times New Roman" w:hAnsi="Times New Roman"/>
                <w:bCs/>
                <w:color w:val="000000"/>
                <w:sz w:val="24"/>
                <w:szCs w:val="24"/>
              </w:rPr>
              <w:t>725-31-15</w:t>
            </w:r>
            <w:r>
              <w:rPr>
                <w:rFonts w:ascii="Times New Roman" w:hAnsi="Times New Roman"/>
                <w:bCs/>
                <w:color w:val="000000"/>
                <w:sz w:val="24"/>
                <w:szCs w:val="24"/>
              </w:rPr>
              <w:t xml:space="preserve"> </w:t>
            </w:r>
            <w:r w:rsidRPr="00E40116">
              <w:rPr>
                <w:rFonts w:ascii="Times New Roman" w:hAnsi="Times New Roman"/>
                <w:bCs/>
                <w:color w:val="000000"/>
                <w:sz w:val="24"/>
                <w:szCs w:val="24"/>
              </w:rPr>
              <w:t>доб. (</w:t>
            </w:r>
            <w:r>
              <w:rPr>
                <w:rFonts w:ascii="Times New Roman" w:hAnsi="Times New Roman"/>
                <w:bCs/>
                <w:color w:val="000000"/>
                <w:sz w:val="24"/>
                <w:szCs w:val="24"/>
              </w:rPr>
              <w:t>30-58</w:t>
            </w:r>
            <w:r w:rsidRPr="00E40116">
              <w:rPr>
                <w:rFonts w:ascii="Times New Roman" w:hAnsi="Times New Roman"/>
                <w:bCs/>
                <w:color w:val="000000"/>
                <w:sz w:val="24"/>
                <w:szCs w:val="24"/>
              </w:rPr>
              <w:t>)</w:t>
            </w:r>
          </w:p>
        </w:tc>
      </w:tr>
      <w:tr w:rsidR="00470520" w:rsidRPr="00445A1C" w14:paraId="3D485C59" w14:textId="77777777" w:rsidTr="000C1DEA">
        <w:tc>
          <w:tcPr>
            <w:tcW w:w="253" w:type="pct"/>
            <w:tcMar>
              <w:left w:w="28" w:type="dxa"/>
              <w:right w:w="28" w:type="dxa"/>
            </w:tcMar>
          </w:tcPr>
          <w:p w14:paraId="6CEC9434" w14:textId="77777777" w:rsidR="00470520"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3</w:t>
            </w:r>
            <w:r w:rsidR="001931BC" w:rsidRPr="00445A1C">
              <w:rPr>
                <w:rFonts w:ascii="Times New Roman" w:hAnsi="Times New Roman"/>
                <w:sz w:val="24"/>
                <w:szCs w:val="24"/>
              </w:rPr>
              <w:t xml:space="preserve"> </w:t>
            </w:r>
          </w:p>
        </w:tc>
        <w:tc>
          <w:tcPr>
            <w:tcW w:w="1174" w:type="pct"/>
            <w:tcMar>
              <w:left w:w="57" w:type="dxa"/>
              <w:right w:w="57" w:type="dxa"/>
            </w:tcMar>
          </w:tcPr>
          <w:p w14:paraId="4AFE86DA" w14:textId="77777777" w:rsidR="00470520" w:rsidRPr="00445A1C" w:rsidRDefault="009F2E52"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Информация об ЭП</w:t>
            </w:r>
          </w:p>
        </w:tc>
        <w:tc>
          <w:tcPr>
            <w:tcW w:w="3573" w:type="pct"/>
          </w:tcPr>
          <w:p w14:paraId="4E99E63F" w14:textId="76A819E1"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3.1. </w:t>
            </w:r>
            <w:r w:rsidRPr="00AD542F">
              <w:rPr>
                <w:rFonts w:ascii="Times New Roman" w:hAnsi="Times New Roman"/>
                <w:bCs/>
                <w:color w:val="000000"/>
                <w:sz w:val="24"/>
                <w:szCs w:val="24"/>
              </w:rPr>
              <w:t>Оператор ЭП: Общество с ограниченной ответственностью «Электронная торговая площадка ГПБ» (далее также – ООО ЭТП ГПБ).</w:t>
            </w:r>
          </w:p>
          <w:p w14:paraId="0122CBEB" w14:textId="00C8F4A8"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3.2. </w:t>
            </w:r>
            <w:r w:rsidRPr="00AD542F">
              <w:rPr>
                <w:rFonts w:ascii="Times New Roman" w:hAnsi="Times New Roman"/>
                <w:bCs/>
                <w:color w:val="000000"/>
                <w:sz w:val="24"/>
                <w:szCs w:val="24"/>
              </w:rPr>
              <w:t xml:space="preserve">Адрес ЭП в информационно-телекоммуникационной сети «Интернет» (далее – сайт ЭП): </w:t>
            </w:r>
            <w:hyperlink r:id="rId13" w:history="1">
              <w:r w:rsidR="00372E96" w:rsidRPr="00226379">
                <w:rPr>
                  <w:rStyle w:val="af0"/>
                  <w:rFonts w:ascii="Times New Roman" w:hAnsi="Times New Roman"/>
                  <w:bCs/>
                  <w:sz w:val="24"/>
                  <w:szCs w:val="24"/>
                </w:rPr>
                <w:t>https://etpgpb.ru/specetp</w:t>
              </w:r>
            </w:hyperlink>
            <w:r w:rsidR="00372E96">
              <w:rPr>
                <w:rFonts w:ascii="Times New Roman" w:hAnsi="Times New Roman"/>
                <w:bCs/>
                <w:color w:val="000000"/>
                <w:sz w:val="24"/>
                <w:szCs w:val="24"/>
              </w:rPr>
              <w:t xml:space="preserve"> </w:t>
            </w:r>
          </w:p>
          <w:p w14:paraId="2EF59F5C" w14:textId="4D5A68B4" w:rsidR="00AD542F" w:rsidRPr="00AD542F" w:rsidRDefault="00AD542F" w:rsidP="00AD542F">
            <w:pPr>
              <w:autoSpaceDE w:val="0"/>
              <w:autoSpaceDN w:val="0"/>
              <w:adjustRightInd w:val="0"/>
              <w:spacing w:after="0" w:line="240" w:lineRule="auto"/>
              <w:ind w:firstLine="227"/>
              <w:jc w:val="both"/>
              <w:rPr>
                <w:rFonts w:ascii="Times New Roman" w:hAnsi="Times New Roman"/>
                <w:bCs/>
                <w:color w:val="000000"/>
                <w:sz w:val="24"/>
                <w:szCs w:val="24"/>
              </w:rPr>
            </w:pPr>
            <w:r>
              <w:rPr>
                <w:rFonts w:ascii="Times New Roman" w:hAnsi="Times New Roman"/>
                <w:bCs/>
                <w:color w:val="000000"/>
                <w:sz w:val="24"/>
                <w:szCs w:val="24"/>
              </w:rPr>
              <w:t xml:space="preserve">3.3. </w:t>
            </w:r>
            <w:r w:rsidRPr="00AD542F">
              <w:rPr>
                <w:rFonts w:ascii="Times New Roman" w:hAnsi="Times New Roman"/>
                <w:bCs/>
                <w:color w:val="000000"/>
                <w:sz w:val="24"/>
                <w:szCs w:val="24"/>
              </w:rPr>
              <w:t>Участнику для участия в закупке необходимо пройти аккредитацию на ЭП в порядке, установленном оператором ЭП. При этом участие в закупке Участника, не прошедшего аккредитацию на ЭП и не приглашенного Заказчиком, не допускается.</w:t>
            </w:r>
          </w:p>
          <w:p w14:paraId="3D81F2B2" w14:textId="791DACF7" w:rsidR="00470520" w:rsidRPr="00445A1C" w:rsidRDefault="00AD542F" w:rsidP="00A936FD">
            <w:pPr>
              <w:autoSpaceDE w:val="0"/>
              <w:autoSpaceDN w:val="0"/>
              <w:adjustRightInd w:val="0"/>
              <w:spacing w:after="0" w:line="240" w:lineRule="auto"/>
              <w:ind w:firstLine="257"/>
              <w:jc w:val="both"/>
              <w:rPr>
                <w:rFonts w:ascii="Times New Roman" w:hAnsi="Times New Roman"/>
                <w:bCs/>
                <w:color w:val="000000"/>
                <w:sz w:val="24"/>
                <w:szCs w:val="24"/>
              </w:rPr>
            </w:pPr>
            <w:r>
              <w:rPr>
                <w:rFonts w:ascii="Times New Roman" w:hAnsi="Times New Roman"/>
                <w:bCs/>
                <w:color w:val="000000"/>
                <w:sz w:val="24"/>
                <w:szCs w:val="24"/>
              </w:rPr>
              <w:t xml:space="preserve">3.4. </w:t>
            </w:r>
            <w:r w:rsidRPr="00AD542F">
              <w:rPr>
                <w:rFonts w:ascii="Times New Roman" w:hAnsi="Times New Roman"/>
                <w:bCs/>
                <w:color w:val="000000"/>
                <w:sz w:val="24"/>
                <w:szCs w:val="24"/>
              </w:rPr>
              <w:t>Документооборот в рамках указанного взаимодействия осуществляется в электронном виде с применением средств КЭП.</w:t>
            </w:r>
          </w:p>
        </w:tc>
      </w:tr>
      <w:tr w:rsidR="00E2020D" w:rsidRPr="00445A1C" w14:paraId="3F59C0C1" w14:textId="77777777" w:rsidTr="000C1DEA">
        <w:tc>
          <w:tcPr>
            <w:tcW w:w="253" w:type="pct"/>
            <w:tcMar>
              <w:left w:w="28" w:type="dxa"/>
              <w:right w:w="28" w:type="dxa"/>
            </w:tcMar>
          </w:tcPr>
          <w:p w14:paraId="1C0B9954" w14:textId="77777777" w:rsidR="00E2020D"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t>4</w:t>
            </w:r>
          </w:p>
        </w:tc>
        <w:tc>
          <w:tcPr>
            <w:tcW w:w="1174" w:type="pct"/>
            <w:tcMar>
              <w:left w:w="57" w:type="dxa"/>
              <w:right w:w="57" w:type="dxa"/>
            </w:tcMar>
          </w:tcPr>
          <w:p w14:paraId="0405DA93" w14:textId="77777777" w:rsidR="00E2020D" w:rsidRPr="00445A1C" w:rsidRDefault="00E2020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 xml:space="preserve">Способ </w:t>
            </w:r>
            <w:r w:rsidR="0047105A" w:rsidRPr="00445A1C">
              <w:rPr>
                <w:rFonts w:ascii="Times New Roman" w:eastAsia="Calibri" w:hAnsi="Times New Roman"/>
                <w:b/>
                <w:bCs/>
                <w:color w:val="000000"/>
                <w:sz w:val="24"/>
                <w:szCs w:val="24"/>
              </w:rPr>
              <w:t xml:space="preserve">осуществления </w:t>
            </w:r>
            <w:r w:rsidRPr="00445A1C">
              <w:rPr>
                <w:rFonts w:ascii="Times New Roman" w:hAnsi="Times New Roman"/>
                <w:b/>
                <w:bCs/>
                <w:color w:val="000000"/>
                <w:sz w:val="24"/>
                <w:szCs w:val="24"/>
              </w:rPr>
              <w:t>закупки</w:t>
            </w:r>
          </w:p>
        </w:tc>
        <w:tc>
          <w:tcPr>
            <w:tcW w:w="3573" w:type="pct"/>
          </w:tcPr>
          <w:p w14:paraId="5D878289" w14:textId="40BD82F5" w:rsidR="00E2020D" w:rsidRDefault="0071094E" w:rsidP="00C60CBB">
            <w:pPr>
              <w:autoSpaceDE w:val="0"/>
              <w:autoSpaceDN w:val="0"/>
              <w:adjustRightInd w:val="0"/>
              <w:spacing w:after="0" w:line="240" w:lineRule="auto"/>
              <w:ind w:firstLine="257"/>
              <w:jc w:val="both"/>
              <w:rPr>
                <w:rFonts w:ascii="Times New Roman" w:hAnsi="Times New Roman"/>
                <w:bCs/>
                <w:color w:val="000000"/>
                <w:sz w:val="24"/>
                <w:szCs w:val="24"/>
              </w:rPr>
            </w:pPr>
            <w:r w:rsidRPr="00445A1C">
              <w:rPr>
                <w:rFonts w:ascii="Times New Roman" w:hAnsi="Times New Roman"/>
                <w:bCs/>
                <w:color w:val="000000"/>
                <w:sz w:val="24"/>
                <w:szCs w:val="24"/>
              </w:rPr>
              <w:t>Запрос предложений</w:t>
            </w:r>
            <w:r w:rsidR="00470520" w:rsidRPr="00445A1C">
              <w:rPr>
                <w:rFonts w:ascii="Times New Roman" w:hAnsi="Times New Roman"/>
                <w:bCs/>
                <w:color w:val="000000"/>
                <w:sz w:val="24"/>
                <w:szCs w:val="24"/>
              </w:rPr>
              <w:t xml:space="preserve"> в электронной форме</w:t>
            </w:r>
            <w:r w:rsidR="00943EBE" w:rsidRPr="00445A1C">
              <w:rPr>
                <w:rFonts w:ascii="Times New Roman" w:hAnsi="Times New Roman"/>
                <w:bCs/>
                <w:color w:val="000000"/>
                <w:sz w:val="24"/>
                <w:szCs w:val="24"/>
              </w:rPr>
              <w:t xml:space="preserve"> </w:t>
            </w:r>
            <w:r w:rsidR="00C60CBB">
              <w:rPr>
                <w:rFonts w:ascii="Times New Roman" w:hAnsi="Times New Roman"/>
                <w:bCs/>
                <w:color w:val="000000"/>
                <w:sz w:val="24"/>
                <w:szCs w:val="24"/>
              </w:rPr>
              <w:t>за</w:t>
            </w:r>
            <w:r w:rsidR="00C60CBB" w:rsidRPr="00445A1C">
              <w:rPr>
                <w:rFonts w:ascii="Times New Roman" w:hAnsi="Times New Roman"/>
                <w:bCs/>
                <w:color w:val="000000"/>
                <w:sz w:val="24"/>
                <w:szCs w:val="24"/>
              </w:rPr>
              <w:t xml:space="preserve">крытым </w:t>
            </w:r>
            <w:r w:rsidR="00943EBE" w:rsidRPr="00445A1C">
              <w:rPr>
                <w:rFonts w:ascii="Times New Roman" w:hAnsi="Times New Roman"/>
                <w:bCs/>
                <w:color w:val="000000"/>
                <w:sz w:val="24"/>
                <w:szCs w:val="24"/>
              </w:rPr>
              <w:t>способом</w:t>
            </w:r>
            <w:r w:rsidR="00DD63C2">
              <w:rPr>
                <w:rFonts w:ascii="Times New Roman" w:hAnsi="Times New Roman"/>
                <w:bCs/>
                <w:color w:val="000000"/>
                <w:sz w:val="24"/>
                <w:szCs w:val="24"/>
              </w:rPr>
              <w:t>.</w:t>
            </w:r>
          </w:p>
          <w:p w14:paraId="3B0F89DE" w14:textId="10AAB8BB" w:rsidR="00DD63C2" w:rsidRDefault="00DD63C2" w:rsidP="00DD63C2">
            <w:pPr>
              <w:autoSpaceDE w:val="0"/>
              <w:autoSpaceDN w:val="0"/>
              <w:adjustRightInd w:val="0"/>
              <w:spacing w:after="0" w:line="240" w:lineRule="auto"/>
              <w:ind w:firstLine="284"/>
              <w:jc w:val="both"/>
              <w:rPr>
                <w:rFonts w:ascii="Times New Roman" w:hAnsi="Times New Roman"/>
                <w:bCs/>
                <w:sz w:val="24"/>
                <w:szCs w:val="24"/>
              </w:rPr>
            </w:pPr>
            <w:r w:rsidRPr="005B2C94">
              <w:rPr>
                <w:rFonts w:ascii="Times New Roman" w:hAnsi="Times New Roman"/>
                <w:bCs/>
                <w:sz w:val="24"/>
                <w:szCs w:val="24"/>
              </w:rPr>
              <w:t xml:space="preserve">К участию в </w:t>
            </w:r>
            <w:r>
              <w:rPr>
                <w:rFonts w:ascii="Times New Roman" w:hAnsi="Times New Roman"/>
                <w:bCs/>
                <w:sz w:val="24"/>
                <w:szCs w:val="24"/>
              </w:rPr>
              <w:t>закупке</w:t>
            </w:r>
            <w:r w:rsidRPr="005B2C94">
              <w:rPr>
                <w:rFonts w:ascii="Times New Roman" w:hAnsi="Times New Roman"/>
                <w:bCs/>
                <w:sz w:val="24"/>
                <w:szCs w:val="24"/>
              </w:rPr>
              <w:t xml:space="preserve"> допускаются только Участники, специально приглашенные Заказчиком.</w:t>
            </w:r>
          </w:p>
          <w:p w14:paraId="6F9EEF93" w14:textId="2089B23D" w:rsidR="00DD63C2" w:rsidRPr="00445A1C" w:rsidRDefault="00DD63C2" w:rsidP="00C60CBB">
            <w:pPr>
              <w:autoSpaceDE w:val="0"/>
              <w:autoSpaceDN w:val="0"/>
              <w:adjustRightInd w:val="0"/>
              <w:spacing w:after="0" w:line="240" w:lineRule="auto"/>
              <w:ind w:firstLine="257"/>
              <w:jc w:val="both"/>
              <w:rPr>
                <w:rFonts w:ascii="Times New Roman" w:hAnsi="Times New Roman"/>
                <w:bCs/>
                <w:color w:val="000000"/>
                <w:sz w:val="24"/>
                <w:szCs w:val="24"/>
              </w:rPr>
            </w:pPr>
          </w:p>
        </w:tc>
      </w:tr>
      <w:tr w:rsidR="008930F6" w:rsidRPr="00445A1C" w14:paraId="40604629" w14:textId="77777777" w:rsidTr="000C1DEA">
        <w:tc>
          <w:tcPr>
            <w:tcW w:w="253" w:type="pct"/>
            <w:tcMar>
              <w:left w:w="28" w:type="dxa"/>
              <w:right w:w="28" w:type="dxa"/>
            </w:tcMar>
          </w:tcPr>
          <w:p w14:paraId="71448ABF" w14:textId="77777777" w:rsidR="008930F6" w:rsidRPr="00445A1C" w:rsidRDefault="00AF2EA9"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5</w:t>
            </w:r>
          </w:p>
        </w:tc>
        <w:tc>
          <w:tcPr>
            <w:tcW w:w="1174" w:type="pct"/>
            <w:tcMar>
              <w:left w:w="57" w:type="dxa"/>
              <w:right w:w="57" w:type="dxa"/>
            </w:tcMar>
          </w:tcPr>
          <w:p w14:paraId="6D8BAB08" w14:textId="4A40C846" w:rsidR="008930F6" w:rsidRPr="00445A1C" w:rsidRDefault="0007592D" w:rsidP="009D64D1">
            <w:pPr>
              <w:spacing w:after="0" w:line="240" w:lineRule="auto"/>
              <w:rPr>
                <w:rFonts w:ascii="Times New Roman" w:hAnsi="Times New Roman"/>
                <w:b/>
                <w:sz w:val="24"/>
                <w:szCs w:val="24"/>
              </w:rPr>
            </w:pPr>
            <w:r w:rsidRPr="004B65C4">
              <w:rPr>
                <w:rFonts w:ascii="Times New Roman" w:hAnsi="Times New Roman"/>
                <w:b/>
                <w:color w:val="000000"/>
                <w:sz w:val="24"/>
                <w:szCs w:val="24"/>
              </w:rPr>
              <w:t xml:space="preserve">Дата </w:t>
            </w:r>
            <w:r>
              <w:rPr>
                <w:rFonts w:ascii="Times New Roman" w:hAnsi="Times New Roman"/>
                <w:b/>
                <w:color w:val="000000"/>
                <w:sz w:val="24"/>
                <w:szCs w:val="24"/>
              </w:rPr>
              <w:t>направле</w:t>
            </w:r>
            <w:r w:rsidRPr="004B65C4">
              <w:rPr>
                <w:rFonts w:ascii="Times New Roman" w:hAnsi="Times New Roman"/>
                <w:b/>
                <w:color w:val="000000"/>
                <w:sz w:val="24"/>
                <w:szCs w:val="24"/>
              </w:rPr>
              <w:t xml:space="preserve">ния </w:t>
            </w:r>
            <w:r>
              <w:rPr>
                <w:rFonts w:ascii="Times New Roman" w:hAnsi="Times New Roman"/>
                <w:b/>
                <w:color w:val="000000"/>
                <w:sz w:val="24"/>
                <w:szCs w:val="24"/>
              </w:rPr>
              <w:t>приглашения принять участие</w:t>
            </w:r>
            <w:r w:rsidRPr="004B65C4">
              <w:rPr>
                <w:rFonts w:ascii="Times New Roman" w:hAnsi="Times New Roman"/>
                <w:b/>
                <w:color w:val="000000"/>
                <w:sz w:val="24"/>
                <w:szCs w:val="24"/>
              </w:rPr>
              <w:t xml:space="preserve"> </w:t>
            </w:r>
            <w:r>
              <w:rPr>
                <w:rFonts w:ascii="Times New Roman" w:hAnsi="Times New Roman"/>
                <w:b/>
                <w:color w:val="000000"/>
                <w:sz w:val="24"/>
                <w:szCs w:val="24"/>
              </w:rPr>
              <w:t>в</w:t>
            </w:r>
            <w:r w:rsidRPr="004B65C4">
              <w:rPr>
                <w:rFonts w:ascii="Times New Roman" w:hAnsi="Times New Roman"/>
                <w:b/>
                <w:color w:val="000000"/>
                <w:sz w:val="24"/>
                <w:szCs w:val="24"/>
              </w:rPr>
              <w:t xml:space="preserve"> закупке</w:t>
            </w:r>
          </w:p>
        </w:tc>
        <w:tc>
          <w:tcPr>
            <w:tcW w:w="3573" w:type="pct"/>
          </w:tcPr>
          <w:p w14:paraId="222D569B" w14:textId="4D2CD090" w:rsidR="008930F6" w:rsidRPr="00445A1C" w:rsidRDefault="00C954A2" w:rsidP="001976FB">
            <w:pPr>
              <w:tabs>
                <w:tab w:val="left" w:pos="528"/>
              </w:tabs>
              <w:spacing w:after="0" w:line="240" w:lineRule="auto"/>
              <w:ind w:firstLine="257"/>
              <w:rPr>
                <w:rFonts w:ascii="Times New Roman" w:hAnsi="Times New Roman"/>
                <w:color w:val="000000"/>
                <w:sz w:val="24"/>
                <w:szCs w:val="24"/>
              </w:rPr>
            </w:pPr>
            <w:r>
              <w:rPr>
                <w:rFonts w:ascii="Times New Roman" w:hAnsi="Times New Roman"/>
                <w:color w:val="000000"/>
                <w:sz w:val="24"/>
                <w:szCs w:val="24"/>
              </w:rPr>
              <w:t>29</w:t>
            </w:r>
            <w:r w:rsidR="006A26C6">
              <w:rPr>
                <w:rFonts w:ascii="Times New Roman" w:hAnsi="Times New Roman"/>
                <w:iCs/>
                <w:color w:val="000000"/>
                <w:sz w:val="24"/>
                <w:szCs w:val="24"/>
              </w:rPr>
              <w:t xml:space="preserve"> </w:t>
            </w:r>
            <w:r w:rsidR="00FD1B1D">
              <w:rPr>
                <w:rFonts w:ascii="Times New Roman" w:hAnsi="Times New Roman"/>
                <w:iCs/>
                <w:color w:val="000000"/>
                <w:sz w:val="24"/>
                <w:szCs w:val="24"/>
              </w:rPr>
              <w:t>июня</w:t>
            </w:r>
            <w:r w:rsidR="00633AC9" w:rsidRPr="00445A1C">
              <w:rPr>
                <w:rFonts w:ascii="Times New Roman" w:hAnsi="Times New Roman"/>
                <w:color w:val="000000"/>
                <w:sz w:val="24"/>
                <w:szCs w:val="24"/>
              </w:rPr>
              <w:t xml:space="preserve"> </w:t>
            </w:r>
            <w:r w:rsidR="005946F9">
              <w:rPr>
                <w:rFonts w:ascii="Times New Roman" w:hAnsi="Times New Roman"/>
                <w:color w:val="000000"/>
                <w:sz w:val="24"/>
                <w:szCs w:val="24"/>
              </w:rPr>
              <w:t>2026</w:t>
            </w:r>
            <w:r w:rsidR="008930F6" w:rsidRPr="00445A1C">
              <w:rPr>
                <w:rFonts w:ascii="Times New Roman" w:hAnsi="Times New Roman"/>
                <w:color w:val="000000"/>
                <w:sz w:val="24"/>
                <w:szCs w:val="24"/>
              </w:rPr>
              <w:t xml:space="preserve"> г</w:t>
            </w:r>
            <w:r w:rsidR="004E3C7E" w:rsidRPr="00445A1C">
              <w:rPr>
                <w:rFonts w:ascii="Times New Roman" w:hAnsi="Times New Roman"/>
                <w:color w:val="000000"/>
                <w:sz w:val="24"/>
                <w:szCs w:val="24"/>
              </w:rPr>
              <w:t>.</w:t>
            </w:r>
          </w:p>
        </w:tc>
      </w:tr>
      <w:tr w:rsidR="008930F6" w:rsidRPr="00445A1C" w14:paraId="6EC61927" w14:textId="77777777" w:rsidTr="000C1DEA">
        <w:tc>
          <w:tcPr>
            <w:tcW w:w="253" w:type="pct"/>
            <w:tcMar>
              <w:left w:w="28" w:type="dxa"/>
              <w:right w:w="28" w:type="dxa"/>
            </w:tcMar>
          </w:tcPr>
          <w:p w14:paraId="4870622B" w14:textId="77777777" w:rsidR="008930F6" w:rsidRPr="00445A1C" w:rsidRDefault="00AF2EA9" w:rsidP="00A936FD">
            <w:pPr>
              <w:tabs>
                <w:tab w:val="left" w:pos="0"/>
                <w:tab w:val="left" w:pos="163"/>
              </w:tabs>
              <w:spacing w:after="0" w:line="240" w:lineRule="auto"/>
              <w:contextualSpacing/>
              <w:rPr>
                <w:rFonts w:ascii="Times New Roman" w:hAnsi="Times New Roman"/>
                <w:sz w:val="24"/>
                <w:szCs w:val="24"/>
              </w:rPr>
            </w:pPr>
            <w:bookmarkStart w:id="16" w:name="_Ref368304315"/>
            <w:r w:rsidRPr="00445A1C">
              <w:rPr>
                <w:rFonts w:ascii="Times New Roman" w:hAnsi="Times New Roman"/>
                <w:sz w:val="24"/>
                <w:szCs w:val="24"/>
              </w:rPr>
              <w:t>6</w:t>
            </w:r>
          </w:p>
        </w:tc>
        <w:bookmarkEnd w:id="16"/>
        <w:tc>
          <w:tcPr>
            <w:tcW w:w="1174" w:type="pct"/>
            <w:tcMar>
              <w:left w:w="57" w:type="dxa"/>
              <w:right w:w="57" w:type="dxa"/>
            </w:tcMar>
          </w:tcPr>
          <w:p w14:paraId="1A72EC35" w14:textId="77777777" w:rsidR="008930F6" w:rsidRPr="00445A1C" w:rsidRDefault="00832360" w:rsidP="009D64D1">
            <w:pPr>
              <w:spacing w:after="0" w:line="240" w:lineRule="auto"/>
              <w:rPr>
                <w:rFonts w:ascii="Times New Roman" w:hAnsi="Times New Roman"/>
                <w:b/>
                <w:sz w:val="24"/>
                <w:szCs w:val="24"/>
              </w:rPr>
            </w:pPr>
            <w:r w:rsidRPr="00445A1C">
              <w:rPr>
                <w:rFonts w:ascii="Times New Roman" w:hAnsi="Times New Roman"/>
                <w:b/>
                <w:sz w:val="24"/>
                <w:szCs w:val="24"/>
              </w:rPr>
              <w:t>Д</w:t>
            </w:r>
            <w:r w:rsidR="008930F6" w:rsidRPr="00445A1C">
              <w:rPr>
                <w:rFonts w:ascii="Times New Roman" w:hAnsi="Times New Roman"/>
                <w:b/>
                <w:sz w:val="24"/>
                <w:szCs w:val="24"/>
              </w:rPr>
              <w:t xml:space="preserve">ата </w:t>
            </w:r>
            <w:r w:rsidR="00225BD3" w:rsidRPr="00445A1C">
              <w:rPr>
                <w:rFonts w:ascii="Times New Roman" w:hAnsi="Times New Roman"/>
                <w:b/>
                <w:sz w:val="24"/>
                <w:szCs w:val="24"/>
              </w:rPr>
              <w:t xml:space="preserve">и время </w:t>
            </w:r>
            <w:r w:rsidR="008930F6" w:rsidRPr="00445A1C">
              <w:rPr>
                <w:rFonts w:ascii="Times New Roman" w:hAnsi="Times New Roman"/>
                <w:b/>
                <w:sz w:val="24"/>
                <w:szCs w:val="24"/>
              </w:rPr>
              <w:t xml:space="preserve">начала и </w:t>
            </w:r>
            <w:r w:rsidR="0077784E" w:rsidRPr="00445A1C">
              <w:rPr>
                <w:rFonts w:ascii="Times New Roman" w:hAnsi="Times New Roman"/>
                <w:b/>
                <w:sz w:val="24"/>
                <w:szCs w:val="24"/>
              </w:rPr>
              <w:t>окончания срока подачи З</w:t>
            </w:r>
            <w:r w:rsidR="008930F6" w:rsidRPr="00445A1C">
              <w:rPr>
                <w:rFonts w:ascii="Times New Roman" w:hAnsi="Times New Roman"/>
                <w:b/>
                <w:sz w:val="24"/>
                <w:szCs w:val="24"/>
              </w:rPr>
              <w:t xml:space="preserve">аявок </w:t>
            </w:r>
          </w:p>
        </w:tc>
        <w:tc>
          <w:tcPr>
            <w:tcW w:w="3573" w:type="pct"/>
          </w:tcPr>
          <w:p w14:paraId="45DC65E6" w14:textId="22C9012E" w:rsidR="00345A1A" w:rsidRPr="00445A1C" w:rsidRDefault="00345A1A" w:rsidP="00A936FD">
            <w:pPr>
              <w:tabs>
                <w:tab w:val="left" w:pos="316"/>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начала подачи </w:t>
            </w:r>
            <w:r w:rsidR="00BB053C"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BB053C" w:rsidRPr="00445A1C">
              <w:rPr>
                <w:rFonts w:ascii="Times New Roman" w:hAnsi="Times New Roman"/>
                <w:iCs/>
                <w:color w:val="000000"/>
                <w:sz w:val="24"/>
                <w:szCs w:val="24"/>
              </w:rPr>
              <w:t>:</w:t>
            </w:r>
            <w:r w:rsidRPr="00445A1C">
              <w:rPr>
                <w:rFonts w:ascii="Times New Roman" w:hAnsi="Times New Roman"/>
                <w:iCs/>
                <w:color w:val="000000"/>
                <w:sz w:val="24"/>
                <w:szCs w:val="24"/>
              </w:rPr>
              <w:t xml:space="preserve"> </w:t>
            </w:r>
            <w:r w:rsidR="00C954A2">
              <w:rPr>
                <w:rFonts w:ascii="Times New Roman" w:hAnsi="Times New Roman"/>
                <w:iCs/>
                <w:color w:val="000000"/>
                <w:sz w:val="24"/>
                <w:szCs w:val="24"/>
              </w:rPr>
              <w:t>30</w:t>
            </w:r>
            <w:r w:rsidR="008A652F">
              <w:rPr>
                <w:rFonts w:ascii="Times New Roman" w:hAnsi="Times New Roman"/>
                <w:iCs/>
                <w:color w:val="000000"/>
                <w:sz w:val="24"/>
                <w:szCs w:val="24"/>
              </w:rPr>
              <w:t xml:space="preserve"> </w:t>
            </w:r>
            <w:r w:rsidR="00FD1B1D">
              <w:rPr>
                <w:rFonts w:ascii="Times New Roman" w:hAnsi="Times New Roman"/>
                <w:iCs/>
                <w:color w:val="000000"/>
                <w:sz w:val="24"/>
                <w:szCs w:val="24"/>
              </w:rPr>
              <w:t>июня</w:t>
            </w:r>
            <w:r w:rsidR="00622C4F"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r w:rsidR="00CD2A2C" w:rsidRPr="00445A1C">
              <w:rPr>
                <w:rFonts w:ascii="Times New Roman" w:hAnsi="Times New Roman"/>
                <w:iCs/>
                <w:color w:val="000000"/>
                <w:sz w:val="24"/>
                <w:szCs w:val="24"/>
              </w:rPr>
              <w:t xml:space="preserve"> </w:t>
            </w:r>
            <w:r w:rsidR="00493A11" w:rsidRPr="00445A1C">
              <w:rPr>
                <w:rFonts w:ascii="Times New Roman" w:hAnsi="Times New Roman"/>
                <w:iCs/>
                <w:color w:val="000000"/>
                <w:sz w:val="24"/>
                <w:szCs w:val="24"/>
              </w:rPr>
              <w:t>0</w:t>
            </w:r>
            <w:r w:rsidR="00CD2A2C" w:rsidRPr="00445A1C">
              <w:rPr>
                <w:rFonts w:ascii="Times New Roman" w:hAnsi="Times New Roman"/>
                <w:iCs/>
                <w:color w:val="000000"/>
                <w:sz w:val="24"/>
                <w:szCs w:val="24"/>
              </w:rPr>
              <w:t>0:0</w:t>
            </w:r>
            <w:r w:rsidR="00FE4727" w:rsidRPr="00445A1C">
              <w:rPr>
                <w:rFonts w:ascii="Times New Roman" w:hAnsi="Times New Roman"/>
                <w:iCs/>
                <w:color w:val="000000"/>
                <w:sz w:val="24"/>
                <w:szCs w:val="24"/>
              </w:rPr>
              <w:t>0</w:t>
            </w:r>
            <w:r w:rsidR="00CD2A2C" w:rsidRPr="00445A1C">
              <w:rPr>
                <w:rFonts w:ascii="Times New Roman" w:hAnsi="Times New Roman"/>
                <w:iCs/>
                <w:color w:val="000000"/>
                <w:sz w:val="24"/>
                <w:szCs w:val="24"/>
              </w:rPr>
              <w:t xml:space="preserve"> (время московское).</w:t>
            </w:r>
          </w:p>
          <w:p w14:paraId="333E0EAF" w14:textId="1DD46FBC" w:rsidR="00330B0C" w:rsidRPr="00445A1C" w:rsidRDefault="00345A1A" w:rsidP="00C954A2">
            <w:pPr>
              <w:tabs>
                <w:tab w:val="left" w:pos="316"/>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Дата и время окончания подачи </w:t>
            </w:r>
            <w:r w:rsidR="00BB053C" w:rsidRPr="00445A1C">
              <w:rPr>
                <w:rFonts w:ascii="Times New Roman" w:hAnsi="Times New Roman"/>
                <w:iCs/>
                <w:color w:val="000000"/>
                <w:sz w:val="24"/>
                <w:szCs w:val="24"/>
              </w:rPr>
              <w:t>З</w:t>
            </w:r>
            <w:r w:rsidRPr="00445A1C">
              <w:rPr>
                <w:rFonts w:ascii="Times New Roman" w:hAnsi="Times New Roman"/>
                <w:iCs/>
                <w:color w:val="000000"/>
                <w:sz w:val="24"/>
                <w:szCs w:val="24"/>
              </w:rPr>
              <w:t>аявок</w:t>
            </w:r>
            <w:r w:rsidR="00BB053C" w:rsidRPr="00445A1C">
              <w:rPr>
                <w:rFonts w:ascii="Times New Roman" w:hAnsi="Times New Roman"/>
                <w:iCs/>
                <w:color w:val="000000"/>
                <w:sz w:val="24"/>
                <w:szCs w:val="24"/>
              </w:rPr>
              <w:t>:</w:t>
            </w:r>
            <w:r w:rsidR="00483964" w:rsidRPr="00445A1C">
              <w:rPr>
                <w:rFonts w:ascii="Times New Roman" w:hAnsi="Times New Roman"/>
                <w:iCs/>
                <w:color w:val="000000"/>
                <w:sz w:val="24"/>
                <w:szCs w:val="24"/>
              </w:rPr>
              <w:t xml:space="preserve"> </w:t>
            </w:r>
            <w:r w:rsidR="00C954A2">
              <w:rPr>
                <w:rFonts w:ascii="Times New Roman" w:hAnsi="Times New Roman"/>
                <w:iCs/>
                <w:color w:val="000000"/>
                <w:sz w:val="24"/>
                <w:szCs w:val="24"/>
              </w:rPr>
              <w:t>9 июля</w:t>
            </w:r>
            <w:r w:rsidR="00C954A2"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r w:rsidR="009E751B" w:rsidRPr="00445A1C">
              <w:rPr>
                <w:rFonts w:ascii="Times New Roman" w:hAnsi="Times New Roman"/>
                <w:iCs/>
                <w:color w:val="000000"/>
                <w:sz w:val="24"/>
                <w:szCs w:val="24"/>
              </w:rPr>
              <w:t xml:space="preserve"> </w:t>
            </w:r>
            <w:r w:rsidR="00563A69" w:rsidRPr="00445A1C">
              <w:rPr>
                <w:rFonts w:ascii="Times New Roman" w:hAnsi="Times New Roman"/>
                <w:iCs/>
                <w:color w:val="000000"/>
                <w:sz w:val="24"/>
                <w:szCs w:val="24"/>
              </w:rPr>
              <w:t>00</w:t>
            </w:r>
            <w:r w:rsidR="00094883" w:rsidRPr="00445A1C">
              <w:rPr>
                <w:rFonts w:ascii="Times New Roman" w:hAnsi="Times New Roman"/>
                <w:iCs/>
                <w:color w:val="000000"/>
                <w:sz w:val="24"/>
                <w:szCs w:val="24"/>
              </w:rPr>
              <w:t>:</w:t>
            </w:r>
            <w:r w:rsidR="00563A69" w:rsidRPr="00445A1C">
              <w:rPr>
                <w:rFonts w:ascii="Times New Roman" w:hAnsi="Times New Roman"/>
                <w:iCs/>
                <w:color w:val="000000"/>
                <w:sz w:val="24"/>
                <w:szCs w:val="24"/>
              </w:rPr>
              <w:t>00</w:t>
            </w:r>
            <w:r w:rsidR="00FE3AE2"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(время московское)</w:t>
            </w:r>
            <w:r w:rsidR="00330B0C" w:rsidRPr="00445A1C">
              <w:rPr>
                <w:rFonts w:ascii="Times New Roman" w:hAnsi="Times New Roman"/>
                <w:iCs/>
                <w:color w:val="000000"/>
                <w:sz w:val="24"/>
                <w:szCs w:val="24"/>
              </w:rPr>
              <w:t>.</w:t>
            </w:r>
          </w:p>
        </w:tc>
      </w:tr>
      <w:tr w:rsidR="0077784E" w:rsidRPr="00445A1C" w14:paraId="4ADD77AC" w14:textId="77777777" w:rsidTr="000C1DEA">
        <w:tc>
          <w:tcPr>
            <w:tcW w:w="253" w:type="pct"/>
            <w:tcMar>
              <w:left w:w="28" w:type="dxa"/>
              <w:right w:w="28" w:type="dxa"/>
            </w:tcMar>
          </w:tcPr>
          <w:p w14:paraId="40BFD53E" w14:textId="77777777" w:rsidR="0077784E" w:rsidRPr="00445A1C" w:rsidRDefault="00AF2EA9"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7</w:t>
            </w:r>
          </w:p>
        </w:tc>
        <w:tc>
          <w:tcPr>
            <w:tcW w:w="1174" w:type="pct"/>
            <w:tcMar>
              <w:left w:w="57" w:type="dxa"/>
              <w:right w:w="57" w:type="dxa"/>
            </w:tcMar>
          </w:tcPr>
          <w:p w14:paraId="1A6490E7" w14:textId="77777777" w:rsidR="0077784E" w:rsidRPr="00445A1C" w:rsidRDefault="002E65C8"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Порядок, место </w:t>
            </w:r>
            <w:r w:rsidR="00FA25A6" w:rsidRPr="00445A1C">
              <w:rPr>
                <w:rFonts w:ascii="Times New Roman" w:hAnsi="Times New Roman"/>
                <w:b/>
                <w:sz w:val="24"/>
                <w:szCs w:val="24"/>
              </w:rPr>
              <w:t>подачи</w:t>
            </w:r>
            <w:r w:rsidR="00105BE1" w:rsidRPr="00445A1C">
              <w:rPr>
                <w:rFonts w:ascii="Times New Roman" w:hAnsi="Times New Roman"/>
                <w:b/>
                <w:sz w:val="24"/>
                <w:szCs w:val="24"/>
              </w:rPr>
              <w:t>, изменения и отзыва</w:t>
            </w:r>
            <w:r w:rsidR="00FA25A6" w:rsidRPr="00445A1C">
              <w:rPr>
                <w:rFonts w:ascii="Times New Roman" w:hAnsi="Times New Roman"/>
                <w:b/>
                <w:sz w:val="24"/>
                <w:szCs w:val="24"/>
              </w:rPr>
              <w:t xml:space="preserve"> З</w:t>
            </w:r>
            <w:r w:rsidR="0077784E" w:rsidRPr="00445A1C">
              <w:rPr>
                <w:rFonts w:ascii="Times New Roman" w:hAnsi="Times New Roman"/>
                <w:b/>
                <w:sz w:val="24"/>
                <w:szCs w:val="24"/>
              </w:rPr>
              <w:t xml:space="preserve">аявок </w:t>
            </w:r>
          </w:p>
        </w:tc>
        <w:tc>
          <w:tcPr>
            <w:tcW w:w="3573" w:type="pct"/>
          </w:tcPr>
          <w:p w14:paraId="1F17BE8B" w14:textId="77777777" w:rsidR="00B54EFA" w:rsidRPr="00445A1C"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7.1. Заявки вместе с прилагаемыми документами на</w:t>
            </w:r>
            <w:r w:rsidR="004076F1" w:rsidRPr="00445A1C">
              <w:rPr>
                <w:rFonts w:ascii="Times New Roman" w:hAnsi="Times New Roman"/>
                <w:sz w:val="24"/>
                <w:szCs w:val="24"/>
              </w:rPr>
              <w:t>правляются оператору ЭП в виде Э</w:t>
            </w:r>
            <w:r w:rsidRPr="00445A1C">
              <w:rPr>
                <w:rFonts w:ascii="Times New Roman" w:hAnsi="Times New Roman"/>
                <w:sz w:val="24"/>
                <w:szCs w:val="24"/>
              </w:rPr>
              <w:t xml:space="preserve">лектронного документа, подписанного </w:t>
            </w:r>
            <w:r w:rsidR="00622998" w:rsidRPr="00445A1C">
              <w:rPr>
                <w:rFonts w:ascii="Times New Roman" w:hAnsi="Times New Roman"/>
                <w:sz w:val="24"/>
                <w:szCs w:val="24"/>
              </w:rPr>
              <w:t>К</w:t>
            </w:r>
            <w:r w:rsidRPr="00445A1C">
              <w:rPr>
                <w:rFonts w:ascii="Times New Roman" w:hAnsi="Times New Roman"/>
                <w:sz w:val="24"/>
                <w:szCs w:val="24"/>
              </w:rPr>
              <w:t xml:space="preserve">ЭП уполномоченного представителя Участника или самим Участником. </w:t>
            </w:r>
          </w:p>
          <w:p w14:paraId="6CF59F0E" w14:textId="03F506AA" w:rsidR="00B54EFA"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7.2. Подача Заявок Участниками</w:t>
            </w:r>
            <w:r w:rsidR="00DD63C2">
              <w:rPr>
                <w:rFonts w:ascii="Times New Roman" w:hAnsi="Times New Roman"/>
                <w:sz w:val="24"/>
                <w:szCs w:val="24"/>
              </w:rPr>
              <w:t>,</w:t>
            </w:r>
            <w:r w:rsidR="00DD63C2">
              <w:t xml:space="preserve"> </w:t>
            </w:r>
            <w:r w:rsidR="00DD63C2" w:rsidRPr="00DD63C2">
              <w:rPr>
                <w:rFonts w:ascii="Times New Roman" w:hAnsi="Times New Roman"/>
                <w:sz w:val="24"/>
                <w:szCs w:val="24"/>
              </w:rPr>
              <w:t>получившими документацию,</w:t>
            </w:r>
            <w:r w:rsidRPr="00445A1C">
              <w:rPr>
                <w:rFonts w:ascii="Times New Roman" w:hAnsi="Times New Roman"/>
                <w:sz w:val="24"/>
                <w:szCs w:val="24"/>
              </w:rPr>
              <w:t xml:space="preserve"> осуществляется в соответствии с Регламентом ЭП.</w:t>
            </w:r>
          </w:p>
          <w:p w14:paraId="1DD006A0" w14:textId="5AF32B8B" w:rsidR="00717F55" w:rsidRPr="004D62D5" w:rsidRDefault="00717F55" w:rsidP="004D62D5">
            <w:pPr>
              <w:tabs>
                <w:tab w:val="left" w:pos="528"/>
              </w:tabs>
              <w:spacing w:after="0" w:line="240" w:lineRule="auto"/>
              <w:ind w:firstLine="314"/>
              <w:jc w:val="both"/>
              <w:rPr>
                <w:rFonts w:ascii="Times New Roman" w:hAnsi="Times New Roman"/>
                <w:color w:val="000000"/>
                <w:sz w:val="24"/>
                <w:szCs w:val="24"/>
              </w:rPr>
            </w:pPr>
            <w:r>
              <w:rPr>
                <w:rFonts w:ascii="Times New Roman" w:hAnsi="Times New Roman"/>
                <w:color w:val="000000"/>
                <w:sz w:val="24"/>
                <w:szCs w:val="24"/>
              </w:rPr>
              <w:t>7.3</w:t>
            </w:r>
            <w:r w:rsidRPr="00A0781A">
              <w:rPr>
                <w:rFonts w:ascii="Times New Roman" w:hAnsi="Times New Roman"/>
                <w:color w:val="000000"/>
                <w:sz w:val="24"/>
                <w:szCs w:val="24"/>
              </w:rPr>
              <w:t xml:space="preserve">. В течение одного часа с момента получения </w:t>
            </w:r>
            <w:r>
              <w:rPr>
                <w:rFonts w:ascii="Times New Roman" w:hAnsi="Times New Roman"/>
                <w:color w:val="000000"/>
                <w:sz w:val="24"/>
                <w:szCs w:val="24"/>
              </w:rPr>
              <w:t>З</w:t>
            </w:r>
            <w:r w:rsidRPr="00A0781A">
              <w:rPr>
                <w:rFonts w:ascii="Times New Roman" w:hAnsi="Times New Roman"/>
                <w:color w:val="000000"/>
                <w:sz w:val="24"/>
                <w:szCs w:val="24"/>
              </w:rPr>
              <w:t xml:space="preserve">аявки оператор ЭП присваивает этой </w:t>
            </w:r>
            <w:r>
              <w:rPr>
                <w:rFonts w:ascii="Times New Roman" w:hAnsi="Times New Roman"/>
                <w:color w:val="000000"/>
                <w:sz w:val="24"/>
                <w:szCs w:val="24"/>
              </w:rPr>
              <w:t>З</w:t>
            </w:r>
            <w:r w:rsidRPr="00A0781A">
              <w:rPr>
                <w:rFonts w:ascii="Times New Roman" w:hAnsi="Times New Roman"/>
                <w:color w:val="000000"/>
                <w:sz w:val="24"/>
                <w:szCs w:val="24"/>
              </w:rPr>
              <w:t>аявке</w:t>
            </w:r>
            <w:r>
              <w:rPr>
                <w:rFonts w:ascii="Times New Roman" w:hAnsi="Times New Roman"/>
                <w:color w:val="000000"/>
                <w:sz w:val="24"/>
                <w:szCs w:val="24"/>
              </w:rPr>
              <w:t xml:space="preserve"> </w:t>
            </w:r>
            <w:r w:rsidRPr="00A0781A">
              <w:rPr>
                <w:rFonts w:ascii="Times New Roman" w:hAnsi="Times New Roman"/>
                <w:color w:val="000000"/>
                <w:sz w:val="24"/>
                <w:szCs w:val="24"/>
              </w:rPr>
              <w:t xml:space="preserve">идентификационный номер и направляет Участнику, подавшему указанную </w:t>
            </w:r>
            <w:r>
              <w:rPr>
                <w:rFonts w:ascii="Times New Roman" w:hAnsi="Times New Roman"/>
                <w:color w:val="000000"/>
                <w:sz w:val="24"/>
                <w:szCs w:val="24"/>
              </w:rPr>
              <w:t>З</w:t>
            </w:r>
            <w:r w:rsidRPr="00A0781A">
              <w:rPr>
                <w:rFonts w:ascii="Times New Roman" w:hAnsi="Times New Roman"/>
                <w:color w:val="000000"/>
                <w:sz w:val="24"/>
                <w:szCs w:val="24"/>
              </w:rPr>
              <w:t xml:space="preserve">аявку, уведомление о ее получении с указанием присвоенного этой </w:t>
            </w:r>
            <w:r>
              <w:rPr>
                <w:rFonts w:ascii="Times New Roman" w:hAnsi="Times New Roman"/>
                <w:color w:val="000000"/>
                <w:sz w:val="24"/>
                <w:szCs w:val="24"/>
              </w:rPr>
              <w:t>З</w:t>
            </w:r>
            <w:r w:rsidRPr="00A0781A">
              <w:rPr>
                <w:rFonts w:ascii="Times New Roman" w:hAnsi="Times New Roman"/>
                <w:color w:val="000000"/>
                <w:sz w:val="24"/>
                <w:szCs w:val="24"/>
              </w:rPr>
              <w:t>аявке идентификационного номера.</w:t>
            </w:r>
          </w:p>
          <w:p w14:paraId="25E3BDA5" w14:textId="3FCA619A" w:rsidR="00B54EFA" w:rsidRPr="00445A1C" w:rsidRDefault="00B54EFA" w:rsidP="004D62D5">
            <w:pPr>
              <w:spacing w:after="0" w:line="240" w:lineRule="auto"/>
              <w:ind w:firstLine="314"/>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4</w:t>
            </w:r>
            <w:r w:rsidRPr="00445A1C">
              <w:rPr>
                <w:rFonts w:ascii="Times New Roman" w:hAnsi="Times New Roman"/>
                <w:sz w:val="24"/>
                <w:szCs w:val="24"/>
              </w:rPr>
              <w:t xml:space="preserve">. Любой Участник вправе подать только одну Заявку. </w:t>
            </w:r>
            <w:r w:rsidRPr="00445A1C">
              <w:rPr>
                <w:rFonts w:ascii="Times New Roman" w:hAnsi="Times New Roman"/>
                <w:sz w:val="24"/>
                <w:szCs w:val="24"/>
              </w:rPr>
              <w:br/>
              <w:t xml:space="preserve">В случае установления факта подачи одним Участником двух </w:t>
            </w:r>
            <w:r w:rsidRPr="00445A1C">
              <w:rPr>
                <w:rFonts w:ascii="Times New Roman" w:hAnsi="Times New Roman"/>
                <w:sz w:val="24"/>
                <w:szCs w:val="24"/>
              </w:rPr>
              <w:br/>
              <w:t>и более Заявок при условии, что поданные ранее Заявки этим Участником не отозваны или не изменены в порядке, установленном в пункте 7.</w:t>
            </w:r>
            <w:r w:rsidR="009834E4">
              <w:rPr>
                <w:rFonts w:ascii="Times New Roman" w:hAnsi="Times New Roman"/>
                <w:sz w:val="24"/>
                <w:szCs w:val="24"/>
              </w:rPr>
              <w:t>5</w:t>
            </w:r>
            <w:r w:rsidRPr="00445A1C">
              <w:rPr>
                <w:rFonts w:ascii="Times New Roman" w:hAnsi="Times New Roman"/>
                <w:sz w:val="24"/>
                <w:szCs w:val="24"/>
              </w:rPr>
              <w:t xml:space="preserve"> документации, все Заявки этого Участника не рассматриваются. </w:t>
            </w:r>
          </w:p>
          <w:p w14:paraId="2CEF299A" w14:textId="7542E294" w:rsidR="00B54EFA" w:rsidRPr="00445A1C" w:rsidRDefault="00B54EFA"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5</w:t>
            </w:r>
            <w:r w:rsidRPr="00445A1C">
              <w:rPr>
                <w:rFonts w:ascii="Times New Roman" w:hAnsi="Times New Roman"/>
                <w:sz w:val="24"/>
                <w:szCs w:val="24"/>
              </w:rPr>
              <w:t>. Участник, подавший Заявку, вправе изменить или отозвать ее в любое время до момента открытия доступа к Заявкам на ЭП</w:t>
            </w:r>
            <w:r w:rsidR="00DD63C2">
              <w:rPr>
                <w:rFonts w:ascii="Times New Roman" w:hAnsi="Times New Roman"/>
                <w:color w:val="000000"/>
                <w:sz w:val="24"/>
                <w:szCs w:val="24"/>
              </w:rPr>
              <w:t>,</w:t>
            </w:r>
            <w:r w:rsidR="00DD63C2">
              <w:t xml:space="preserve"> </w:t>
            </w:r>
            <w:r w:rsidR="00DD63C2" w:rsidRPr="00A0781A">
              <w:rPr>
                <w:rFonts w:ascii="Times New Roman" w:hAnsi="Times New Roman"/>
                <w:color w:val="000000"/>
                <w:sz w:val="24"/>
                <w:szCs w:val="24"/>
              </w:rPr>
              <w:t xml:space="preserve">путем направления соответствующего уведомления оператору </w:t>
            </w:r>
            <w:r w:rsidR="00DD63C2">
              <w:rPr>
                <w:rFonts w:ascii="Times New Roman" w:hAnsi="Times New Roman"/>
                <w:color w:val="000000"/>
                <w:sz w:val="24"/>
                <w:szCs w:val="24"/>
              </w:rPr>
              <w:t>ЭП</w:t>
            </w:r>
            <w:r w:rsidRPr="00445A1C">
              <w:rPr>
                <w:rFonts w:ascii="Times New Roman" w:hAnsi="Times New Roman"/>
                <w:sz w:val="24"/>
                <w:szCs w:val="24"/>
              </w:rPr>
              <w:t>. Внесение изменений в Заявку осуществляется в порядке, установленном Регламентом ЭП.</w:t>
            </w:r>
          </w:p>
          <w:p w14:paraId="6E1BB76F" w14:textId="0C245C19" w:rsidR="0020270C" w:rsidRPr="00445A1C" w:rsidRDefault="0003505C"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6</w:t>
            </w:r>
            <w:r w:rsidRPr="00445A1C">
              <w:rPr>
                <w:rFonts w:ascii="Times New Roman" w:hAnsi="Times New Roman"/>
                <w:sz w:val="24"/>
                <w:szCs w:val="24"/>
              </w:rPr>
              <w:t>.</w:t>
            </w:r>
            <w:r w:rsidR="00B54EFA" w:rsidRPr="00445A1C">
              <w:rPr>
                <w:rFonts w:ascii="Times New Roman" w:hAnsi="Times New Roman"/>
                <w:sz w:val="24"/>
                <w:szCs w:val="24"/>
              </w:rPr>
              <w:t xml:space="preserve"> Заявки, поданные в </w:t>
            </w:r>
            <w:r w:rsidR="00622998" w:rsidRPr="00445A1C">
              <w:rPr>
                <w:rFonts w:ascii="Times New Roman" w:hAnsi="Times New Roman"/>
                <w:sz w:val="24"/>
                <w:szCs w:val="24"/>
              </w:rPr>
              <w:t xml:space="preserve">бумажной </w:t>
            </w:r>
            <w:r w:rsidR="00B54EFA" w:rsidRPr="00445A1C">
              <w:rPr>
                <w:rFonts w:ascii="Times New Roman" w:hAnsi="Times New Roman"/>
                <w:sz w:val="24"/>
                <w:szCs w:val="24"/>
              </w:rPr>
              <w:t>форме, не принимаются.</w:t>
            </w:r>
          </w:p>
          <w:p w14:paraId="385909E5" w14:textId="2F8FB7DD" w:rsidR="00355ACE" w:rsidRPr="00445A1C" w:rsidRDefault="00606EDB" w:rsidP="00717F55">
            <w:pPr>
              <w:spacing w:after="0" w:line="240" w:lineRule="auto"/>
              <w:ind w:firstLine="311"/>
              <w:jc w:val="both"/>
              <w:rPr>
                <w:rFonts w:ascii="Times New Roman" w:hAnsi="Times New Roman"/>
                <w:sz w:val="24"/>
                <w:szCs w:val="24"/>
              </w:rPr>
            </w:pPr>
            <w:r w:rsidRPr="00445A1C">
              <w:rPr>
                <w:rFonts w:ascii="Times New Roman" w:hAnsi="Times New Roman"/>
                <w:sz w:val="24"/>
                <w:szCs w:val="24"/>
              </w:rPr>
              <w:t>7.</w:t>
            </w:r>
            <w:r w:rsidR="00717F55">
              <w:rPr>
                <w:rFonts w:ascii="Times New Roman" w:hAnsi="Times New Roman"/>
                <w:sz w:val="24"/>
                <w:szCs w:val="24"/>
              </w:rPr>
              <w:t>7</w:t>
            </w:r>
            <w:r w:rsidRPr="00445A1C">
              <w:rPr>
                <w:rFonts w:ascii="Times New Roman" w:hAnsi="Times New Roman"/>
                <w:sz w:val="24"/>
                <w:szCs w:val="24"/>
              </w:rPr>
              <w:t>. Заявка должна быть оформлена в соответствии с требованиями документации и содержать сведения и документы, указанные в пункте 31 документации.</w:t>
            </w:r>
          </w:p>
        </w:tc>
      </w:tr>
      <w:tr w:rsidR="0082574C" w:rsidRPr="00445A1C" w14:paraId="00954C7B" w14:textId="77777777" w:rsidTr="000C1DEA">
        <w:tc>
          <w:tcPr>
            <w:tcW w:w="253" w:type="pct"/>
            <w:tcMar>
              <w:left w:w="28" w:type="dxa"/>
              <w:right w:w="28" w:type="dxa"/>
            </w:tcMar>
          </w:tcPr>
          <w:p w14:paraId="2D44E763" w14:textId="77777777" w:rsidR="0082574C" w:rsidRPr="00445A1C" w:rsidRDefault="00AF2EA9" w:rsidP="00A936FD">
            <w:pPr>
              <w:tabs>
                <w:tab w:val="left" w:pos="0"/>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8</w:t>
            </w:r>
          </w:p>
        </w:tc>
        <w:tc>
          <w:tcPr>
            <w:tcW w:w="1174" w:type="pct"/>
            <w:tcMar>
              <w:left w:w="57" w:type="dxa"/>
              <w:right w:w="57" w:type="dxa"/>
            </w:tcMar>
          </w:tcPr>
          <w:p w14:paraId="476D9C01" w14:textId="727A6FBD" w:rsidR="0082574C" w:rsidRPr="00445A1C" w:rsidRDefault="00FE4727" w:rsidP="007B4DDB">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Порядок, м</w:t>
            </w:r>
            <w:r w:rsidR="007207C5" w:rsidRPr="00445A1C">
              <w:rPr>
                <w:rFonts w:ascii="Times New Roman" w:hAnsi="Times New Roman"/>
                <w:b/>
                <w:bCs/>
                <w:color w:val="000000"/>
                <w:sz w:val="24"/>
                <w:szCs w:val="24"/>
              </w:rPr>
              <w:t>есто</w:t>
            </w:r>
            <w:r w:rsidR="004F17B7" w:rsidRPr="00445A1C">
              <w:rPr>
                <w:rFonts w:ascii="Times New Roman" w:hAnsi="Times New Roman"/>
                <w:b/>
                <w:bCs/>
                <w:color w:val="000000"/>
                <w:sz w:val="24"/>
                <w:szCs w:val="24"/>
              </w:rPr>
              <w:t xml:space="preserve">, дата и время </w:t>
            </w:r>
            <w:r w:rsidR="007B4DDB">
              <w:rPr>
                <w:rFonts w:ascii="Times New Roman" w:hAnsi="Times New Roman"/>
                <w:b/>
                <w:bCs/>
                <w:color w:val="000000"/>
                <w:sz w:val="24"/>
                <w:szCs w:val="24"/>
              </w:rPr>
              <w:t>передачи</w:t>
            </w:r>
            <w:r w:rsidR="004F17B7" w:rsidRPr="00445A1C">
              <w:rPr>
                <w:rFonts w:ascii="Times New Roman" w:hAnsi="Times New Roman"/>
                <w:b/>
                <w:bCs/>
                <w:color w:val="000000"/>
                <w:sz w:val="24"/>
                <w:szCs w:val="24"/>
              </w:rPr>
              <w:t xml:space="preserve"> Заяв</w:t>
            </w:r>
            <w:r w:rsidR="007B4DDB">
              <w:rPr>
                <w:rFonts w:ascii="Times New Roman" w:hAnsi="Times New Roman"/>
                <w:b/>
                <w:bCs/>
                <w:color w:val="000000"/>
                <w:sz w:val="24"/>
                <w:szCs w:val="24"/>
              </w:rPr>
              <w:t>ок</w:t>
            </w:r>
          </w:p>
        </w:tc>
        <w:tc>
          <w:tcPr>
            <w:tcW w:w="3573" w:type="pct"/>
          </w:tcPr>
          <w:p w14:paraId="5365DD09" w14:textId="3FDE6544" w:rsidR="007B4DDB" w:rsidRPr="004B7A64" w:rsidRDefault="00FE4727" w:rsidP="007B4DDB">
            <w:pPr>
              <w:autoSpaceDE w:val="0"/>
              <w:autoSpaceDN w:val="0"/>
              <w:adjustRightInd w:val="0"/>
              <w:spacing w:after="0" w:line="240" w:lineRule="auto"/>
              <w:ind w:left="-44" w:firstLine="284"/>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 xml:space="preserve">8.1. </w:t>
            </w:r>
            <w:r w:rsidR="007B4DDB">
              <w:rPr>
                <w:rFonts w:ascii="Times New Roman" w:eastAsia="Calibri" w:hAnsi="Times New Roman"/>
                <w:iCs/>
                <w:color w:val="000000"/>
                <w:sz w:val="24"/>
                <w:szCs w:val="24"/>
              </w:rPr>
              <w:t>П</w:t>
            </w:r>
            <w:r w:rsidR="007B4DDB" w:rsidRPr="009D0DBB">
              <w:rPr>
                <w:rFonts w:ascii="Times New Roman" w:eastAsia="Calibri" w:hAnsi="Times New Roman"/>
                <w:iCs/>
                <w:color w:val="000000"/>
                <w:sz w:val="24"/>
                <w:szCs w:val="24"/>
              </w:rPr>
              <w:t>ередач</w:t>
            </w:r>
            <w:r w:rsidR="007B4DDB">
              <w:rPr>
                <w:rFonts w:ascii="Times New Roman" w:eastAsia="Calibri" w:hAnsi="Times New Roman"/>
                <w:iCs/>
                <w:color w:val="000000"/>
                <w:sz w:val="24"/>
                <w:szCs w:val="24"/>
              </w:rPr>
              <w:t>а</w:t>
            </w:r>
            <w:r w:rsidR="007B4DDB" w:rsidRPr="009D0DBB">
              <w:rPr>
                <w:rFonts w:ascii="Times New Roman" w:eastAsia="Calibri" w:hAnsi="Times New Roman"/>
                <w:iCs/>
                <w:color w:val="000000"/>
                <w:sz w:val="24"/>
                <w:szCs w:val="24"/>
              </w:rPr>
              <w:t xml:space="preserve"> Заказчику поданных </w:t>
            </w:r>
            <w:r w:rsidR="007B4DDB">
              <w:rPr>
                <w:rFonts w:ascii="Times New Roman" w:eastAsia="Calibri" w:hAnsi="Times New Roman"/>
                <w:iCs/>
                <w:color w:val="000000"/>
                <w:sz w:val="24"/>
                <w:szCs w:val="24"/>
              </w:rPr>
              <w:t>З</w:t>
            </w:r>
            <w:r w:rsidR="007B4DDB" w:rsidRPr="009D0DBB">
              <w:rPr>
                <w:rFonts w:ascii="Times New Roman" w:eastAsia="Calibri" w:hAnsi="Times New Roman"/>
                <w:iCs/>
                <w:color w:val="000000"/>
                <w:sz w:val="24"/>
                <w:szCs w:val="24"/>
              </w:rPr>
              <w:t>аявок</w:t>
            </w:r>
            <w:r w:rsidR="007B4DDB">
              <w:rPr>
                <w:rFonts w:ascii="Times New Roman" w:eastAsia="Calibri" w:hAnsi="Times New Roman"/>
                <w:iCs/>
                <w:color w:val="000000"/>
                <w:sz w:val="24"/>
                <w:szCs w:val="24"/>
              </w:rPr>
              <w:t xml:space="preserve"> осуществляется оператором ЭП </w:t>
            </w:r>
            <w:r w:rsidR="007B4DDB" w:rsidRPr="009D0DBB">
              <w:rPr>
                <w:rFonts w:ascii="Times New Roman" w:eastAsia="Calibri" w:hAnsi="Times New Roman"/>
                <w:iCs/>
                <w:color w:val="000000"/>
                <w:sz w:val="24"/>
                <w:szCs w:val="24"/>
              </w:rPr>
              <w:t>посредством программно-технических средств</w:t>
            </w:r>
            <w:r w:rsidR="007B4DDB">
              <w:rPr>
                <w:rFonts w:ascii="Times New Roman" w:eastAsia="Calibri" w:hAnsi="Times New Roman"/>
                <w:iCs/>
                <w:color w:val="000000"/>
                <w:sz w:val="24"/>
                <w:szCs w:val="24"/>
              </w:rPr>
              <w:t xml:space="preserve"> </w:t>
            </w:r>
            <w:r w:rsidR="00CD7374">
              <w:rPr>
                <w:rFonts w:ascii="Times New Roman" w:eastAsia="Calibri" w:hAnsi="Times New Roman"/>
                <w:iCs/>
                <w:color w:val="000000"/>
                <w:sz w:val="24"/>
                <w:szCs w:val="24"/>
              </w:rPr>
              <w:br/>
            </w:r>
            <w:r w:rsidR="00C954A2">
              <w:rPr>
                <w:rFonts w:ascii="Times New Roman" w:eastAsia="Calibri" w:hAnsi="Times New Roman"/>
                <w:iCs/>
                <w:color w:val="000000"/>
                <w:sz w:val="24"/>
                <w:szCs w:val="24"/>
              </w:rPr>
              <w:t>9</w:t>
            </w:r>
            <w:r w:rsidR="00C954A2">
              <w:rPr>
                <w:rFonts w:ascii="Times New Roman" w:hAnsi="Times New Roman"/>
                <w:iCs/>
                <w:color w:val="000000"/>
                <w:sz w:val="24"/>
                <w:szCs w:val="24"/>
              </w:rPr>
              <w:t xml:space="preserve"> июля</w:t>
            </w:r>
            <w:r w:rsidR="007B4DDB" w:rsidRPr="005F042F">
              <w:rPr>
                <w:rFonts w:ascii="Times New Roman" w:eastAsia="Calibri" w:hAnsi="Times New Roman"/>
                <w:iCs/>
                <w:color w:val="000000"/>
                <w:sz w:val="24"/>
                <w:szCs w:val="24"/>
              </w:rPr>
              <w:t xml:space="preserve"> </w:t>
            </w:r>
            <w:r w:rsidR="005946F9">
              <w:rPr>
                <w:rFonts w:ascii="Times New Roman" w:eastAsia="Calibri" w:hAnsi="Times New Roman"/>
                <w:iCs/>
                <w:color w:val="000000"/>
                <w:sz w:val="24"/>
                <w:szCs w:val="24"/>
              </w:rPr>
              <w:t>2026</w:t>
            </w:r>
            <w:r w:rsidR="007B4DDB" w:rsidRPr="004B7A64">
              <w:rPr>
                <w:rFonts w:ascii="Times New Roman" w:eastAsia="Calibri" w:hAnsi="Times New Roman"/>
                <w:iCs/>
                <w:color w:val="000000"/>
                <w:sz w:val="24"/>
                <w:szCs w:val="24"/>
              </w:rPr>
              <w:t xml:space="preserve"> г. в </w:t>
            </w:r>
            <w:r w:rsidR="007B4DDB" w:rsidRPr="00F01E7A">
              <w:rPr>
                <w:rFonts w:ascii="Times New Roman" w:eastAsia="Calibri" w:hAnsi="Times New Roman"/>
                <w:iCs/>
                <w:color w:val="000000"/>
                <w:sz w:val="24"/>
                <w:szCs w:val="24"/>
              </w:rPr>
              <w:t xml:space="preserve">течение часа после </w:t>
            </w:r>
            <w:r w:rsidR="00C8481A">
              <w:rPr>
                <w:rFonts w:ascii="Times New Roman" w:eastAsia="Calibri" w:hAnsi="Times New Roman"/>
                <w:iCs/>
                <w:color w:val="000000"/>
                <w:sz w:val="24"/>
                <w:szCs w:val="24"/>
              </w:rPr>
              <w:t xml:space="preserve">времени </w:t>
            </w:r>
            <w:r w:rsidR="007B4DDB" w:rsidRPr="00F01E7A">
              <w:rPr>
                <w:rFonts w:ascii="Times New Roman" w:eastAsia="Calibri" w:hAnsi="Times New Roman"/>
                <w:iCs/>
                <w:color w:val="000000"/>
                <w:sz w:val="24"/>
                <w:szCs w:val="24"/>
              </w:rPr>
              <w:t xml:space="preserve">окончания </w:t>
            </w:r>
            <w:r w:rsidR="00C8481A">
              <w:rPr>
                <w:rFonts w:ascii="Times New Roman" w:eastAsia="Calibri" w:hAnsi="Times New Roman"/>
                <w:iCs/>
                <w:color w:val="000000"/>
                <w:sz w:val="24"/>
                <w:szCs w:val="24"/>
              </w:rPr>
              <w:t>подачи</w:t>
            </w:r>
            <w:r w:rsidR="007B4DDB" w:rsidRPr="00F01E7A">
              <w:rPr>
                <w:rFonts w:ascii="Times New Roman" w:eastAsia="Calibri" w:hAnsi="Times New Roman"/>
                <w:iCs/>
                <w:color w:val="000000"/>
                <w:sz w:val="24"/>
                <w:szCs w:val="24"/>
              </w:rPr>
              <w:t xml:space="preserve"> </w:t>
            </w:r>
            <w:r w:rsidR="007B4DDB">
              <w:rPr>
                <w:rFonts w:ascii="Times New Roman" w:eastAsia="Calibri" w:hAnsi="Times New Roman"/>
                <w:iCs/>
                <w:color w:val="000000"/>
                <w:sz w:val="24"/>
                <w:szCs w:val="24"/>
              </w:rPr>
              <w:t>З</w:t>
            </w:r>
            <w:r w:rsidR="007B4DDB" w:rsidRPr="00F01E7A">
              <w:rPr>
                <w:rFonts w:ascii="Times New Roman" w:eastAsia="Calibri" w:hAnsi="Times New Roman"/>
                <w:iCs/>
                <w:color w:val="000000"/>
                <w:sz w:val="24"/>
                <w:szCs w:val="24"/>
              </w:rPr>
              <w:t>аявок</w:t>
            </w:r>
            <w:r w:rsidR="007B4DDB" w:rsidRPr="004B7A64">
              <w:rPr>
                <w:rFonts w:ascii="Times New Roman" w:eastAsia="Calibri" w:hAnsi="Times New Roman"/>
                <w:iCs/>
                <w:color w:val="000000"/>
                <w:sz w:val="24"/>
                <w:szCs w:val="24"/>
              </w:rPr>
              <w:t>.</w:t>
            </w:r>
            <w:r w:rsidR="007B4DDB">
              <w:rPr>
                <w:rFonts w:ascii="Times New Roman" w:eastAsia="Calibri" w:hAnsi="Times New Roman"/>
                <w:iCs/>
                <w:color w:val="000000"/>
                <w:sz w:val="24"/>
                <w:szCs w:val="24"/>
              </w:rPr>
              <w:t xml:space="preserve"> </w:t>
            </w:r>
          </w:p>
          <w:p w14:paraId="4045CCDE" w14:textId="71AF6AD8"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После окончания срока подачи Заявок оператор ЭП Заявки не принимает.</w:t>
            </w:r>
          </w:p>
          <w:p w14:paraId="50D134DE" w14:textId="6CDFF1A2" w:rsidR="005309E3"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w:t>
            </w:r>
            <w:r w:rsidR="005309E3" w:rsidRPr="00445A1C">
              <w:rPr>
                <w:rFonts w:ascii="Times New Roman" w:hAnsi="Times New Roman"/>
                <w:iCs/>
                <w:color w:val="000000"/>
                <w:sz w:val="24"/>
                <w:szCs w:val="24"/>
              </w:rPr>
              <w:t>2</w:t>
            </w:r>
            <w:r w:rsidRPr="00445A1C">
              <w:rPr>
                <w:rFonts w:ascii="Times New Roman" w:hAnsi="Times New Roman"/>
                <w:iCs/>
                <w:color w:val="000000"/>
                <w:sz w:val="24"/>
                <w:szCs w:val="24"/>
              </w:rPr>
              <w:t xml:space="preserve">. </w:t>
            </w:r>
            <w:r w:rsidR="005309E3" w:rsidRPr="00445A1C">
              <w:rPr>
                <w:rFonts w:ascii="Times New Roman" w:hAnsi="Times New Roman"/>
                <w:iCs/>
                <w:color w:val="000000"/>
                <w:sz w:val="24"/>
                <w:szCs w:val="24"/>
              </w:rPr>
              <w:t>При проведении процедуры открытия доступа к поданным Заявкам заседание Комиссии не проводится</w:t>
            </w:r>
            <w:r w:rsidRPr="00445A1C">
              <w:rPr>
                <w:rFonts w:ascii="Times New Roman" w:hAnsi="Times New Roman"/>
                <w:iCs/>
                <w:color w:val="000000"/>
                <w:sz w:val="24"/>
                <w:szCs w:val="24"/>
              </w:rPr>
              <w:t>.</w:t>
            </w:r>
          </w:p>
          <w:p w14:paraId="04E608C9"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eastAsia="Calibri" w:hAnsi="Times New Roman"/>
                <w:iCs/>
                <w:color w:val="000000"/>
                <w:sz w:val="24"/>
                <w:szCs w:val="24"/>
              </w:rPr>
              <w:t xml:space="preserve">8.3. </w:t>
            </w:r>
            <w:r w:rsidR="005309E3" w:rsidRPr="00445A1C">
              <w:rPr>
                <w:rFonts w:ascii="Times New Roman" w:eastAsia="Calibri" w:hAnsi="Times New Roman"/>
                <w:iCs/>
                <w:color w:val="000000"/>
                <w:sz w:val="24"/>
                <w:szCs w:val="24"/>
              </w:rPr>
              <w:t>Протокол открытия доступа к поданным Заявкам не составляется, а информация, подлежащая указанию в нем, отражается в протоколе, составляемом по результатам рассмотрения Заявок, кроме случаев, когда на участие в закупке не подано ни одной Заявки</w:t>
            </w:r>
            <w:r w:rsidRPr="00445A1C">
              <w:rPr>
                <w:rFonts w:ascii="Times New Roman" w:eastAsia="Calibri" w:hAnsi="Times New Roman"/>
                <w:iCs/>
                <w:color w:val="000000"/>
                <w:sz w:val="24"/>
                <w:szCs w:val="24"/>
              </w:rPr>
              <w:t>.</w:t>
            </w:r>
            <w:r w:rsidR="00FE4727" w:rsidRPr="00445A1C">
              <w:rPr>
                <w:rFonts w:ascii="Times New Roman" w:hAnsi="Times New Roman"/>
                <w:iCs/>
                <w:color w:val="000000"/>
                <w:sz w:val="24"/>
                <w:szCs w:val="24"/>
              </w:rPr>
              <w:t xml:space="preserve"> </w:t>
            </w:r>
          </w:p>
          <w:p w14:paraId="07EBBC39" w14:textId="120DB4DB"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xml:space="preserve">8.4. </w:t>
            </w:r>
            <w:r w:rsidR="00EF18D1" w:rsidRPr="00445A1C">
              <w:rPr>
                <w:rFonts w:ascii="Times New Roman" w:eastAsia="Calibri" w:hAnsi="Times New Roman"/>
                <w:iCs/>
                <w:color w:val="000000"/>
                <w:sz w:val="24"/>
                <w:szCs w:val="24"/>
              </w:rPr>
              <w:t>В случае если на участие в закупке не подано ни одной Заявки протокол открытия доступа к поданным Заявкам подписывается не позже следующего рабочего дня после проведения процедуры открытия доступа</w:t>
            </w:r>
            <w:r w:rsidRPr="00445A1C">
              <w:rPr>
                <w:rFonts w:ascii="Times New Roman" w:hAnsi="Times New Roman"/>
                <w:iCs/>
                <w:color w:val="000000"/>
                <w:sz w:val="24"/>
                <w:szCs w:val="24"/>
              </w:rPr>
              <w:t xml:space="preserve">. </w:t>
            </w:r>
          </w:p>
          <w:p w14:paraId="79A088D5" w14:textId="77777777"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8.5. В протокол открытия доступа к поданным Заявкам включаются следующие сведения:</w:t>
            </w:r>
          </w:p>
          <w:p w14:paraId="1EAE4114"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w:t>
            </w:r>
            <w:r w:rsidR="00FE4727"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н</w:t>
            </w:r>
            <w:r w:rsidR="00FE4727" w:rsidRPr="00445A1C">
              <w:rPr>
                <w:rFonts w:ascii="Times New Roman" w:hAnsi="Times New Roman"/>
                <w:iCs/>
                <w:color w:val="000000"/>
                <w:sz w:val="24"/>
                <w:szCs w:val="24"/>
              </w:rPr>
              <w:t>аименование закупки;</w:t>
            </w:r>
          </w:p>
          <w:p w14:paraId="1E034CBF"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w:t>
            </w:r>
            <w:r w:rsidR="00FE4727"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н</w:t>
            </w:r>
            <w:r w:rsidR="00FE4727" w:rsidRPr="00445A1C">
              <w:rPr>
                <w:rFonts w:ascii="Times New Roman" w:hAnsi="Times New Roman"/>
                <w:iCs/>
                <w:color w:val="000000"/>
                <w:sz w:val="24"/>
                <w:szCs w:val="24"/>
              </w:rPr>
              <w:t>омер закупки (при наличии);</w:t>
            </w:r>
          </w:p>
          <w:p w14:paraId="7FA402DD" w14:textId="732B77C5" w:rsidR="00C73937" w:rsidRPr="00445A1C" w:rsidRDefault="00E753DA" w:rsidP="00A936FD">
            <w:pPr>
              <w:autoSpaceDE w:val="0"/>
              <w:autoSpaceDN w:val="0"/>
              <w:adjustRightInd w:val="0"/>
              <w:spacing w:after="0" w:line="240" w:lineRule="auto"/>
              <w:ind w:firstLine="311"/>
              <w:jc w:val="both"/>
              <w:rPr>
                <w:rFonts w:ascii="Times New Roman" w:hAnsi="Times New Roman"/>
                <w:iCs/>
                <w:color w:val="000000"/>
                <w:sz w:val="24"/>
                <w:szCs w:val="24"/>
              </w:rPr>
            </w:pPr>
            <w:r>
              <w:rPr>
                <w:rFonts w:ascii="Times New Roman" w:hAnsi="Times New Roman"/>
                <w:iCs/>
                <w:color w:val="000000"/>
                <w:sz w:val="24"/>
                <w:szCs w:val="24"/>
              </w:rPr>
              <w:t xml:space="preserve">- </w:t>
            </w:r>
            <w:r w:rsidRPr="00E753DA">
              <w:rPr>
                <w:rFonts w:ascii="Times New Roman" w:hAnsi="Times New Roman"/>
                <w:iCs/>
                <w:color w:val="000000"/>
                <w:sz w:val="24"/>
                <w:szCs w:val="24"/>
              </w:rPr>
              <w:t>сведения о начальной (максимальной) цене Договора, объеме Услуг и сроке исполнения Договора;</w:t>
            </w:r>
          </w:p>
          <w:p w14:paraId="520EE36D"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д</w:t>
            </w:r>
            <w:r w:rsidR="00FE4727" w:rsidRPr="00445A1C">
              <w:rPr>
                <w:rFonts w:ascii="Times New Roman" w:hAnsi="Times New Roman"/>
                <w:iCs/>
                <w:color w:val="000000"/>
                <w:sz w:val="24"/>
                <w:szCs w:val="24"/>
              </w:rPr>
              <w:t>ата подписания протокола;</w:t>
            </w:r>
          </w:p>
          <w:p w14:paraId="2037B247"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к</w:t>
            </w:r>
            <w:r w:rsidR="00FE4727" w:rsidRPr="00445A1C">
              <w:rPr>
                <w:rFonts w:ascii="Times New Roman" w:hAnsi="Times New Roman"/>
                <w:iCs/>
                <w:color w:val="000000"/>
                <w:sz w:val="24"/>
                <w:szCs w:val="24"/>
              </w:rPr>
              <w:t>оличество поданных на участие в закупке Заявок;</w:t>
            </w:r>
          </w:p>
          <w:p w14:paraId="13BF13EE" w14:textId="77777777" w:rsidR="00EF18D1" w:rsidRPr="00445A1C" w:rsidRDefault="00EF18D1" w:rsidP="00A936FD">
            <w:pPr>
              <w:tabs>
                <w:tab w:val="left" w:pos="453"/>
              </w:tabs>
              <w:autoSpaceDE w:val="0"/>
              <w:autoSpaceDN w:val="0"/>
              <w:adjustRightInd w:val="0"/>
              <w:spacing w:after="0" w:line="240" w:lineRule="auto"/>
              <w:ind w:firstLine="311"/>
              <w:jc w:val="both"/>
              <w:rPr>
                <w:rFonts w:ascii="Times New Roman" w:eastAsia="Calibri" w:hAnsi="Times New Roman"/>
                <w:iCs/>
                <w:color w:val="000000"/>
                <w:sz w:val="24"/>
                <w:szCs w:val="24"/>
              </w:rPr>
            </w:pPr>
            <w:r w:rsidRPr="00445A1C">
              <w:rPr>
                <w:rFonts w:ascii="Times New Roman" w:eastAsia="Calibri" w:hAnsi="Times New Roman"/>
                <w:iCs/>
                <w:color w:val="000000"/>
                <w:sz w:val="24"/>
                <w:szCs w:val="24"/>
              </w:rPr>
              <w:t xml:space="preserve">- причины, по которым </w:t>
            </w:r>
            <w:r w:rsidR="006E24AC" w:rsidRPr="00445A1C">
              <w:rPr>
                <w:rFonts w:ascii="Times New Roman" w:eastAsia="Calibri" w:hAnsi="Times New Roman"/>
                <w:iCs/>
                <w:color w:val="000000"/>
                <w:sz w:val="24"/>
                <w:szCs w:val="24"/>
              </w:rPr>
              <w:t xml:space="preserve">закупка </w:t>
            </w:r>
            <w:r w:rsidRPr="00445A1C">
              <w:rPr>
                <w:rFonts w:ascii="Times New Roman" w:eastAsia="Calibri" w:hAnsi="Times New Roman"/>
                <w:iCs/>
                <w:color w:val="000000"/>
                <w:sz w:val="24"/>
                <w:szCs w:val="24"/>
              </w:rPr>
              <w:t>признан</w:t>
            </w:r>
            <w:r w:rsidR="006E24AC" w:rsidRPr="00445A1C">
              <w:rPr>
                <w:rFonts w:ascii="Times New Roman" w:eastAsia="Calibri" w:hAnsi="Times New Roman"/>
                <w:iCs/>
                <w:color w:val="000000"/>
                <w:sz w:val="24"/>
                <w:szCs w:val="24"/>
              </w:rPr>
              <w:t>а</w:t>
            </w:r>
            <w:r w:rsidRPr="00445A1C">
              <w:rPr>
                <w:rFonts w:ascii="Times New Roman" w:eastAsia="Calibri" w:hAnsi="Times New Roman"/>
                <w:iCs/>
                <w:color w:val="000000"/>
                <w:sz w:val="24"/>
                <w:szCs w:val="24"/>
              </w:rPr>
              <w:t xml:space="preserve"> несостоявш</w:t>
            </w:r>
            <w:r w:rsidR="006E24AC" w:rsidRPr="00445A1C">
              <w:rPr>
                <w:rFonts w:ascii="Times New Roman" w:eastAsia="Calibri" w:hAnsi="Times New Roman"/>
                <w:iCs/>
                <w:color w:val="000000"/>
                <w:sz w:val="24"/>
                <w:szCs w:val="24"/>
              </w:rPr>
              <w:t>ейся</w:t>
            </w:r>
            <w:r w:rsidRPr="00445A1C">
              <w:rPr>
                <w:rFonts w:ascii="Times New Roman" w:eastAsia="Calibri" w:hAnsi="Times New Roman"/>
                <w:iCs/>
                <w:color w:val="000000"/>
                <w:sz w:val="24"/>
                <w:szCs w:val="24"/>
              </w:rPr>
              <w:t xml:space="preserve">; </w:t>
            </w:r>
          </w:p>
          <w:p w14:paraId="246C458A"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д</w:t>
            </w:r>
            <w:r w:rsidR="00FE4727" w:rsidRPr="00445A1C">
              <w:rPr>
                <w:rFonts w:ascii="Times New Roman" w:hAnsi="Times New Roman"/>
                <w:iCs/>
                <w:color w:val="000000"/>
                <w:sz w:val="24"/>
                <w:szCs w:val="24"/>
              </w:rPr>
              <w:t>ата и время открытия доступа к поданным Заявкам;</w:t>
            </w:r>
          </w:p>
          <w:p w14:paraId="68B47BD3"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н</w:t>
            </w:r>
            <w:r w:rsidR="00FE4727" w:rsidRPr="00445A1C">
              <w:rPr>
                <w:rFonts w:ascii="Times New Roman" w:hAnsi="Times New Roman"/>
                <w:iCs/>
                <w:color w:val="000000"/>
                <w:sz w:val="24"/>
                <w:szCs w:val="24"/>
              </w:rPr>
              <w:t>аименование и адрес ЭП в сети «Интернет», с использованием которой проводится закупка;</w:t>
            </w:r>
          </w:p>
          <w:p w14:paraId="6EFF2C6F" w14:textId="77777777" w:rsidR="00FE4727" w:rsidRPr="00445A1C" w:rsidRDefault="00EF18D1"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 и</w:t>
            </w:r>
            <w:r w:rsidR="00FE4727" w:rsidRPr="00445A1C">
              <w:rPr>
                <w:rFonts w:ascii="Times New Roman" w:hAnsi="Times New Roman"/>
                <w:iCs/>
                <w:color w:val="000000"/>
                <w:sz w:val="24"/>
                <w:szCs w:val="24"/>
              </w:rPr>
              <w:t>ные сведения, которые Комиссия сочтет нужным указать.</w:t>
            </w:r>
          </w:p>
          <w:p w14:paraId="4E5895E9" w14:textId="7FBA9011" w:rsidR="00FE4727" w:rsidRPr="00445A1C" w:rsidRDefault="00FE472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iCs/>
                <w:color w:val="000000"/>
                <w:sz w:val="24"/>
                <w:szCs w:val="24"/>
              </w:rPr>
              <w:t>8.6. Протокол открытия доступа к поданным Заявкам размещается</w:t>
            </w:r>
            <w:r w:rsidR="00D5189B">
              <w:t xml:space="preserve"> </w:t>
            </w:r>
            <w:r w:rsidR="00D5189B" w:rsidRPr="00D5189B">
              <w:rPr>
                <w:rFonts w:ascii="Times New Roman" w:hAnsi="Times New Roman"/>
                <w:iCs/>
                <w:color w:val="000000"/>
                <w:sz w:val="24"/>
                <w:szCs w:val="24"/>
              </w:rPr>
              <w:t xml:space="preserve">на </w:t>
            </w:r>
            <w:r w:rsidR="00F321A1">
              <w:rPr>
                <w:rFonts w:ascii="Times New Roman" w:hAnsi="Times New Roman"/>
                <w:iCs/>
                <w:color w:val="000000"/>
                <w:sz w:val="24"/>
                <w:szCs w:val="24"/>
              </w:rPr>
              <w:t xml:space="preserve">сайте </w:t>
            </w:r>
            <w:r w:rsidR="00D5189B" w:rsidRPr="00D5189B">
              <w:rPr>
                <w:rFonts w:ascii="Times New Roman" w:hAnsi="Times New Roman"/>
                <w:iCs/>
                <w:color w:val="000000"/>
                <w:sz w:val="24"/>
                <w:szCs w:val="24"/>
              </w:rPr>
              <w:t xml:space="preserve">ЭП и </w:t>
            </w:r>
            <w:r w:rsidRPr="00445A1C">
              <w:rPr>
                <w:rFonts w:ascii="Times New Roman" w:hAnsi="Times New Roman"/>
                <w:iCs/>
                <w:color w:val="000000"/>
                <w:sz w:val="24"/>
                <w:szCs w:val="24"/>
              </w:rPr>
              <w:t>в ЕИС</w:t>
            </w:r>
            <w:r w:rsidR="00D5189B">
              <w:rPr>
                <w:rFonts w:ascii="Times New Roman" w:hAnsi="Times New Roman"/>
                <w:iCs/>
                <w:color w:val="000000"/>
                <w:sz w:val="24"/>
                <w:szCs w:val="24"/>
              </w:rPr>
              <w:t xml:space="preserve"> </w:t>
            </w:r>
            <w:r w:rsidRPr="00445A1C">
              <w:rPr>
                <w:rFonts w:ascii="Times New Roman" w:hAnsi="Times New Roman"/>
                <w:iCs/>
                <w:color w:val="000000"/>
                <w:sz w:val="24"/>
                <w:szCs w:val="24"/>
              </w:rPr>
              <w:t xml:space="preserve">не позднее </w:t>
            </w:r>
            <w:r w:rsidR="006E24AC"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со дня подписания такого протокола.</w:t>
            </w:r>
          </w:p>
          <w:p w14:paraId="377BE197" w14:textId="77777777" w:rsidR="00606EDB" w:rsidRPr="00445A1C" w:rsidRDefault="00606EDB" w:rsidP="00A936FD">
            <w:pPr>
              <w:autoSpaceDE w:val="0"/>
              <w:autoSpaceDN w:val="0"/>
              <w:adjustRightInd w:val="0"/>
              <w:spacing w:after="0" w:line="240" w:lineRule="auto"/>
              <w:ind w:firstLine="311"/>
              <w:jc w:val="both"/>
              <w:rPr>
                <w:rFonts w:ascii="Times New Roman" w:hAnsi="Times New Roman"/>
                <w:sz w:val="24"/>
                <w:szCs w:val="24"/>
              </w:rPr>
            </w:pPr>
            <w:r w:rsidRPr="00445A1C">
              <w:rPr>
                <w:rFonts w:ascii="Times New Roman" w:hAnsi="Times New Roman"/>
                <w:iCs/>
                <w:color w:val="000000"/>
                <w:sz w:val="24"/>
                <w:szCs w:val="24"/>
              </w:rPr>
              <w:t xml:space="preserve">8.7. </w:t>
            </w:r>
            <w:r w:rsidRPr="00445A1C">
              <w:rPr>
                <w:rFonts w:ascii="Times New Roman" w:hAnsi="Times New Roman"/>
                <w:sz w:val="24"/>
                <w:szCs w:val="24"/>
              </w:rPr>
              <w:t>По результатам открытия доступа к поданным Заявкам Запрос предложений признается несостоявшимся в случаях:</w:t>
            </w:r>
          </w:p>
          <w:p w14:paraId="268A1E72" w14:textId="77777777" w:rsidR="00606EDB" w:rsidRPr="00445A1C" w:rsidRDefault="00606EDB" w:rsidP="00A936FD">
            <w:pPr>
              <w:autoSpaceDE w:val="0"/>
              <w:autoSpaceDN w:val="0"/>
              <w:adjustRightInd w:val="0"/>
              <w:spacing w:after="0" w:line="240" w:lineRule="auto"/>
              <w:ind w:firstLine="311"/>
              <w:jc w:val="both"/>
              <w:rPr>
                <w:rFonts w:ascii="Times New Roman" w:hAnsi="Times New Roman"/>
                <w:sz w:val="24"/>
                <w:szCs w:val="24"/>
              </w:rPr>
            </w:pPr>
            <w:r w:rsidRPr="00445A1C">
              <w:rPr>
                <w:rFonts w:ascii="Times New Roman" w:hAnsi="Times New Roman"/>
                <w:sz w:val="24"/>
                <w:szCs w:val="24"/>
              </w:rPr>
              <w:t>8.7.1.  по окончании срока подачи Заявок не подано ни одной Заявки;</w:t>
            </w:r>
          </w:p>
          <w:p w14:paraId="1BBEC4EC" w14:textId="77777777" w:rsidR="00FE4727" w:rsidRPr="00445A1C" w:rsidRDefault="00606EDB"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8.7.2.  по окончании срока подачи Заявок подана только одна Заявка.</w:t>
            </w:r>
          </w:p>
        </w:tc>
      </w:tr>
      <w:tr w:rsidR="0082574C" w:rsidRPr="00445A1C" w14:paraId="0C329CF5" w14:textId="77777777" w:rsidTr="000C1DEA">
        <w:tc>
          <w:tcPr>
            <w:tcW w:w="253" w:type="pct"/>
            <w:tcMar>
              <w:left w:w="28" w:type="dxa"/>
              <w:right w:w="28" w:type="dxa"/>
            </w:tcMar>
          </w:tcPr>
          <w:p w14:paraId="7AA3CDBE" w14:textId="77777777" w:rsidR="0082574C"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17" w:name="_Ref378107245"/>
            <w:r w:rsidRPr="00445A1C">
              <w:rPr>
                <w:rFonts w:ascii="Times New Roman" w:hAnsi="Times New Roman"/>
                <w:sz w:val="24"/>
                <w:szCs w:val="24"/>
              </w:rPr>
              <w:t>9</w:t>
            </w:r>
          </w:p>
        </w:tc>
        <w:bookmarkEnd w:id="17"/>
        <w:tc>
          <w:tcPr>
            <w:tcW w:w="1174" w:type="pct"/>
            <w:tcMar>
              <w:left w:w="57" w:type="dxa"/>
              <w:right w:w="57" w:type="dxa"/>
            </w:tcMar>
          </w:tcPr>
          <w:p w14:paraId="7918E1AA" w14:textId="77777777" w:rsidR="0082574C" w:rsidRPr="00445A1C" w:rsidRDefault="007F49BD"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Порядок, д</w:t>
            </w:r>
            <w:r w:rsidR="0082574C" w:rsidRPr="00445A1C">
              <w:rPr>
                <w:rFonts w:ascii="Times New Roman" w:hAnsi="Times New Roman"/>
                <w:b/>
                <w:bCs/>
                <w:color w:val="000000"/>
                <w:sz w:val="24"/>
                <w:szCs w:val="24"/>
              </w:rPr>
              <w:t xml:space="preserve">ата и место рассмотрения Заявок </w:t>
            </w:r>
          </w:p>
        </w:tc>
        <w:tc>
          <w:tcPr>
            <w:tcW w:w="3573" w:type="pct"/>
          </w:tcPr>
          <w:p w14:paraId="4A9634DD" w14:textId="025459D4" w:rsidR="0082574C" w:rsidRPr="00445A1C" w:rsidRDefault="0082574C" w:rsidP="00A936FD">
            <w:pPr>
              <w:tabs>
                <w:tab w:val="left" w:pos="4943"/>
              </w:tabs>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 xml:space="preserve">Заявки будут рассмотрены Комиссией </w:t>
            </w:r>
            <w:r w:rsidR="00C954A2">
              <w:rPr>
                <w:rFonts w:ascii="Times New Roman" w:hAnsi="Times New Roman"/>
                <w:iCs/>
                <w:color w:val="000000"/>
                <w:sz w:val="24"/>
                <w:szCs w:val="24"/>
              </w:rPr>
              <w:t>15 июля</w:t>
            </w:r>
            <w:r w:rsidR="00A71F9F"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w:t>
            </w:r>
            <w:r w:rsidR="007A3930" w:rsidRPr="00445A1C">
              <w:rPr>
                <w:rFonts w:ascii="Times New Roman" w:hAnsi="Times New Roman"/>
                <w:iCs/>
                <w:color w:val="000000"/>
                <w:sz w:val="24"/>
                <w:szCs w:val="24"/>
              </w:rPr>
              <w:t xml:space="preserve"> </w:t>
            </w:r>
            <w:r w:rsidRPr="00445A1C">
              <w:rPr>
                <w:rFonts w:ascii="Times New Roman" w:hAnsi="Times New Roman"/>
                <w:iCs/>
                <w:color w:val="000000"/>
                <w:sz w:val="24"/>
                <w:szCs w:val="24"/>
              </w:rPr>
              <w:t xml:space="preserve">Москва, </w:t>
            </w:r>
            <w:r w:rsidRPr="00445A1C">
              <w:rPr>
                <w:rFonts w:ascii="Times New Roman" w:hAnsi="Times New Roman"/>
                <w:bCs/>
                <w:color w:val="000000"/>
                <w:sz w:val="24"/>
                <w:szCs w:val="24"/>
              </w:rPr>
              <w:t>ул. Высоцкого</w:t>
            </w:r>
            <w:r w:rsidRPr="00445A1C">
              <w:rPr>
                <w:rFonts w:ascii="Times New Roman" w:hAnsi="Times New Roman"/>
                <w:iCs/>
                <w:color w:val="000000"/>
                <w:sz w:val="24"/>
                <w:szCs w:val="24"/>
              </w:rPr>
              <w:t>, д. 4</w:t>
            </w:r>
            <w:r w:rsidR="007F49BD" w:rsidRPr="00445A1C">
              <w:rPr>
                <w:rFonts w:ascii="Times New Roman" w:hAnsi="Times New Roman"/>
                <w:iCs/>
                <w:color w:val="000000"/>
                <w:sz w:val="24"/>
                <w:szCs w:val="24"/>
              </w:rPr>
              <w:t>.</w:t>
            </w:r>
          </w:p>
          <w:p w14:paraId="7F76D0BB" w14:textId="77777777" w:rsidR="007F49BD" w:rsidRPr="00445A1C" w:rsidRDefault="006E24AC" w:rsidP="00A936FD">
            <w:pPr>
              <w:autoSpaceDE w:val="0"/>
              <w:autoSpaceDN w:val="0"/>
              <w:adjustRightInd w:val="0"/>
              <w:spacing w:after="0" w:line="240" w:lineRule="auto"/>
              <w:ind w:firstLine="257"/>
              <w:jc w:val="both"/>
              <w:rPr>
                <w:rFonts w:ascii="Times New Roman" w:hAnsi="Times New Roman"/>
                <w:iCs/>
                <w:color w:val="000000"/>
                <w:sz w:val="24"/>
                <w:szCs w:val="24"/>
              </w:rPr>
            </w:pPr>
            <w:r w:rsidRPr="00445A1C">
              <w:rPr>
                <w:rFonts w:ascii="Times New Roman" w:hAnsi="Times New Roman"/>
                <w:iCs/>
                <w:color w:val="000000"/>
                <w:sz w:val="24"/>
                <w:szCs w:val="24"/>
              </w:rPr>
              <w:t>Рассмотрение З</w:t>
            </w:r>
            <w:r w:rsidR="007F49BD" w:rsidRPr="00445A1C">
              <w:rPr>
                <w:rFonts w:ascii="Times New Roman" w:hAnsi="Times New Roman"/>
                <w:iCs/>
                <w:color w:val="000000"/>
                <w:sz w:val="24"/>
                <w:szCs w:val="24"/>
              </w:rPr>
              <w:t xml:space="preserve">аявок </w:t>
            </w:r>
            <w:r w:rsidR="00D64272" w:rsidRPr="00445A1C">
              <w:rPr>
                <w:rFonts w:ascii="Times New Roman" w:hAnsi="Times New Roman"/>
                <w:iCs/>
                <w:color w:val="000000"/>
                <w:sz w:val="24"/>
                <w:szCs w:val="24"/>
              </w:rPr>
              <w:t>осуществляется</w:t>
            </w:r>
            <w:r w:rsidR="007F49BD" w:rsidRPr="00445A1C">
              <w:rPr>
                <w:rFonts w:ascii="Times New Roman" w:hAnsi="Times New Roman"/>
                <w:iCs/>
                <w:color w:val="000000"/>
                <w:sz w:val="24"/>
                <w:szCs w:val="24"/>
              </w:rPr>
              <w:t xml:space="preserve"> в порядке, установленном в пункте 20</w:t>
            </w:r>
            <w:r w:rsidR="00257D02" w:rsidRPr="00445A1C">
              <w:rPr>
                <w:rFonts w:ascii="Times New Roman" w:hAnsi="Times New Roman"/>
                <w:iCs/>
                <w:color w:val="000000"/>
                <w:sz w:val="24"/>
                <w:szCs w:val="24"/>
              </w:rPr>
              <w:t xml:space="preserve"> документации</w:t>
            </w:r>
            <w:r w:rsidR="007F49BD" w:rsidRPr="00445A1C">
              <w:rPr>
                <w:rFonts w:ascii="Times New Roman" w:hAnsi="Times New Roman"/>
                <w:iCs/>
                <w:color w:val="000000"/>
                <w:sz w:val="24"/>
                <w:szCs w:val="24"/>
              </w:rPr>
              <w:t>.</w:t>
            </w:r>
          </w:p>
        </w:tc>
      </w:tr>
      <w:tr w:rsidR="00742742" w:rsidRPr="00445A1C" w14:paraId="49472C12" w14:textId="77777777" w:rsidTr="000C1DEA">
        <w:tc>
          <w:tcPr>
            <w:tcW w:w="253" w:type="pct"/>
            <w:tcMar>
              <w:left w:w="28" w:type="dxa"/>
              <w:right w:w="28" w:type="dxa"/>
            </w:tcMar>
          </w:tcPr>
          <w:p w14:paraId="0CBC22C5" w14:textId="77777777" w:rsidR="00742742"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10</w:t>
            </w:r>
          </w:p>
        </w:tc>
        <w:tc>
          <w:tcPr>
            <w:tcW w:w="1174" w:type="pct"/>
            <w:tcMar>
              <w:left w:w="57" w:type="dxa"/>
              <w:right w:w="57" w:type="dxa"/>
            </w:tcMar>
          </w:tcPr>
          <w:p w14:paraId="288EA926" w14:textId="77777777" w:rsidR="002A0D76" w:rsidRPr="00445A1C" w:rsidRDefault="007F49B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t xml:space="preserve">Порядок, дата </w:t>
            </w:r>
            <w:r w:rsidR="002A0D76" w:rsidRPr="00445A1C">
              <w:rPr>
                <w:rFonts w:ascii="Times New Roman" w:hAnsi="Times New Roman"/>
                <w:b/>
                <w:bCs/>
                <w:color w:val="000000"/>
                <w:sz w:val="24"/>
                <w:szCs w:val="24"/>
              </w:rPr>
              <w:t>и место оценки и сопоставления З</w:t>
            </w:r>
            <w:r w:rsidRPr="00445A1C">
              <w:rPr>
                <w:rFonts w:ascii="Times New Roman" w:hAnsi="Times New Roman"/>
                <w:b/>
                <w:bCs/>
                <w:color w:val="000000"/>
                <w:sz w:val="24"/>
                <w:szCs w:val="24"/>
              </w:rPr>
              <w:t xml:space="preserve">аявок и подведения </w:t>
            </w:r>
            <w:r w:rsidR="002A0D76" w:rsidRPr="00445A1C">
              <w:rPr>
                <w:rFonts w:ascii="Times New Roman" w:hAnsi="Times New Roman"/>
                <w:b/>
                <w:bCs/>
                <w:color w:val="000000"/>
                <w:sz w:val="24"/>
                <w:szCs w:val="24"/>
              </w:rPr>
              <w:t>закупки</w:t>
            </w:r>
            <w:r w:rsidRPr="00445A1C">
              <w:rPr>
                <w:rFonts w:ascii="Times New Roman" w:hAnsi="Times New Roman"/>
                <w:b/>
                <w:bCs/>
                <w:color w:val="000000"/>
                <w:sz w:val="24"/>
                <w:szCs w:val="24"/>
              </w:rPr>
              <w:t xml:space="preserve">. </w:t>
            </w:r>
          </w:p>
          <w:p w14:paraId="03FBD885" w14:textId="77777777" w:rsidR="00742742" w:rsidRPr="00445A1C" w:rsidRDefault="007F49BD" w:rsidP="009D64D1">
            <w:pPr>
              <w:autoSpaceDE w:val="0"/>
              <w:autoSpaceDN w:val="0"/>
              <w:adjustRightInd w:val="0"/>
              <w:spacing w:after="0" w:line="240" w:lineRule="auto"/>
              <w:rPr>
                <w:rFonts w:ascii="Times New Roman" w:hAnsi="Times New Roman"/>
                <w:b/>
                <w:bCs/>
                <w:color w:val="000000"/>
                <w:sz w:val="24"/>
                <w:szCs w:val="24"/>
              </w:rPr>
            </w:pPr>
            <w:r w:rsidRPr="00445A1C">
              <w:rPr>
                <w:rFonts w:ascii="Times New Roman" w:hAnsi="Times New Roman"/>
                <w:b/>
                <w:bCs/>
                <w:color w:val="000000"/>
                <w:sz w:val="24"/>
                <w:szCs w:val="24"/>
              </w:rPr>
              <w:lastRenderedPageBreak/>
              <w:t>Порядок, дата и место проведения переторжки</w:t>
            </w:r>
          </w:p>
        </w:tc>
        <w:tc>
          <w:tcPr>
            <w:tcW w:w="3573" w:type="pct"/>
          </w:tcPr>
          <w:p w14:paraId="6FAE2541" w14:textId="7FD359BD"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lastRenderedPageBreak/>
              <w:t>В случае если в соответствии с пунктом 2</w:t>
            </w:r>
            <w:r w:rsidR="0002647F" w:rsidRPr="00445A1C">
              <w:rPr>
                <w:rFonts w:ascii="Times New Roman" w:hAnsi="Times New Roman"/>
                <w:iCs/>
                <w:color w:val="000000"/>
                <w:sz w:val="24"/>
                <w:szCs w:val="24"/>
              </w:rPr>
              <w:t>9</w:t>
            </w:r>
            <w:r w:rsidRPr="00445A1C">
              <w:rPr>
                <w:rFonts w:ascii="Times New Roman" w:hAnsi="Times New Roman"/>
                <w:iCs/>
                <w:color w:val="000000"/>
                <w:sz w:val="24"/>
                <w:szCs w:val="24"/>
              </w:rPr>
              <w:t>.2 документации не проводится процедура переторжки, то Заявки будут оценены и сопоставлены (подведены итоги Запроса предложений) Комиссией</w:t>
            </w:r>
            <w:r w:rsidR="00483964" w:rsidRPr="00445A1C">
              <w:rPr>
                <w:rFonts w:ascii="Times New Roman" w:hAnsi="Times New Roman"/>
                <w:iCs/>
                <w:color w:val="000000"/>
                <w:sz w:val="24"/>
                <w:szCs w:val="24"/>
              </w:rPr>
              <w:t xml:space="preserve"> </w:t>
            </w:r>
            <w:r w:rsidR="008A652F">
              <w:rPr>
                <w:rFonts w:ascii="Times New Roman" w:hAnsi="Times New Roman"/>
                <w:iCs/>
                <w:color w:val="000000"/>
                <w:sz w:val="24"/>
                <w:szCs w:val="24"/>
              </w:rPr>
              <w:br/>
            </w:r>
            <w:r w:rsidR="00C954A2">
              <w:rPr>
                <w:rFonts w:ascii="Times New Roman" w:hAnsi="Times New Roman"/>
                <w:iCs/>
                <w:color w:val="000000"/>
                <w:sz w:val="24"/>
                <w:szCs w:val="24"/>
              </w:rPr>
              <w:t xml:space="preserve">15 июля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06D81EA3" w14:textId="08F3F64F"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В случае если в соответствии с пунктом 2</w:t>
            </w:r>
            <w:r w:rsidR="0002647F" w:rsidRPr="00445A1C">
              <w:rPr>
                <w:rFonts w:ascii="Times New Roman" w:hAnsi="Times New Roman"/>
                <w:iCs/>
                <w:color w:val="000000"/>
                <w:sz w:val="24"/>
                <w:szCs w:val="24"/>
              </w:rPr>
              <w:t>9</w:t>
            </w:r>
            <w:r w:rsidRPr="00445A1C">
              <w:rPr>
                <w:rFonts w:ascii="Times New Roman" w:hAnsi="Times New Roman"/>
                <w:iCs/>
                <w:color w:val="000000"/>
                <w:sz w:val="24"/>
                <w:szCs w:val="24"/>
              </w:rPr>
              <w:t xml:space="preserve">.1 документации проводится процедура переторжки, то Заявки будут оценены и сопоставлены (подведены итоги Запроса предложений) Комиссией </w:t>
            </w:r>
            <w:r w:rsidR="008A652F">
              <w:rPr>
                <w:rFonts w:ascii="Times New Roman" w:hAnsi="Times New Roman"/>
                <w:iCs/>
                <w:color w:val="000000"/>
                <w:sz w:val="24"/>
                <w:szCs w:val="24"/>
              </w:rPr>
              <w:br/>
            </w:r>
            <w:r w:rsidR="00C954A2">
              <w:rPr>
                <w:rFonts w:ascii="Times New Roman" w:hAnsi="Times New Roman"/>
                <w:iCs/>
                <w:color w:val="000000"/>
                <w:sz w:val="24"/>
                <w:szCs w:val="24"/>
              </w:rPr>
              <w:t>20 июля</w:t>
            </w:r>
            <w:r w:rsidR="005A2904">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 по адресу: 109240, Москва, ул. Высоцкого, д. 4.</w:t>
            </w:r>
          </w:p>
          <w:p w14:paraId="2C1BF59C" w14:textId="77777777"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lastRenderedPageBreak/>
              <w:t xml:space="preserve">Оценка и сопоставление Заявок (подведение итогов Запроса предложений) осуществляется в порядке, установленном в пункте </w:t>
            </w:r>
            <w:r w:rsidR="0021110F" w:rsidRPr="00445A1C">
              <w:rPr>
                <w:rFonts w:ascii="Times New Roman" w:hAnsi="Times New Roman"/>
                <w:iCs/>
                <w:color w:val="000000"/>
                <w:sz w:val="24"/>
                <w:szCs w:val="24"/>
              </w:rPr>
              <w:t>30</w:t>
            </w:r>
            <w:r w:rsidR="00E1381E" w:rsidRPr="00445A1C">
              <w:rPr>
                <w:rFonts w:ascii="Times New Roman" w:hAnsi="Times New Roman"/>
                <w:iCs/>
                <w:color w:val="000000"/>
                <w:sz w:val="24"/>
                <w:szCs w:val="24"/>
              </w:rPr>
              <w:t> </w:t>
            </w:r>
            <w:r w:rsidRPr="00445A1C">
              <w:rPr>
                <w:rFonts w:ascii="Times New Roman" w:hAnsi="Times New Roman"/>
                <w:iCs/>
                <w:color w:val="000000"/>
                <w:sz w:val="24"/>
                <w:szCs w:val="24"/>
              </w:rPr>
              <w:t>документации.</w:t>
            </w:r>
          </w:p>
          <w:p w14:paraId="47AA2375" w14:textId="18CA7548"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 xml:space="preserve">В течение </w:t>
            </w:r>
            <w:r w:rsidR="00857FFE" w:rsidRPr="00445A1C">
              <w:rPr>
                <w:rFonts w:ascii="Times New Roman" w:hAnsi="Times New Roman"/>
                <w:iCs/>
                <w:color w:val="000000"/>
                <w:sz w:val="24"/>
                <w:szCs w:val="24"/>
              </w:rPr>
              <w:t>трех</w:t>
            </w:r>
            <w:r w:rsidRPr="00445A1C">
              <w:rPr>
                <w:rFonts w:ascii="Times New Roman" w:hAnsi="Times New Roman"/>
                <w:iCs/>
                <w:color w:val="000000"/>
                <w:sz w:val="24"/>
                <w:szCs w:val="24"/>
              </w:rPr>
              <w:t xml:space="preserve"> дней с даты подведения итогов </w:t>
            </w:r>
            <w:r w:rsidR="00857FFE" w:rsidRPr="00445A1C">
              <w:rPr>
                <w:rFonts w:ascii="Times New Roman" w:hAnsi="Times New Roman"/>
                <w:iCs/>
                <w:color w:val="000000"/>
                <w:sz w:val="24"/>
                <w:szCs w:val="24"/>
              </w:rPr>
              <w:t xml:space="preserve">закупки </w:t>
            </w:r>
            <w:r w:rsidRPr="00445A1C">
              <w:rPr>
                <w:rFonts w:ascii="Times New Roman" w:hAnsi="Times New Roman"/>
                <w:iCs/>
                <w:color w:val="000000"/>
                <w:sz w:val="24"/>
                <w:szCs w:val="24"/>
              </w:rPr>
              <w:t xml:space="preserve">Агентство размещает информацию о подведении итогов </w:t>
            </w:r>
            <w:r w:rsidR="00857FFE" w:rsidRPr="00445A1C">
              <w:rPr>
                <w:rFonts w:ascii="Times New Roman" w:hAnsi="Times New Roman"/>
                <w:iCs/>
                <w:color w:val="000000"/>
                <w:sz w:val="24"/>
                <w:szCs w:val="24"/>
              </w:rPr>
              <w:t xml:space="preserve">закупки </w:t>
            </w:r>
            <w:r w:rsidR="00D5189B" w:rsidRPr="00D5189B">
              <w:rPr>
                <w:rFonts w:ascii="Times New Roman" w:hAnsi="Times New Roman"/>
                <w:iCs/>
                <w:color w:val="000000"/>
                <w:sz w:val="24"/>
                <w:szCs w:val="24"/>
              </w:rPr>
              <w:t xml:space="preserve">на </w:t>
            </w:r>
            <w:r w:rsidR="00F321A1">
              <w:rPr>
                <w:rFonts w:ascii="Times New Roman" w:hAnsi="Times New Roman"/>
                <w:iCs/>
                <w:color w:val="000000"/>
                <w:sz w:val="24"/>
                <w:szCs w:val="24"/>
              </w:rPr>
              <w:t xml:space="preserve">сайте </w:t>
            </w:r>
            <w:r w:rsidR="00D5189B" w:rsidRPr="00D5189B">
              <w:rPr>
                <w:rFonts w:ascii="Times New Roman" w:hAnsi="Times New Roman"/>
                <w:iCs/>
                <w:color w:val="000000"/>
                <w:sz w:val="24"/>
                <w:szCs w:val="24"/>
              </w:rPr>
              <w:t xml:space="preserve">ЭП и </w:t>
            </w:r>
            <w:r w:rsidRPr="00445A1C">
              <w:rPr>
                <w:rFonts w:ascii="Times New Roman" w:hAnsi="Times New Roman"/>
                <w:iCs/>
                <w:color w:val="000000"/>
                <w:sz w:val="24"/>
                <w:szCs w:val="24"/>
              </w:rPr>
              <w:t xml:space="preserve">в </w:t>
            </w:r>
            <w:r w:rsidR="00CF6BBA" w:rsidRPr="00445A1C">
              <w:rPr>
                <w:rFonts w:ascii="Times New Roman" w:hAnsi="Times New Roman"/>
                <w:iCs/>
                <w:color w:val="000000"/>
                <w:sz w:val="24"/>
                <w:szCs w:val="24"/>
              </w:rPr>
              <w:t>ЕИС</w:t>
            </w:r>
            <w:r w:rsidRPr="00445A1C">
              <w:rPr>
                <w:rFonts w:ascii="Times New Roman" w:hAnsi="Times New Roman"/>
                <w:iCs/>
                <w:color w:val="000000"/>
                <w:sz w:val="24"/>
                <w:szCs w:val="24"/>
              </w:rPr>
              <w:t>.</w:t>
            </w:r>
          </w:p>
          <w:p w14:paraId="651F2BC6" w14:textId="6B59FC43" w:rsidR="007F49BD" w:rsidRPr="00445A1C"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В случае если в соответствии с пунктом 2</w:t>
            </w:r>
            <w:r w:rsidR="0021110F" w:rsidRPr="00445A1C">
              <w:rPr>
                <w:rFonts w:ascii="Times New Roman" w:hAnsi="Times New Roman"/>
                <w:iCs/>
                <w:color w:val="000000"/>
                <w:sz w:val="24"/>
                <w:szCs w:val="24"/>
              </w:rPr>
              <w:t>9</w:t>
            </w:r>
            <w:r w:rsidRPr="00445A1C">
              <w:rPr>
                <w:rFonts w:ascii="Times New Roman" w:hAnsi="Times New Roman"/>
                <w:iCs/>
                <w:color w:val="000000"/>
                <w:sz w:val="24"/>
                <w:szCs w:val="24"/>
              </w:rPr>
              <w:t xml:space="preserve">.1 документации проводится процедура переторжки, то такая процедура будет проведена на ЭП </w:t>
            </w:r>
            <w:r w:rsidR="00C954A2">
              <w:rPr>
                <w:rFonts w:ascii="Times New Roman" w:hAnsi="Times New Roman"/>
                <w:iCs/>
                <w:color w:val="000000"/>
                <w:sz w:val="24"/>
                <w:szCs w:val="24"/>
              </w:rPr>
              <w:t>17 июля</w:t>
            </w:r>
            <w:r w:rsidR="005A2904">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xml:space="preserve"> г.</w:t>
            </w:r>
          </w:p>
          <w:p w14:paraId="316A37D0" w14:textId="77777777" w:rsidR="007F49BD" w:rsidRDefault="007F49BD"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445A1C">
              <w:rPr>
                <w:rFonts w:ascii="Times New Roman" w:hAnsi="Times New Roman"/>
                <w:iCs/>
                <w:color w:val="000000"/>
                <w:sz w:val="24"/>
                <w:szCs w:val="24"/>
              </w:rPr>
              <w:t>Процедура переторжки проводится в порядке, установленном в пункте 2</w:t>
            </w:r>
            <w:r w:rsidR="0021110F" w:rsidRPr="00445A1C">
              <w:rPr>
                <w:rFonts w:ascii="Times New Roman" w:hAnsi="Times New Roman"/>
                <w:iCs/>
                <w:color w:val="000000"/>
                <w:sz w:val="24"/>
                <w:szCs w:val="24"/>
              </w:rPr>
              <w:t>9</w:t>
            </w:r>
            <w:r w:rsidRPr="00445A1C">
              <w:rPr>
                <w:rFonts w:ascii="Times New Roman" w:hAnsi="Times New Roman"/>
                <w:iCs/>
                <w:color w:val="000000"/>
                <w:sz w:val="24"/>
                <w:szCs w:val="24"/>
              </w:rPr>
              <w:t xml:space="preserve"> документации.</w:t>
            </w:r>
          </w:p>
          <w:p w14:paraId="77DF36D3" w14:textId="1F5D1A08" w:rsidR="00AD542F" w:rsidRPr="00445A1C" w:rsidRDefault="00AD542F" w:rsidP="00A936FD">
            <w:pPr>
              <w:tabs>
                <w:tab w:val="left" w:pos="498"/>
              </w:tabs>
              <w:autoSpaceDE w:val="0"/>
              <w:autoSpaceDN w:val="0"/>
              <w:adjustRightInd w:val="0"/>
              <w:spacing w:after="0" w:line="240" w:lineRule="auto"/>
              <w:ind w:firstLine="398"/>
              <w:jc w:val="both"/>
              <w:rPr>
                <w:rFonts w:ascii="Times New Roman" w:hAnsi="Times New Roman"/>
                <w:iCs/>
                <w:color w:val="000000"/>
                <w:sz w:val="24"/>
                <w:szCs w:val="24"/>
              </w:rPr>
            </w:pPr>
            <w:r w:rsidRPr="0090456C">
              <w:rPr>
                <w:rFonts w:ascii="Times New Roman" w:eastAsia="Calibri" w:hAnsi="Times New Roman"/>
                <w:iCs/>
                <w:color w:val="000000"/>
                <w:sz w:val="24"/>
                <w:szCs w:val="24"/>
              </w:rPr>
              <w:t xml:space="preserve">Оператор </w:t>
            </w:r>
            <w:r>
              <w:rPr>
                <w:rFonts w:ascii="Times New Roman" w:eastAsia="Calibri" w:hAnsi="Times New Roman"/>
                <w:iCs/>
                <w:color w:val="000000"/>
                <w:sz w:val="24"/>
                <w:szCs w:val="24"/>
              </w:rPr>
              <w:t>ЭП</w:t>
            </w:r>
            <w:r w:rsidRPr="0090456C">
              <w:rPr>
                <w:rFonts w:ascii="Times New Roman" w:eastAsia="Calibri" w:hAnsi="Times New Roman"/>
                <w:iCs/>
                <w:color w:val="000000"/>
                <w:sz w:val="24"/>
                <w:szCs w:val="24"/>
              </w:rPr>
              <w:t xml:space="preserve"> обеспечивает возможность ознакомления с итоговым протоколом </w:t>
            </w:r>
            <w:r>
              <w:rPr>
                <w:rFonts w:ascii="Times New Roman" w:eastAsia="Calibri" w:hAnsi="Times New Roman"/>
                <w:iCs/>
                <w:color w:val="000000"/>
                <w:sz w:val="24"/>
                <w:szCs w:val="24"/>
              </w:rPr>
              <w:t>всем У</w:t>
            </w:r>
            <w:r w:rsidRPr="0090456C">
              <w:rPr>
                <w:rFonts w:ascii="Times New Roman" w:eastAsia="Calibri" w:hAnsi="Times New Roman"/>
                <w:iCs/>
                <w:color w:val="000000"/>
                <w:sz w:val="24"/>
                <w:szCs w:val="24"/>
              </w:rPr>
              <w:t xml:space="preserve">частникам, которым было направлено приглашение принять участие в </w:t>
            </w:r>
            <w:r>
              <w:rPr>
                <w:rFonts w:ascii="Times New Roman" w:eastAsia="Calibri" w:hAnsi="Times New Roman"/>
                <w:iCs/>
                <w:color w:val="000000"/>
                <w:sz w:val="24"/>
                <w:szCs w:val="24"/>
              </w:rPr>
              <w:t>закупке</w:t>
            </w:r>
            <w:r w:rsidRPr="0090456C">
              <w:rPr>
                <w:rFonts w:ascii="Times New Roman" w:eastAsia="Calibri" w:hAnsi="Times New Roman"/>
                <w:iCs/>
                <w:color w:val="000000"/>
                <w:sz w:val="24"/>
                <w:szCs w:val="24"/>
              </w:rPr>
              <w:t xml:space="preserve"> и которыми была подана (и не отозвана) </w:t>
            </w:r>
            <w:r>
              <w:rPr>
                <w:rFonts w:ascii="Times New Roman" w:eastAsia="Calibri" w:hAnsi="Times New Roman"/>
                <w:iCs/>
                <w:color w:val="000000"/>
                <w:sz w:val="24"/>
                <w:szCs w:val="24"/>
              </w:rPr>
              <w:t>З</w:t>
            </w:r>
            <w:r w:rsidRPr="0090456C">
              <w:rPr>
                <w:rFonts w:ascii="Times New Roman" w:eastAsia="Calibri" w:hAnsi="Times New Roman"/>
                <w:iCs/>
                <w:color w:val="000000"/>
                <w:sz w:val="24"/>
                <w:szCs w:val="24"/>
              </w:rPr>
              <w:t>аявка.</w:t>
            </w:r>
          </w:p>
        </w:tc>
      </w:tr>
      <w:tr w:rsidR="008930F6" w:rsidRPr="00445A1C" w14:paraId="6468F809" w14:textId="77777777" w:rsidTr="000C1DEA">
        <w:tc>
          <w:tcPr>
            <w:tcW w:w="253" w:type="pct"/>
            <w:tcMar>
              <w:left w:w="28" w:type="dxa"/>
              <w:right w:w="28" w:type="dxa"/>
            </w:tcMar>
          </w:tcPr>
          <w:p w14:paraId="4A728C46" w14:textId="77777777" w:rsidR="008930F6"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11</w:t>
            </w:r>
          </w:p>
        </w:tc>
        <w:tc>
          <w:tcPr>
            <w:tcW w:w="1174" w:type="pct"/>
            <w:tcMar>
              <w:left w:w="57" w:type="dxa"/>
              <w:right w:w="57" w:type="dxa"/>
            </w:tcMar>
          </w:tcPr>
          <w:p w14:paraId="277C3C30" w14:textId="77777777" w:rsidR="008930F6" w:rsidRPr="00445A1C" w:rsidRDefault="008B6B9C"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Количество </w:t>
            </w:r>
            <w:r w:rsidR="00225BD3" w:rsidRPr="00445A1C">
              <w:rPr>
                <w:rFonts w:ascii="Times New Roman" w:hAnsi="Times New Roman"/>
                <w:b/>
                <w:sz w:val="24"/>
                <w:szCs w:val="24"/>
              </w:rPr>
              <w:t>л</w:t>
            </w:r>
            <w:r w:rsidR="008930F6" w:rsidRPr="00445A1C">
              <w:rPr>
                <w:rFonts w:ascii="Times New Roman" w:hAnsi="Times New Roman"/>
                <w:b/>
                <w:sz w:val="24"/>
                <w:szCs w:val="24"/>
              </w:rPr>
              <w:t>отов</w:t>
            </w:r>
          </w:p>
        </w:tc>
        <w:tc>
          <w:tcPr>
            <w:tcW w:w="3573" w:type="pct"/>
          </w:tcPr>
          <w:p w14:paraId="641DC059" w14:textId="77777777" w:rsidR="008930F6" w:rsidRPr="000D372F" w:rsidRDefault="00BA5A67" w:rsidP="00A936FD">
            <w:pPr>
              <w:spacing w:after="0" w:line="240" w:lineRule="auto"/>
              <w:ind w:firstLine="398"/>
              <w:jc w:val="both"/>
              <w:rPr>
                <w:rFonts w:ascii="Times New Roman" w:hAnsi="Times New Roman"/>
                <w:sz w:val="24"/>
                <w:szCs w:val="24"/>
                <w:lang w:val="en-US"/>
              </w:rPr>
            </w:pPr>
            <w:r w:rsidRPr="00445A1C">
              <w:rPr>
                <w:rFonts w:ascii="Times New Roman" w:hAnsi="Times New Roman"/>
                <w:sz w:val="24"/>
                <w:szCs w:val="24"/>
              </w:rPr>
              <w:t>1</w:t>
            </w:r>
            <w:r w:rsidR="008930F6" w:rsidRPr="00445A1C">
              <w:rPr>
                <w:rFonts w:ascii="Times New Roman" w:hAnsi="Times New Roman"/>
                <w:sz w:val="24"/>
                <w:szCs w:val="24"/>
              </w:rPr>
              <w:t xml:space="preserve"> (</w:t>
            </w:r>
            <w:r w:rsidRPr="00445A1C">
              <w:rPr>
                <w:rFonts w:ascii="Times New Roman" w:hAnsi="Times New Roman"/>
                <w:sz w:val="24"/>
                <w:szCs w:val="24"/>
              </w:rPr>
              <w:t>Один</w:t>
            </w:r>
            <w:r w:rsidR="008930F6" w:rsidRPr="00445A1C">
              <w:rPr>
                <w:rFonts w:ascii="Times New Roman" w:hAnsi="Times New Roman"/>
                <w:sz w:val="24"/>
                <w:szCs w:val="24"/>
              </w:rPr>
              <w:t>)</w:t>
            </w:r>
          </w:p>
        </w:tc>
      </w:tr>
      <w:tr w:rsidR="003B660D" w:rsidRPr="00445A1C" w14:paraId="22349393" w14:textId="77777777" w:rsidTr="000C1DEA">
        <w:tc>
          <w:tcPr>
            <w:tcW w:w="253" w:type="pct"/>
            <w:tcMar>
              <w:left w:w="28" w:type="dxa"/>
              <w:right w:w="28" w:type="dxa"/>
            </w:tcMar>
          </w:tcPr>
          <w:p w14:paraId="2A006C14" w14:textId="77777777" w:rsidR="003B660D"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18" w:name="_Ref378105180"/>
            <w:r w:rsidRPr="00445A1C">
              <w:rPr>
                <w:rFonts w:ascii="Times New Roman" w:hAnsi="Times New Roman"/>
                <w:sz w:val="24"/>
                <w:szCs w:val="24"/>
              </w:rPr>
              <w:t>12</w:t>
            </w:r>
          </w:p>
        </w:tc>
        <w:bookmarkEnd w:id="18"/>
        <w:tc>
          <w:tcPr>
            <w:tcW w:w="1174" w:type="pct"/>
            <w:tcMar>
              <w:left w:w="57" w:type="dxa"/>
              <w:right w:w="57" w:type="dxa"/>
            </w:tcMar>
          </w:tcPr>
          <w:p w14:paraId="6D3F09F0" w14:textId="77777777" w:rsidR="003F5E60" w:rsidRPr="00BF6EED" w:rsidRDefault="00BA5A67" w:rsidP="009D64D1">
            <w:pPr>
              <w:autoSpaceDE w:val="0"/>
              <w:autoSpaceDN w:val="0"/>
              <w:adjustRightInd w:val="0"/>
              <w:spacing w:after="0" w:line="240" w:lineRule="auto"/>
              <w:rPr>
                <w:rFonts w:ascii="Times New Roman Полужирный" w:hAnsi="Times New Roman Полужирный"/>
                <w:b/>
                <w:iCs/>
                <w:color w:val="000000"/>
                <w:spacing w:val="-4"/>
                <w:sz w:val="24"/>
                <w:szCs w:val="24"/>
              </w:rPr>
            </w:pPr>
            <w:r w:rsidRPr="00445A1C">
              <w:rPr>
                <w:rFonts w:ascii="Times New Roman" w:hAnsi="Times New Roman"/>
                <w:b/>
                <w:iCs/>
                <w:color w:val="000000"/>
                <w:sz w:val="24"/>
                <w:szCs w:val="24"/>
              </w:rPr>
              <w:t xml:space="preserve">Предмет </w:t>
            </w:r>
            <w:r w:rsidR="00B52CCD" w:rsidRPr="00BF6EED">
              <w:rPr>
                <w:rFonts w:ascii="Times New Roman Полужирный" w:hAnsi="Times New Roman Полужирный"/>
                <w:b/>
                <w:iCs/>
                <w:color w:val="000000"/>
                <w:spacing w:val="-4"/>
                <w:sz w:val="24"/>
                <w:szCs w:val="24"/>
              </w:rPr>
              <w:t>Д</w:t>
            </w:r>
            <w:r w:rsidRPr="00BF6EED">
              <w:rPr>
                <w:rFonts w:ascii="Times New Roman Полужирный" w:hAnsi="Times New Roman Полужирный"/>
                <w:b/>
                <w:iCs/>
                <w:color w:val="000000"/>
                <w:spacing w:val="-4"/>
                <w:sz w:val="24"/>
                <w:szCs w:val="24"/>
              </w:rPr>
              <w:t>оговора,</w:t>
            </w:r>
            <w:r w:rsidRPr="00BF6EED">
              <w:rPr>
                <w:rFonts w:ascii="Times New Roman Полужирный" w:hAnsi="Times New Roman Полужирный"/>
                <w:b/>
                <w:color w:val="000000"/>
                <w:spacing w:val="-4"/>
                <w:sz w:val="24"/>
                <w:szCs w:val="24"/>
              </w:rPr>
              <w:t xml:space="preserve"> </w:t>
            </w:r>
            <w:r w:rsidRPr="00BF6EED">
              <w:rPr>
                <w:rFonts w:ascii="Times New Roman Полужирный" w:hAnsi="Times New Roman Полужирный"/>
                <w:b/>
                <w:iCs/>
                <w:color w:val="000000"/>
                <w:spacing w:val="-4"/>
                <w:sz w:val="24"/>
                <w:szCs w:val="24"/>
              </w:rPr>
              <w:t>объем</w:t>
            </w:r>
            <w:r w:rsidR="00B52CCD" w:rsidRPr="00BF6EED">
              <w:rPr>
                <w:rFonts w:ascii="Times New Roman Полужирный" w:hAnsi="Times New Roman Полужирный"/>
                <w:b/>
                <w:iCs/>
                <w:color w:val="000000"/>
                <w:spacing w:val="-4"/>
                <w:sz w:val="24"/>
                <w:szCs w:val="24"/>
              </w:rPr>
              <w:t xml:space="preserve">, </w:t>
            </w:r>
            <w:r w:rsidR="00FE4727" w:rsidRPr="00BF6EED">
              <w:rPr>
                <w:rFonts w:ascii="Times New Roman Полужирный" w:hAnsi="Times New Roman Полужирный"/>
                <w:b/>
                <w:iCs/>
                <w:color w:val="000000"/>
                <w:spacing w:val="-4"/>
                <w:sz w:val="24"/>
                <w:szCs w:val="24"/>
              </w:rPr>
              <w:t>состав</w:t>
            </w:r>
            <w:r w:rsidRPr="00BF6EED">
              <w:rPr>
                <w:rFonts w:ascii="Times New Roman Полужирный" w:hAnsi="Times New Roman Полужирный"/>
                <w:b/>
                <w:iCs/>
                <w:color w:val="000000"/>
                <w:spacing w:val="-4"/>
                <w:sz w:val="24"/>
                <w:szCs w:val="24"/>
              </w:rPr>
              <w:t xml:space="preserve"> </w:t>
            </w:r>
            <w:r w:rsidR="00ED4315" w:rsidRPr="00BF6EED">
              <w:rPr>
                <w:rFonts w:ascii="Times New Roman Полужирный" w:hAnsi="Times New Roman Полужирный"/>
                <w:b/>
                <w:iCs/>
                <w:color w:val="000000"/>
                <w:spacing w:val="-4"/>
                <w:sz w:val="24"/>
                <w:szCs w:val="24"/>
              </w:rPr>
              <w:t>оказываемых У</w:t>
            </w:r>
            <w:r w:rsidR="00CC3598" w:rsidRPr="00BF6EED">
              <w:rPr>
                <w:rFonts w:ascii="Times New Roman Полужирный" w:hAnsi="Times New Roman Полужирный"/>
                <w:b/>
                <w:iCs/>
                <w:color w:val="000000"/>
                <w:spacing w:val="-4"/>
                <w:sz w:val="24"/>
                <w:szCs w:val="24"/>
              </w:rPr>
              <w:t>слуг</w:t>
            </w:r>
            <w:r w:rsidR="00DC3559" w:rsidRPr="00BF6EED">
              <w:rPr>
                <w:rFonts w:ascii="Times New Roman Полужирный" w:hAnsi="Times New Roman Полужирный"/>
                <w:b/>
                <w:iCs/>
                <w:color w:val="000000"/>
                <w:spacing w:val="-4"/>
                <w:sz w:val="24"/>
                <w:szCs w:val="24"/>
              </w:rPr>
              <w:t>.</w:t>
            </w:r>
            <w:r w:rsidR="00EA0E26" w:rsidRPr="00BF6EED">
              <w:rPr>
                <w:rFonts w:ascii="Times New Roman Полужирный" w:hAnsi="Times New Roman Полужирный"/>
                <w:b/>
                <w:iCs/>
                <w:color w:val="000000"/>
                <w:spacing w:val="-4"/>
                <w:sz w:val="24"/>
                <w:szCs w:val="24"/>
              </w:rPr>
              <w:t xml:space="preserve"> </w:t>
            </w:r>
          </w:p>
          <w:p w14:paraId="461A6C70" w14:textId="2FF132E0" w:rsidR="003F5E60" w:rsidRPr="00445A1C" w:rsidRDefault="00125B82" w:rsidP="009D64D1">
            <w:pPr>
              <w:autoSpaceDE w:val="0"/>
              <w:autoSpaceDN w:val="0"/>
              <w:adjustRightInd w:val="0"/>
              <w:spacing w:after="0" w:line="240" w:lineRule="auto"/>
              <w:rPr>
                <w:rFonts w:ascii="Times New Roman" w:hAnsi="Times New Roman"/>
                <w:b/>
                <w:iCs/>
                <w:color w:val="000000"/>
                <w:sz w:val="24"/>
                <w:szCs w:val="24"/>
              </w:rPr>
            </w:pPr>
            <w:r w:rsidRPr="00BF6EED">
              <w:rPr>
                <w:rFonts w:ascii="Times New Roman Полужирный" w:eastAsia="Calibri" w:hAnsi="Times New Roman Полужирный"/>
                <w:b/>
                <w:iCs/>
                <w:color w:val="000000"/>
                <w:spacing w:val="-4"/>
                <w:sz w:val="24"/>
                <w:szCs w:val="24"/>
              </w:rPr>
              <w:t>Функциональные характеристики (потребительские свойства), технические и качественные характеристики, а также эксплуатационные характеристики предмета закупки.</w:t>
            </w:r>
          </w:p>
        </w:tc>
        <w:tc>
          <w:tcPr>
            <w:tcW w:w="3573" w:type="pct"/>
          </w:tcPr>
          <w:p w14:paraId="7EBEEEC8" w14:textId="77476390" w:rsidR="00D40782" w:rsidRPr="00445A1C" w:rsidRDefault="0014411C" w:rsidP="00A936FD">
            <w:pPr>
              <w:pStyle w:val="1c"/>
              <w:pBdr>
                <w:top w:val="nil"/>
                <w:left w:val="nil"/>
                <w:bottom w:val="nil"/>
                <w:right w:val="nil"/>
                <w:between w:val="nil"/>
              </w:pBdr>
              <w:tabs>
                <w:tab w:val="left" w:pos="459"/>
                <w:tab w:val="left" w:pos="3908"/>
              </w:tabs>
              <w:spacing w:after="0" w:line="240" w:lineRule="auto"/>
              <w:ind w:firstLine="378"/>
              <w:jc w:val="both"/>
              <w:rPr>
                <w:color w:val="000000"/>
                <w:sz w:val="24"/>
                <w:szCs w:val="24"/>
              </w:rPr>
            </w:pPr>
            <w:r w:rsidRPr="00445A1C">
              <w:rPr>
                <w:color w:val="000000"/>
                <w:sz w:val="24"/>
                <w:szCs w:val="24"/>
              </w:rPr>
              <w:t>Предметом Договора является</w:t>
            </w:r>
            <w:r w:rsidR="003C6C8E">
              <w:t xml:space="preserve"> </w:t>
            </w:r>
            <w:r w:rsidR="003C6C8E" w:rsidRPr="003C6C8E">
              <w:rPr>
                <w:sz w:val="24"/>
                <w:szCs w:val="24"/>
              </w:rPr>
              <w:t>оказание услуг по организации и проведению спортивно-оздоровительного мероприятия «Осенняя спартакиада»</w:t>
            </w:r>
            <w:r w:rsidR="000A38DE" w:rsidRPr="000A38DE">
              <w:rPr>
                <w:sz w:val="24"/>
                <w:szCs w:val="24"/>
              </w:rPr>
              <w:t xml:space="preserve"> </w:t>
            </w:r>
            <w:r w:rsidR="00205E51" w:rsidRPr="00205E51">
              <w:rPr>
                <w:sz w:val="24"/>
                <w:szCs w:val="24"/>
              </w:rPr>
              <w:t>в соответствии с разделом III «Техническое задание» и</w:t>
            </w:r>
            <w:r w:rsidR="00C11BF8" w:rsidRPr="00596636">
              <w:rPr>
                <w:rFonts w:eastAsia="Calibri"/>
                <w:iCs/>
                <w:color w:val="000000"/>
                <w:sz w:val="24"/>
                <w:szCs w:val="24"/>
              </w:rPr>
              <w:t xml:space="preserve"> IV «Проект договора»</w:t>
            </w:r>
            <w:r w:rsidR="00C11BF8" w:rsidRPr="00205E51">
              <w:rPr>
                <w:sz w:val="24"/>
                <w:szCs w:val="24"/>
              </w:rPr>
              <w:t xml:space="preserve"> документации</w:t>
            </w:r>
            <w:r w:rsidR="00C11BF8">
              <w:rPr>
                <w:sz w:val="24"/>
                <w:szCs w:val="24"/>
              </w:rPr>
              <w:t>.</w:t>
            </w:r>
          </w:p>
          <w:p w14:paraId="7DDB76A6" w14:textId="77777777" w:rsidR="001A48FF" w:rsidRDefault="00D90614" w:rsidP="00A936FD">
            <w:pPr>
              <w:pStyle w:val="1c"/>
              <w:pBdr>
                <w:top w:val="nil"/>
                <w:left w:val="nil"/>
                <w:bottom w:val="nil"/>
                <w:right w:val="nil"/>
                <w:between w:val="nil"/>
              </w:pBdr>
              <w:tabs>
                <w:tab w:val="left" w:pos="459"/>
              </w:tabs>
              <w:spacing w:after="0" w:line="240" w:lineRule="auto"/>
              <w:ind w:firstLine="378"/>
              <w:jc w:val="both"/>
              <w:rPr>
                <w:rFonts w:eastAsia="Calibri"/>
                <w:iCs/>
                <w:color w:val="000000"/>
                <w:sz w:val="24"/>
                <w:szCs w:val="24"/>
              </w:rPr>
            </w:pPr>
            <w:r w:rsidRPr="00D90614">
              <w:rPr>
                <w:rFonts w:eastAsia="Calibri"/>
                <w:iCs/>
                <w:color w:val="000000"/>
                <w:sz w:val="24"/>
                <w:szCs w:val="24"/>
              </w:rPr>
              <w:t xml:space="preserve">Требования к объему и составу оказываемых Услуг, а также иные требования, связанные с определением соответствия оказываемых Услуг потребностям Агентства указаны </w:t>
            </w:r>
            <w:r w:rsidRPr="00596636">
              <w:rPr>
                <w:rFonts w:eastAsia="Calibri"/>
                <w:iCs/>
                <w:color w:val="000000"/>
                <w:sz w:val="24"/>
                <w:szCs w:val="24"/>
              </w:rPr>
              <w:t xml:space="preserve">в разделе </w:t>
            </w:r>
            <w:r w:rsidR="00596636" w:rsidRPr="00596636">
              <w:rPr>
                <w:rFonts w:eastAsia="Calibri"/>
                <w:iCs/>
                <w:color w:val="000000"/>
                <w:sz w:val="24"/>
                <w:szCs w:val="24"/>
              </w:rPr>
              <w:t xml:space="preserve">IV </w:t>
            </w:r>
            <w:r w:rsidRPr="00596636">
              <w:rPr>
                <w:rFonts w:eastAsia="Calibri"/>
                <w:iCs/>
                <w:color w:val="000000"/>
                <w:sz w:val="24"/>
                <w:szCs w:val="24"/>
              </w:rPr>
              <w:t>«Проект договора» и разделе</w:t>
            </w:r>
            <w:r w:rsidR="00596636" w:rsidRPr="00596636">
              <w:rPr>
                <w:rFonts w:eastAsia="Calibri"/>
                <w:iCs/>
                <w:color w:val="000000"/>
                <w:sz w:val="24"/>
                <w:szCs w:val="24"/>
              </w:rPr>
              <w:t xml:space="preserve"> III</w:t>
            </w:r>
            <w:r w:rsidRPr="00596636">
              <w:rPr>
                <w:rFonts w:eastAsia="Calibri"/>
                <w:iCs/>
                <w:color w:val="000000"/>
                <w:sz w:val="24"/>
                <w:szCs w:val="24"/>
              </w:rPr>
              <w:t xml:space="preserve"> </w:t>
            </w:r>
            <w:r w:rsidRPr="00D90614">
              <w:rPr>
                <w:rFonts w:eastAsia="Calibri"/>
                <w:iCs/>
                <w:color w:val="000000"/>
                <w:sz w:val="24"/>
                <w:szCs w:val="24"/>
              </w:rPr>
              <w:t>«Техническое задание» документации.</w:t>
            </w:r>
          </w:p>
          <w:p w14:paraId="56980CEC" w14:textId="78E0DEBD" w:rsidR="00993CC1" w:rsidRPr="00445A1C" w:rsidRDefault="00F96277" w:rsidP="00BF6EED">
            <w:pPr>
              <w:spacing w:after="0" w:line="240" w:lineRule="auto"/>
              <w:ind w:firstLine="378"/>
              <w:jc w:val="both"/>
              <w:rPr>
                <w:rFonts w:ascii="Times New Roman" w:hAnsi="Times New Roman"/>
                <w:iCs/>
                <w:sz w:val="24"/>
                <w:szCs w:val="24"/>
              </w:rPr>
            </w:pPr>
            <w:r w:rsidRPr="00382756">
              <w:rPr>
                <w:rFonts w:ascii="Times New Roman" w:eastAsia="Calibri" w:hAnsi="Times New Roman"/>
                <w:iCs/>
                <w:color w:val="000000"/>
                <w:sz w:val="24"/>
                <w:szCs w:val="24"/>
              </w:rPr>
              <w:t>Оказываемые Услуги не подлежат обязательному подтверждению соответствия и декларированию в Системе сертификации ГОСТ Р и технических регламентах Таможенного союза.</w:t>
            </w:r>
          </w:p>
        </w:tc>
      </w:tr>
      <w:tr w:rsidR="00961808" w:rsidRPr="00445A1C" w14:paraId="3880EEB6" w14:textId="77777777" w:rsidTr="000C1DEA">
        <w:tc>
          <w:tcPr>
            <w:tcW w:w="253" w:type="pct"/>
            <w:tcMar>
              <w:left w:w="28" w:type="dxa"/>
              <w:right w:w="28" w:type="dxa"/>
            </w:tcMar>
          </w:tcPr>
          <w:p w14:paraId="560E4013" w14:textId="77777777" w:rsidR="00961808" w:rsidRPr="00445A1C" w:rsidRDefault="00961808"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13</w:t>
            </w:r>
          </w:p>
        </w:tc>
        <w:tc>
          <w:tcPr>
            <w:tcW w:w="1174" w:type="pct"/>
            <w:tcMar>
              <w:left w:w="57" w:type="dxa"/>
              <w:right w:w="57" w:type="dxa"/>
            </w:tcMar>
          </w:tcPr>
          <w:p w14:paraId="7BBCF24A" w14:textId="77777777" w:rsidR="00961808" w:rsidRPr="00445A1C" w:rsidRDefault="00961808" w:rsidP="009D64D1">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bCs/>
                <w:color w:val="000000"/>
                <w:sz w:val="24"/>
                <w:szCs w:val="24"/>
              </w:rPr>
              <w:t xml:space="preserve">Место, условия и сроки </w:t>
            </w:r>
            <w:r w:rsidRPr="00445A1C">
              <w:rPr>
                <w:rFonts w:ascii="Times New Roman" w:hAnsi="Times New Roman"/>
                <w:b/>
                <w:iCs/>
                <w:sz w:val="24"/>
                <w:szCs w:val="24"/>
              </w:rPr>
              <w:t xml:space="preserve">оказания Услуг </w:t>
            </w:r>
          </w:p>
        </w:tc>
        <w:tc>
          <w:tcPr>
            <w:tcW w:w="3573" w:type="pct"/>
          </w:tcPr>
          <w:p w14:paraId="1AA7F579" w14:textId="77777777" w:rsidR="00961808" w:rsidRPr="00445A1C" w:rsidRDefault="00961808" w:rsidP="00A936FD">
            <w:pPr>
              <w:tabs>
                <w:tab w:val="left" w:pos="199"/>
                <w:tab w:val="left" w:pos="313"/>
              </w:tabs>
              <w:spacing w:after="0" w:line="240" w:lineRule="auto"/>
              <w:ind w:firstLine="368"/>
              <w:jc w:val="both"/>
              <w:rPr>
                <w:rFonts w:ascii="Times New Roman" w:hAnsi="Times New Roman"/>
                <w:sz w:val="24"/>
                <w:szCs w:val="24"/>
              </w:rPr>
            </w:pPr>
            <w:r w:rsidRPr="00445A1C">
              <w:rPr>
                <w:rFonts w:ascii="Times New Roman" w:hAnsi="Times New Roman"/>
                <w:sz w:val="24"/>
                <w:szCs w:val="24"/>
              </w:rPr>
              <w:t xml:space="preserve">Место, условия и сроки оказания Услуг определяются в </w:t>
            </w:r>
            <w:r w:rsidR="00B35191" w:rsidRPr="00445A1C">
              <w:rPr>
                <w:rFonts w:ascii="Times New Roman" w:hAnsi="Times New Roman"/>
                <w:sz w:val="24"/>
                <w:szCs w:val="24"/>
              </w:rPr>
              <w:t>Договоре</w:t>
            </w:r>
            <w:r w:rsidRPr="00445A1C">
              <w:rPr>
                <w:rFonts w:ascii="Times New Roman" w:hAnsi="Times New Roman"/>
                <w:sz w:val="24"/>
                <w:szCs w:val="24"/>
              </w:rPr>
              <w:t>.</w:t>
            </w:r>
          </w:p>
        </w:tc>
      </w:tr>
      <w:tr w:rsidR="00C12A94" w:rsidRPr="00445A1C" w14:paraId="68BA9BDF" w14:textId="77777777" w:rsidTr="000C1DEA">
        <w:tc>
          <w:tcPr>
            <w:tcW w:w="253" w:type="pct"/>
            <w:tcMar>
              <w:left w:w="28" w:type="dxa"/>
              <w:right w:w="28" w:type="dxa"/>
            </w:tcMar>
          </w:tcPr>
          <w:p w14:paraId="45528818" w14:textId="77777777" w:rsidR="00C12A94" w:rsidRPr="00445A1C" w:rsidRDefault="005226A1"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t>14</w:t>
            </w:r>
          </w:p>
        </w:tc>
        <w:tc>
          <w:tcPr>
            <w:tcW w:w="1174" w:type="pct"/>
            <w:tcMar>
              <w:left w:w="57" w:type="dxa"/>
              <w:right w:w="57" w:type="dxa"/>
            </w:tcMar>
          </w:tcPr>
          <w:p w14:paraId="0A3BE19B" w14:textId="77777777" w:rsidR="00C12A94" w:rsidRPr="00445A1C" w:rsidRDefault="00BA5A67" w:rsidP="009D64D1">
            <w:pPr>
              <w:spacing w:after="0" w:line="240" w:lineRule="auto"/>
              <w:rPr>
                <w:rFonts w:ascii="Times New Roman" w:hAnsi="Times New Roman"/>
                <w:b/>
                <w:sz w:val="24"/>
                <w:szCs w:val="24"/>
              </w:rPr>
            </w:pPr>
            <w:r w:rsidRPr="00445A1C">
              <w:rPr>
                <w:rFonts w:ascii="Times New Roman" w:hAnsi="Times New Roman"/>
                <w:b/>
                <w:color w:val="000000"/>
                <w:sz w:val="24"/>
                <w:szCs w:val="24"/>
              </w:rPr>
              <w:t xml:space="preserve">Форма, сроки и порядок оплаты </w:t>
            </w:r>
            <w:r w:rsidR="001D5418" w:rsidRPr="00445A1C">
              <w:rPr>
                <w:rFonts w:ascii="Times New Roman" w:hAnsi="Times New Roman"/>
                <w:b/>
                <w:color w:val="000000"/>
                <w:sz w:val="24"/>
                <w:szCs w:val="24"/>
              </w:rPr>
              <w:t>У</w:t>
            </w:r>
            <w:r w:rsidR="008F6BCC" w:rsidRPr="00445A1C">
              <w:rPr>
                <w:rFonts w:ascii="Times New Roman" w:hAnsi="Times New Roman"/>
                <w:b/>
                <w:color w:val="000000"/>
                <w:sz w:val="24"/>
                <w:szCs w:val="24"/>
              </w:rPr>
              <w:t>слуг</w:t>
            </w:r>
          </w:p>
        </w:tc>
        <w:tc>
          <w:tcPr>
            <w:tcW w:w="3573" w:type="pct"/>
          </w:tcPr>
          <w:p w14:paraId="364AA577" w14:textId="77777777" w:rsidR="001110AA" w:rsidRPr="00445A1C" w:rsidRDefault="00F84FB9" w:rsidP="00A936FD">
            <w:pPr>
              <w:tabs>
                <w:tab w:val="left" w:pos="553"/>
              </w:tabs>
              <w:spacing w:after="0" w:line="240" w:lineRule="auto"/>
              <w:ind w:firstLine="398"/>
              <w:jc w:val="both"/>
              <w:rPr>
                <w:rFonts w:ascii="Times New Roman" w:hAnsi="Times New Roman"/>
                <w:sz w:val="24"/>
                <w:szCs w:val="24"/>
              </w:rPr>
            </w:pPr>
            <w:r w:rsidRPr="00445A1C">
              <w:rPr>
                <w:rFonts w:ascii="Times New Roman" w:hAnsi="Times New Roman"/>
                <w:color w:val="000000"/>
                <w:sz w:val="24"/>
                <w:szCs w:val="24"/>
              </w:rPr>
              <w:t>О</w:t>
            </w:r>
            <w:r w:rsidR="00BA5A67" w:rsidRPr="00445A1C">
              <w:rPr>
                <w:rFonts w:ascii="Times New Roman" w:hAnsi="Times New Roman"/>
                <w:color w:val="000000"/>
                <w:sz w:val="24"/>
                <w:szCs w:val="24"/>
              </w:rPr>
              <w:t xml:space="preserve">пределены </w:t>
            </w:r>
            <w:r w:rsidR="001D3423" w:rsidRPr="00445A1C">
              <w:rPr>
                <w:rFonts w:ascii="Times New Roman" w:hAnsi="Times New Roman"/>
                <w:color w:val="000000"/>
                <w:sz w:val="24"/>
                <w:szCs w:val="24"/>
              </w:rPr>
              <w:t xml:space="preserve">в </w:t>
            </w:r>
            <w:r w:rsidR="000D04C1" w:rsidRPr="00445A1C">
              <w:rPr>
                <w:rFonts w:ascii="Times New Roman" w:hAnsi="Times New Roman"/>
                <w:sz w:val="24"/>
                <w:szCs w:val="24"/>
              </w:rPr>
              <w:t>Договоре</w:t>
            </w:r>
            <w:r w:rsidR="001D5418" w:rsidRPr="00445A1C">
              <w:rPr>
                <w:rFonts w:ascii="Times New Roman" w:hAnsi="Times New Roman"/>
                <w:sz w:val="24"/>
                <w:szCs w:val="24"/>
              </w:rPr>
              <w:t>.</w:t>
            </w:r>
          </w:p>
        </w:tc>
      </w:tr>
      <w:tr w:rsidR="008930F6" w:rsidRPr="00445A1C" w14:paraId="7F291EBA" w14:textId="77777777" w:rsidTr="000C1DEA">
        <w:tc>
          <w:tcPr>
            <w:tcW w:w="253" w:type="pct"/>
            <w:tcMar>
              <w:left w:w="28" w:type="dxa"/>
              <w:right w:w="28" w:type="dxa"/>
            </w:tcMar>
          </w:tcPr>
          <w:p w14:paraId="59FAAB74" w14:textId="77777777" w:rsidR="008930F6" w:rsidRPr="00445A1C" w:rsidRDefault="005226A1" w:rsidP="00A936FD">
            <w:pPr>
              <w:tabs>
                <w:tab w:val="left" w:pos="0"/>
                <w:tab w:val="left" w:pos="163"/>
              </w:tabs>
              <w:spacing w:after="0" w:line="240" w:lineRule="auto"/>
              <w:contextualSpacing/>
              <w:rPr>
                <w:rFonts w:ascii="Times New Roman" w:hAnsi="Times New Roman"/>
                <w:sz w:val="24"/>
                <w:szCs w:val="24"/>
              </w:rPr>
            </w:pPr>
            <w:bookmarkStart w:id="19" w:name="_Ref379223721"/>
            <w:r w:rsidRPr="00445A1C">
              <w:rPr>
                <w:rFonts w:ascii="Times New Roman" w:hAnsi="Times New Roman"/>
                <w:sz w:val="24"/>
                <w:szCs w:val="24"/>
              </w:rPr>
              <w:t>15</w:t>
            </w:r>
          </w:p>
        </w:tc>
        <w:bookmarkEnd w:id="19"/>
        <w:tc>
          <w:tcPr>
            <w:tcW w:w="1174" w:type="pct"/>
            <w:tcMar>
              <w:left w:w="57" w:type="dxa"/>
              <w:right w:w="57" w:type="dxa"/>
            </w:tcMar>
          </w:tcPr>
          <w:p w14:paraId="00905B22" w14:textId="77777777" w:rsidR="000C4599" w:rsidRPr="00445A1C" w:rsidRDefault="000C4599"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к описанию </w:t>
            </w:r>
            <w:r w:rsidR="00395A2A" w:rsidRPr="00445A1C">
              <w:rPr>
                <w:rFonts w:ascii="Times New Roman" w:hAnsi="Times New Roman"/>
                <w:b/>
                <w:sz w:val="24"/>
                <w:szCs w:val="24"/>
              </w:rPr>
              <w:t>У</w:t>
            </w:r>
            <w:r w:rsidR="008F6BCC" w:rsidRPr="00445A1C">
              <w:rPr>
                <w:rFonts w:ascii="Times New Roman" w:hAnsi="Times New Roman"/>
                <w:b/>
                <w:sz w:val="24"/>
                <w:szCs w:val="24"/>
              </w:rPr>
              <w:t>слуг</w:t>
            </w:r>
          </w:p>
        </w:tc>
        <w:tc>
          <w:tcPr>
            <w:tcW w:w="3573" w:type="pct"/>
          </w:tcPr>
          <w:p w14:paraId="3D04E099" w14:textId="3F840DCB" w:rsidR="00C14D3B" w:rsidRPr="00445A1C" w:rsidRDefault="00E753DA" w:rsidP="00AF5FAF">
            <w:pPr>
              <w:spacing w:after="0" w:line="240" w:lineRule="auto"/>
              <w:ind w:firstLine="378"/>
              <w:jc w:val="both"/>
              <w:rPr>
                <w:rFonts w:ascii="Times New Roman" w:hAnsi="Times New Roman"/>
                <w:sz w:val="24"/>
                <w:szCs w:val="24"/>
              </w:rPr>
            </w:pPr>
            <w:r w:rsidRPr="00010A9B">
              <w:rPr>
                <w:rFonts w:ascii="Times New Roman" w:hAnsi="Times New Roman"/>
                <w:sz w:val="24"/>
                <w:szCs w:val="24"/>
              </w:rPr>
              <w:t>Описание Участником оказываемых Услуг должно быть представлено в виде согласия</w:t>
            </w:r>
            <w:r>
              <w:t xml:space="preserve"> </w:t>
            </w:r>
            <w:r w:rsidRPr="002341B7">
              <w:rPr>
                <w:rFonts w:ascii="Times New Roman" w:hAnsi="Times New Roman"/>
                <w:sz w:val="24"/>
                <w:szCs w:val="24"/>
              </w:rPr>
              <w:t>и (или)</w:t>
            </w:r>
            <w:r w:rsidRPr="002F460C">
              <w:rPr>
                <w:rFonts w:ascii="Times New Roman" w:hAnsi="Times New Roman"/>
                <w:sz w:val="24"/>
                <w:szCs w:val="24"/>
              </w:rPr>
              <w:t xml:space="preserve"> </w:t>
            </w:r>
            <w:r w:rsidRPr="00010A9B">
              <w:rPr>
                <w:rFonts w:ascii="Times New Roman" w:hAnsi="Times New Roman"/>
                <w:sz w:val="24"/>
                <w:szCs w:val="24"/>
              </w:rPr>
              <w:t xml:space="preserve">декларации Участника на оказание Услуг на условиях, указанных в документации, а также </w:t>
            </w:r>
            <w:r>
              <w:rPr>
                <w:rFonts w:ascii="Times New Roman" w:hAnsi="Times New Roman"/>
                <w:sz w:val="24"/>
                <w:szCs w:val="24"/>
              </w:rPr>
              <w:t xml:space="preserve">может содержать </w:t>
            </w:r>
            <w:r w:rsidRPr="00010A9B">
              <w:rPr>
                <w:rFonts w:ascii="Times New Roman" w:hAnsi="Times New Roman"/>
                <w:sz w:val="24"/>
                <w:szCs w:val="24"/>
              </w:rPr>
              <w:t>подробно</w:t>
            </w:r>
            <w:r>
              <w:rPr>
                <w:rFonts w:ascii="Times New Roman" w:hAnsi="Times New Roman"/>
                <w:sz w:val="24"/>
                <w:szCs w:val="24"/>
              </w:rPr>
              <w:t>е</w:t>
            </w:r>
            <w:r w:rsidRPr="00010A9B">
              <w:rPr>
                <w:rFonts w:ascii="Times New Roman" w:hAnsi="Times New Roman"/>
                <w:sz w:val="24"/>
                <w:szCs w:val="24"/>
              </w:rPr>
              <w:t xml:space="preserve"> предложени</w:t>
            </w:r>
            <w:r>
              <w:rPr>
                <w:rFonts w:ascii="Times New Roman" w:hAnsi="Times New Roman"/>
                <w:sz w:val="24"/>
                <w:szCs w:val="24"/>
              </w:rPr>
              <w:t>е</w:t>
            </w:r>
            <w:r w:rsidRPr="00010A9B">
              <w:rPr>
                <w:rFonts w:ascii="Times New Roman" w:hAnsi="Times New Roman"/>
                <w:sz w:val="24"/>
                <w:szCs w:val="24"/>
              </w:rPr>
              <w:t xml:space="preserve"> Участника</w:t>
            </w:r>
            <w:r w:rsidR="003C6C8E">
              <w:rPr>
                <w:rFonts w:ascii="Times New Roman" w:hAnsi="Times New Roman"/>
                <w:sz w:val="24"/>
                <w:szCs w:val="24"/>
              </w:rPr>
              <w:t xml:space="preserve"> в отношении оказываемых Услуг,</w:t>
            </w:r>
            <w:r w:rsidR="003C6C8E" w:rsidRPr="00AF3D90">
              <w:rPr>
                <w:rFonts w:ascii="Times New Roman" w:hAnsi="Times New Roman"/>
                <w:sz w:val="24"/>
                <w:szCs w:val="24"/>
              </w:rPr>
              <w:t xml:space="preserve"> указанных в разделе I</w:t>
            </w:r>
            <w:r w:rsidR="00AF5FAF">
              <w:rPr>
                <w:rFonts w:ascii="Times New Roman" w:hAnsi="Times New Roman"/>
                <w:sz w:val="24"/>
                <w:szCs w:val="24"/>
                <w:lang w:val="en-US"/>
              </w:rPr>
              <w:t>II</w:t>
            </w:r>
            <w:r w:rsidR="003C6C8E" w:rsidRPr="00AF3D90">
              <w:rPr>
                <w:rFonts w:ascii="Times New Roman" w:hAnsi="Times New Roman"/>
                <w:sz w:val="24"/>
                <w:szCs w:val="24"/>
              </w:rPr>
              <w:t xml:space="preserve"> «Техническое задание» документации, включая проект концепции по организации и проведению спортивно-оздоровительного мероприятия «Осенняя спартакиада».</w:t>
            </w:r>
          </w:p>
        </w:tc>
      </w:tr>
      <w:tr w:rsidR="00A83E30" w:rsidRPr="00445A1C" w14:paraId="24DFE8A0" w14:textId="77777777" w:rsidTr="000C1DEA">
        <w:tc>
          <w:tcPr>
            <w:tcW w:w="253" w:type="pct"/>
            <w:tcMar>
              <w:left w:w="28" w:type="dxa"/>
              <w:right w:w="28" w:type="dxa"/>
            </w:tcMar>
          </w:tcPr>
          <w:p w14:paraId="678CC65F" w14:textId="77777777" w:rsidR="00A83E30" w:rsidRPr="00445A1C" w:rsidRDefault="00A83E30" w:rsidP="00A83E30">
            <w:pPr>
              <w:tabs>
                <w:tab w:val="left" w:pos="0"/>
                <w:tab w:val="left" w:pos="163"/>
              </w:tabs>
              <w:spacing w:after="0" w:line="240" w:lineRule="auto"/>
              <w:contextualSpacing/>
              <w:rPr>
                <w:rFonts w:ascii="Times New Roman" w:hAnsi="Times New Roman"/>
                <w:sz w:val="24"/>
                <w:szCs w:val="24"/>
              </w:rPr>
            </w:pPr>
            <w:bookmarkStart w:id="20" w:name="_Ref368315592"/>
            <w:r w:rsidRPr="00445A1C">
              <w:rPr>
                <w:rFonts w:ascii="Times New Roman" w:hAnsi="Times New Roman"/>
                <w:sz w:val="24"/>
                <w:szCs w:val="24"/>
              </w:rPr>
              <w:t>16</w:t>
            </w:r>
          </w:p>
        </w:tc>
        <w:bookmarkEnd w:id="20"/>
        <w:tc>
          <w:tcPr>
            <w:tcW w:w="1174" w:type="pct"/>
            <w:tcMar>
              <w:left w:w="57" w:type="dxa"/>
              <w:right w:w="57" w:type="dxa"/>
            </w:tcMar>
          </w:tcPr>
          <w:p w14:paraId="1EA30DA5" w14:textId="16AB00C4" w:rsidR="00A83E30" w:rsidRPr="00445A1C" w:rsidRDefault="00A83E30" w:rsidP="00A83E30">
            <w:pPr>
              <w:autoSpaceDE w:val="0"/>
              <w:autoSpaceDN w:val="0"/>
              <w:adjustRightInd w:val="0"/>
              <w:spacing w:after="0" w:line="240" w:lineRule="auto"/>
              <w:rPr>
                <w:rFonts w:ascii="Times New Roman" w:hAnsi="Times New Roman"/>
                <w:b/>
                <w:iCs/>
                <w:color w:val="000000"/>
                <w:sz w:val="24"/>
                <w:szCs w:val="24"/>
              </w:rPr>
            </w:pPr>
            <w:r w:rsidRPr="00445A1C">
              <w:rPr>
                <w:rFonts w:ascii="Times New Roman" w:hAnsi="Times New Roman"/>
                <w:b/>
                <w:iCs/>
                <w:sz w:val="24"/>
                <w:szCs w:val="24"/>
              </w:rPr>
              <w:t xml:space="preserve">Сведения о начальной (максимальной) цене Договора </w:t>
            </w:r>
          </w:p>
        </w:tc>
        <w:tc>
          <w:tcPr>
            <w:tcW w:w="3573" w:type="pct"/>
          </w:tcPr>
          <w:p w14:paraId="4563D79B" w14:textId="0DDD803D" w:rsidR="00A83E30" w:rsidRPr="00926B8B" w:rsidRDefault="00A83E30" w:rsidP="00A83E30">
            <w:pPr>
              <w:tabs>
                <w:tab w:val="left" w:pos="316"/>
                <w:tab w:val="left" w:pos="529"/>
              </w:tabs>
              <w:spacing w:after="0" w:line="240" w:lineRule="auto"/>
              <w:ind w:right="115" w:firstLine="381"/>
              <w:jc w:val="both"/>
              <w:rPr>
                <w:rFonts w:ascii="Times New Roman" w:hAnsi="Times New Roman"/>
                <w:color w:val="000000"/>
                <w:sz w:val="24"/>
                <w:szCs w:val="24"/>
              </w:rPr>
            </w:pPr>
            <w:r w:rsidRPr="00926B8B">
              <w:rPr>
                <w:rFonts w:ascii="Times New Roman" w:hAnsi="Times New Roman"/>
                <w:color w:val="000000"/>
                <w:sz w:val="24"/>
                <w:szCs w:val="24"/>
              </w:rPr>
              <w:t xml:space="preserve">Начальная (максимальная) цена Договора составляет </w:t>
            </w:r>
            <w:r w:rsidR="003C6C8E">
              <w:rPr>
                <w:rFonts w:ascii="Times New Roman" w:hAnsi="Times New Roman"/>
                <w:color w:val="000000"/>
                <w:sz w:val="24"/>
                <w:szCs w:val="24"/>
              </w:rPr>
              <w:br/>
            </w:r>
            <w:r w:rsidR="00FD1B1D" w:rsidRPr="00FD1B1D">
              <w:rPr>
                <w:rFonts w:ascii="Times New Roman" w:hAnsi="Times New Roman"/>
                <w:sz w:val="24"/>
                <w:szCs w:val="24"/>
              </w:rPr>
              <w:t xml:space="preserve">7 123 848,88 (Семь миллионов сто двадцать три тысячи восемьсот сорок восемь рублей 88 копеек) </w:t>
            </w:r>
            <w:r w:rsidRPr="00926B8B">
              <w:rPr>
                <w:rFonts w:ascii="Times New Roman" w:hAnsi="Times New Roman"/>
                <w:color w:val="000000"/>
                <w:sz w:val="24"/>
                <w:szCs w:val="24"/>
              </w:rPr>
              <w:t>руб</w:t>
            </w:r>
            <w:r>
              <w:rPr>
                <w:rFonts w:ascii="Times New Roman" w:hAnsi="Times New Roman"/>
                <w:color w:val="000000"/>
                <w:sz w:val="24"/>
                <w:szCs w:val="24"/>
              </w:rPr>
              <w:t>.</w:t>
            </w:r>
            <w:r w:rsidRPr="00926B8B">
              <w:rPr>
                <w:rFonts w:ascii="Times New Roman" w:hAnsi="Times New Roman"/>
                <w:color w:val="000000"/>
                <w:sz w:val="24"/>
                <w:szCs w:val="24"/>
              </w:rPr>
              <w:t>, в том числе НДС в соответствии с действующим законодательством Российской Федерации.</w:t>
            </w:r>
          </w:p>
          <w:p w14:paraId="3962F864" w14:textId="225321D0" w:rsidR="00A83E30" w:rsidRPr="00445A1C" w:rsidRDefault="00A83E30" w:rsidP="00A83E30">
            <w:pPr>
              <w:tabs>
                <w:tab w:val="left" w:pos="316"/>
                <w:tab w:val="left" w:pos="529"/>
              </w:tabs>
              <w:spacing w:after="0" w:line="240" w:lineRule="auto"/>
              <w:ind w:left="-72" w:firstLine="426"/>
              <w:jc w:val="both"/>
              <w:rPr>
                <w:rFonts w:ascii="Times New Roman" w:hAnsi="Times New Roman"/>
                <w:color w:val="000000"/>
                <w:sz w:val="24"/>
                <w:szCs w:val="24"/>
              </w:rPr>
            </w:pPr>
            <w:r w:rsidRPr="00926B8B">
              <w:rPr>
                <w:rFonts w:ascii="Times New Roman" w:eastAsia="Calibri" w:hAnsi="Times New Roman"/>
                <w:iCs/>
                <w:color w:val="000000"/>
                <w:sz w:val="24"/>
                <w:szCs w:val="24"/>
              </w:rPr>
              <w:t xml:space="preserve">Обоснование начальной (максимальной) цены Договора, включая информацию о налогах и других обязательных платежах, </w:t>
            </w:r>
            <w:r w:rsidRPr="00926B8B">
              <w:rPr>
                <w:rFonts w:ascii="Times New Roman" w:eastAsia="Calibri" w:hAnsi="Times New Roman"/>
                <w:iCs/>
                <w:color w:val="000000"/>
                <w:sz w:val="24"/>
                <w:szCs w:val="24"/>
              </w:rPr>
              <w:lastRenderedPageBreak/>
              <w:t>представлено в разделе V «Обоснование</w:t>
            </w:r>
            <w:r w:rsidRPr="00E148EC">
              <w:rPr>
                <w:rFonts w:ascii="Times New Roman" w:eastAsia="Calibri" w:hAnsi="Times New Roman"/>
                <w:iCs/>
                <w:color w:val="000000"/>
                <w:sz w:val="24"/>
                <w:szCs w:val="24"/>
              </w:rPr>
              <w:t xml:space="preserve"> начальной (максимальной) цены договора» </w:t>
            </w:r>
            <w:r w:rsidRPr="00E148EC">
              <w:rPr>
                <w:rFonts w:ascii="Times New Roman" w:hAnsi="Times New Roman"/>
                <w:sz w:val="24"/>
                <w:szCs w:val="24"/>
              </w:rPr>
              <w:t>документации</w:t>
            </w:r>
            <w:r w:rsidRPr="00E148EC">
              <w:rPr>
                <w:rFonts w:ascii="Times New Roman" w:eastAsia="Calibri" w:hAnsi="Times New Roman"/>
                <w:iCs/>
                <w:color w:val="000000"/>
                <w:sz w:val="24"/>
                <w:szCs w:val="24"/>
              </w:rPr>
              <w:t>.</w:t>
            </w:r>
          </w:p>
        </w:tc>
      </w:tr>
      <w:tr w:rsidR="00C73937" w:rsidRPr="00445A1C" w14:paraId="238BAF04" w14:textId="77777777" w:rsidTr="000C1DEA">
        <w:tc>
          <w:tcPr>
            <w:tcW w:w="253" w:type="pct"/>
            <w:tcMar>
              <w:left w:w="28" w:type="dxa"/>
              <w:right w:w="28" w:type="dxa"/>
            </w:tcMar>
          </w:tcPr>
          <w:p w14:paraId="3CEC02DD"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17</w:t>
            </w:r>
          </w:p>
        </w:tc>
        <w:tc>
          <w:tcPr>
            <w:tcW w:w="1174" w:type="pct"/>
            <w:tcMar>
              <w:left w:w="57" w:type="dxa"/>
              <w:right w:w="57" w:type="dxa"/>
            </w:tcMar>
          </w:tcPr>
          <w:p w14:paraId="4536AFBA"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формирования цены Договора</w:t>
            </w:r>
          </w:p>
        </w:tc>
        <w:tc>
          <w:tcPr>
            <w:tcW w:w="3573" w:type="pct"/>
          </w:tcPr>
          <w:p w14:paraId="5E004B6F" w14:textId="77777777" w:rsidR="001A48FF" w:rsidRPr="00445A1C" w:rsidRDefault="001A48FF" w:rsidP="00A936FD">
            <w:pPr>
              <w:tabs>
                <w:tab w:val="left" w:pos="366"/>
              </w:tabs>
              <w:spacing w:after="0" w:line="240" w:lineRule="auto"/>
              <w:ind w:firstLine="272"/>
              <w:jc w:val="both"/>
              <w:rPr>
                <w:rFonts w:ascii="Times New Roman" w:hAnsi="Times New Roman"/>
                <w:iCs/>
                <w:color w:val="000000"/>
                <w:sz w:val="24"/>
                <w:szCs w:val="24"/>
              </w:rPr>
            </w:pPr>
            <w:r w:rsidRPr="00445A1C">
              <w:rPr>
                <w:rFonts w:ascii="Times New Roman" w:hAnsi="Times New Roman"/>
                <w:iCs/>
                <w:color w:val="000000"/>
                <w:sz w:val="24"/>
                <w:szCs w:val="24"/>
              </w:rPr>
              <w:t xml:space="preserve">17.1. Цена Договора включает в себя все расходы, связанные с оказанием </w:t>
            </w:r>
            <w:r w:rsidR="00D90432" w:rsidRPr="00445A1C">
              <w:rPr>
                <w:rFonts w:ascii="Times New Roman" w:hAnsi="Times New Roman"/>
                <w:iCs/>
                <w:color w:val="000000"/>
                <w:sz w:val="24"/>
                <w:szCs w:val="24"/>
              </w:rPr>
              <w:t>У</w:t>
            </w:r>
            <w:r w:rsidRPr="00445A1C">
              <w:rPr>
                <w:rFonts w:ascii="Times New Roman" w:hAnsi="Times New Roman"/>
                <w:iCs/>
                <w:color w:val="000000"/>
                <w:sz w:val="24"/>
                <w:szCs w:val="24"/>
              </w:rPr>
              <w:t>слуг и обязательств по Договору, в том числе все налоги, пошлины и прочие сборы, в соответствии с действующим законодательством Российской Федерации, а также иные расходы, связанные с исполнением условий Договора.</w:t>
            </w:r>
          </w:p>
          <w:p w14:paraId="4C5ACB7F" w14:textId="6AA0C951" w:rsidR="001A48FF" w:rsidRPr="00445A1C" w:rsidRDefault="001E0BEB" w:rsidP="00A936FD">
            <w:pPr>
              <w:spacing w:after="0" w:line="240" w:lineRule="auto"/>
              <w:ind w:firstLine="316"/>
              <w:jc w:val="both"/>
              <w:rPr>
                <w:rFonts w:ascii="Times New Roman" w:hAnsi="Times New Roman"/>
                <w:iCs/>
                <w:color w:val="000000"/>
                <w:sz w:val="24"/>
                <w:szCs w:val="24"/>
              </w:rPr>
            </w:pPr>
            <w:r>
              <w:rPr>
                <w:rFonts w:ascii="Times New Roman" w:hAnsi="Times New Roman"/>
                <w:iCs/>
                <w:color w:val="000000"/>
                <w:sz w:val="24"/>
                <w:szCs w:val="24"/>
              </w:rPr>
              <w:t xml:space="preserve">17.2. </w:t>
            </w:r>
            <w:r w:rsidR="00CE5DA3" w:rsidRPr="00445A1C">
              <w:rPr>
                <w:rFonts w:ascii="Times New Roman" w:hAnsi="Times New Roman"/>
                <w:iCs/>
                <w:color w:val="000000"/>
                <w:sz w:val="24"/>
                <w:szCs w:val="24"/>
              </w:rPr>
              <w:t>Ценовое предложение Участника не должно превышать начальную (максимальную) цену Договора, указанную в пункте 16 документации</w:t>
            </w:r>
            <w:r w:rsidR="00CE5DA3">
              <w:rPr>
                <w:rFonts w:ascii="Times New Roman" w:hAnsi="Times New Roman"/>
                <w:iCs/>
                <w:color w:val="000000"/>
                <w:sz w:val="24"/>
                <w:szCs w:val="24"/>
              </w:rPr>
              <w:t>.</w:t>
            </w:r>
          </w:p>
          <w:p w14:paraId="523DAFBC" w14:textId="77777777" w:rsidR="00C73937" w:rsidRPr="00445A1C" w:rsidRDefault="00C73937" w:rsidP="00A936FD">
            <w:pPr>
              <w:spacing w:after="0" w:line="240" w:lineRule="auto"/>
              <w:ind w:firstLine="316"/>
              <w:jc w:val="both"/>
              <w:rPr>
                <w:rFonts w:ascii="Times New Roman" w:hAnsi="Times New Roman"/>
                <w:iCs/>
                <w:sz w:val="24"/>
                <w:szCs w:val="24"/>
              </w:rPr>
            </w:pPr>
            <w:r w:rsidRPr="00445A1C">
              <w:rPr>
                <w:rFonts w:ascii="Times New Roman" w:hAnsi="Times New Roman"/>
                <w:iCs/>
                <w:sz w:val="24"/>
                <w:szCs w:val="24"/>
              </w:rPr>
              <w:t>17.3. Ценовое предложение Участника, не являющегося плательщиком налога на добавленную стоимость (в том числе применяющим упрощенную систему налогообложения), на величину указанного налога не уменьшается Агентством в одностороннем порядке.</w:t>
            </w:r>
          </w:p>
        </w:tc>
      </w:tr>
      <w:tr w:rsidR="00C73937" w:rsidRPr="00445A1C" w14:paraId="457F68B1" w14:textId="77777777" w:rsidTr="000C1DEA">
        <w:tc>
          <w:tcPr>
            <w:tcW w:w="253" w:type="pct"/>
            <w:tcMar>
              <w:left w:w="28" w:type="dxa"/>
              <w:right w:w="28" w:type="dxa"/>
            </w:tcMar>
          </w:tcPr>
          <w:p w14:paraId="40C5FFA0"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bookmarkStart w:id="21" w:name="_Ref378870874"/>
            <w:r w:rsidRPr="00445A1C">
              <w:rPr>
                <w:rFonts w:ascii="Times New Roman" w:hAnsi="Times New Roman"/>
                <w:sz w:val="24"/>
                <w:szCs w:val="24"/>
              </w:rPr>
              <w:t>18</w:t>
            </w:r>
          </w:p>
        </w:tc>
        <w:bookmarkEnd w:id="21"/>
        <w:tc>
          <w:tcPr>
            <w:tcW w:w="1174" w:type="pct"/>
            <w:tcMar>
              <w:left w:w="57" w:type="dxa"/>
              <w:right w:w="57" w:type="dxa"/>
            </w:tcMar>
          </w:tcPr>
          <w:p w14:paraId="06EC686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к Участникам </w:t>
            </w:r>
          </w:p>
        </w:tc>
        <w:tc>
          <w:tcPr>
            <w:tcW w:w="3573" w:type="pct"/>
          </w:tcPr>
          <w:p w14:paraId="18F787DA" w14:textId="5EFFB434" w:rsidR="000E3487"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18.1.</w:t>
            </w:r>
            <w:r w:rsidR="00C60CBB">
              <w:t xml:space="preserve"> </w:t>
            </w:r>
            <w:r w:rsidR="000E3487">
              <w:rPr>
                <w:rFonts w:ascii="Times New Roman" w:hAnsi="Times New Roman"/>
                <w:sz w:val="24"/>
                <w:szCs w:val="24"/>
              </w:rPr>
              <w:t>К участию в закупке,</w:t>
            </w:r>
            <w:r w:rsidR="000E3487">
              <w:t xml:space="preserve"> </w:t>
            </w:r>
            <w:r w:rsidR="000E3487">
              <w:rPr>
                <w:rFonts w:ascii="Times New Roman" w:hAnsi="Times New Roman"/>
                <w:sz w:val="24"/>
                <w:szCs w:val="24"/>
              </w:rPr>
              <w:t>проводимой</w:t>
            </w:r>
            <w:r w:rsidR="000E3487" w:rsidRPr="000E3487">
              <w:rPr>
                <w:rFonts w:ascii="Times New Roman" w:hAnsi="Times New Roman"/>
                <w:sz w:val="24"/>
                <w:szCs w:val="24"/>
              </w:rPr>
              <w:t xml:space="preserve"> закрытым способом, допускаются только Участники, специально приглашенные Агентством, при этом перечень Участников, приглашаемых к участию в </w:t>
            </w:r>
            <w:r w:rsidR="000E3487">
              <w:rPr>
                <w:rFonts w:ascii="Times New Roman" w:hAnsi="Times New Roman"/>
                <w:sz w:val="24"/>
                <w:szCs w:val="24"/>
              </w:rPr>
              <w:t>закупке</w:t>
            </w:r>
            <w:r w:rsidR="000E3487" w:rsidRPr="000E3487">
              <w:rPr>
                <w:rFonts w:ascii="Times New Roman" w:hAnsi="Times New Roman"/>
                <w:sz w:val="24"/>
                <w:szCs w:val="24"/>
              </w:rPr>
              <w:t>, определяется Агентством.</w:t>
            </w:r>
          </w:p>
          <w:p w14:paraId="366F0C7E" w14:textId="56F8E840" w:rsidR="00C73937" w:rsidRPr="00445A1C" w:rsidRDefault="007107C6" w:rsidP="00A936FD">
            <w:pPr>
              <w:tabs>
                <w:tab w:val="left" w:pos="317"/>
              </w:tabs>
              <w:spacing w:after="0" w:line="240" w:lineRule="auto"/>
              <w:ind w:firstLine="311"/>
              <w:jc w:val="both"/>
              <w:rPr>
                <w:rFonts w:ascii="Times New Roman" w:hAnsi="Times New Roman"/>
                <w:sz w:val="24"/>
                <w:szCs w:val="24"/>
              </w:rPr>
            </w:pPr>
            <w:r w:rsidRPr="007107C6">
              <w:rPr>
                <w:rFonts w:ascii="Times New Roman" w:hAnsi="Times New Roman"/>
                <w:sz w:val="24"/>
                <w:szCs w:val="24"/>
              </w:rPr>
              <w:t>К участию в закупке приглашаются лица, указан</w:t>
            </w:r>
            <w:r w:rsidR="00D27409">
              <w:rPr>
                <w:rFonts w:ascii="Times New Roman" w:hAnsi="Times New Roman"/>
                <w:sz w:val="24"/>
                <w:szCs w:val="24"/>
              </w:rPr>
              <w:t>ные в пункте 18.1 документации</w:t>
            </w:r>
            <w:r w:rsidR="00D90614" w:rsidRPr="00D90614">
              <w:rPr>
                <w:rFonts w:ascii="Times New Roman" w:hAnsi="Times New Roman"/>
                <w:sz w:val="24"/>
                <w:szCs w:val="24"/>
              </w:rPr>
              <w:t>, получившие аккредитацию на ЭП</w:t>
            </w:r>
            <w:r w:rsidR="00140442">
              <w:t xml:space="preserve"> </w:t>
            </w:r>
            <w:r w:rsidR="00140442" w:rsidRPr="00140442">
              <w:rPr>
                <w:rFonts w:ascii="Times New Roman" w:hAnsi="Times New Roman"/>
                <w:sz w:val="24"/>
                <w:szCs w:val="24"/>
              </w:rPr>
              <w:t>(за исключением лиц, являющихся иностранными агентами в соответствии с Федеральным законом от 14 июля 2022 г. №</w:t>
            </w:r>
            <w:r w:rsidR="00140442">
              <w:rPr>
                <w:rFonts w:ascii="Times New Roman" w:hAnsi="Times New Roman"/>
                <w:sz w:val="24"/>
                <w:szCs w:val="24"/>
              </w:rPr>
              <w:t> </w:t>
            </w:r>
            <w:r w:rsidR="00140442" w:rsidRPr="00140442">
              <w:rPr>
                <w:rFonts w:ascii="Times New Roman" w:hAnsi="Times New Roman"/>
                <w:sz w:val="24"/>
                <w:szCs w:val="24"/>
              </w:rPr>
              <w:t>255-ФЗ «О контроле за деятельностью лиц, находящихся под иностранным влиянием»)</w:t>
            </w:r>
            <w:r w:rsidR="00D90614" w:rsidRPr="00D90614">
              <w:rPr>
                <w:rFonts w:ascii="Times New Roman" w:hAnsi="Times New Roman"/>
                <w:sz w:val="24"/>
                <w:szCs w:val="24"/>
              </w:rPr>
              <w:t>.</w:t>
            </w:r>
          </w:p>
          <w:p w14:paraId="5D3F1104" w14:textId="77777777"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18.2. Приглашенные к участию в закупке лица </w:t>
            </w:r>
            <w:r w:rsidRPr="00445A1C">
              <w:rPr>
                <w:rFonts w:ascii="Times New Roman" w:hAnsi="Times New Roman"/>
                <w:color w:val="000000"/>
                <w:sz w:val="24"/>
                <w:szCs w:val="24"/>
              </w:rPr>
              <w:t>(включая каждого участника консорциума)</w:t>
            </w:r>
            <w:r w:rsidRPr="00445A1C">
              <w:rPr>
                <w:rFonts w:ascii="Times New Roman" w:hAnsi="Times New Roman"/>
                <w:sz w:val="24"/>
                <w:szCs w:val="24"/>
              </w:rPr>
              <w:t xml:space="preserve"> имеют право выступать в отношениях, связанных с участием в закупке, как непосредственно, так и через своих представителей, полномочия которых должны быть оформлены надлежащим образом.</w:t>
            </w:r>
          </w:p>
          <w:p w14:paraId="577CBF16" w14:textId="162D65B8"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sz w:val="24"/>
                <w:szCs w:val="24"/>
              </w:rPr>
              <w:t>18.3. К Участникам</w:t>
            </w:r>
            <w:r w:rsidR="000C1DEA">
              <w:rPr>
                <w:rFonts w:ascii="Times New Roman" w:hAnsi="Times New Roman"/>
                <w:sz w:val="24"/>
                <w:szCs w:val="24"/>
              </w:rPr>
              <w:t xml:space="preserve"> </w:t>
            </w:r>
            <w:r w:rsidR="000C1DEA" w:rsidRPr="00E44163">
              <w:rPr>
                <w:rFonts w:ascii="Times New Roman" w:hAnsi="Times New Roman"/>
                <w:sz w:val="24"/>
                <w:szCs w:val="24"/>
              </w:rPr>
              <w:t>(к каждому из участников консорциума)</w:t>
            </w:r>
            <w:r w:rsidRPr="00445A1C">
              <w:rPr>
                <w:rFonts w:ascii="Times New Roman" w:hAnsi="Times New Roman"/>
                <w:sz w:val="24"/>
                <w:szCs w:val="24"/>
              </w:rPr>
              <w:t xml:space="preserve"> устанавливаются следующие требования:</w:t>
            </w:r>
          </w:p>
          <w:p w14:paraId="67BB99C3" w14:textId="420B2DC3" w:rsidR="00D25EB3" w:rsidRPr="00445A1C" w:rsidRDefault="00C73937" w:rsidP="00A936FD">
            <w:pPr>
              <w:tabs>
                <w:tab w:val="left" w:pos="317"/>
              </w:tabs>
              <w:spacing w:after="0" w:line="240" w:lineRule="auto"/>
              <w:ind w:firstLine="311"/>
              <w:jc w:val="both"/>
              <w:rPr>
                <w:rFonts w:ascii="Times New Roman" w:hAnsi="Times New Roman"/>
                <w:color w:val="000000"/>
                <w:sz w:val="24"/>
                <w:szCs w:val="24"/>
              </w:rPr>
            </w:pPr>
            <w:r w:rsidRPr="00445A1C">
              <w:rPr>
                <w:rFonts w:ascii="Times New Roman" w:hAnsi="Times New Roman"/>
                <w:sz w:val="24"/>
                <w:szCs w:val="24"/>
              </w:rPr>
              <w:t xml:space="preserve">1) </w:t>
            </w:r>
            <w:r w:rsidR="000C1DEA">
              <w:t xml:space="preserve"> </w:t>
            </w:r>
            <w:r w:rsidR="000C1DEA" w:rsidRPr="000C1DEA">
              <w:rPr>
                <w:rFonts w:ascii="Times New Roman" w:hAnsi="Times New Roman"/>
                <w:color w:val="000000"/>
                <w:sz w:val="24"/>
                <w:szCs w:val="24"/>
              </w:rPr>
              <w:t>в отношении Участника не проводится процедура ликвидации (для юридического лица), отсутствует решение арбитражного суда о признании Участника (юридического лица) несостоятельным (банкротом) и об открытии в отношении него конкурсного производства; непроведение в отношении Участника – физического лица (в том числе индивидуального предпринимателя) процедуры банкротства (в том числе реструктуризации долгов или реализация имущества гражданина)</w:t>
            </w:r>
            <w:r w:rsidR="00D90614" w:rsidRPr="00D90614">
              <w:rPr>
                <w:rFonts w:ascii="Times New Roman" w:hAnsi="Times New Roman"/>
                <w:color w:val="000000"/>
                <w:sz w:val="24"/>
                <w:szCs w:val="24"/>
              </w:rPr>
              <w:t>;</w:t>
            </w:r>
          </w:p>
          <w:p w14:paraId="2306C7D3" w14:textId="77777777" w:rsidR="00C73937" w:rsidRPr="00445A1C" w:rsidRDefault="00C73937" w:rsidP="00A936FD">
            <w:pPr>
              <w:tabs>
                <w:tab w:val="left" w:pos="317"/>
              </w:tabs>
              <w:spacing w:after="0" w:line="240" w:lineRule="auto"/>
              <w:ind w:firstLine="311"/>
              <w:jc w:val="both"/>
              <w:rPr>
                <w:rFonts w:ascii="Times New Roman" w:hAnsi="Times New Roman"/>
                <w:color w:val="000000"/>
                <w:sz w:val="24"/>
                <w:szCs w:val="24"/>
              </w:rPr>
            </w:pPr>
            <w:r w:rsidRPr="00445A1C">
              <w:rPr>
                <w:rFonts w:ascii="Times New Roman" w:hAnsi="Times New Roman"/>
                <w:color w:val="000000"/>
                <w:sz w:val="24"/>
                <w:szCs w:val="24"/>
              </w:rPr>
              <w:t xml:space="preserve">2) </w:t>
            </w:r>
            <w:proofErr w:type="spellStart"/>
            <w:r w:rsidR="002C2787" w:rsidRPr="00445A1C">
              <w:rPr>
                <w:rFonts w:ascii="Times New Roman" w:hAnsi="Times New Roman"/>
                <w:color w:val="000000"/>
                <w:sz w:val="24"/>
                <w:szCs w:val="24"/>
              </w:rPr>
              <w:t>неприостановление</w:t>
            </w:r>
            <w:proofErr w:type="spellEnd"/>
            <w:r w:rsidR="002C2787" w:rsidRPr="00445A1C">
              <w:rPr>
                <w:rFonts w:ascii="Times New Roman" w:hAnsi="Times New Roman"/>
                <w:color w:val="000000"/>
                <w:sz w:val="24"/>
                <w:szCs w:val="24"/>
              </w:rPr>
              <w:t xml:space="preserve"> </w:t>
            </w:r>
            <w:r w:rsidRPr="00445A1C">
              <w:rPr>
                <w:rFonts w:ascii="Times New Roman" w:hAnsi="Times New Roman"/>
                <w:color w:val="000000"/>
                <w:sz w:val="24"/>
                <w:szCs w:val="24"/>
              </w:rPr>
              <w:t>деятельности Участника в порядке, предусмотренном Кодексом Российской Федерации об административных правонарушениях, на день подачи Заявки;</w:t>
            </w:r>
          </w:p>
          <w:p w14:paraId="562CB867" w14:textId="77777777" w:rsidR="00C73937" w:rsidRPr="00445A1C" w:rsidRDefault="00C73937" w:rsidP="00A936FD">
            <w:pPr>
              <w:tabs>
                <w:tab w:val="left" w:pos="317"/>
              </w:tabs>
              <w:spacing w:after="0" w:line="240" w:lineRule="auto"/>
              <w:ind w:firstLine="311"/>
              <w:jc w:val="both"/>
              <w:rPr>
                <w:rFonts w:ascii="Times New Roman" w:hAnsi="Times New Roman"/>
                <w:sz w:val="24"/>
                <w:szCs w:val="24"/>
              </w:rPr>
            </w:pPr>
            <w:r w:rsidRPr="00445A1C">
              <w:rPr>
                <w:rFonts w:ascii="Times New Roman" w:hAnsi="Times New Roman"/>
                <w:color w:val="000000"/>
                <w:sz w:val="24"/>
                <w:szCs w:val="24"/>
              </w:rPr>
              <w:t xml:space="preserve">3) отсутствие у Участника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w:t>
            </w:r>
            <w:r w:rsidRPr="00445A1C">
              <w:rPr>
                <w:rFonts w:ascii="Times New Roman" w:hAnsi="Times New Roman"/>
                <w:color w:val="000000"/>
                <w:sz w:val="24"/>
                <w:szCs w:val="24"/>
              </w:rPr>
              <w:lastRenderedPageBreak/>
              <w:t>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предшествующий дате рассмотрения Заявок.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не принято</w:t>
            </w:r>
            <w:r w:rsidRPr="00445A1C">
              <w:rPr>
                <w:rFonts w:ascii="Times New Roman" w:hAnsi="Times New Roman"/>
                <w:sz w:val="24"/>
                <w:szCs w:val="24"/>
              </w:rPr>
              <w:t>;</w:t>
            </w:r>
          </w:p>
          <w:p w14:paraId="0CAB1D97" w14:textId="77777777" w:rsidR="00C73937" w:rsidRPr="00445A1C" w:rsidRDefault="00C73937" w:rsidP="00A936FD">
            <w:pPr>
              <w:spacing w:after="0" w:line="240" w:lineRule="auto"/>
              <w:ind w:firstLine="284"/>
              <w:jc w:val="both"/>
              <w:rPr>
                <w:rFonts w:ascii="Times New Roman" w:hAnsi="Times New Roman"/>
                <w:color w:val="000000"/>
                <w:sz w:val="24"/>
                <w:szCs w:val="24"/>
              </w:rPr>
            </w:pPr>
            <w:r w:rsidRPr="00445A1C">
              <w:rPr>
                <w:rFonts w:ascii="Times New Roman" w:hAnsi="Times New Roman"/>
                <w:sz w:val="24"/>
                <w:szCs w:val="24"/>
              </w:rPr>
              <w:t xml:space="preserve">4) </w:t>
            </w:r>
            <w:r w:rsidR="00D90614" w:rsidRPr="00D90614">
              <w:rPr>
                <w:rFonts w:ascii="Times New Roman" w:hAnsi="Times New Roman"/>
                <w:color w:val="000000"/>
                <w:sz w:val="24"/>
                <w:szCs w:val="24"/>
              </w:rPr>
              <w:t>отсутствие у Участника – физического лица, в том числе индивидуального предпринимателя, либо у руководителя, членов коллегиального исполнительного органа или главного бухгалтера юридического лица – Участника неснятой или непогашенной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лиц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r w:rsidR="0068458F" w:rsidRPr="00445A1C">
              <w:rPr>
                <w:rFonts w:ascii="Times New Roman" w:hAnsi="Times New Roman"/>
                <w:color w:val="000000"/>
                <w:sz w:val="24"/>
                <w:szCs w:val="24"/>
              </w:rPr>
              <w:t>;</w:t>
            </w:r>
          </w:p>
          <w:p w14:paraId="1B9AD8FD" w14:textId="77777777" w:rsidR="00C73937" w:rsidRPr="00445A1C" w:rsidRDefault="00D90614" w:rsidP="00A936FD">
            <w:pPr>
              <w:tabs>
                <w:tab w:val="left" w:pos="661"/>
              </w:tabs>
              <w:spacing w:after="0" w:line="240" w:lineRule="auto"/>
              <w:ind w:firstLine="284"/>
              <w:jc w:val="both"/>
              <w:rPr>
                <w:rFonts w:ascii="Times New Roman" w:hAnsi="Times New Roman"/>
                <w:color w:val="000000"/>
                <w:sz w:val="24"/>
                <w:szCs w:val="24"/>
              </w:rPr>
            </w:pPr>
            <w:r>
              <w:rPr>
                <w:rFonts w:ascii="Times New Roman" w:hAnsi="Times New Roman"/>
                <w:color w:val="000000"/>
                <w:sz w:val="24"/>
                <w:szCs w:val="24"/>
              </w:rPr>
              <w:t>5)</w:t>
            </w:r>
            <w:r w:rsidR="00D25EB3" w:rsidRPr="00445A1C">
              <w:rPr>
                <w:rFonts w:ascii="Times New Roman" w:hAnsi="Times New Roman"/>
                <w:color w:val="000000"/>
                <w:sz w:val="24"/>
                <w:szCs w:val="24"/>
              </w:rPr>
              <w:t xml:space="preserve"> отсутствие факта привлечения Участника</w:t>
            </w:r>
            <w:r w:rsidR="003D34FF">
              <w:rPr>
                <w:rFonts w:ascii="Times New Roman" w:hAnsi="Times New Roman"/>
                <w:color w:val="000000"/>
                <w:sz w:val="24"/>
                <w:szCs w:val="24"/>
              </w:rPr>
              <w:t xml:space="preserve"> закупки </w:t>
            </w:r>
            <w:r w:rsidR="00C73937" w:rsidRPr="00445A1C">
              <w:rPr>
                <w:rFonts w:ascii="Times New Roman" w:hAnsi="Times New Roman"/>
                <w:color w:val="000000"/>
                <w:sz w:val="24"/>
                <w:szCs w:val="24"/>
              </w:rPr>
              <w:t>–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w:t>
            </w:r>
          </w:p>
          <w:p w14:paraId="1E831F0E" w14:textId="1AC7CB47" w:rsidR="00C73937" w:rsidRPr="00445A1C" w:rsidRDefault="00C73937" w:rsidP="00A936FD">
            <w:pPr>
              <w:pStyle w:val="af1"/>
              <w:tabs>
                <w:tab w:val="left" w:pos="27"/>
              </w:tabs>
              <w:spacing w:after="0" w:line="240" w:lineRule="auto"/>
              <w:ind w:left="27" w:firstLine="284"/>
              <w:jc w:val="both"/>
              <w:rPr>
                <w:rFonts w:ascii="Times New Roman" w:hAnsi="Times New Roman"/>
                <w:color w:val="000000"/>
                <w:sz w:val="24"/>
                <w:szCs w:val="24"/>
              </w:rPr>
            </w:pPr>
            <w:r w:rsidRPr="00445A1C">
              <w:rPr>
                <w:rFonts w:ascii="Times New Roman" w:hAnsi="Times New Roman"/>
                <w:sz w:val="24"/>
                <w:szCs w:val="24"/>
              </w:rPr>
              <w:t xml:space="preserve">6) </w:t>
            </w:r>
            <w:r w:rsidRPr="00445A1C">
              <w:rPr>
                <w:rFonts w:ascii="Times New Roman" w:hAnsi="Times New Roman"/>
                <w:color w:val="000000"/>
                <w:sz w:val="24"/>
                <w:szCs w:val="24"/>
              </w:rPr>
              <w:t xml:space="preserve">отсутствие сведений об Участнике в реестрах недобросовестных поставщиков, предусмотренных Законом № 223-ФЗ, а также </w:t>
            </w:r>
            <w:r w:rsidR="009834E4">
              <w:rPr>
                <w:rFonts w:ascii="Times New Roman" w:hAnsi="Times New Roman"/>
                <w:color w:val="000000"/>
                <w:sz w:val="24"/>
                <w:szCs w:val="24"/>
              </w:rPr>
              <w:t>З</w:t>
            </w:r>
            <w:r w:rsidRPr="00445A1C">
              <w:rPr>
                <w:rFonts w:ascii="Times New Roman" w:hAnsi="Times New Roman"/>
                <w:color w:val="000000"/>
                <w:sz w:val="24"/>
                <w:szCs w:val="24"/>
              </w:rPr>
              <w:t>аконом № 44-ФЗ, размещенных в ЕИС;</w:t>
            </w:r>
          </w:p>
          <w:p w14:paraId="06E2CA81" w14:textId="1706FDB9" w:rsidR="003D683E" w:rsidRPr="00C57A60" w:rsidRDefault="00C73937" w:rsidP="00E443A4">
            <w:pPr>
              <w:spacing w:after="0" w:line="240" w:lineRule="auto"/>
              <w:ind w:firstLine="284"/>
              <w:jc w:val="both"/>
              <w:rPr>
                <w:rFonts w:ascii="Times New Roman" w:hAnsi="Times New Roman"/>
                <w:color w:val="000000"/>
                <w:sz w:val="24"/>
                <w:szCs w:val="24"/>
              </w:rPr>
            </w:pPr>
            <w:r w:rsidRPr="00445A1C">
              <w:rPr>
                <w:rFonts w:ascii="Times New Roman" w:hAnsi="Times New Roman"/>
                <w:sz w:val="24"/>
                <w:szCs w:val="24"/>
              </w:rPr>
              <w:t xml:space="preserve">7) </w:t>
            </w:r>
            <w:r w:rsidR="000C1DEA" w:rsidRPr="000C1DEA">
              <w:rPr>
                <w:rFonts w:ascii="Times New Roman" w:hAnsi="Times New Roman"/>
                <w:color w:val="000000"/>
                <w:sz w:val="24"/>
                <w:szCs w:val="24"/>
              </w:rPr>
              <w:t xml:space="preserve">отсутствие между Участником и Агентством конфликта интересов, под которым понимаются случаи, при которых руководитель Агентства,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с индивидуальными предпринимателями – Участниками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 Под выгодоприобретателями понимаются физические лица, владеющие </w:t>
            </w:r>
            <w:r w:rsidR="000C1DEA" w:rsidRPr="000C1DEA">
              <w:rPr>
                <w:rFonts w:ascii="Times New Roman" w:hAnsi="Times New Roman"/>
                <w:color w:val="000000"/>
                <w:sz w:val="24"/>
                <w:szCs w:val="24"/>
              </w:rPr>
              <w:lastRenderedPageBreak/>
              <w:t>напрямую или косвенно (через юридическое лицо или через несколько юридических лиц) более чем 10% голосующих акций хозяйственного общества либо долей, превышающей 10% в уставном капитале хозяйственного общества</w:t>
            </w:r>
            <w:r w:rsidR="00E443A4">
              <w:rPr>
                <w:rFonts w:ascii="Times New Roman" w:hAnsi="Times New Roman"/>
                <w:color w:val="000000"/>
                <w:sz w:val="24"/>
                <w:szCs w:val="24"/>
              </w:rPr>
              <w:t>.</w:t>
            </w:r>
          </w:p>
        </w:tc>
      </w:tr>
      <w:tr w:rsidR="00C73937" w:rsidRPr="00445A1C" w14:paraId="1625690D" w14:textId="77777777" w:rsidTr="000C1DEA">
        <w:tc>
          <w:tcPr>
            <w:tcW w:w="253" w:type="pct"/>
            <w:tcMar>
              <w:left w:w="28" w:type="dxa"/>
              <w:right w:w="28" w:type="dxa"/>
            </w:tcMar>
          </w:tcPr>
          <w:p w14:paraId="43E0201F"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19</w:t>
            </w:r>
          </w:p>
        </w:tc>
        <w:tc>
          <w:tcPr>
            <w:tcW w:w="1174" w:type="pct"/>
            <w:tcMar>
              <w:left w:w="57" w:type="dxa"/>
              <w:right w:w="57" w:type="dxa"/>
            </w:tcMar>
          </w:tcPr>
          <w:p w14:paraId="083D2C97" w14:textId="09873432" w:rsidR="00C73937" w:rsidRPr="00445A1C" w:rsidRDefault="000C1DEA" w:rsidP="009D64D1">
            <w:pPr>
              <w:spacing w:after="0" w:line="240" w:lineRule="auto"/>
              <w:rPr>
                <w:rFonts w:ascii="Times New Roman" w:hAnsi="Times New Roman"/>
                <w:b/>
                <w:sz w:val="24"/>
                <w:szCs w:val="24"/>
              </w:rPr>
            </w:pPr>
            <w:r w:rsidRPr="000C1DEA">
              <w:rPr>
                <w:rFonts w:ascii="Times New Roman" w:hAnsi="Times New Roman"/>
                <w:b/>
                <w:sz w:val="24"/>
                <w:szCs w:val="24"/>
              </w:rPr>
              <w:t>Особенности участия групп юридических или физических лиц и (или) индивидуальных предпринимателей (консорциумов</w:t>
            </w:r>
            <w:r>
              <w:rPr>
                <w:rFonts w:ascii="Times New Roman" w:hAnsi="Times New Roman"/>
                <w:b/>
                <w:sz w:val="24"/>
                <w:szCs w:val="24"/>
              </w:rPr>
              <w:t>)</w:t>
            </w:r>
          </w:p>
        </w:tc>
        <w:tc>
          <w:tcPr>
            <w:tcW w:w="3573" w:type="pct"/>
          </w:tcPr>
          <w:p w14:paraId="2DE462D7" w14:textId="77777777" w:rsidR="00C73937" w:rsidRPr="00445A1C" w:rsidRDefault="00C73937" w:rsidP="00A936FD">
            <w:pPr>
              <w:pStyle w:val="aff5"/>
              <w:tabs>
                <w:tab w:val="left" w:pos="288"/>
                <w:tab w:val="left" w:pos="543"/>
              </w:tabs>
              <w:ind w:firstLine="232"/>
              <w:jc w:val="both"/>
              <w:rPr>
                <w:sz w:val="24"/>
                <w:szCs w:val="24"/>
                <w:lang w:val="ru-RU"/>
              </w:rPr>
            </w:pPr>
            <w:r w:rsidRPr="00445A1C">
              <w:rPr>
                <w:sz w:val="24"/>
                <w:szCs w:val="24"/>
                <w:lang w:val="ru-RU"/>
              </w:rPr>
              <w:t>19.1. Если Заявка подается консорциумом, дополнительно должны быть выполнены нижеприведенные требования:</w:t>
            </w:r>
          </w:p>
          <w:p w14:paraId="2DB09E9C" w14:textId="46F1B521" w:rsidR="00C73937" w:rsidRPr="00445A1C" w:rsidRDefault="00C73937" w:rsidP="00A936FD">
            <w:pPr>
              <w:pStyle w:val="aff5"/>
              <w:ind w:firstLine="232"/>
              <w:jc w:val="both"/>
              <w:rPr>
                <w:sz w:val="24"/>
                <w:szCs w:val="24"/>
                <w:lang w:val="ru-RU"/>
              </w:rPr>
            </w:pPr>
            <w:r w:rsidRPr="00445A1C">
              <w:rPr>
                <w:sz w:val="24"/>
                <w:szCs w:val="24"/>
                <w:lang w:val="ru-RU"/>
              </w:rPr>
              <w:t xml:space="preserve">1) </w:t>
            </w:r>
            <w:r w:rsidRPr="00445A1C">
              <w:rPr>
                <w:color w:val="000000"/>
                <w:sz w:val="24"/>
                <w:szCs w:val="24"/>
                <w:lang w:val="ru-RU"/>
              </w:rPr>
              <w:t xml:space="preserve">каждое лицо, входящее в </w:t>
            </w:r>
            <w:r w:rsidRPr="00FC0B15">
              <w:rPr>
                <w:color w:val="000000"/>
                <w:sz w:val="24"/>
                <w:szCs w:val="24"/>
                <w:lang w:val="ru-RU"/>
              </w:rPr>
              <w:t>состав консорциума, должно отвечать обязательным требованиям, установленным подпунктами 1-</w:t>
            </w:r>
            <w:r w:rsidR="00C60CBB">
              <w:rPr>
                <w:color w:val="000000"/>
                <w:sz w:val="24"/>
                <w:szCs w:val="24"/>
                <w:lang w:val="ru-RU"/>
              </w:rPr>
              <w:t>7</w:t>
            </w:r>
            <w:r w:rsidR="00C60CBB" w:rsidRPr="00FC0B15">
              <w:rPr>
                <w:color w:val="000000"/>
                <w:sz w:val="24"/>
                <w:szCs w:val="24"/>
                <w:lang w:val="ru-RU"/>
              </w:rPr>
              <w:t xml:space="preserve"> </w:t>
            </w:r>
            <w:r w:rsidR="00EA4E77" w:rsidRPr="00FC0B15">
              <w:rPr>
                <w:color w:val="000000"/>
                <w:sz w:val="24"/>
                <w:szCs w:val="24"/>
                <w:lang w:val="ru-RU"/>
              </w:rPr>
              <w:t>под</w:t>
            </w:r>
            <w:r w:rsidRPr="00FC0B15">
              <w:rPr>
                <w:color w:val="000000"/>
                <w:sz w:val="24"/>
                <w:szCs w:val="24"/>
                <w:lang w:val="ru-RU"/>
              </w:rPr>
              <w:t>пункта 18.3</w:t>
            </w:r>
            <w:r w:rsidR="00EA4E77" w:rsidRPr="00FC0B15">
              <w:rPr>
                <w:color w:val="000000"/>
                <w:sz w:val="24"/>
                <w:szCs w:val="24"/>
                <w:lang w:val="ru-RU"/>
              </w:rPr>
              <w:t xml:space="preserve"> пункта 18</w:t>
            </w:r>
            <w:r w:rsidRPr="00FC0B15">
              <w:rPr>
                <w:color w:val="000000"/>
                <w:sz w:val="24"/>
                <w:szCs w:val="24"/>
                <w:lang w:val="ru-RU"/>
              </w:rPr>
              <w:t xml:space="preserve"> документации</w:t>
            </w:r>
            <w:r w:rsidR="006D0CF6">
              <w:rPr>
                <w:color w:val="000000"/>
                <w:sz w:val="24"/>
                <w:szCs w:val="24"/>
                <w:lang w:val="ru-RU"/>
              </w:rPr>
              <w:t>,</w:t>
            </w:r>
            <w:r w:rsidR="002262E7">
              <w:rPr>
                <w:color w:val="000000"/>
                <w:sz w:val="24"/>
                <w:szCs w:val="24"/>
                <w:lang w:val="ru-RU"/>
              </w:rPr>
              <w:t xml:space="preserve"> и </w:t>
            </w:r>
            <w:r w:rsidR="002262E7" w:rsidRPr="00666AD7">
              <w:rPr>
                <w:color w:val="000000"/>
                <w:sz w:val="24"/>
                <w:szCs w:val="24"/>
                <w:lang w:val="ru-RU"/>
              </w:rPr>
              <w:t xml:space="preserve">пройти аккредитацию на ЭП в порядке, установленном оператором ЭП. При этом участие в закупке </w:t>
            </w:r>
            <w:r w:rsidR="002262E7">
              <w:rPr>
                <w:color w:val="000000"/>
                <w:sz w:val="24"/>
                <w:szCs w:val="24"/>
                <w:lang w:val="ru-RU"/>
              </w:rPr>
              <w:t>лица, входящего в состав консорциума и</w:t>
            </w:r>
            <w:r w:rsidR="002262E7" w:rsidRPr="00666AD7">
              <w:rPr>
                <w:color w:val="000000"/>
                <w:sz w:val="24"/>
                <w:szCs w:val="24"/>
                <w:lang w:val="ru-RU"/>
              </w:rPr>
              <w:t xml:space="preserve"> не прошедшего аккредитацию на ЭП</w:t>
            </w:r>
            <w:r w:rsidR="006D0CF6">
              <w:rPr>
                <w:color w:val="000000"/>
                <w:sz w:val="24"/>
                <w:szCs w:val="24"/>
                <w:lang w:val="ru-RU"/>
              </w:rPr>
              <w:t>,</w:t>
            </w:r>
            <w:r w:rsidR="002262E7" w:rsidRPr="00666AD7">
              <w:rPr>
                <w:color w:val="000000"/>
                <w:sz w:val="24"/>
                <w:szCs w:val="24"/>
                <w:lang w:val="ru-RU"/>
              </w:rPr>
              <w:t xml:space="preserve"> не допускается</w:t>
            </w:r>
            <w:r w:rsidR="00C57A60" w:rsidRPr="00FC0B15">
              <w:rPr>
                <w:color w:val="000000"/>
                <w:sz w:val="24"/>
                <w:szCs w:val="24"/>
                <w:lang w:val="ru-RU"/>
              </w:rPr>
              <w:t>.</w:t>
            </w:r>
            <w:r w:rsidR="00CA56DC" w:rsidRPr="00FC0B15">
              <w:rPr>
                <w:color w:val="000000"/>
                <w:sz w:val="24"/>
                <w:szCs w:val="24"/>
                <w:lang w:val="ru-RU"/>
              </w:rPr>
              <w:t xml:space="preserve"> </w:t>
            </w:r>
            <w:r w:rsidR="007107C6" w:rsidRPr="007107C6">
              <w:rPr>
                <w:color w:val="000000"/>
                <w:sz w:val="24"/>
                <w:szCs w:val="24"/>
                <w:lang w:val="ru-RU"/>
              </w:rPr>
              <w:t xml:space="preserve"> Участником консорциума, который в дальнейшем представляет интересы каждой из сторон, входящих в состав консорциума, должно быть лицо, получившее приглашение принять участие в закупке. </w:t>
            </w:r>
            <w:r w:rsidRPr="00FC0B15">
              <w:rPr>
                <w:color w:val="000000"/>
                <w:sz w:val="24"/>
                <w:szCs w:val="24"/>
                <w:lang w:val="ru-RU"/>
              </w:rPr>
              <w:t>В совокупности консорциум должен соответствовать всем установленным требованиям документации</w:t>
            </w:r>
            <w:r w:rsidRPr="00FC0B15">
              <w:rPr>
                <w:sz w:val="24"/>
                <w:szCs w:val="24"/>
                <w:lang w:val="ru-RU"/>
              </w:rPr>
              <w:t>;</w:t>
            </w:r>
            <w:r w:rsidRPr="00445A1C">
              <w:rPr>
                <w:sz w:val="24"/>
                <w:szCs w:val="24"/>
                <w:lang w:val="ru-RU"/>
              </w:rPr>
              <w:t xml:space="preserve"> </w:t>
            </w:r>
          </w:p>
          <w:p w14:paraId="6BC18B9B" w14:textId="77777777" w:rsidR="00C73937" w:rsidRPr="00445A1C" w:rsidRDefault="00C73937" w:rsidP="00A936FD">
            <w:pPr>
              <w:pStyle w:val="aff5"/>
              <w:ind w:firstLine="232"/>
              <w:jc w:val="both"/>
              <w:rPr>
                <w:sz w:val="24"/>
                <w:szCs w:val="24"/>
                <w:lang w:val="ru-RU"/>
              </w:rPr>
            </w:pPr>
            <w:r w:rsidRPr="00445A1C">
              <w:rPr>
                <w:sz w:val="24"/>
                <w:szCs w:val="24"/>
                <w:lang w:val="ru-RU"/>
              </w:rPr>
              <w:t>2) лица, входящие в состав консорциума, должны заключить соглашение (далее – Соглашение), соответствующее нормам Гражданского кодекса Российской Федерации и отвечающее следующим требованиям:</w:t>
            </w:r>
          </w:p>
          <w:p w14:paraId="7B159757" w14:textId="77777777" w:rsidR="00C73937" w:rsidRPr="00445A1C" w:rsidRDefault="00C73937" w:rsidP="00A936FD">
            <w:pPr>
              <w:pStyle w:val="aff5"/>
              <w:ind w:firstLine="232"/>
              <w:jc w:val="both"/>
              <w:rPr>
                <w:sz w:val="24"/>
                <w:szCs w:val="24"/>
                <w:lang w:val="ru-RU"/>
              </w:rPr>
            </w:pPr>
            <w:r w:rsidRPr="00445A1C">
              <w:rPr>
                <w:sz w:val="24"/>
                <w:szCs w:val="24"/>
                <w:lang w:val="ru-RU"/>
              </w:rPr>
              <w:t>а) в Соглашении должно быть установлено согласие каждого лица на принятие обязательств по участию в закупке и исполнению Договора;</w:t>
            </w:r>
          </w:p>
          <w:p w14:paraId="065BE350" w14:textId="77777777" w:rsidR="00C73937" w:rsidRPr="00445A1C" w:rsidRDefault="00C73937" w:rsidP="00A936FD">
            <w:pPr>
              <w:pStyle w:val="aff5"/>
              <w:ind w:firstLine="232"/>
              <w:jc w:val="both"/>
              <w:rPr>
                <w:sz w:val="24"/>
                <w:szCs w:val="24"/>
                <w:lang w:val="ru-RU"/>
              </w:rPr>
            </w:pPr>
            <w:r w:rsidRPr="00445A1C">
              <w:rPr>
                <w:sz w:val="24"/>
                <w:szCs w:val="24"/>
                <w:lang w:val="ru-RU"/>
              </w:rPr>
              <w:t>б) в Соглашении должны быть определены права и обязанности сторон как в рамках участия в закупке, так и в рамках исполнения Договора;</w:t>
            </w:r>
          </w:p>
          <w:p w14:paraId="0E2C2D89" w14:textId="77777777" w:rsidR="00C73937" w:rsidRPr="00445A1C" w:rsidRDefault="00C73937" w:rsidP="00A936FD">
            <w:pPr>
              <w:pStyle w:val="aff5"/>
              <w:tabs>
                <w:tab w:val="left" w:pos="618"/>
              </w:tabs>
              <w:ind w:firstLine="232"/>
              <w:jc w:val="both"/>
              <w:rPr>
                <w:sz w:val="24"/>
                <w:szCs w:val="24"/>
                <w:lang w:val="ru-RU"/>
              </w:rPr>
            </w:pPr>
            <w:r w:rsidRPr="00445A1C">
              <w:rPr>
                <w:sz w:val="24"/>
                <w:szCs w:val="24"/>
                <w:lang w:val="ru-RU"/>
              </w:rPr>
              <w:t>в) в Соглашении должны быть распределены обязательства по Договору между членами консорциума;</w:t>
            </w:r>
          </w:p>
          <w:p w14:paraId="4FDBA075" w14:textId="77777777" w:rsidR="00C73937" w:rsidRPr="00445A1C" w:rsidRDefault="00C73937" w:rsidP="00A936FD">
            <w:pPr>
              <w:pStyle w:val="aff5"/>
              <w:ind w:firstLine="232"/>
              <w:jc w:val="both"/>
              <w:rPr>
                <w:sz w:val="24"/>
                <w:szCs w:val="24"/>
                <w:lang w:val="ru-RU"/>
              </w:rPr>
            </w:pPr>
            <w:r w:rsidRPr="00445A1C">
              <w:rPr>
                <w:sz w:val="24"/>
                <w:szCs w:val="24"/>
                <w:lang w:val="ru-RU"/>
              </w:rPr>
              <w:t>г) в Соглашении должен быть установлен участник консорциума, который в дальнейшем представляет интересы каждой из сторон, входящих в состав консорциума, во взаимоотношениях с Заказчиком;</w:t>
            </w:r>
          </w:p>
          <w:p w14:paraId="37A7917B" w14:textId="77777777" w:rsidR="00C73937" w:rsidRPr="00445A1C" w:rsidRDefault="00C73937" w:rsidP="00A936FD">
            <w:pPr>
              <w:pStyle w:val="aff5"/>
              <w:ind w:firstLine="232"/>
              <w:jc w:val="both"/>
              <w:rPr>
                <w:sz w:val="24"/>
                <w:szCs w:val="24"/>
                <w:lang w:val="ru-RU"/>
              </w:rPr>
            </w:pPr>
            <w:r w:rsidRPr="00445A1C">
              <w:rPr>
                <w:sz w:val="24"/>
                <w:szCs w:val="24"/>
                <w:lang w:val="ru-RU"/>
              </w:rPr>
              <w:t>д) в Соглашении должна быть установлена солидарная ответственность всех участников консорциума по обязательствам, связанным с участием в закупках, заключением и последующем исполнением Договора;</w:t>
            </w:r>
          </w:p>
          <w:p w14:paraId="3284E185" w14:textId="77777777" w:rsidR="00C73937" w:rsidRPr="00445A1C" w:rsidRDefault="00C73937" w:rsidP="00A936FD">
            <w:pPr>
              <w:pStyle w:val="aff5"/>
              <w:ind w:firstLine="232"/>
              <w:jc w:val="both"/>
              <w:rPr>
                <w:sz w:val="24"/>
                <w:szCs w:val="24"/>
                <w:lang w:val="ru-RU"/>
              </w:rPr>
            </w:pPr>
            <w:r w:rsidRPr="00445A1C">
              <w:rPr>
                <w:sz w:val="24"/>
                <w:szCs w:val="24"/>
                <w:lang w:val="ru-RU"/>
              </w:rPr>
              <w:t>е) в Соглашении должно быть предусмотрено, что все операции по исполнению Договора в целом, включая платежи, совершаются исключительно с участником консорциума, определенным в соответствии с подпунктом «г» настоящего подпункта документации;</w:t>
            </w:r>
          </w:p>
          <w:p w14:paraId="2ECC69E2" w14:textId="77777777" w:rsidR="00C73937" w:rsidRPr="00445A1C" w:rsidRDefault="00C73937" w:rsidP="00A936FD">
            <w:pPr>
              <w:pStyle w:val="aff5"/>
              <w:tabs>
                <w:tab w:val="left" w:pos="288"/>
                <w:tab w:val="left" w:pos="543"/>
              </w:tabs>
              <w:ind w:firstLine="232"/>
              <w:jc w:val="both"/>
              <w:rPr>
                <w:color w:val="000000"/>
                <w:sz w:val="24"/>
                <w:szCs w:val="24"/>
                <w:lang w:val="ru-RU"/>
              </w:rPr>
            </w:pPr>
            <w:r w:rsidRPr="00445A1C">
              <w:rPr>
                <w:color w:val="000000"/>
                <w:sz w:val="24"/>
                <w:szCs w:val="24"/>
                <w:lang w:val="ru-RU"/>
              </w:rPr>
              <w:t xml:space="preserve">ё) </w:t>
            </w:r>
            <w:r w:rsidRPr="00445A1C">
              <w:rPr>
                <w:sz w:val="24"/>
                <w:szCs w:val="24"/>
                <w:lang w:val="ru-RU"/>
              </w:rPr>
              <w:t xml:space="preserve">в Соглашении должно быть установлено </w:t>
            </w:r>
            <w:r w:rsidRPr="00445A1C">
              <w:rPr>
                <w:color w:val="000000"/>
                <w:sz w:val="24"/>
                <w:szCs w:val="24"/>
                <w:lang w:val="ru-RU"/>
              </w:rPr>
              <w:t>четкое распределение объемов, стоимости и сроков оказания Услуг между членами консорциума;</w:t>
            </w:r>
          </w:p>
          <w:p w14:paraId="7306D046" w14:textId="77777777" w:rsidR="00C73937" w:rsidRPr="00445A1C" w:rsidRDefault="00C73937" w:rsidP="00A936FD">
            <w:pPr>
              <w:pStyle w:val="aff5"/>
              <w:ind w:firstLine="232"/>
              <w:jc w:val="both"/>
              <w:rPr>
                <w:sz w:val="24"/>
                <w:szCs w:val="24"/>
                <w:lang w:val="ru-RU"/>
              </w:rPr>
            </w:pPr>
            <w:r w:rsidRPr="00445A1C">
              <w:rPr>
                <w:sz w:val="24"/>
                <w:szCs w:val="24"/>
                <w:lang w:val="ru-RU"/>
              </w:rPr>
              <w:t xml:space="preserve">3) </w:t>
            </w:r>
            <w:r w:rsidR="003D34FF" w:rsidRPr="001141BC">
              <w:rPr>
                <w:sz w:val="24"/>
                <w:szCs w:val="24"/>
                <w:lang w:val="ru-RU"/>
              </w:rPr>
              <w:t>любое юридическое или физическое лицо, в том числе индивидуальный предприниматель, может входить в состав только одного консорциума и не имеет права принимать участие в закупке самостоятельно. В случае невыполнения данного требования все Заявки с участием таких лиц будут отклонены.</w:t>
            </w:r>
          </w:p>
          <w:p w14:paraId="77A90BA5" w14:textId="77777777"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lastRenderedPageBreak/>
              <w:t>19.2. Заявка консорциума подается с учетом следующих дополнительных требований:</w:t>
            </w:r>
          </w:p>
          <w:p w14:paraId="2B30C1E9" w14:textId="7CC3F9F3"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t>1</w:t>
            </w:r>
            <w:r w:rsidRPr="00F67604">
              <w:rPr>
                <w:sz w:val="24"/>
                <w:szCs w:val="24"/>
                <w:lang w:val="ru-RU"/>
              </w:rPr>
              <w:t xml:space="preserve">) </w:t>
            </w:r>
            <w:r w:rsidRPr="00ED2162">
              <w:rPr>
                <w:color w:val="000000"/>
                <w:sz w:val="24"/>
                <w:szCs w:val="24"/>
                <w:lang w:val="ru-RU"/>
              </w:rPr>
              <w:t xml:space="preserve">Заявка должна включать документы и сведения, указанные </w:t>
            </w:r>
            <w:r w:rsidRPr="00ED2162">
              <w:rPr>
                <w:color w:val="000000"/>
                <w:sz w:val="24"/>
                <w:szCs w:val="24"/>
                <w:lang w:val="ru-RU"/>
              </w:rPr>
              <w:br/>
              <w:t xml:space="preserve">в подпунктах </w:t>
            </w:r>
            <w:r w:rsidR="00C11BDA" w:rsidRPr="00B1656C">
              <w:rPr>
                <w:color w:val="000000"/>
                <w:sz w:val="24"/>
                <w:szCs w:val="24"/>
                <w:lang w:val="ru-RU"/>
              </w:rPr>
              <w:t>1</w:t>
            </w:r>
            <w:r w:rsidR="004E675E" w:rsidRPr="00B1656C">
              <w:rPr>
                <w:color w:val="000000"/>
                <w:sz w:val="24"/>
                <w:szCs w:val="24"/>
                <w:lang w:val="ru-RU"/>
              </w:rPr>
              <w:t>-</w:t>
            </w:r>
            <w:r w:rsidR="00A200C4" w:rsidRPr="00B1656C">
              <w:rPr>
                <w:color w:val="000000"/>
                <w:sz w:val="24"/>
                <w:szCs w:val="24"/>
                <w:lang w:val="ru-RU"/>
              </w:rPr>
              <w:t xml:space="preserve">7 </w:t>
            </w:r>
            <w:r w:rsidR="0046730B" w:rsidRPr="00B1656C">
              <w:rPr>
                <w:color w:val="000000"/>
                <w:sz w:val="24"/>
                <w:szCs w:val="24"/>
                <w:lang w:val="ru-RU"/>
              </w:rPr>
              <w:t>под</w:t>
            </w:r>
            <w:r w:rsidRPr="00B1656C">
              <w:rPr>
                <w:color w:val="000000"/>
                <w:sz w:val="24"/>
                <w:szCs w:val="24"/>
                <w:lang w:val="ru-RU"/>
              </w:rPr>
              <w:t>пункта 31.2</w:t>
            </w:r>
            <w:r w:rsidR="0046730B" w:rsidRPr="00B1656C">
              <w:rPr>
                <w:color w:val="000000"/>
                <w:sz w:val="24"/>
                <w:szCs w:val="24"/>
                <w:lang w:val="ru-RU"/>
              </w:rPr>
              <w:t xml:space="preserve"> пункта 31</w:t>
            </w:r>
            <w:r w:rsidRPr="00B1656C">
              <w:rPr>
                <w:color w:val="000000"/>
                <w:sz w:val="24"/>
                <w:szCs w:val="24"/>
                <w:lang w:val="ru-RU"/>
              </w:rPr>
              <w:t xml:space="preserve"> документации, для каждого члена консорциума, а также документы и сведения, указанные в подпунктах </w:t>
            </w:r>
            <w:r w:rsidR="00A200C4" w:rsidRPr="00B1656C">
              <w:rPr>
                <w:color w:val="000000"/>
                <w:sz w:val="24"/>
                <w:szCs w:val="24"/>
                <w:lang w:val="ru-RU"/>
              </w:rPr>
              <w:t>8</w:t>
            </w:r>
            <w:r w:rsidR="004E675E" w:rsidRPr="00B1656C">
              <w:rPr>
                <w:color w:val="000000"/>
                <w:sz w:val="24"/>
                <w:szCs w:val="24"/>
                <w:lang w:val="ru-RU"/>
              </w:rPr>
              <w:t>-1</w:t>
            </w:r>
            <w:r w:rsidR="00B1656C" w:rsidRPr="00B1656C">
              <w:rPr>
                <w:color w:val="000000"/>
                <w:sz w:val="24"/>
                <w:szCs w:val="24"/>
                <w:lang w:val="ru-RU"/>
              </w:rPr>
              <w:t>2</w:t>
            </w:r>
            <w:r w:rsidR="004E675E" w:rsidRPr="00B1656C">
              <w:rPr>
                <w:color w:val="000000"/>
                <w:sz w:val="24"/>
                <w:szCs w:val="24"/>
                <w:lang w:val="ru-RU"/>
              </w:rPr>
              <w:t xml:space="preserve"> </w:t>
            </w:r>
            <w:r w:rsidR="0046730B" w:rsidRPr="00B1656C">
              <w:rPr>
                <w:color w:val="000000"/>
                <w:sz w:val="24"/>
                <w:szCs w:val="24"/>
                <w:lang w:val="ru-RU"/>
              </w:rPr>
              <w:t>под</w:t>
            </w:r>
            <w:r w:rsidRPr="00B1656C">
              <w:rPr>
                <w:color w:val="000000"/>
                <w:sz w:val="24"/>
                <w:szCs w:val="24"/>
                <w:lang w:val="ru-RU"/>
              </w:rPr>
              <w:t>пункта 31.2</w:t>
            </w:r>
            <w:r w:rsidR="0046730B" w:rsidRPr="00B1656C">
              <w:rPr>
                <w:color w:val="000000"/>
                <w:sz w:val="24"/>
                <w:szCs w:val="24"/>
                <w:lang w:val="ru-RU"/>
              </w:rPr>
              <w:t xml:space="preserve"> пункта 31</w:t>
            </w:r>
            <w:r w:rsidRPr="00B1656C">
              <w:rPr>
                <w:color w:val="000000"/>
                <w:sz w:val="24"/>
                <w:szCs w:val="24"/>
                <w:lang w:val="ru-RU"/>
              </w:rPr>
              <w:t xml:space="preserve"> документации, от консорциума в целом. В совокупности Заявка консорциума должна соответствовать всем</w:t>
            </w:r>
            <w:r w:rsidRPr="00F67604">
              <w:rPr>
                <w:color w:val="000000"/>
                <w:sz w:val="24"/>
                <w:szCs w:val="24"/>
                <w:lang w:val="ru-RU"/>
              </w:rPr>
              <w:t xml:space="preserve"> установленным требованиям документации;</w:t>
            </w:r>
          </w:p>
          <w:p w14:paraId="088BE2FC" w14:textId="77777777" w:rsidR="00C73937" w:rsidRPr="00445A1C" w:rsidRDefault="00C73937" w:rsidP="00A936FD">
            <w:pPr>
              <w:pStyle w:val="aff5"/>
              <w:tabs>
                <w:tab w:val="left" w:pos="618"/>
              </w:tabs>
              <w:ind w:firstLine="311"/>
              <w:jc w:val="both"/>
              <w:rPr>
                <w:sz w:val="24"/>
                <w:szCs w:val="24"/>
                <w:lang w:val="ru-RU"/>
              </w:rPr>
            </w:pPr>
            <w:r w:rsidRPr="00445A1C">
              <w:rPr>
                <w:sz w:val="24"/>
                <w:szCs w:val="24"/>
                <w:lang w:val="ru-RU"/>
              </w:rPr>
              <w:t>2) Заявка подается уполномоченным участником консорциума со ссылкой на то, что он представляет интересы всех лиц, входящих в состав консорциума;</w:t>
            </w:r>
          </w:p>
          <w:p w14:paraId="2F789E96" w14:textId="77777777" w:rsidR="00C73937" w:rsidRDefault="00C73937" w:rsidP="00A936FD">
            <w:pPr>
              <w:pStyle w:val="aff5"/>
              <w:tabs>
                <w:tab w:val="left" w:pos="618"/>
              </w:tabs>
              <w:ind w:firstLine="311"/>
              <w:jc w:val="both"/>
              <w:rPr>
                <w:sz w:val="24"/>
                <w:szCs w:val="24"/>
                <w:lang w:val="ru-RU"/>
              </w:rPr>
            </w:pPr>
            <w:r w:rsidRPr="00445A1C">
              <w:rPr>
                <w:sz w:val="24"/>
                <w:szCs w:val="24"/>
                <w:lang w:val="ru-RU"/>
              </w:rPr>
              <w:t>3) в составе Заявки представляется копия Соглашения, заверенная участником консорциума, определённым в соответствии с подпунктом «г» подпункта 2 пункта 19.1 документации.</w:t>
            </w:r>
          </w:p>
          <w:p w14:paraId="798FA121" w14:textId="6A76AE9F" w:rsidR="000C1DEA" w:rsidRPr="00445A1C" w:rsidRDefault="000C1DEA" w:rsidP="00A936FD">
            <w:pPr>
              <w:pStyle w:val="aff5"/>
              <w:tabs>
                <w:tab w:val="left" w:pos="618"/>
              </w:tabs>
              <w:ind w:firstLine="311"/>
              <w:jc w:val="both"/>
              <w:rPr>
                <w:sz w:val="24"/>
                <w:szCs w:val="24"/>
                <w:lang w:val="ru-RU"/>
              </w:rPr>
            </w:pPr>
            <w:r w:rsidRPr="000C1DEA">
              <w:rPr>
                <w:sz w:val="24"/>
                <w:szCs w:val="24"/>
                <w:lang w:val="ru-RU"/>
              </w:rPr>
              <w:t>19.3. Заявка, которую подает консорциум, отклоняется и (или) Заказчик отказывается от заключения Договора, если в процессе закупки до подписания Договора будет установлено, что из состава консорциума вышло одно или несколько лиц.</w:t>
            </w:r>
          </w:p>
        </w:tc>
      </w:tr>
      <w:tr w:rsidR="00C73937" w:rsidRPr="00445A1C" w14:paraId="7202A5F9" w14:textId="77777777" w:rsidTr="000C1DEA">
        <w:tc>
          <w:tcPr>
            <w:tcW w:w="253" w:type="pct"/>
            <w:tcMar>
              <w:left w:w="28" w:type="dxa"/>
              <w:right w:w="28" w:type="dxa"/>
            </w:tcMar>
          </w:tcPr>
          <w:p w14:paraId="343BC727" w14:textId="77777777" w:rsidR="00C73937" w:rsidRPr="00445A1C" w:rsidRDefault="00C73937" w:rsidP="00A936FD">
            <w:pPr>
              <w:tabs>
                <w:tab w:val="left" w:pos="0"/>
                <w:tab w:val="left" w:pos="163"/>
              </w:tabs>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20</w:t>
            </w:r>
          </w:p>
        </w:tc>
        <w:tc>
          <w:tcPr>
            <w:tcW w:w="1174" w:type="pct"/>
            <w:tcMar>
              <w:left w:w="57" w:type="dxa"/>
              <w:right w:w="57" w:type="dxa"/>
            </w:tcMar>
          </w:tcPr>
          <w:p w14:paraId="7453FC2E"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рассмотрения Заявок</w:t>
            </w:r>
          </w:p>
        </w:tc>
        <w:tc>
          <w:tcPr>
            <w:tcW w:w="3573" w:type="pct"/>
          </w:tcPr>
          <w:p w14:paraId="54FE68D2"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20.1. По адресу и в срок, указанные в пункте 9 документации, Комиссия рассматривает Заявки и подавших их Участников на соответствие требованиям, установленным документацией. </w:t>
            </w:r>
          </w:p>
          <w:p w14:paraId="3F0820B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20.2. В рамках рассмотрения Заявок Комиссия принимает решение о признании Заявок соответствующими либо не соответствующими требованиям документации.</w:t>
            </w:r>
          </w:p>
          <w:p w14:paraId="35DC2A48"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20.3. Участники, Заявки которых признаны соответствующими требованиям документации, допускаются к оценке и сопоставлению Заявок и признаются Участниками Запроса предложений. Участники, Заявки которых признаны не соответствующими требованиям документации, в дальнейшей процедуре закупки не участвуют.</w:t>
            </w:r>
          </w:p>
          <w:p w14:paraId="5A4ED42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20.4. В ходе рассмотрения Заявок Комиссия в отношении каждой поступившей Заявки осуществляет следующие действия:</w:t>
            </w:r>
          </w:p>
          <w:p w14:paraId="1D2E1817"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формы, состава, содержания и оформления Заявки на соответствие требованиям документации;</w:t>
            </w:r>
          </w:p>
          <w:p w14:paraId="0C5EF31D"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Участника (в том числе всех лиц, выступающих на стороне одного Участника) на соответствие требованиям, установленным документацией;</w:t>
            </w:r>
          </w:p>
          <w:p w14:paraId="31A16153"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соответствия предлагаемых к оказанию Услуг и условий исполнения Договора требованиям, установленным в документации;</w:t>
            </w:r>
          </w:p>
          <w:p w14:paraId="171F731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проверку соблюдения порядка описания в Заявке Услуг, предлагаемых к оказанию, на соответствие требованиям, установленным в документации;</w:t>
            </w:r>
          </w:p>
          <w:p w14:paraId="2C8DF25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принятие решения о допуске или об отказе в допуске к участию в закупке и о признании Участников Участниками Запроса предложений в соответствии с требованиями, которые установлены в документации.</w:t>
            </w:r>
          </w:p>
          <w:p w14:paraId="5C970963"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20.5. На этапе рассмотрения Заявок Комиссия вправе проверить актуальность и достоверность представленных в составе Заявки </w:t>
            </w:r>
            <w:r w:rsidRPr="00445A1C">
              <w:rPr>
                <w:rFonts w:ascii="Times New Roman" w:hAnsi="Times New Roman"/>
                <w:sz w:val="24"/>
                <w:szCs w:val="24"/>
              </w:rPr>
              <w:lastRenderedPageBreak/>
              <w:t>документов и сведений путем использования официальных сервисов органов государственной власти или иным законным способом.</w:t>
            </w:r>
          </w:p>
          <w:p w14:paraId="294FF8A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20.6. Несоответствие Участника или поданной им Заявки требованиям документации является основанием для отказа в допуске к участию в закупке.</w:t>
            </w:r>
          </w:p>
          <w:p w14:paraId="7C01EDE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20.7. В ходе проведения рассмотрения Заявок проводится заседание Комиссии, итоги работы которой оформляются протоколом рассмотрения Заявок. В этот протокол включаются следующие сведения:</w:t>
            </w:r>
          </w:p>
          <w:p w14:paraId="7110F10A"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наименование закупки;</w:t>
            </w:r>
          </w:p>
          <w:p w14:paraId="31FBEDF7"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номер закупки (при наличии);</w:t>
            </w:r>
          </w:p>
          <w:p w14:paraId="28E4F4C6" w14:textId="402D23BB" w:rsidR="00C73937" w:rsidRPr="00445A1C" w:rsidRDefault="00E753DA" w:rsidP="00A936FD">
            <w:pPr>
              <w:autoSpaceDE w:val="0"/>
              <w:autoSpaceDN w:val="0"/>
              <w:adjustRightInd w:val="0"/>
              <w:spacing w:after="0" w:line="240" w:lineRule="auto"/>
              <w:ind w:firstLine="311"/>
              <w:jc w:val="both"/>
              <w:rPr>
                <w:rFonts w:ascii="Times New Roman" w:hAnsi="Times New Roman"/>
                <w:iCs/>
                <w:color w:val="000000"/>
                <w:sz w:val="24"/>
                <w:szCs w:val="24"/>
              </w:rPr>
            </w:pPr>
            <w:r>
              <w:rPr>
                <w:rFonts w:ascii="Times New Roman" w:hAnsi="Times New Roman"/>
                <w:iCs/>
                <w:color w:val="000000"/>
                <w:sz w:val="24"/>
                <w:szCs w:val="24"/>
              </w:rPr>
              <w:t xml:space="preserve">- </w:t>
            </w:r>
            <w:r w:rsidRPr="00E753DA">
              <w:rPr>
                <w:rFonts w:ascii="Times New Roman" w:hAnsi="Times New Roman"/>
                <w:iCs/>
                <w:color w:val="000000"/>
                <w:sz w:val="24"/>
                <w:szCs w:val="24"/>
              </w:rPr>
              <w:t>сведения о начальной (максимальной) цене Договора, объеме Услуг и сроке исполнения Договора;</w:t>
            </w:r>
          </w:p>
          <w:p w14:paraId="728F13D0"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дата подписания протокола;</w:t>
            </w:r>
          </w:p>
          <w:p w14:paraId="75F80221"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 количество поданных Заявок, а также дата и время регистрации каждой такой Заявки; </w:t>
            </w:r>
          </w:p>
          <w:p w14:paraId="467697A9"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результаты рассмотрения Заявок (в отношении каждой Заявки указывается принятое решение о допуске к участию в Запросе предложений и о признании Участника допущенным до участия в Запросе предложений либо об отказе в допуске с указанием положений документации, которым не соответствует Заявка, а также положений Заявки, не соответствующих требованиям документации) с указанием в том числе:</w:t>
            </w:r>
          </w:p>
          <w:p w14:paraId="4EA508FB"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количества Заявок, которые отклонены;</w:t>
            </w:r>
          </w:p>
          <w:p w14:paraId="2C56762D"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оснований отклонения каждой Заявки с указанием положений документации, которым не соответствует такая Заявка;</w:t>
            </w:r>
          </w:p>
          <w:p w14:paraId="0C0072E5"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причины, по которым закупка признана несостоявшейся, в случае ее признания таковой;</w:t>
            </w:r>
          </w:p>
          <w:p w14:paraId="084466CE"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дата и время проведения процедуры рассмотрения Заявок;</w:t>
            </w:r>
          </w:p>
          <w:p w14:paraId="4328955F" w14:textId="77777777" w:rsidR="00C73937" w:rsidRPr="00445A1C" w:rsidRDefault="00C7393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 наименование и адрес ЭП</w:t>
            </w:r>
            <w:r w:rsidRPr="00445A1C">
              <w:rPr>
                <w:rFonts w:ascii="Times New Roman" w:hAnsi="Times New Roman"/>
                <w:iCs/>
                <w:color w:val="000000"/>
                <w:sz w:val="24"/>
                <w:szCs w:val="24"/>
              </w:rPr>
              <w:t xml:space="preserve"> в сети «Интернет», с использованием которой проводится закупка;</w:t>
            </w:r>
          </w:p>
          <w:p w14:paraId="06F7419F"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количество членов Комиссии и количество присутствующих членов Комиссии, наличие у Комиссии кворума для принятия решений;</w:t>
            </w:r>
          </w:p>
          <w:p w14:paraId="569D17A6"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результаты голосования членов Комиссии, принявших участие в голосовании;</w:t>
            </w:r>
          </w:p>
          <w:p w14:paraId="63A11F8F"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иные сведения, которые Комиссия сочтет нужным указать.</w:t>
            </w:r>
          </w:p>
          <w:p w14:paraId="37448C2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 По результатам рассмотрения Заявок закупка признается несостоявшейся в случае, если принято решение о признании менее двух Заявок соответствующими требованиям документации, а именно по результатам рассмотрения Заявок Комиссией принято решение:</w:t>
            </w:r>
          </w:p>
          <w:p w14:paraId="5BC0F6BA"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20.8.1. о признании всех поданных Заявок несоответствующими требованиям документации;</w:t>
            </w:r>
          </w:p>
          <w:p w14:paraId="14C6198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20.8.2. о признании только одной Заявки соответствующей требованиям документации.</w:t>
            </w:r>
          </w:p>
          <w:p w14:paraId="0ECD6533" w14:textId="77777777"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20.8.3. об отказе в допуске всем Участникам.</w:t>
            </w:r>
          </w:p>
          <w:p w14:paraId="78B00840" w14:textId="0AB875D6" w:rsidR="00043815" w:rsidRPr="00445A1C" w:rsidRDefault="00043815"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20.8.4. о допуске к участию в </w:t>
            </w:r>
            <w:r w:rsidR="00EA2B3D">
              <w:rPr>
                <w:rFonts w:ascii="Times New Roman" w:hAnsi="Times New Roman"/>
                <w:sz w:val="24"/>
                <w:szCs w:val="24"/>
              </w:rPr>
              <w:t>закупке</w:t>
            </w:r>
            <w:r w:rsidR="00EA2B3D" w:rsidRPr="00445A1C">
              <w:rPr>
                <w:rFonts w:ascii="Times New Roman" w:hAnsi="Times New Roman"/>
                <w:sz w:val="24"/>
                <w:szCs w:val="24"/>
              </w:rPr>
              <w:t xml:space="preserve"> </w:t>
            </w:r>
            <w:r w:rsidRPr="00445A1C">
              <w:rPr>
                <w:rFonts w:ascii="Times New Roman" w:hAnsi="Times New Roman"/>
                <w:sz w:val="24"/>
                <w:szCs w:val="24"/>
              </w:rPr>
              <w:t>только одного Участника.</w:t>
            </w:r>
          </w:p>
          <w:p w14:paraId="14397E55" w14:textId="77777777"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При этом в протокол рассмотрения Заявок вносится соответствующая информация. </w:t>
            </w:r>
          </w:p>
          <w:p w14:paraId="7CB038C0" w14:textId="314F3971" w:rsidR="00C73937" w:rsidRPr="00445A1C" w:rsidRDefault="00C73937" w:rsidP="00A936FD">
            <w:pPr>
              <w:tabs>
                <w:tab w:val="left" w:pos="320"/>
                <w:tab w:val="left" w:pos="481"/>
              </w:tabs>
              <w:spacing w:after="0" w:line="240" w:lineRule="auto"/>
              <w:ind w:firstLine="311"/>
              <w:jc w:val="both"/>
              <w:rPr>
                <w:rFonts w:ascii="Times New Roman" w:hAnsi="Times New Roman"/>
                <w:sz w:val="24"/>
                <w:szCs w:val="24"/>
              </w:rPr>
            </w:pPr>
            <w:r w:rsidRPr="00445A1C">
              <w:rPr>
                <w:rFonts w:ascii="Times New Roman" w:hAnsi="Times New Roman"/>
                <w:sz w:val="24"/>
                <w:szCs w:val="24"/>
              </w:rPr>
              <w:lastRenderedPageBreak/>
              <w:t xml:space="preserve">20.9. Протокол рассмотрения Заявок размещается </w:t>
            </w:r>
            <w:r w:rsidR="00D5189B" w:rsidRPr="00D5189B">
              <w:rPr>
                <w:rFonts w:ascii="Times New Roman" w:hAnsi="Times New Roman"/>
                <w:sz w:val="24"/>
                <w:szCs w:val="24"/>
              </w:rPr>
              <w:t xml:space="preserve">на </w:t>
            </w:r>
            <w:r w:rsidR="00F321A1">
              <w:rPr>
                <w:rFonts w:ascii="Times New Roman" w:hAnsi="Times New Roman"/>
                <w:sz w:val="24"/>
                <w:szCs w:val="24"/>
              </w:rPr>
              <w:t xml:space="preserve">сайте </w:t>
            </w:r>
            <w:r w:rsidR="00D5189B" w:rsidRPr="00D5189B">
              <w:rPr>
                <w:rFonts w:ascii="Times New Roman" w:hAnsi="Times New Roman"/>
                <w:sz w:val="24"/>
                <w:szCs w:val="24"/>
              </w:rPr>
              <w:t xml:space="preserve">ЭП и </w:t>
            </w:r>
            <w:r w:rsidRPr="00445A1C">
              <w:rPr>
                <w:rFonts w:ascii="Times New Roman" w:hAnsi="Times New Roman"/>
                <w:sz w:val="24"/>
                <w:szCs w:val="24"/>
              </w:rPr>
              <w:t>в ЕИС не позднее трех дней со дня подписания такого протокола.</w:t>
            </w:r>
          </w:p>
          <w:p w14:paraId="0F7E0E98" w14:textId="77777777"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20.10. Любой Участник после официального размещения протокола рассмотрения Заявок вправе направить Агентству посредством функционала ЭП запрос о разъяснении результатов рассмотрения своей Заявки. Агентство в течение пяти рабочих дней со дня поступления такого запроса обязано предоставить такому Участнику соответствующие разъяснения. Агентством не предоставляются разъяснения результатов рассмотрения Заявок по запросам в отношении иных Участников.</w:t>
            </w:r>
          </w:p>
        </w:tc>
      </w:tr>
      <w:tr w:rsidR="00C73937" w:rsidRPr="00445A1C" w14:paraId="2F057BA1" w14:textId="77777777" w:rsidTr="000C1DEA">
        <w:tc>
          <w:tcPr>
            <w:tcW w:w="253" w:type="pct"/>
            <w:tcMar>
              <w:left w:w="28" w:type="dxa"/>
              <w:right w:w="28" w:type="dxa"/>
            </w:tcMar>
          </w:tcPr>
          <w:p w14:paraId="6AA6299B" w14:textId="77777777" w:rsidR="00C73937" w:rsidRPr="00445A1C" w:rsidRDefault="00C73937" w:rsidP="00A936FD">
            <w:pPr>
              <w:tabs>
                <w:tab w:val="left" w:pos="163"/>
              </w:tabs>
              <w:spacing w:after="0" w:line="240" w:lineRule="auto"/>
              <w:contextualSpacing/>
              <w:rPr>
                <w:rFonts w:ascii="Times New Roman" w:hAnsi="Times New Roman"/>
                <w:sz w:val="24"/>
                <w:szCs w:val="24"/>
              </w:rPr>
            </w:pPr>
            <w:bookmarkStart w:id="22" w:name="_Ref378871036"/>
            <w:r w:rsidRPr="00445A1C">
              <w:rPr>
                <w:rFonts w:ascii="Times New Roman" w:hAnsi="Times New Roman"/>
                <w:sz w:val="24"/>
                <w:szCs w:val="24"/>
              </w:rPr>
              <w:lastRenderedPageBreak/>
              <w:t>21</w:t>
            </w:r>
          </w:p>
        </w:tc>
        <w:bookmarkEnd w:id="22"/>
        <w:tc>
          <w:tcPr>
            <w:tcW w:w="1174" w:type="pct"/>
            <w:tcMar>
              <w:left w:w="57" w:type="dxa"/>
              <w:right w:w="57" w:type="dxa"/>
            </w:tcMar>
          </w:tcPr>
          <w:p w14:paraId="03970BBC" w14:textId="77777777" w:rsidR="00C73937" w:rsidRPr="00445A1C" w:rsidRDefault="00C73937" w:rsidP="009D64D1">
            <w:pPr>
              <w:spacing w:after="0" w:line="240" w:lineRule="auto"/>
              <w:rPr>
                <w:rFonts w:ascii="Times New Roman" w:hAnsi="Times New Roman"/>
                <w:b/>
                <w:sz w:val="24"/>
                <w:szCs w:val="24"/>
                <w:lang w:val="en-US"/>
              </w:rPr>
            </w:pPr>
            <w:r w:rsidRPr="00445A1C">
              <w:rPr>
                <w:rFonts w:ascii="Times New Roman" w:hAnsi="Times New Roman"/>
                <w:b/>
                <w:sz w:val="24"/>
                <w:szCs w:val="24"/>
              </w:rPr>
              <w:t>Привлечение соисполнителей</w:t>
            </w:r>
          </w:p>
        </w:tc>
        <w:tc>
          <w:tcPr>
            <w:tcW w:w="3573" w:type="pct"/>
          </w:tcPr>
          <w:p w14:paraId="54A9D867" w14:textId="77777777" w:rsidR="00C73937" w:rsidRPr="00445A1C" w:rsidRDefault="00C009D1" w:rsidP="00A936FD">
            <w:pPr>
              <w:spacing w:after="0" w:line="240" w:lineRule="auto"/>
              <w:jc w:val="both"/>
              <w:rPr>
                <w:rFonts w:ascii="Times New Roman" w:hAnsi="Times New Roman"/>
                <w:sz w:val="24"/>
                <w:szCs w:val="24"/>
              </w:rPr>
            </w:pPr>
            <w:r>
              <w:rPr>
                <w:rFonts w:ascii="Times New Roman" w:hAnsi="Times New Roman"/>
                <w:sz w:val="24"/>
                <w:szCs w:val="24"/>
              </w:rPr>
              <w:t>Д</w:t>
            </w:r>
            <w:r w:rsidR="00C73937" w:rsidRPr="00445A1C">
              <w:rPr>
                <w:rFonts w:ascii="Times New Roman" w:hAnsi="Times New Roman"/>
                <w:sz w:val="24"/>
                <w:szCs w:val="24"/>
              </w:rPr>
              <w:t>опускается</w:t>
            </w:r>
          </w:p>
          <w:p w14:paraId="12DFCE99" w14:textId="77777777" w:rsidR="00C73937" w:rsidRPr="00445A1C" w:rsidRDefault="00C73937" w:rsidP="00A936FD">
            <w:pPr>
              <w:spacing w:after="0" w:line="240" w:lineRule="auto"/>
              <w:jc w:val="both"/>
              <w:rPr>
                <w:rFonts w:ascii="Times New Roman" w:hAnsi="Times New Roman"/>
                <w:sz w:val="24"/>
                <w:szCs w:val="24"/>
              </w:rPr>
            </w:pPr>
          </w:p>
        </w:tc>
      </w:tr>
      <w:tr w:rsidR="00C73937" w:rsidRPr="00445A1C" w14:paraId="0B5A3531" w14:textId="77777777" w:rsidTr="000C1DEA">
        <w:tc>
          <w:tcPr>
            <w:tcW w:w="253" w:type="pct"/>
            <w:tcMar>
              <w:left w:w="28" w:type="dxa"/>
              <w:right w:w="28" w:type="dxa"/>
            </w:tcMar>
          </w:tcPr>
          <w:p w14:paraId="0064A43D" w14:textId="77777777" w:rsidR="00C73937" w:rsidRPr="00445A1C" w:rsidRDefault="00C73937" w:rsidP="00A936FD">
            <w:pPr>
              <w:tabs>
                <w:tab w:val="left" w:pos="163"/>
              </w:tabs>
              <w:spacing w:after="0" w:line="240" w:lineRule="auto"/>
              <w:contextualSpacing/>
              <w:rPr>
                <w:rFonts w:ascii="Times New Roman" w:hAnsi="Times New Roman"/>
                <w:sz w:val="24"/>
                <w:szCs w:val="24"/>
              </w:rPr>
            </w:pPr>
            <w:bookmarkStart w:id="23" w:name="_Ref377141801"/>
            <w:r w:rsidRPr="00445A1C">
              <w:rPr>
                <w:rFonts w:ascii="Times New Roman" w:hAnsi="Times New Roman"/>
                <w:sz w:val="24"/>
                <w:szCs w:val="24"/>
              </w:rPr>
              <w:t>22</w:t>
            </w:r>
          </w:p>
        </w:tc>
        <w:bookmarkEnd w:id="23"/>
        <w:tc>
          <w:tcPr>
            <w:tcW w:w="1174" w:type="pct"/>
            <w:tcMar>
              <w:left w:w="57" w:type="dxa"/>
              <w:right w:w="57" w:type="dxa"/>
            </w:tcMar>
          </w:tcPr>
          <w:p w14:paraId="2FFD55FC" w14:textId="77777777" w:rsidR="00C73937" w:rsidRPr="00680B25" w:rsidRDefault="00C73937" w:rsidP="009D64D1">
            <w:pPr>
              <w:spacing w:after="0" w:line="240" w:lineRule="auto"/>
              <w:rPr>
                <w:rFonts w:ascii="Times New Roman" w:hAnsi="Times New Roman"/>
                <w:b/>
                <w:sz w:val="24"/>
                <w:szCs w:val="24"/>
              </w:rPr>
            </w:pPr>
            <w:r w:rsidRPr="00680B25">
              <w:rPr>
                <w:rFonts w:ascii="Times New Roman" w:hAnsi="Times New Roman"/>
                <w:b/>
                <w:sz w:val="24"/>
                <w:szCs w:val="24"/>
              </w:rPr>
              <w:t>Обеспечение Заявки.</w:t>
            </w:r>
          </w:p>
          <w:p w14:paraId="24D86344" w14:textId="77777777" w:rsidR="00C73937" w:rsidRPr="009D24CC" w:rsidRDefault="00C73937" w:rsidP="009D64D1">
            <w:pPr>
              <w:spacing w:after="0" w:line="240" w:lineRule="auto"/>
              <w:rPr>
                <w:rFonts w:ascii="Times New Roman" w:hAnsi="Times New Roman"/>
                <w:b/>
                <w:sz w:val="24"/>
                <w:szCs w:val="24"/>
                <w:highlight w:val="green"/>
              </w:rPr>
            </w:pPr>
            <w:r w:rsidRPr="00680B25">
              <w:rPr>
                <w:rFonts w:ascii="Times New Roman" w:hAnsi="Times New Roman"/>
                <w:b/>
                <w:sz w:val="24"/>
                <w:szCs w:val="24"/>
              </w:rPr>
              <w:t>Обеспечение исполнения Договора</w:t>
            </w:r>
          </w:p>
        </w:tc>
        <w:tc>
          <w:tcPr>
            <w:tcW w:w="3573" w:type="pct"/>
          </w:tcPr>
          <w:p w14:paraId="7531FD67" w14:textId="1CB077C8" w:rsidR="00D84368" w:rsidRDefault="00D84368" w:rsidP="00D84368">
            <w:pPr>
              <w:tabs>
                <w:tab w:val="left" w:pos="320"/>
                <w:tab w:val="left" w:pos="481"/>
              </w:tabs>
              <w:spacing w:after="0" w:line="240" w:lineRule="auto"/>
              <w:ind w:firstLine="311"/>
              <w:jc w:val="both"/>
              <w:rPr>
                <w:rFonts w:ascii="Times New Roman" w:hAnsi="Times New Roman"/>
                <w:sz w:val="24"/>
                <w:szCs w:val="24"/>
              </w:rPr>
            </w:pPr>
            <w:r w:rsidRPr="00D84368">
              <w:rPr>
                <w:rFonts w:ascii="Times New Roman" w:hAnsi="Times New Roman"/>
                <w:sz w:val="24"/>
                <w:szCs w:val="24"/>
              </w:rPr>
              <w:t>22.1. Обеспечение Заявки не требуется.</w:t>
            </w:r>
          </w:p>
          <w:p w14:paraId="38EFF1B3" w14:textId="2A4C4918" w:rsidR="00D84368" w:rsidRDefault="00D84368" w:rsidP="00D84368">
            <w:pPr>
              <w:tabs>
                <w:tab w:val="left" w:pos="320"/>
                <w:tab w:val="left" w:pos="481"/>
              </w:tabs>
              <w:spacing w:after="0" w:line="240" w:lineRule="auto"/>
              <w:ind w:firstLine="311"/>
              <w:jc w:val="both"/>
              <w:rPr>
                <w:rFonts w:ascii="Times New Roman" w:hAnsi="Times New Roman"/>
                <w:sz w:val="24"/>
                <w:szCs w:val="24"/>
              </w:rPr>
            </w:pPr>
          </w:p>
          <w:p w14:paraId="61F4E74C" w14:textId="140E9834" w:rsidR="00C73937" w:rsidRPr="00D84368" w:rsidRDefault="00D84368" w:rsidP="00D84368">
            <w:pPr>
              <w:tabs>
                <w:tab w:val="left" w:pos="320"/>
                <w:tab w:val="left" w:pos="481"/>
              </w:tabs>
              <w:spacing w:after="0" w:line="240" w:lineRule="auto"/>
              <w:ind w:firstLine="311"/>
              <w:jc w:val="both"/>
              <w:rPr>
                <w:rFonts w:ascii="Times New Roman" w:hAnsi="Times New Roman"/>
                <w:sz w:val="24"/>
                <w:szCs w:val="24"/>
              </w:rPr>
            </w:pPr>
            <w:r w:rsidRPr="00D84368">
              <w:rPr>
                <w:rFonts w:ascii="Times New Roman" w:hAnsi="Times New Roman"/>
                <w:sz w:val="24"/>
                <w:szCs w:val="24"/>
              </w:rPr>
              <w:t xml:space="preserve">22.2. Обеспечение исполнения Договора </w:t>
            </w:r>
            <w:r>
              <w:rPr>
                <w:rFonts w:ascii="Times New Roman" w:hAnsi="Times New Roman"/>
                <w:sz w:val="24"/>
                <w:szCs w:val="24"/>
              </w:rPr>
              <w:t>не требуется.</w:t>
            </w:r>
          </w:p>
        </w:tc>
      </w:tr>
      <w:tr w:rsidR="00C73937" w:rsidRPr="00445A1C" w14:paraId="21E49E77" w14:textId="77777777" w:rsidTr="000C1DEA">
        <w:tc>
          <w:tcPr>
            <w:tcW w:w="253" w:type="pct"/>
            <w:tcMar>
              <w:left w:w="28" w:type="dxa"/>
              <w:right w:w="28" w:type="dxa"/>
            </w:tcMar>
          </w:tcPr>
          <w:p w14:paraId="1EB73F77"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23</w:t>
            </w:r>
          </w:p>
        </w:tc>
        <w:tc>
          <w:tcPr>
            <w:tcW w:w="1174" w:type="pct"/>
            <w:tcMar>
              <w:left w:w="57" w:type="dxa"/>
              <w:right w:w="57" w:type="dxa"/>
            </w:tcMar>
          </w:tcPr>
          <w:p w14:paraId="770A8794"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Официальный язык закупки</w:t>
            </w:r>
          </w:p>
        </w:tc>
        <w:tc>
          <w:tcPr>
            <w:tcW w:w="3573" w:type="pct"/>
          </w:tcPr>
          <w:p w14:paraId="6A002050" w14:textId="77777777" w:rsidR="00C73937" w:rsidRPr="00445A1C" w:rsidRDefault="00C73937" w:rsidP="00A936FD">
            <w:pPr>
              <w:spacing w:after="0" w:line="240" w:lineRule="auto"/>
              <w:jc w:val="both"/>
              <w:rPr>
                <w:rFonts w:ascii="Times New Roman" w:hAnsi="Times New Roman"/>
                <w:sz w:val="24"/>
                <w:szCs w:val="24"/>
              </w:rPr>
            </w:pPr>
            <w:r w:rsidRPr="00445A1C">
              <w:rPr>
                <w:rFonts w:ascii="Times New Roman" w:hAnsi="Times New Roman"/>
                <w:sz w:val="24"/>
                <w:szCs w:val="24"/>
              </w:rPr>
              <w:t>Русский</w:t>
            </w:r>
          </w:p>
        </w:tc>
      </w:tr>
      <w:tr w:rsidR="00C73937" w:rsidRPr="00445A1C" w14:paraId="5BCC851E" w14:textId="77777777" w:rsidTr="000C1DEA">
        <w:tc>
          <w:tcPr>
            <w:tcW w:w="253" w:type="pct"/>
            <w:tcMar>
              <w:left w:w="28" w:type="dxa"/>
              <w:right w:w="28" w:type="dxa"/>
            </w:tcMar>
          </w:tcPr>
          <w:p w14:paraId="5AA0094E" w14:textId="77777777" w:rsidR="00C73937" w:rsidRPr="00445A1C" w:rsidRDefault="00C73937" w:rsidP="00A936FD">
            <w:pPr>
              <w:tabs>
                <w:tab w:val="left" w:pos="163"/>
              </w:tabs>
              <w:spacing w:after="0" w:line="240" w:lineRule="auto"/>
              <w:rPr>
                <w:rFonts w:ascii="Times New Roman" w:hAnsi="Times New Roman"/>
                <w:sz w:val="24"/>
                <w:szCs w:val="24"/>
              </w:rPr>
            </w:pPr>
            <w:bookmarkStart w:id="24" w:name="_Ref378871222"/>
            <w:r w:rsidRPr="00445A1C">
              <w:rPr>
                <w:rFonts w:ascii="Times New Roman" w:hAnsi="Times New Roman"/>
                <w:sz w:val="24"/>
                <w:szCs w:val="24"/>
              </w:rPr>
              <w:t>24</w:t>
            </w:r>
          </w:p>
        </w:tc>
        <w:bookmarkEnd w:id="24"/>
        <w:tc>
          <w:tcPr>
            <w:tcW w:w="1174" w:type="pct"/>
            <w:tcMar>
              <w:left w:w="57" w:type="dxa"/>
              <w:right w:w="57" w:type="dxa"/>
            </w:tcMar>
          </w:tcPr>
          <w:p w14:paraId="4891D984"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Валюта закупки</w:t>
            </w:r>
          </w:p>
        </w:tc>
        <w:tc>
          <w:tcPr>
            <w:tcW w:w="3573" w:type="pct"/>
          </w:tcPr>
          <w:p w14:paraId="1E52712D" w14:textId="77777777" w:rsidR="00C73937" w:rsidRPr="00445A1C" w:rsidRDefault="00C73937" w:rsidP="00A936FD">
            <w:pPr>
              <w:spacing w:after="0" w:line="240" w:lineRule="auto"/>
              <w:jc w:val="both"/>
              <w:rPr>
                <w:rFonts w:ascii="Times New Roman" w:hAnsi="Times New Roman"/>
                <w:sz w:val="24"/>
                <w:szCs w:val="24"/>
              </w:rPr>
            </w:pPr>
            <w:r w:rsidRPr="00445A1C">
              <w:rPr>
                <w:rFonts w:ascii="Times New Roman" w:hAnsi="Times New Roman"/>
                <w:sz w:val="24"/>
                <w:szCs w:val="24"/>
              </w:rPr>
              <w:t>Российский рубль</w:t>
            </w:r>
          </w:p>
        </w:tc>
      </w:tr>
      <w:tr w:rsidR="00C73937" w:rsidRPr="00445A1C" w14:paraId="577EF624" w14:textId="77777777" w:rsidTr="000C1DEA">
        <w:tc>
          <w:tcPr>
            <w:tcW w:w="253" w:type="pct"/>
            <w:tcMar>
              <w:left w:w="28" w:type="dxa"/>
              <w:right w:w="28" w:type="dxa"/>
            </w:tcMar>
          </w:tcPr>
          <w:p w14:paraId="501BAB76"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25</w:t>
            </w:r>
          </w:p>
        </w:tc>
        <w:tc>
          <w:tcPr>
            <w:tcW w:w="1174" w:type="pct"/>
            <w:tcMar>
              <w:left w:w="57" w:type="dxa"/>
              <w:right w:w="57" w:type="dxa"/>
            </w:tcMar>
          </w:tcPr>
          <w:p w14:paraId="508DA65B" w14:textId="3D75BAFB" w:rsidR="00C73937" w:rsidRPr="00445A1C" w:rsidRDefault="00C73937" w:rsidP="00AC4DC7">
            <w:pPr>
              <w:spacing w:after="0" w:line="240" w:lineRule="auto"/>
              <w:rPr>
                <w:rFonts w:ascii="Times New Roman" w:hAnsi="Times New Roman"/>
                <w:b/>
                <w:sz w:val="24"/>
                <w:szCs w:val="24"/>
              </w:rPr>
            </w:pPr>
            <w:r w:rsidRPr="00445A1C">
              <w:rPr>
                <w:rFonts w:ascii="Times New Roman" w:hAnsi="Times New Roman"/>
                <w:b/>
                <w:sz w:val="24"/>
                <w:szCs w:val="24"/>
              </w:rPr>
              <w:t xml:space="preserve">Форма, порядок, даты начала и окончания срока предоставления заинтересованным лицам разъяснений положений </w:t>
            </w:r>
            <w:r w:rsidR="00AC4DC7">
              <w:t xml:space="preserve"> </w:t>
            </w:r>
            <w:r w:rsidR="00AC4DC7" w:rsidRPr="00AC4DC7">
              <w:rPr>
                <w:rFonts w:ascii="Times New Roman" w:hAnsi="Times New Roman"/>
                <w:b/>
                <w:sz w:val="24"/>
                <w:szCs w:val="24"/>
              </w:rPr>
              <w:t xml:space="preserve">приглашения </w:t>
            </w:r>
            <w:r w:rsidRPr="00445A1C">
              <w:rPr>
                <w:rFonts w:ascii="Times New Roman" w:hAnsi="Times New Roman"/>
                <w:b/>
                <w:sz w:val="24"/>
                <w:szCs w:val="24"/>
              </w:rPr>
              <w:t>и (или) документации</w:t>
            </w:r>
          </w:p>
        </w:tc>
        <w:tc>
          <w:tcPr>
            <w:tcW w:w="3573" w:type="pct"/>
          </w:tcPr>
          <w:p w14:paraId="6533DEC0" w14:textId="64A42C0A" w:rsidR="00C73937"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 xml:space="preserve">25.1. Заинтересованные лица могут направлять запросы о разъяснении положений </w:t>
            </w:r>
            <w:r w:rsidR="00AC4DC7" w:rsidRPr="00AC4DC7">
              <w:rPr>
                <w:rFonts w:ascii="Times New Roman" w:hAnsi="Times New Roman"/>
                <w:sz w:val="24"/>
                <w:szCs w:val="24"/>
              </w:rPr>
              <w:t>приглашени</w:t>
            </w:r>
            <w:r w:rsidR="00AC4DC7">
              <w:rPr>
                <w:rFonts w:ascii="Times New Roman" w:hAnsi="Times New Roman"/>
                <w:sz w:val="24"/>
                <w:szCs w:val="24"/>
              </w:rPr>
              <w:t>я</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документации с даты начала приема Заявок (</w:t>
            </w:r>
            <w:r w:rsidR="00C954A2">
              <w:rPr>
                <w:rFonts w:ascii="Times New Roman" w:hAnsi="Times New Roman"/>
                <w:sz w:val="24"/>
                <w:szCs w:val="24"/>
              </w:rPr>
              <w:t>30</w:t>
            </w:r>
            <w:r w:rsidR="006A26C6">
              <w:rPr>
                <w:rFonts w:ascii="Times New Roman" w:hAnsi="Times New Roman"/>
                <w:iCs/>
                <w:color w:val="000000"/>
                <w:sz w:val="24"/>
                <w:szCs w:val="24"/>
              </w:rPr>
              <w:t xml:space="preserve"> </w:t>
            </w:r>
            <w:r w:rsidR="00FD1B1D">
              <w:rPr>
                <w:rFonts w:ascii="Times New Roman" w:hAnsi="Times New Roman"/>
                <w:iCs/>
                <w:color w:val="000000"/>
                <w:sz w:val="24"/>
                <w:szCs w:val="24"/>
              </w:rPr>
              <w:t>июня</w:t>
            </w:r>
            <w:r w:rsidR="009279EC" w:rsidRPr="00445A1C">
              <w:rPr>
                <w:rFonts w:ascii="Times New Roman" w:hAnsi="Times New Roman"/>
                <w:sz w:val="24"/>
                <w:szCs w:val="24"/>
              </w:rPr>
              <w:t xml:space="preserve"> </w:t>
            </w:r>
            <w:r w:rsidR="005946F9">
              <w:rPr>
                <w:rFonts w:ascii="Times New Roman" w:hAnsi="Times New Roman"/>
                <w:sz w:val="24"/>
                <w:szCs w:val="24"/>
              </w:rPr>
              <w:t>2026</w:t>
            </w:r>
            <w:r w:rsidRPr="00445A1C">
              <w:rPr>
                <w:rFonts w:ascii="Times New Roman" w:hAnsi="Times New Roman"/>
                <w:sz w:val="24"/>
                <w:szCs w:val="24"/>
              </w:rPr>
              <w:t xml:space="preserve"> г.). Запросы о разъяснении </w:t>
            </w:r>
            <w:r w:rsidR="00AC4DC7" w:rsidRPr="00AC4DC7">
              <w:rPr>
                <w:rFonts w:ascii="Times New Roman" w:hAnsi="Times New Roman"/>
                <w:sz w:val="24"/>
                <w:szCs w:val="24"/>
              </w:rPr>
              <w:t>приглашени</w:t>
            </w:r>
            <w:r w:rsidR="00D30CD1">
              <w:rPr>
                <w:rFonts w:ascii="Times New Roman" w:hAnsi="Times New Roman"/>
                <w:sz w:val="24"/>
                <w:szCs w:val="24"/>
              </w:rPr>
              <w:t>я</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документации должны быть составлены на русском языке и могут быть направлены в Агентство только посредством ЭП.</w:t>
            </w:r>
          </w:p>
          <w:p w14:paraId="07F99301" w14:textId="07011FAD" w:rsidR="00EA773C" w:rsidRPr="004D62D5" w:rsidRDefault="00E90755" w:rsidP="004D62D5">
            <w:pPr>
              <w:tabs>
                <w:tab w:val="left" w:pos="633"/>
              </w:tabs>
              <w:spacing w:after="0" w:line="240" w:lineRule="auto"/>
              <w:ind w:firstLine="314"/>
              <w:jc w:val="both"/>
              <w:rPr>
                <w:rFonts w:ascii="Times New Roman" w:hAnsi="Times New Roman"/>
                <w:color w:val="000000"/>
                <w:sz w:val="24"/>
                <w:szCs w:val="24"/>
              </w:rPr>
            </w:pPr>
            <w:r>
              <w:rPr>
                <w:rFonts w:ascii="Times New Roman" w:hAnsi="Times New Roman"/>
                <w:color w:val="000000"/>
                <w:sz w:val="24"/>
                <w:szCs w:val="24"/>
              </w:rPr>
              <w:t>25.2.</w:t>
            </w:r>
            <w:r>
              <w:t xml:space="preserve"> </w:t>
            </w:r>
            <w:r w:rsidRPr="003A538B">
              <w:rPr>
                <w:rFonts w:ascii="Times New Roman" w:hAnsi="Times New Roman"/>
                <w:color w:val="000000"/>
                <w:sz w:val="24"/>
                <w:szCs w:val="24"/>
              </w:rPr>
              <w:t>В течение одн</w:t>
            </w:r>
            <w:r>
              <w:rPr>
                <w:rFonts w:ascii="Times New Roman" w:hAnsi="Times New Roman"/>
                <w:color w:val="000000"/>
                <w:sz w:val="24"/>
                <w:szCs w:val="24"/>
              </w:rPr>
              <w:t>ого часа с момента поступления</w:t>
            </w:r>
            <w:r w:rsidRPr="003A538B">
              <w:rPr>
                <w:rFonts w:ascii="Times New Roman" w:hAnsi="Times New Roman"/>
                <w:color w:val="000000"/>
                <w:sz w:val="24"/>
                <w:szCs w:val="24"/>
              </w:rPr>
              <w:t xml:space="preserve"> запроса он направляется оператором </w:t>
            </w:r>
            <w:r>
              <w:rPr>
                <w:rFonts w:ascii="Times New Roman" w:hAnsi="Times New Roman"/>
                <w:color w:val="000000"/>
                <w:sz w:val="24"/>
                <w:szCs w:val="24"/>
              </w:rPr>
              <w:t>ЭП</w:t>
            </w:r>
            <w:r w:rsidRPr="003A538B">
              <w:rPr>
                <w:rFonts w:ascii="Times New Roman" w:hAnsi="Times New Roman"/>
                <w:color w:val="000000"/>
                <w:sz w:val="24"/>
                <w:szCs w:val="24"/>
              </w:rPr>
              <w:t xml:space="preserve"> </w:t>
            </w:r>
            <w:r>
              <w:rPr>
                <w:rFonts w:ascii="Times New Roman" w:hAnsi="Times New Roman"/>
                <w:color w:val="000000"/>
                <w:sz w:val="24"/>
                <w:szCs w:val="24"/>
              </w:rPr>
              <w:t>Агентств</w:t>
            </w:r>
            <w:r w:rsidRPr="003A538B">
              <w:rPr>
                <w:rFonts w:ascii="Times New Roman" w:hAnsi="Times New Roman"/>
                <w:color w:val="000000"/>
                <w:sz w:val="24"/>
                <w:szCs w:val="24"/>
              </w:rPr>
              <w:t>у</w:t>
            </w:r>
            <w:r>
              <w:rPr>
                <w:rFonts w:ascii="Times New Roman" w:hAnsi="Times New Roman"/>
                <w:color w:val="000000"/>
                <w:sz w:val="24"/>
                <w:szCs w:val="24"/>
              </w:rPr>
              <w:t xml:space="preserve">. </w:t>
            </w:r>
          </w:p>
          <w:p w14:paraId="3DB53FCF" w14:textId="46D989D7" w:rsidR="00EA773C" w:rsidRPr="00EA773C" w:rsidRDefault="00EA773C" w:rsidP="004D62D5">
            <w:pPr>
              <w:tabs>
                <w:tab w:val="left" w:pos="883"/>
              </w:tabs>
              <w:spacing w:after="0" w:line="240" w:lineRule="auto"/>
              <w:ind w:firstLine="314"/>
              <w:jc w:val="both"/>
              <w:rPr>
                <w:rFonts w:ascii="Times New Roman" w:hAnsi="Times New Roman"/>
                <w:sz w:val="24"/>
                <w:szCs w:val="24"/>
              </w:rPr>
            </w:pPr>
            <w:r>
              <w:rPr>
                <w:rFonts w:ascii="Times New Roman" w:hAnsi="Times New Roman"/>
                <w:sz w:val="24"/>
                <w:szCs w:val="24"/>
              </w:rPr>
              <w:t>2</w:t>
            </w:r>
            <w:r w:rsidR="00C73937" w:rsidRPr="00445A1C">
              <w:rPr>
                <w:rFonts w:ascii="Times New Roman" w:hAnsi="Times New Roman"/>
                <w:sz w:val="24"/>
                <w:szCs w:val="24"/>
              </w:rPr>
              <w:t>5.</w:t>
            </w:r>
            <w:r w:rsidR="00E90755">
              <w:rPr>
                <w:rFonts w:ascii="Times New Roman" w:hAnsi="Times New Roman"/>
                <w:sz w:val="24"/>
                <w:szCs w:val="24"/>
              </w:rPr>
              <w:t>3</w:t>
            </w:r>
            <w:r w:rsidR="00C73937" w:rsidRPr="00445A1C">
              <w:rPr>
                <w:rFonts w:ascii="Times New Roman" w:hAnsi="Times New Roman"/>
                <w:sz w:val="24"/>
                <w:szCs w:val="24"/>
              </w:rPr>
              <w:t>.</w:t>
            </w:r>
            <w:r>
              <w:rPr>
                <w:rFonts w:ascii="Times New Roman" w:hAnsi="Times New Roman"/>
                <w:sz w:val="24"/>
                <w:szCs w:val="24"/>
              </w:rPr>
              <w:t> </w:t>
            </w:r>
            <w:r w:rsidR="00C73937" w:rsidRPr="00445A1C">
              <w:rPr>
                <w:rFonts w:ascii="Times New Roman" w:hAnsi="Times New Roman"/>
                <w:sz w:val="24"/>
                <w:szCs w:val="24"/>
              </w:rPr>
              <w:t xml:space="preserve">Агентство отказывает в рассмотрении запроса заинтересованного лица, если такой запрос поступил в Агентство позднее, чем за три рабочих дня до дня окончания срока </w:t>
            </w:r>
            <w:r w:rsidR="00C73937" w:rsidRPr="00A14432">
              <w:rPr>
                <w:rFonts w:ascii="Times New Roman" w:hAnsi="Times New Roman"/>
                <w:sz w:val="24"/>
                <w:szCs w:val="24"/>
              </w:rPr>
              <w:t>подачи Заявок (</w:t>
            </w:r>
            <w:r w:rsidR="00C954A2">
              <w:rPr>
                <w:rFonts w:ascii="Times New Roman" w:hAnsi="Times New Roman"/>
                <w:sz w:val="24"/>
                <w:szCs w:val="24"/>
              </w:rPr>
              <w:t xml:space="preserve">6 </w:t>
            </w:r>
            <w:r w:rsidR="00FD1B1D">
              <w:rPr>
                <w:rFonts w:ascii="Times New Roman" w:hAnsi="Times New Roman"/>
                <w:iCs/>
                <w:color w:val="000000"/>
                <w:sz w:val="24"/>
                <w:szCs w:val="24"/>
              </w:rPr>
              <w:t>ию</w:t>
            </w:r>
            <w:r w:rsidR="00C954A2">
              <w:rPr>
                <w:rFonts w:ascii="Times New Roman" w:hAnsi="Times New Roman"/>
                <w:iCs/>
                <w:color w:val="000000"/>
                <w:sz w:val="24"/>
                <w:szCs w:val="24"/>
              </w:rPr>
              <w:t>л</w:t>
            </w:r>
            <w:r w:rsidR="00FD1B1D">
              <w:rPr>
                <w:rFonts w:ascii="Times New Roman" w:hAnsi="Times New Roman"/>
                <w:iCs/>
                <w:color w:val="000000"/>
                <w:sz w:val="24"/>
                <w:szCs w:val="24"/>
              </w:rPr>
              <w:t>я</w:t>
            </w:r>
            <w:r w:rsidR="00D43299" w:rsidRPr="00445A1C">
              <w:rPr>
                <w:rFonts w:ascii="Times New Roman" w:hAnsi="Times New Roman"/>
                <w:iCs/>
                <w:color w:val="000000"/>
                <w:sz w:val="24"/>
                <w:szCs w:val="24"/>
              </w:rPr>
              <w:t xml:space="preserve"> </w:t>
            </w:r>
            <w:r w:rsidR="005946F9">
              <w:rPr>
                <w:rFonts w:ascii="Times New Roman" w:hAnsi="Times New Roman"/>
                <w:sz w:val="24"/>
                <w:szCs w:val="24"/>
              </w:rPr>
              <w:t>2026</w:t>
            </w:r>
            <w:r w:rsidR="00C73937" w:rsidRPr="00445A1C">
              <w:rPr>
                <w:rFonts w:ascii="Times New Roman" w:hAnsi="Times New Roman"/>
                <w:sz w:val="24"/>
                <w:szCs w:val="24"/>
              </w:rPr>
              <w:t xml:space="preserve"> г. 00:00 (время московское) и позднее).</w:t>
            </w:r>
          </w:p>
          <w:p w14:paraId="0EC8467D" w14:textId="77C25ABB"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4</w:t>
            </w:r>
            <w:r w:rsidRPr="00445A1C">
              <w:rPr>
                <w:rFonts w:ascii="Times New Roman" w:hAnsi="Times New Roman"/>
                <w:sz w:val="24"/>
                <w:szCs w:val="24"/>
              </w:rPr>
              <w:t>. Разъяснения положений</w:t>
            </w:r>
            <w:r w:rsidR="00AC4DC7">
              <w:t xml:space="preserve">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 xml:space="preserve">и (или) документации предоставляются в период с </w:t>
            </w:r>
            <w:r w:rsidR="00C954A2">
              <w:rPr>
                <w:rFonts w:ascii="Times New Roman" w:hAnsi="Times New Roman"/>
                <w:sz w:val="24"/>
                <w:szCs w:val="24"/>
              </w:rPr>
              <w:t>30</w:t>
            </w:r>
            <w:r w:rsidR="00D43299">
              <w:rPr>
                <w:rFonts w:ascii="Times New Roman" w:hAnsi="Times New Roman"/>
                <w:sz w:val="24"/>
                <w:szCs w:val="24"/>
              </w:rPr>
              <w:t xml:space="preserve"> </w:t>
            </w:r>
            <w:r w:rsidR="00FD1B1D">
              <w:rPr>
                <w:rFonts w:ascii="Times New Roman" w:hAnsi="Times New Roman"/>
                <w:sz w:val="24"/>
                <w:szCs w:val="24"/>
              </w:rPr>
              <w:t>июня</w:t>
            </w:r>
            <w:r w:rsidR="00C954A2">
              <w:rPr>
                <w:rFonts w:ascii="Times New Roman" w:hAnsi="Times New Roman"/>
                <w:sz w:val="24"/>
                <w:szCs w:val="24"/>
              </w:rPr>
              <w:t xml:space="preserve"> по 8</w:t>
            </w:r>
            <w:r w:rsidR="00C954A2">
              <w:rPr>
                <w:rFonts w:ascii="Times New Roman" w:hAnsi="Times New Roman"/>
                <w:iCs/>
                <w:color w:val="000000"/>
                <w:sz w:val="24"/>
                <w:szCs w:val="24"/>
              </w:rPr>
              <w:t xml:space="preserve"> июля</w:t>
            </w:r>
            <w:r w:rsidR="00F83532">
              <w:rPr>
                <w:rFonts w:ascii="Times New Roman" w:hAnsi="Times New Roman"/>
                <w:sz w:val="24"/>
                <w:szCs w:val="24"/>
              </w:rPr>
              <w:t xml:space="preserve"> </w:t>
            </w:r>
            <w:r w:rsidR="005946F9">
              <w:rPr>
                <w:rFonts w:ascii="Times New Roman" w:hAnsi="Times New Roman"/>
                <w:sz w:val="24"/>
                <w:szCs w:val="24"/>
              </w:rPr>
              <w:t>2026</w:t>
            </w:r>
            <w:r w:rsidRPr="00445A1C">
              <w:rPr>
                <w:rFonts w:ascii="Times New Roman" w:hAnsi="Times New Roman"/>
                <w:sz w:val="24"/>
                <w:szCs w:val="24"/>
              </w:rPr>
              <w:t> г. и размещаются</w:t>
            </w:r>
            <w:r w:rsidR="00D5189B">
              <w:t xml:space="preserve"> </w:t>
            </w:r>
            <w:r w:rsidR="00D5189B" w:rsidRPr="00D5189B">
              <w:rPr>
                <w:rFonts w:ascii="Times New Roman" w:hAnsi="Times New Roman"/>
                <w:sz w:val="24"/>
                <w:szCs w:val="24"/>
              </w:rPr>
              <w:t xml:space="preserve">на </w:t>
            </w:r>
            <w:r w:rsidR="00F321A1">
              <w:rPr>
                <w:rFonts w:ascii="Times New Roman" w:hAnsi="Times New Roman"/>
                <w:sz w:val="24"/>
                <w:szCs w:val="24"/>
              </w:rPr>
              <w:t xml:space="preserve">сайте </w:t>
            </w:r>
            <w:r w:rsidR="00D5189B" w:rsidRPr="00D5189B">
              <w:rPr>
                <w:rFonts w:ascii="Times New Roman" w:hAnsi="Times New Roman"/>
                <w:sz w:val="24"/>
                <w:szCs w:val="24"/>
              </w:rPr>
              <w:t xml:space="preserve">ЭП и </w:t>
            </w:r>
            <w:r w:rsidRPr="00445A1C">
              <w:rPr>
                <w:rFonts w:ascii="Times New Roman" w:hAnsi="Times New Roman"/>
                <w:sz w:val="24"/>
                <w:szCs w:val="24"/>
              </w:rPr>
              <w:t>в ЕИС</w:t>
            </w:r>
            <w:r w:rsidR="00EA773C">
              <w:rPr>
                <w:rFonts w:ascii="Times New Roman" w:hAnsi="Times New Roman"/>
                <w:sz w:val="24"/>
                <w:szCs w:val="24"/>
              </w:rPr>
              <w:t xml:space="preserve"> </w:t>
            </w:r>
            <w:r w:rsidRPr="00445A1C">
              <w:rPr>
                <w:rFonts w:ascii="Times New Roman" w:hAnsi="Times New Roman"/>
                <w:sz w:val="24"/>
                <w:szCs w:val="24"/>
              </w:rPr>
              <w:t>с указанием предмета запроса о разъяснении положений</w:t>
            </w:r>
            <w:r w:rsidR="00AC4DC7">
              <w:t xml:space="preserve">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и (или) документации в течение трех рабочих дней со дня поступления такого запроса от заинтересованного лица.</w:t>
            </w:r>
            <w:r w:rsidR="00D5189B">
              <w:rPr>
                <w:rFonts w:ascii="Times New Roman" w:hAnsi="Times New Roman"/>
                <w:sz w:val="24"/>
                <w:szCs w:val="24"/>
              </w:rPr>
              <w:t xml:space="preserve"> </w:t>
            </w:r>
          </w:p>
          <w:p w14:paraId="3444E7D4" w14:textId="79556613" w:rsidR="00C73937" w:rsidRPr="00445A1C" w:rsidRDefault="00C73937" w:rsidP="00A936FD">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5</w:t>
            </w:r>
            <w:r w:rsidRPr="00445A1C">
              <w:rPr>
                <w:rFonts w:ascii="Times New Roman" w:hAnsi="Times New Roman"/>
                <w:sz w:val="24"/>
                <w:szCs w:val="24"/>
              </w:rPr>
              <w:t>. В ответе Агентство указывает предмет запроса без указания лица, его направившего, а также дата поступления запроса.</w:t>
            </w:r>
          </w:p>
          <w:p w14:paraId="717AFF81" w14:textId="624D2B27" w:rsidR="00C73937" w:rsidRDefault="00C73937" w:rsidP="00EA773C">
            <w:pPr>
              <w:spacing w:after="0" w:line="240" w:lineRule="auto"/>
              <w:ind w:firstLine="311"/>
              <w:jc w:val="both"/>
              <w:rPr>
                <w:rFonts w:ascii="Times New Roman" w:hAnsi="Times New Roman"/>
                <w:sz w:val="24"/>
                <w:szCs w:val="24"/>
              </w:rPr>
            </w:pPr>
            <w:r w:rsidRPr="00445A1C">
              <w:rPr>
                <w:rFonts w:ascii="Times New Roman" w:hAnsi="Times New Roman"/>
                <w:sz w:val="24"/>
                <w:szCs w:val="24"/>
              </w:rPr>
              <w:t>25.</w:t>
            </w:r>
            <w:r w:rsidR="00EA773C">
              <w:rPr>
                <w:rFonts w:ascii="Times New Roman" w:hAnsi="Times New Roman"/>
                <w:sz w:val="24"/>
                <w:szCs w:val="24"/>
              </w:rPr>
              <w:t>6</w:t>
            </w:r>
            <w:r w:rsidRPr="00445A1C">
              <w:rPr>
                <w:rFonts w:ascii="Times New Roman" w:hAnsi="Times New Roman"/>
                <w:sz w:val="24"/>
                <w:szCs w:val="24"/>
              </w:rPr>
              <w:t xml:space="preserve">. Примерная форма запроса на разъяснение </w:t>
            </w:r>
            <w:r w:rsidR="00AC4DC7" w:rsidRPr="00AC4DC7">
              <w:rPr>
                <w:rFonts w:ascii="Times New Roman" w:hAnsi="Times New Roman"/>
                <w:sz w:val="24"/>
                <w:szCs w:val="24"/>
              </w:rPr>
              <w:t xml:space="preserve">приглашения </w:t>
            </w:r>
            <w:r w:rsidRPr="00445A1C">
              <w:rPr>
                <w:rFonts w:ascii="Times New Roman" w:hAnsi="Times New Roman"/>
                <w:sz w:val="24"/>
                <w:szCs w:val="24"/>
              </w:rPr>
              <w:t xml:space="preserve">и (или) документации приведена в форме </w:t>
            </w:r>
            <w:r w:rsidR="001F50A5" w:rsidRPr="00445A1C">
              <w:rPr>
                <w:rFonts w:ascii="Times New Roman" w:hAnsi="Times New Roman"/>
                <w:sz w:val="24"/>
                <w:szCs w:val="24"/>
              </w:rPr>
              <w:t xml:space="preserve">1 </w:t>
            </w:r>
            <w:hyperlink w:anchor="_РАЗДЕЛ_III._ФОРМЫ" w:history="1">
              <w:r w:rsidRPr="00445A1C">
                <w:rPr>
                  <w:rFonts w:ascii="Times New Roman" w:hAnsi="Times New Roman"/>
                  <w:sz w:val="24"/>
                  <w:szCs w:val="24"/>
                </w:rPr>
                <w:t>раздела II «Формы для заполнения участниками закупки»</w:t>
              </w:r>
            </w:hyperlink>
            <w:r w:rsidRPr="00445A1C">
              <w:rPr>
                <w:rFonts w:ascii="Times New Roman" w:hAnsi="Times New Roman"/>
                <w:sz w:val="24"/>
                <w:szCs w:val="24"/>
              </w:rPr>
              <w:t xml:space="preserve"> документации.</w:t>
            </w:r>
          </w:p>
          <w:p w14:paraId="527E6F41" w14:textId="3A1F713F" w:rsidR="00EA773C" w:rsidRPr="00445A1C" w:rsidRDefault="00EA773C" w:rsidP="00EA773C">
            <w:pPr>
              <w:spacing w:after="0" w:line="240" w:lineRule="auto"/>
              <w:ind w:firstLine="311"/>
              <w:jc w:val="both"/>
              <w:rPr>
                <w:rFonts w:ascii="Times New Roman" w:hAnsi="Times New Roman"/>
                <w:sz w:val="24"/>
                <w:szCs w:val="24"/>
              </w:rPr>
            </w:pPr>
            <w:r>
              <w:rPr>
                <w:rFonts w:ascii="Times New Roman" w:hAnsi="Times New Roman"/>
                <w:color w:val="000000"/>
                <w:sz w:val="24"/>
                <w:szCs w:val="24"/>
              </w:rPr>
              <w:t>25.7</w:t>
            </w:r>
            <w:r w:rsidRPr="00DB5E55">
              <w:rPr>
                <w:rFonts w:ascii="Times New Roman" w:hAnsi="Times New Roman"/>
                <w:color w:val="000000"/>
                <w:sz w:val="24"/>
                <w:szCs w:val="24"/>
              </w:rPr>
              <w:t xml:space="preserve">. </w:t>
            </w:r>
            <w:r w:rsidRPr="001F3DCD">
              <w:rPr>
                <w:rFonts w:ascii="Times New Roman" w:hAnsi="Times New Roman"/>
                <w:sz w:val="24"/>
                <w:szCs w:val="24"/>
              </w:rPr>
              <w:t xml:space="preserve">В течение часа с момента поступления от </w:t>
            </w:r>
            <w:r>
              <w:rPr>
                <w:rFonts w:ascii="Times New Roman" w:hAnsi="Times New Roman"/>
                <w:sz w:val="24"/>
                <w:szCs w:val="24"/>
              </w:rPr>
              <w:t>Агентст</w:t>
            </w:r>
            <w:r w:rsidRPr="00E706AE">
              <w:rPr>
                <w:rFonts w:ascii="Times New Roman" w:hAnsi="Times New Roman"/>
                <w:sz w:val="24"/>
                <w:szCs w:val="24"/>
              </w:rPr>
              <w:t>ва</w:t>
            </w:r>
            <w:r w:rsidRPr="001F3DCD">
              <w:rPr>
                <w:rFonts w:ascii="Times New Roman" w:hAnsi="Times New Roman"/>
                <w:sz w:val="24"/>
                <w:szCs w:val="24"/>
              </w:rPr>
              <w:t xml:space="preserve"> разъяснения положений документации оператор </w:t>
            </w:r>
            <w:r>
              <w:rPr>
                <w:rFonts w:ascii="Times New Roman" w:hAnsi="Times New Roman"/>
                <w:sz w:val="24"/>
                <w:szCs w:val="24"/>
              </w:rPr>
              <w:t>ЭП</w:t>
            </w:r>
            <w:r w:rsidRPr="001F3DCD">
              <w:rPr>
                <w:rFonts w:ascii="Times New Roman" w:hAnsi="Times New Roman"/>
                <w:sz w:val="24"/>
                <w:szCs w:val="24"/>
              </w:rPr>
              <w:t xml:space="preserve"> направляет такое раз</w:t>
            </w:r>
            <w:r w:rsidRPr="00E706AE">
              <w:rPr>
                <w:rFonts w:ascii="Times New Roman" w:hAnsi="Times New Roman"/>
                <w:sz w:val="24"/>
                <w:szCs w:val="24"/>
              </w:rPr>
              <w:t xml:space="preserve">ъяснение всем </w:t>
            </w:r>
            <w:r>
              <w:rPr>
                <w:rFonts w:ascii="Times New Roman" w:hAnsi="Times New Roman"/>
                <w:sz w:val="24"/>
                <w:szCs w:val="24"/>
              </w:rPr>
              <w:t>У</w:t>
            </w:r>
            <w:r w:rsidRPr="00E706AE">
              <w:rPr>
                <w:rFonts w:ascii="Times New Roman" w:hAnsi="Times New Roman"/>
                <w:sz w:val="24"/>
                <w:szCs w:val="24"/>
              </w:rPr>
              <w:t>частникам</w:t>
            </w:r>
            <w:r>
              <w:rPr>
                <w:rFonts w:ascii="Times New Roman" w:hAnsi="Times New Roman"/>
                <w:sz w:val="24"/>
                <w:szCs w:val="24"/>
              </w:rPr>
              <w:t>,</w:t>
            </w:r>
            <w:r>
              <w:t xml:space="preserve"> </w:t>
            </w:r>
            <w:r w:rsidRPr="00E42E62">
              <w:rPr>
                <w:rFonts w:ascii="Times New Roman" w:hAnsi="Times New Roman"/>
                <w:sz w:val="24"/>
                <w:szCs w:val="24"/>
              </w:rPr>
              <w:t>которым была направлена документация</w:t>
            </w:r>
            <w:r>
              <w:rPr>
                <w:rFonts w:ascii="Times New Roman" w:hAnsi="Times New Roman"/>
                <w:sz w:val="24"/>
                <w:szCs w:val="24"/>
              </w:rPr>
              <w:t>.</w:t>
            </w:r>
          </w:p>
        </w:tc>
      </w:tr>
      <w:tr w:rsidR="00C73937" w:rsidRPr="00445A1C" w14:paraId="3D409500" w14:textId="77777777" w:rsidTr="000C1DEA">
        <w:trPr>
          <w:trHeight w:val="3255"/>
        </w:trPr>
        <w:tc>
          <w:tcPr>
            <w:tcW w:w="253" w:type="pct"/>
            <w:tcMar>
              <w:left w:w="28" w:type="dxa"/>
              <w:right w:w="28" w:type="dxa"/>
            </w:tcMar>
          </w:tcPr>
          <w:p w14:paraId="3CB5A1A3"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26</w:t>
            </w:r>
          </w:p>
        </w:tc>
        <w:tc>
          <w:tcPr>
            <w:tcW w:w="1174" w:type="pct"/>
            <w:tcMar>
              <w:left w:w="57" w:type="dxa"/>
              <w:right w:w="57" w:type="dxa"/>
            </w:tcMar>
          </w:tcPr>
          <w:p w14:paraId="1F06CCE6"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Внесение изменений </w:t>
            </w:r>
          </w:p>
          <w:p w14:paraId="62EF4F7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в документацию </w:t>
            </w:r>
          </w:p>
        </w:tc>
        <w:tc>
          <w:tcPr>
            <w:tcW w:w="3573" w:type="pct"/>
          </w:tcPr>
          <w:p w14:paraId="11C9A0F8" w14:textId="66513F8E"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26.1. Агентство вправе принять решение о внесении изменений в</w:t>
            </w:r>
            <w:r w:rsidR="00AC4DC7">
              <w:t xml:space="preserve"> </w:t>
            </w:r>
            <w:r w:rsidR="00AC4DC7" w:rsidRPr="00AC4DC7">
              <w:rPr>
                <w:rFonts w:ascii="Times New Roman" w:hAnsi="Times New Roman"/>
                <w:sz w:val="24"/>
                <w:szCs w:val="24"/>
              </w:rPr>
              <w:t>приглашени</w:t>
            </w:r>
            <w:r w:rsidR="00AC4DC7">
              <w:rPr>
                <w:rFonts w:ascii="Times New Roman" w:hAnsi="Times New Roman"/>
                <w:sz w:val="24"/>
                <w:szCs w:val="24"/>
              </w:rPr>
              <w:t>е</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документацию в любое время до истечения срока подачи Заявок (</w:t>
            </w:r>
            <w:r w:rsidR="00C954A2">
              <w:rPr>
                <w:rFonts w:ascii="Times New Roman" w:hAnsi="Times New Roman"/>
                <w:iCs/>
                <w:color w:val="000000"/>
                <w:sz w:val="24"/>
                <w:szCs w:val="24"/>
              </w:rPr>
              <w:t>9 июля</w:t>
            </w:r>
            <w:r w:rsidR="00C954A2">
              <w:rPr>
                <w:rFonts w:ascii="Times New Roman" w:hAnsi="Times New Roman"/>
                <w:sz w:val="24"/>
                <w:szCs w:val="24"/>
              </w:rPr>
              <w:t xml:space="preserve"> </w:t>
            </w:r>
            <w:r w:rsidR="005946F9">
              <w:rPr>
                <w:rFonts w:ascii="Times New Roman" w:hAnsi="Times New Roman"/>
                <w:sz w:val="24"/>
                <w:szCs w:val="24"/>
              </w:rPr>
              <w:t>2026</w:t>
            </w:r>
            <w:r w:rsidRPr="00445A1C">
              <w:rPr>
                <w:rFonts w:ascii="Times New Roman" w:hAnsi="Times New Roman"/>
                <w:sz w:val="24"/>
                <w:szCs w:val="24"/>
              </w:rPr>
              <w:t xml:space="preserve"> г. 00:00 (время московское)). При этом изменение предмета закупки не допускается. </w:t>
            </w:r>
          </w:p>
          <w:p w14:paraId="7F30F7CC" w14:textId="383F75A9"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xml:space="preserve">26.2. В течение трех дней со дня принятия решения о внесении изменений в </w:t>
            </w:r>
            <w:r w:rsidR="00AC4DC7" w:rsidRPr="00AC4DC7">
              <w:rPr>
                <w:rFonts w:ascii="Times New Roman" w:hAnsi="Times New Roman"/>
                <w:sz w:val="24"/>
                <w:szCs w:val="24"/>
              </w:rPr>
              <w:t>приглашени</w:t>
            </w:r>
            <w:r w:rsidR="00AC4DC7">
              <w:rPr>
                <w:rFonts w:ascii="Times New Roman" w:hAnsi="Times New Roman"/>
                <w:sz w:val="24"/>
                <w:szCs w:val="24"/>
              </w:rPr>
              <w:t>е</w:t>
            </w:r>
            <w:r w:rsidR="00AC4DC7" w:rsidRPr="00AC4DC7">
              <w:rPr>
                <w:rFonts w:ascii="Times New Roman" w:hAnsi="Times New Roman"/>
                <w:sz w:val="24"/>
                <w:szCs w:val="24"/>
              </w:rPr>
              <w:t xml:space="preserve"> </w:t>
            </w:r>
            <w:r w:rsidRPr="00445A1C">
              <w:rPr>
                <w:rFonts w:ascii="Times New Roman" w:hAnsi="Times New Roman"/>
                <w:sz w:val="24"/>
                <w:szCs w:val="24"/>
              </w:rPr>
              <w:t>и (или) документацию организуется размещение таких изменений</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 xml:space="preserve">ЭП и </w:t>
            </w:r>
            <w:r w:rsidRPr="00445A1C">
              <w:rPr>
                <w:rFonts w:ascii="Times New Roman" w:hAnsi="Times New Roman"/>
                <w:sz w:val="24"/>
                <w:szCs w:val="24"/>
              </w:rPr>
              <w:t xml:space="preserve">в ЕИС. </w:t>
            </w:r>
          </w:p>
          <w:p w14:paraId="149F45AC" w14:textId="437EDDA9" w:rsidR="00C73937" w:rsidRPr="00445A1C" w:rsidRDefault="00C73937" w:rsidP="00D30CD1">
            <w:pPr>
              <w:tabs>
                <w:tab w:val="left" w:pos="448"/>
                <w:tab w:val="left" w:pos="618"/>
              </w:tabs>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xml:space="preserve">26.3. В случае если изменения в </w:t>
            </w:r>
            <w:r w:rsidR="00AC4DC7" w:rsidRPr="00AC4DC7">
              <w:rPr>
                <w:rFonts w:ascii="Times New Roman" w:hAnsi="Times New Roman"/>
                <w:sz w:val="24"/>
                <w:szCs w:val="24"/>
              </w:rPr>
              <w:t xml:space="preserve">приглашение </w:t>
            </w:r>
            <w:r w:rsidRPr="00445A1C">
              <w:rPr>
                <w:rFonts w:ascii="Times New Roman" w:hAnsi="Times New Roman"/>
                <w:sz w:val="24"/>
                <w:szCs w:val="24"/>
              </w:rPr>
              <w:t>и (или) документацию внесены Агентством срок подачи Заявок продлевается так, чтобы со дня размещения</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ЭП и</w:t>
            </w:r>
            <w:r w:rsidRPr="00445A1C">
              <w:rPr>
                <w:rFonts w:ascii="Times New Roman" w:hAnsi="Times New Roman"/>
                <w:sz w:val="24"/>
                <w:szCs w:val="24"/>
              </w:rPr>
              <w:t xml:space="preserve"> в ЕИС внесенных в </w:t>
            </w:r>
            <w:r w:rsidR="00AC4DC7">
              <w:t xml:space="preserve"> </w:t>
            </w:r>
            <w:r w:rsidR="00AC4DC7" w:rsidRPr="00AC4DC7">
              <w:rPr>
                <w:rFonts w:ascii="Times New Roman" w:hAnsi="Times New Roman"/>
                <w:sz w:val="24"/>
                <w:szCs w:val="24"/>
              </w:rPr>
              <w:t xml:space="preserve">приглашение </w:t>
            </w:r>
            <w:r w:rsidRPr="00445A1C">
              <w:rPr>
                <w:rFonts w:ascii="Times New Roman" w:hAnsi="Times New Roman"/>
                <w:sz w:val="24"/>
                <w:szCs w:val="24"/>
              </w:rPr>
              <w:t>и (или) документацию изменений до даты окончания подачи Заявок срок составлял не менее чем четыре рабочих дня.</w:t>
            </w:r>
          </w:p>
        </w:tc>
      </w:tr>
      <w:tr w:rsidR="00C73937" w:rsidRPr="00445A1C" w14:paraId="23A456EF" w14:textId="77777777" w:rsidTr="000C1DEA">
        <w:trPr>
          <w:trHeight w:val="521"/>
        </w:trPr>
        <w:tc>
          <w:tcPr>
            <w:tcW w:w="253" w:type="pct"/>
            <w:tcMar>
              <w:left w:w="28" w:type="dxa"/>
              <w:right w:w="28" w:type="dxa"/>
            </w:tcMar>
          </w:tcPr>
          <w:p w14:paraId="71A0FFB5"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27</w:t>
            </w:r>
          </w:p>
        </w:tc>
        <w:tc>
          <w:tcPr>
            <w:tcW w:w="1174" w:type="pct"/>
            <w:tcMar>
              <w:left w:w="57" w:type="dxa"/>
              <w:right w:w="57" w:type="dxa"/>
            </w:tcMar>
          </w:tcPr>
          <w:p w14:paraId="487EB35F"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Основания, порядок и способы выполнения </w:t>
            </w:r>
            <w:r w:rsidRPr="00BB225E">
              <w:rPr>
                <w:rFonts w:ascii="Times New Roman Полужирный" w:hAnsi="Times New Roman Полужирный"/>
                <w:b/>
                <w:spacing w:val="-4"/>
                <w:sz w:val="24"/>
                <w:szCs w:val="24"/>
              </w:rPr>
              <w:t>антидемпинговых мероприятий</w:t>
            </w:r>
          </w:p>
        </w:tc>
        <w:tc>
          <w:tcPr>
            <w:tcW w:w="3573" w:type="pct"/>
          </w:tcPr>
          <w:p w14:paraId="79B4AED7" w14:textId="720233E3" w:rsidR="00C73937" w:rsidRPr="00445A1C" w:rsidRDefault="00D84368" w:rsidP="00D30CD1">
            <w:pPr>
              <w:spacing w:after="0" w:line="240" w:lineRule="auto"/>
              <w:ind w:firstLine="394"/>
              <w:contextualSpacing/>
              <w:jc w:val="both"/>
              <w:rPr>
                <w:rFonts w:ascii="Times New Roman" w:hAnsi="Times New Roman"/>
                <w:sz w:val="24"/>
                <w:szCs w:val="24"/>
              </w:rPr>
            </w:pPr>
            <w:r w:rsidRPr="00AF3D90">
              <w:rPr>
                <w:rFonts w:ascii="Times New Roman" w:hAnsi="Times New Roman"/>
                <w:color w:val="000000"/>
                <w:sz w:val="24"/>
                <w:szCs w:val="24"/>
              </w:rPr>
              <w:t>Не применяются</w:t>
            </w:r>
          </w:p>
        </w:tc>
      </w:tr>
      <w:tr w:rsidR="00C73937" w:rsidRPr="00445A1C" w14:paraId="603349C5" w14:textId="77777777" w:rsidTr="000C1DEA">
        <w:trPr>
          <w:trHeight w:val="513"/>
        </w:trPr>
        <w:tc>
          <w:tcPr>
            <w:tcW w:w="253" w:type="pct"/>
            <w:tcMar>
              <w:left w:w="28" w:type="dxa"/>
              <w:right w:w="28" w:type="dxa"/>
            </w:tcMar>
          </w:tcPr>
          <w:p w14:paraId="72A7C6CB"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28</w:t>
            </w:r>
          </w:p>
        </w:tc>
        <w:tc>
          <w:tcPr>
            <w:tcW w:w="1174" w:type="pct"/>
            <w:tcMar>
              <w:left w:w="57" w:type="dxa"/>
              <w:right w:w="57" w:type="dxa"/>
            </w:tcMar>
          </w:tcPr>
          <w:p w14:paraId="29824DE3"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Срок и порядок отмены осуществления закупки</w:t>
            </w:r>
          </w:p>
        </w:tc>
        <w:tc>
          <w:tcPr>
            <w:tcW w:w="3573" w:type="pct"/>
          </w:tcPr>
          <w:p w14:paraId="06F2C5ED" w14:textId="68679F7F"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28.1. Агентство вправе отменить закупку до наступления даты и времени окончания срока подачи Заявок (</w:t>
            </w:r>
            <w:r w:rsidR="00C954A2">
              <w:rPr>
                <w:rFonts w:ascii="Times New Roman" w:hAnsi="Times New Roman"/>
                <w:iCs/>
                <w:color w:val="000000"/>
                <w:sz w:val="24"/>
                <w:szCs w:val="24"/>
              </w:rPr>
              <w:t>9</w:t>
            </w:r>
            <w:r w:rsidR="00D43299">
              <w:rPr>
                <w:rFonts w:ascii="Times New Roman" w:hAnsi="Times New Roman"/>
                <w:iCs/>
                <w:color w:val="000000"/>
                <w:sz w:val="24"/>
                <w:szCs w:val="24"/>
              </w:rPr>
              <w:t xml:space="preserve"> </w:t>
            </w:r>
            <w:r w:rsidR="00FD1B1D">
              <w:rPr>
                <w:rFonts w:ascii="Times New Roman" w:hAnsi="Times New Roman"/>
                <w:iCs/>
                <w:color w:val="000000"/>
                <w:sz w:val="24"/>
                <w:szCs w:val="24"/>
              </w:rPr>
              <w:t>ию</w:t>
            </w:r>
            <w:r w:rsidR="00C954A2">
              <w:rPr>
                <w:rFonts w:ascii="Times New Roman" w:hAnsi="Times New Roman"/>
                <w:iCs/>
                <w:color w:val="000000"/>
                <w:sz w:val="24"/>
                <w:szCs w:val="24"/>
              </w:rPr>
              <w:t>л</w:t>
            </w:r>
            <w:r w:rsidR="00FD1B1D">
              <w:rPr>
                <w:rFonts w:ascii="Times New Roman" w:hAnsi="Times New Roman"/>
                <w:iCs/>
                <w:color w:val="000000"/>
                <w:sz w:val="24"/>
                <w:szCs w:val="24"/>
              </w:rPr>
              <w:t>я</w:t>
            </w:r>
            <w:r w:rsidR="00D43299" w:rsidRPr="00445A1C">
              <w:rPr>
                <w:rFonts w:ascii="Times New Roman" w:hAnsi="Times New Roman"/>
                <w:iCs/>
                <w:color w:val="000000"/>
                <w:sz w:val="24"/>
                <w:szCs w:val="24"/>
              </w:rPr>
              <w:t xml:space="preserve"> </w:t>
            </w:r>
            <w:r w:rsidR="005946F9">
              <w:rPr>
                <w:rFonts w:ascii="Times New Roman" w:hAnsi="Times New Roman"/>
                <w:sz w:val="24"/>
                <w:szCs w:val="24"/>
              </w:rPr>
              <w:t>2026</w:t>
            </w:r>
            <w:r w:rsidRPr="00445A1C">
              <w:rPr>
                <w:rFonts w:ascii="Times New Roman" w:hAnsi="Times New Roman"/>
                <w:sz w:val="24"/>
                <w:szCs w:val="24"/>
              </w:rPr>
              <w:t xml:space="preserve"> г. 00:00 (время московское)), при этом Агентство не несет ответственность перед Участниками и (или) третьими лицами за убытки, которые могут возникнуть в результате отмены закупки.</w:t>
            </w:r>
          </w:p>
          <w:p w14:paraId="2A9FBB03" w14:textId="77777777" w:rsidR="00C73937" w:rsidRPr="00445A1C" w:rsidRDefault="00C73937" w:rsidP="00A936FD">
            <w:pPr>
              <w:spacing w:after="0" w:line="240" w:lineRule="auto"/>
              <w:ind w:firstLine="311"/>
              <w:contextualSpacing/>
              <w:jc w:val="both"/>
              <w:rPr>
                <w:rFonts w:ascii="Times New Roman" w:eastAsia="Calibri" w:hAnsi="Times New Roman"/>
                <w:iCs/>
                <w:color w:val="000000"/>
                <w:sz w:val="24"/>
                <w:szCs w:val="24"/>
              </w:rPr>
            </w:pPr>
            <w:r w:rsidRPr="00445A1C">
              <w:rPr>
                <w:rFonts w:ascii="Times New Roman" w:hAnsi="Times New Roman"/>
                <w:sz w:val="24"/>
                <w:szCs w:val="24"/>
              </w:rPr>
              <w:t xml:space="preserve">28.2. </w:t>
            </w:r>
            <w:r w:rsidRPr="00445A1C">
              <w:rPr>
                <w:rFonts w:ascii="Times New Roman" w:eastAsia="Calibri" w:hAnsi="Times New Roman"/>
                <w:iCs/>
                <w:color w:val="000000"/>
                <w:sz w:val="24"/>
                <w:szCs w:val="24"/>
              </w:rPr>
              <w:t>По истечении срока отмены закупки в соответствии с пунктом 28.1 документации и до заключения Договора Агентство вправе отменить закупку только в случае возникновения обстоятельств непреодолимой силы в соответствии с гражданским законодательством Российской Федерации.</w:t>
            </w:r>
          </w:p>
          <w:p w14:paraId="4CD6387B" w14:textId="1A32CA6D"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28.3. Решение об отмене закупки оформляется в виде извещения об отмене Запроса предложений и в день принятия этого решения размещается</w:t>
            </w:r>
            <w:r w:rsidR="00B20635">
              <w:rPr>
                <w:rFonts w:ascii="Times New Roman" w:hAnsi="Times New Roman"/>
                <w:sz w:val="24"/>
                <w:szCs w:val="24"/>
              </w:rPr>
              <w:t xml:space="preserve"> на</w:t>
            </w:r>
            <w:r w:rsidR="00F321A1">
              <w:rPr>
                <w:rFonts w:ascii="Times New Roman" w:hAnsi="Times New Roman"/>
                <w:sz w:val="24"/>
                <w:szCs w:val="24"/>
              </w:rPr>
              <w:t xml:space="preserve"> сайте</w:t>
            </w:r>
            <w:r w:rsidR="00B20635">
              <w:rPr>
                <w:rFonts w:ascii="Times New Roman" w:hAnsi="Times New Roman"/>
                <w:sz w:val="24"/>
                <w:szCs w:val="24"/>
              </w:rPr>
              <w:t xml:space="preserve"> ЭП и</w:t>
            </w:r>
            <w:r w:rsidRPr="00445A1C">
              <w:rPr>
                <w:rFonts w:ascii="Times New Roman" w:hAnsi="Times New Roman"/>
                <w:sz w:val="24"/>
                <w:szCs w:val="24"/>
              </w:rPr>
              <w:t xml:space="preserve"> в ЕИС.</w:t>
            </w:r>
            <w:r w:rsidR="00E20849">
              <w:rPr>
                <w:rFonts w:ascii="Times New Roman" w:hAnsi="Times New Roman"/>
                <w:sz w:val="24"/>
                <w:szCs w:val="24"/>
              </w:rPr>
              <w:t xml:space="preserve"> </w:t>
            </w:r>
            <w:r w:rsidR="00E20849" w:rsidRPr="000650B3">
              <w:rPr>
                <w:rFonts w:ascii="Times New Roman" w:eastAsia="Calibri" w:hAnsi="Times New Roman"/>
                <w:iCs/>
                <w:color w:val="000000"/>
                <w:sz w:val="24"/>
                <w:szCs w:val="24"/>
              </w:rPr>
              <w:t xml:space="preserve"> В случае отмены </w:t>
            </w:r>
            <w:r w:rsidR="00E20849">
              <w:rPr>
                <w:rFonts w:ascii="Times New Roman" w:eastAsia="Calibri" w:hAnsi="Times New Roman"/>
                <w:iCs/>
                <w:color w:val="000000"/>
                <w:sz w:val="24"/>
                <w:szCs w:val="24"/>
              </w:rPr>
              <w:t>закупки</w:t>
            </w:r>
            <w:r w:rsidR="00E20849" w:rsidRPr="000650B3">
              <w:rPr>
                <w:rFonts w:ascii="Times New Roman" w:eastAsia="Calibri" w:hAnsi="Times New Roman"/>
                <w:iCs/>
                <w:color w:val="000000"/>
                <w:sz w:val="24"/>
                <w:szCs w:val="24"/>
              </w:rPr>
              <w:t xml:space="preserve"> всем </w:t>
            </w:r>
            <w:r w:rsidR="00E20849">
              <w:rPr>
                <w:rFonts w:ascii="Times New Roman" w:eastAsia="Calibri" w:hAnsi="Times New Roman"/>
                <w:iCs/>
                <w:color w:val="000000"/>
                <w:sz w:val="24"/>
                <w:szCs w:val="24"/>
              </w:rPr>
              <w:t>Участникам, подавшим З</w:t>
            </w:r>
            <w:r w:rsidR="00E20849" w:rsidRPr="000650B3">
              <w:rPr>
                <w:rFonts w:ascii="Times New Roman" w:eastAsia="Calibri" w:hAnsi="Times New Roman"/>
                <w:iCs/>
                <w:color w:val="000000"/>
                <w:sz w:val="24"/>
                <w:szCs w:val="24"/>
              </w:rPr>
              <w:t>аявк</w:t>
            </w:r>
            <w:r w:rsidR="00E20849">
              <w:rPr>
                <w:rFonts w:ascii="Times New Roman" w:eastAsia="Calibri" w:hAnsi="Times New Roman"/>
                <w:iCs/>
                <w:color w:val="000000"/>
                <w:sz w:val="24"/>
                <w:szCs w:val="24"/>
              </w:rPr>
              <w:t>и оператором ЭП</w:t>
            </w:r>
            <w:r w:rsidR="00E20849" w:rsidRPr="000650B3">
              <w:rPr>
                <w:rFonts w:ascii="Times New Roman" w:eastAsia="Calibri" w:hAnsi="Times New Roman"/>
                <w:iCs/>
                <w:color w:val="000000"/>
                <w:sz w:val="24"/>
                <w:szCs w:val="24"/>
              </w:rPr>
              <w:t xml:space="preserve"> направляется уведомление об отмене </w:t>
            </w:r>
            <w:r w:rsidR="00E20849">
              <w:rPr>
                <w:rFonts w:ascii="Times New Roman" w:eastAsia="Calibri" w:hAnsi="Times New Roman"/>
                <w:iCs/>
                <w:color w:val="000000"/>
                <w:sz w:val="24"/>
                <w:szCs w:val="24"/>
              </w:rPr>
              <w:t>закупки</w:t>
            </w:r>
            <w:r w:rsidR="00E20849" w:rsidRPr="000650B3">
              <w:rPr>
                <w:rFonts w:ascii="Times New Roman" w:eastAsia="Calibri" w:hAnsi="Times New Roman"/>
                <w:iCs/>
                <w:color w:val="000000"/>
                <w:sz w:val="24"/>
                <w:szCs w:val="24"/>
              </w:rPr>
              <w:t xml:space="preserve">. Также </w:t>
            </w:r>
            <w:r w:rsidR="00E20849">
              <w:rPr>
                <w:rFonts w:ascii="Times New Roman" w:eastAsia="Calibri" w:hAnsi="Times New Roman"/>
                <w:iCs/>
                <w:color w:val="000000"/>
                <w:sz w:val="24"/>
                <w:szCs w:val="24"/>
              </w:rPr>
              <w:t>У</w:t>
            </w:r>
            <w:r w:rsidR="00E20849" w:rsidRPr="000650B3">
              <w:rPr>
                <w:rFonts w:ascii="Times New Roman" w:eastAsia="Calibri" w:hAnsi="Times New Roman"/>
                <w:iCs/>
                <w:color w:val="000000"/>
                <w:sz w:val="24"/>
                <w:szCs w:val="24"/>
              </w:rPr>
              <w:t xml:space="preserve">частникам, которым была доступна </w:t>
            </w:r>
            <w:r w:rsidR="00E20849">
              <w:rPr>
                <w:rFonts w:ascii="Times New Roman" w:eastAsia="Calibri" w:hAnsi="Times New Roman"/>
                <w:iCs/>
                <w:color w:val="000000"/>
                <w:sz w:val="24"/>
                <w:szCs w:val="24"/>
              </w:rPr>
              <w:t>закупка</w:t>
            </w:r>
            <w:r w:rsidR="00E20849" w:rsidRPr="000650B3">
              <w:rPr>
                <w:rFonts w:ascii="Times New Roman" w:eastAsia="Calibri" w:hAnsi="Times New Roman"/>
                <w:iCs/>
                <w:color w:val="000000"/>
                <w:sz w:val="24"/>
                <w:szCs w:val="24"/>
              </w:rPr>
              <w:t>, но не был</w:t>
            </w:r>
            <w:r w:rsidR="00E20849">
              <w:rPr>
                <w:rFonts w:ascii="Times New Roman" w:eastAsia="Calibri" w:hAnsi="Times New Roman"/>
                <w:iCs/>
                <w:color w:val="000000"/>
                <w:sz w:val="24"/>
                <w:szCs w:val="24"/>
              </w:rPr>
              <w:t>а</w:t>
            </w:r>
            <w:r w:rsidR="00E20849" w:rsidRPr="000650B3">
              <w:rPr>
                <w:rFonts w:ascii="Times New Roman" w:eastAsia="Calibri" w:hAnsi="Times New Roman"/>
                <w:iCs/>
                <w:color w:val="000000"/>
                <w:sz w:val="24"/>
                <w:szCs w:val="24"/>
              </w:rPr>
              <w:t xml:space="preserve"> подан</w:t>
            </w:r>
            <w:r w:rsidR="00E20849">
              <w:rPr>
                <w:rFonts w:ascii="Times New Roman" w:eastAsia="Calibri" w:hAnsi="Times New Roman"/>
                <w:iCs/>
                <w:color w:val="000000"/>
                <w:sz w:val="24"/>
                <w:szCs w:val="24"/>
              </w:rPr>
              <w:t>а З</w:t>
            </w:r>
            <w:r w:rsidR="00E20849" w:rsidRPr="000650B3">
              <w:rPr>
                <w:rFonts w:ascii="Times New Roman" w:eastAsia="Calibri" w:hAnsi="Times New Roman"/>
                <w:iCs/>
                <w:color w:val="000000"/>
                <w:sz w:val="24"/>
                <w:szCs w:val="24"/>
              </w:rPr>
              <w:t>аяв</w:t>
            </w:r>
            <w:r w:rsidR="00E20849">
              <w:rPr>
                <w:rFonts w:ascii="Times New Roman" w:eastAsia="Calibri" w:hAnsi="Times New Roman"/>
                <w:iCs/>
                <w:color w:val="000000"/>
                <w:sz w:val="24"/>
                <w:szCs w:val="24"/>
              </w:rPr>
              <w:t>ка</w:t>
            </w:r>
            <w:r w:rsidR="00E20849" w:rsidRPr="000650B3">
              <w:rPr>
                <w:rFonts w:ascii="Times New Roman" w:eastAsia="Calibri" w:hAnsi="Times New Roman"/>
                <w:iCs/>
                <w:color w:val="000000"/>
                <w:sz w:val="24"/>
                <w:szCs w:val="24"/>
              </w:rPr>
              <w:t xml:space="preserve">, </w:t>
            </w:r>
            <w:r w:rsidR="00E20849">
              <w:rPr>
                <w:rFonts w:ascii="Times New Roman" w:eastAsia="Calibri" w:hAnsi="Times New Roman"/>
                <w:iCs/>
                <w:color w:val="000000"/>
                <w:sz w:val="24"/>
                <w:szCs w:val="24"/>
              </w:rPr>
              <w:t xml:space="preserve">доступна </w:t>
            </w:r>
            <w:r w:rsidR="00E20849" w:rsidRPr="000650B3">
              <w:rPr>
                <w:rFonts w:ascii="Times New Roman" w:eastAsia="Calibri" w:hAnsi="Times New Roman"/>
                <w:iCs/>
                <w:color w:val="000000"/>
                <w:sz w:val="24"/>
                <w:szCs w:val="24"/>
              </w:rPr>
              <w:t xml:space="preserve">информация об отмене </w:t>
            </w:r>
            <w:r w:rsidR="00E20849">
              <w:rPr>
                <w:rFonts w:ascii="Times New Roman" w:eastAsia="Calibri" w:hAnsi="Times New Roman"/>
                <w:iCs/>
                <w:color w:val="000000"/>
                <w:sz w:val="24"/>
                <w:szCs w:val="24"/>
              </w:rPr>
              <w:t>закупки.</w:t>
            </w:r>
          </w:p>
          <w:p w14:paraId="5141B115" w14:textId="77777777"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iCs/>
                <w:color w:val="000000"/>
                <w:sz w:val="24"/>
                <w:szCs w:val="24"/>
              </w:rPr>
              <w:t xml:space="preserve">28.4. </w:t>
            </w:r>
            <w:r w:rsidRPr="00445A1C">
              <w:rPr>
                <w:rFonts w:ascii="Times New Roman" w:eastAsia="Calibri" w:hAnsi="Times New Roman"/>
                <w:iCs/>
                <w:color w:val="000000"/>
                <w:sz w:val="24"/>
                <w:szCs w:val="24"/>
              </w:rPr>
              <w:t>В случае если Агентством принято решение об отмене закупки, оператор ЭП не вправе направлять Агентству Заявки на участие в такой закупке.</w:t>
            </w:r>
          </w:p>
        </w:tc>
      </w:tr>
      <w:tr w:rsidR="00C73937" w:rsidRPr="006A751B" w14:paraId="1830994F" w14:textId="77777777" w:rsidTr="000C1DEA">
        <w:trPr>
          <w:trHeight w:val="313"/>
        </w:trPr>
        <w:tc>
          <w:tcPr>
            <w:tcW w:w="253" w:type="pct"/>
            <w:tcMar>
              <w:left w:w="28" w:type="dxa"/>
              <w:right w:w="28" w:type="dxa"/>
            </w:tcMar>
          </w:tcPr>
          <w:p w14:paraId="2AA1EDEC" w14:textId="77777777" w:rsidR="00C73937" w:rsidRPr="00445A1C" w:rsidRDefault="00C73937"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t>29</w:t>
            </w:r>
          </w:p>
        </w:tc>
        <w:tc>
          <w:tcPr>
            <w:tcW w:w="1174" w:type="pct"/>
            <w:tcMar>
              <w:left w:w="57" w:type="dxa"/>
              <w:right w:w="57" w:type="dxa"/>
            </w:tcMar>
          </w:tcPr>
          <w:p w14:paraId="21314B08" w14:textId="77777777" w:rsidR="00C73937" w:rsidRPr="00445A1C" w:rsidRDefault="00C73937" w:rsidP="009D64D1">
            <w:pPr>
              <w:spacing w:after="0" w:line="240" w:lineRule="auto"/>
              <w:rPr>
                <w:rFonts w:ascii="Times New Roman" w:hAnsi="Times New Roman"/>
                <w:b/>
                <w:sz w:val="24"/>
                <w:szCs w:val="24"/>
              </w:rPr>
            </w:pPr>
            <w:r w:rsidRPr="00445A1C">
              <w:rPr>
                <w:rFonts w:ascii="Times New Roman" w:hAnsi="Times New Roman"/>
                <w:b/>
                <w:sz w:val="24"/>
                <w:szCs w:val="24"/>
              </w:rPr>
              <w:t>Порядок проведения процедуры переторжки</w:t>
            </w:r>
          </w:p>
        </w:tc>
        <w:tc>
          <w:tcPr>
            <w:tcW w:w="3573" w:type="pct"/>
          </w:tcPr>
          <w:p w14:paraId="35AF1839"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29.1. Переторжка проводится после рассмотрения Заявок непосредственно перед их оценкой и сопоставлением при наличии в совокупности следующих условий:</w:t>
            </w:r>
          </w:p>
          <w:p w14:paraId="19410B3E"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по результатам рассмотрения Заявок до дальнейшего участия в Запросе предложений допущено не менее двух Участников;</w:t>
            </w:r>
          </w:p>
          <w:p w14:paraId="6F58F667"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отклонение средней цены Договора от размера начальной (максимальной) цены Договора, указанной в пункте 16 документации, составляет менее 10% от данной начальной (максимальной) цены Договора.</w:t>
            </w:r>
          </w:p>
          <w:p w14:paraId="42F1C60D" w14:textId="77777777" w:rsidR="00BF5440" w:rsidRPr="00445A1C" w:rsidRDefault="00BF5440" w:rsidP="00BF5440">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29.2. В иных случаях, не указанных в пункте 29.1 документации, процедура переторжки не проводится.</w:t>
            </w:r>
          </w:p>
          <w:p w14:paraId="66D093E8" w14:textId="3862B380" w:rsidR="00C73937" w:rsidRPr="00445A1C" w:rsidRDefault="00C73937" w:rsidP="00A936FD">
            <w:pPr>
              <w:autoSpaceDE w:val="0"/>
              <w:autoSpaceDN w:val="0"/>
              <w:adjustRightInd w:val="0"/>
              <w:spacing w:after="0" w:line="240" w:lineRule="auto"/>
              <w:ind w:firstLine="311"/>
              <w:jc w:val="both"/>
              <w:rPr>
                <w:rFonts w:ascii="Times New Roman" w:hAnsi="Times New Roman"/>
                <w:iCs/>
                <w:color w:val="000000"/>
                <w:sz w:val="24"/>
                <w:szCs w:val="24"/>
              </w:rPr>
            </w:pPr>
            <w:r w:rsidRPr="00445A1C">
              <w:rPr>
                <w:rFonts w:ascii="Times New Roman" w:hAnsi="Times New Roman"/>
                <w:sz w:val="24"/>
                <w:szCs w:val="24"/>
              </w:rPr>
              <w:t xml:space="preserve">29.3. Переторжка проводится не ранее чем через один рабочий день после размещения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 xml:space="preserve">ЭП и </w:t>
            </w:r>
            <w:r w:rsidRPr="00445A1C">
              <w:rPr>
                <w:rFonts w:ascii="Times New Roman" w:hAnsi="Times New Roman"/>
                <w:sz w:val="24"/>
                <w:szCs w:val="24"/>
              </w:rPr>
              <w:t>в ЕИС</w:t>
            </w:r>
            <w:r w:rsidR="00B20635">
              <w:rPr>
                <w:rFonts w:ascii="Times New Roman" w:hAnsi="Times New Roman"/>
                <w:sz w:val="24"/>
                <w:szCs w:val="24"/>
              </w:rPr>
              <w:t xml:space="preserve"> </w:t>
            </w:r>
            <w:r w:rsidRPr="00445A1C">
              <w:rPr>
                <w:rFonts w:ascii="Times New Roman" w:hAnsi="Times New Roman"/>
                <w:sz w:val="24"/>
                <w:szCs w:val="24"/>
              </w:rPr>
              <w:t xml:space="preserve">протокола </w:t>
            </w:r>
            <w:r w:rsidRPr="00445A1C">
              <w:rPr>
                <w:rFonts w:ascii="Times New Roman" w:hAnsi="Times New Roman"/>
                <w:sz w:val="24"/>
                <w:szCs w:val="24"/>
              </w:rPr>
              <w:lastRenderedPageBreak/>
              <w:t xml:space="preserve">рассмотрения Заявок. </w:t>
            </w:r>
            <w:r w:rsidRPr="00445A1C">
              <w:rPr>
                <w:rFonts w:ascii="Times New Roman" w:hAnsi="Times New Roman"/>
                <w:iCs/>
                <w:color w:val="000000"/>
                <w:sz w:val="24"/>
                <w:szCs w:val="24"/>
              </w:rPr>
              <w:t>В случае если в соответствии с пун</w:t>
            </w:r>
            <w:r w:rsidR="00622C4F" w:rsidRPr="00445A1C">
              <w:rPr>
                <w:rFonts w:ascii="Times New Roman" w:hAnsi="Times New Roman"/>
                <w:iCs/>
                <w:color w:val="000000"/>
                <w:sz w:val="24"/>
                <w:szCs w:val="24"/>
              </w:rPr>
              <w:t>ктом 29.1 документации проводит</w:t>
            </w:r>
            <w:r w:rsidRPr="00445A1C">
              <w:rPr>
                <w:rFonts w:ascii="Times New Roman" w:hAnsi="Times New Roman"/>
                <w:iCs/>
                <w:color w:val="000000"/>
                <w:sz w:val="24"/>
                <w:szCs w:val="24"/>
              </w:rPr>
              <w:t xml:space="preserve">ся процедура переторжки, то такая процедура будет проведена на ЭП </w:t>
            </w:r>
            <w:r w:rsidR="00C954A2">
              <w:rPr>
                <w:rFonts w:ascii="Times New Roman" w:hAnsi="Times New Roman"/>
                <w:iCs/>
                <w:color w:val="000000"/>
                <w:sz w:val="24"/>
                <w:szCs w:val="24"/>
              </w:rPr>
              <w:t>17 июля</w:t>
            </w:r>
            <w:r w:rsidRPr="00445A1C">
              <w:rPr>
                <w:rFonts w:ascii="Times New Roman" w:hAnsi="Times New Roman"/>
                <w:iCs/>
                <w:color w:val="000000"/>
                <w:sz w:val="24"/>
                <w:szCs w:val="24"/>
              </w:rPr>
              <w:t xml:space="preserve"> </w:t>
            </w:r>
            <w:r w:rsidR="005946F9">
              <w:rPr>
                <w:rFonts w:ascii="Times New Roman" w:hAnsi="Times New Roman"/>
                <w:iCs/>
                <w:color w:val="000000"/>
                <w:sz w:val="24"/>
                <w:szCs w:val="24"/>
              </w:rPr>
              <w:t>2026</w:t>
            </w:r>
            <w:r w:rsidRPr="00445A1C">
              <w:rPr>
                <w:rFonts w:ascii="Times New Roman" w:hAnsi="Times New Roman"/>
                <w:iCs/>
                <w:color w:val="000000"/>
                <w:sz w:val="24"/>
                <w:szCs w:val="24"/>
              </w:rPr>
              <w:t> г.</w:t>
            </w:r>
          </w:p>
          <w:p w14:paraId="6AC71B5F" w14:textId="77777777" w:rsidR="00C73937"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29.4. В переторжке имеют право участвовать все Участники, чьи Заявки не были отклонены по итогам рассмотрения Заявок.</w:t>
            </w:r>
          </w:p>
          <w:p w14:paraId="73720185" w14:textId="093451B8" w:rsidR="00CA620E" w:rsidRPr="00445A1C" w:rsidRDefault="00C73937" w:rsidP="00A936FD">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29.5.</w:t>
            </w:r>
            <w:r w:rsidR="00CA620E" w:rsidRPr="00445A1C">
              <w:rPr>
                <w:rFonts w:ascii="Times New Roman" w:hAnsi="Times New Roman"/>
                <w:sz w:val="24"/>
                <w:szCs w:val="24"/>
              </w:rPr>
              <w:t xml:space="preserve"> </w:t>
            </w:r>
            <w:r w:rsidR="00CE5DA3" w:rsidRPr="00212748">
              <w:rPr>
                <w:rFonts w:ascii="Times New Roman" w:hAnsi="Times New Roman"/>
                <w:sz w:val="24"/>
                <w:szCs w:val="24"/>
              </w:rPr>
              <w:t>Участник вправе не участвовать в переторжке, в этом случае его Заявка остается действующей ценой Договора, указанной в составе Заявки</w:t>
            </w:r>
            <w:r w:rsidR="00CA620E" w:rsidRPr="00445A1C">
              <w:rPr>
                <w:rFonts w:ascii="Times New Roman" w:hAnsi="Times New Roman"/>
                <w:sz w:val="24"/>
                <w:szCs w:val="24"/>
              </w:rPr>
              <w:t>.</w:t>
            </w:r>
          </w:p>
          <w:p w14:paraId="3EFC30A5"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212748">
              <w:rPr>
                <w:rFonts w:ascii="Times New Roman" w:hAnsi="Times New Roman"/>
                <w:sz w:val="24"/>
                <w:szCs w:val="24"/>
              </w:rPr>
              <w:t>29.6. Предложение Участника о цене Договора, поданное в</w:t>
            </w:r>
            <w:r>
              <w:rPr>
                <w:rFonts w:ascii="Times New Roman" w:hAnsi="Times New Roman"/>
                <w:sz w:val="24"/>
                <w:szCs w:val="24"/>
              </w:rPr>
              <w:t> </w:t>
            </w:r>
            <w:r w:rsidRPr="00212748">
              <w:rPr>
                <w:rFonts w:ascii="Times New Roman" w:hAnsi="Times New Roman"/>
                <w:sz w:val="24"/>
                <w:szCs w:val="24"/>
              </w:rPr>
              <w:t>рамках переторжки</w:t>
            </w:r>
            <w:r w:rsidRPr="00445A1C">
              <w:rPr>
                <w:rFonts w:ascii="Times New Roman" w:hAnsi="Times New Roman"/>
                <w:sz w:val="24"/>
                <w:szCs w:val="24"/>
              </w:rPr>
              <w:t>, не рассматривается, а его Заявка остается действующей с ранее объявленной ценой Договора в следующих случаях если:</w:t>
            </w:r>
          </w:p>
          <w:p w14:paraId="6BE2F265"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предложение направлено на увеличение первоначальной цены Договора;</w:t>
            </w:r>
          </w:p>
          <w:p w14:paraId="7C79FF54"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 предложено несколько вариантов изменения первоначальной цены Договора.</w:t>
            </w:r>
          </w:p>
          <w:p w14:paraId="6F45366B" w14:textId="7D811D9E" w:rsidR="008218C5" w:rsidRPr="00FC77C9"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29.7. Переторжка проводится в режиме реального времени на ЭП. С момента начала переторжки на ЭП Участник, желающий повысить предпочтительность своей Заявки, должен до</w:t>
            </w:r>
            <w:r>
              <w:rPr>
                <w:rFonts w:ascii="Times New Roman" w:hAnsi="Times New Roman"/>
                <w:sz w:val="24"/>
                <w:szCs w:val="24"/>
              </w:rPr>
              <w:t> </w:t>
            </w:r>
            <w:r w:rsidRPr="00445A1C">
              <w:rPr>
                <w:rFonts w:ascii="Times New Roman" w:hAnsi="Times New Roman"/>
                <w:sz w:val="24"/>
                <w:szCs w:val="24"/>
              </w:rPr>
              <w:t xml:space="preserve">установленного срока представить посредством функционала ЭП обновленную цену Договора. Порядок представления обновленной цены Договора определяется Регламентом ЭП. Снижение цены Договора при проведении переторжки </w:t>
            </w:r>
            <w:r w:rsidRPr="00FC77C9">
              <w:rPr>
                <w:rFonts w:ascii="Times New Roman" w:hAnsi="Times New Roman"/>
                <w:sz w:val="24"/>
                <w:szCs w:val="24"/>
              </w:rPr>
              <w:t>может осуществляться поэтапно до момента окончания переторжки неограниченное количество раз. Максимальный срок для представления обновленной цены Договора составляет 20</w:t>
            </w:r>
            <w:r>
              <w:rPr>
                <w:rFonts w:ascii="Times New Roman" w:hAnsi="Times New Roman"/>
                <w:sz w:val="24"/>
                <w:szCs w:val="24"/>
              </w:rPr>
              <w:t> </w:t>
            </w:r>
            <w:r w:rsidRPr="00FC77C9">
              <w:rPr>
                <w:rFonts w:ascii="Times New Roman" w:hAnsi="Times New Roman"/>
                <w:sz w:val="24"/>
                <w:szCs w:val="24"/>
              </w:rPr>
              <w:t xml:space="preserve">минут, по истечении этого срока при отсутствии предложений переторжка автоматически завершается. </w:t>
            </w:r>
          </w:p>
          <w:p w14:paraId="4D459F48" w14:textId="77777777" w:rsidR="008218C5" w:rsidRPr="00445A1C" w:rsidRDefault="008218C5" w:rsidP="008218C5">
            <w:pPr>
              <w:spacing w:after="0" w:line="240" w:lineRule="auto"/>
              <w:ind w:firstLine="311"/>
              <w:contextualSpacing/>
              <w:jc w:val="both"/>
              <w:rPr>
                <w:rFonts w:ascii="Times New Roman" w:hAnsi="Times New Roman"/>
                <w:sz w:val="24"/>
                <w:szCs w:val="24"/>
              </w:rPr>
            </w:pPr>
            <w:r w:rsidRPr="00FC77C9">
              <w:rPr>
                <w:rFonts w:ascii="Times New Roman" w:hAnsi="Times New Roman"/>
                <w:sz w:val="24"/>
                <w:szCs w:val="24"/>
              </w:rPr>
              <w:t>29.8. Окончательные</w:t>
            </w:r>
            <w:r w:rsidRPr="00445A1C">
              <w:rPr>
                <w:rFonts w:ascii="Times New Roman" w:hAnsi="Times New Roman"/>
                <w:sz w:val="24"/>
                <w:szCs w:val="24"/>
              </w:rPr>
              <w:t xml:space="preserve"> предложения принявших участие в</w:t>
            </w:r>
            <w:r>
              <w:rPr>
                <w:rFonts w:ascii="Times New Roman" w:hAnsi="Times New Roman"/>
                <w:sz w:val="24"/>
                <w:szCs w:val="24"/>
              </w:rPr>
              <w:t> </w:t>
            </w:r>
            <w:r w:rsidRPr="00445A1C">
              <w:rPr>
                <w:rFonts w:ascii="Times New Roman" w:hAnsi="Times New Roman"/>
                <w:sz w:val="24"/>
                <w:szCs w:val="24"/>
              </w:rPr>
              <w:t>переторжке Участников о цене Договора фиксируются в</w:t>
            </w:r>
            <w:r>
              <w:rPr>
                <w:rFonts w:ascii="Times New Roman" w:hAnsi="Times New Roman"/>
                <w:sz w:val="24"/>
                <w:szCs w:val="24"/>
              </w:rPr>
              <w:t> </w:t>
            </w:r>
            <w:r w:rsidRPr="00445A1C">
              <w:rPr>
                <w:rFonts w:ascii="Times New Roman" w:hAnsi="Times New Roman"/>
                <w:sz w:val="24"/>
                <w:szCs w:val="24"/>
              </w:rPr>
              <w:t>протоколе оценки и сопоставления Заявок.</w:t>
            </w:r>
          </w:p>
          <w:p w14:paraId="74DB3296" w14:textId="02FC631A" w:rsidR="00C73937" w:rsidRPr="00445A1C" w:rsidRDefault="008218C5" w:rsidP="008218C5">
            <w:pPr>
              <w:spacing w:after="0" w:line="240" w:lineRule="auto"/>
              <w:ind w:firstLine="311"/>
              <w:contextualSpacing/>
              <w:jc w:val="both"/>
              <w:rPr>
                <w:rFonts w:ascii="Times New Roman" w:hAnsi="Times New Roman"/>
                <w:sz w:val="24"/>
                <w:szCs w:val="24"/>
              </w:rPr>
            </w:pPr>
            <w:r w:rsidRPr="00445A1C">
              <w:rPr>
                <w:rFonts w:ascii="Times New Roman" w:hAnsi="Times New Roman"/>
                <w:sz w:val="24"/>
                <w:szCs w:val="24"/>
              </w:rPr>
              <w:t>29.9. Победитель определяется после проведения переторжки в</w:t>
            </w:r>
            <w:r>
              <w:rPr>
                <w:rFonts w:ascii="Times New Roman" w:hAnsi="Times New Roman"/>
                <w:sz w:val="24"/>
                <w:szCs w:val="24"/>
              </w:rPr>
              <w:t> </w:t>
            </w:r>
            <w:r w:rsidRPr="00445A1C">
              <w:rPr>
                <w:rFonts w:ascii="Times New Roman" w:hAnsi="Times New Roman"/>
                <w:sz w:val="24"/>
                <w:szCs w:val="24"/>
              </w:rPr>
              <w:t>порядке, установленном в пункте 30 документации, с учетом цены Договора, указанной в ходе переторжки или ранее поданном предложении о цене Договора (если Участник не принимал участия в переторжке либо в случае если его предложение не</w:t>
            </w:r>
            <w:r>
              <w:rPr>
                <w:rFonts w:ascii="Times New Roman" w:hAnsi="Times New Roman"/>
                <w:sz w:val="24"/>
                <w:szCs w:val="24"/>
              </w:rPr>
              <w:t> </w:t>
            </w:r>
            <w:r w:rsidRPr="00445A1C">
              <w:rPr>
                <w:rFonts w:ascii="Times New Roman" w:hAnsi="Times New Roman"/>
                <w:sz w:val="24"/>
                <w:szCs w:val="24"/>
              </w:rPr>
              <w:t>рассматривалось по основаниям пункта 29.6 документации).</w:t>
            </w:r>
          </w:p>
        </w:tc>
      </w:tr>
      <w:tr w:rsidR="00A936FD" w:rsidRPr="00445A1C" w14:paraId="027CF5D8" w14:textId="77777777" w:rsidTr="000C1DEA">
        <w:trPr>
          <w:trHeight w:val="74"/>
        </w:trPr>
        <w:tc>
          <w:tcPr>
            <w:tcW w:w="253" w:type="pct"/>
            <w:tcMar>
              <w:left w:w="28" w:type="dxa"/>
              <w:right w:w="28" w:type="dxa"/>
            </w:tcMar>
          </w:tcPr>
          <w:p w14:paraId="1B762612" w14:textId="77777777" w:rsidR="00A936FD" w:rsidRPr="00445A1C" w:rsidRDefault="00A936FD" w:rsidP="00A936FD">
            <w:pPr>
              <w:tabs>
                <w:tab w:val="left" w:pos="163"/>
              </w:tabs>
              <w:spacing w:after="0" w:line="240" w:lineRule="auto"/>
              <w:rPr>
                <w:rFonts w:ascii="Times New Roman" w:hAnsi="Times New Roman"/>
                <w:sz w:val="24"/>
                <w:szCs w:val="24"/>
              </w:rPr>
            </w:pPr>
            <w:r w:rsidRPr="00445A1C">
              <w:rPr>
                <w:rFonts w:ascii="Times New Roman" w:hAnsi="Times New Roman"/>
                <w:sz w:val="24"/>
                <w:szCs w:val="24"/>
              </w:rPr>
              <w:lastRenderedPageBreak/>
              <w:t>30</w:t>
            </w:r>
          </w:p>
        </w:tc>
        <w:tc>
          <w:tcPr>
            <w:tcW w:w="1174" w:type="pct"/>
            <w:tcMar>
              <w:left w:w="57" w:type="dxa"/>
              <w:right w:w="57" w:type="dxa"/>
            </w:tcMar>
          </w:tcPr>
          <w:p w14:paraId="1E9F4720" w14:textId="77777777" w:rsidR="00A936FD" w:rsidRPr="00445A1C" w:rsidRDefault="00A936FD" w:rsidP="009D64D1">
            <w:pPr>
              <w:spacing w:after="0" w:line="240" w:lineRule="auto"/>
              <w:rPr>
                <w:rFonts w:ascii="Times New Roman" w:hAnsi="Times New Roman"/>
                <w:b/>
                <w:sz w:val="24"/>
                <w:szCs w:val="24"/>
              </w:rPr>
            </w:pPr>
            <w:r w:rsidRPr="00445A1C">
              <w:rPr>
                <w:rFonts w:ascii="Times New Roman" w:hAnsi="Times New Roman"/>
                <w:b/>
                <w:sz w:val="24"/>
                <w:szCs w:val="24"/>
              </w:rPr>
              <w:t xml:space="preserve">Порядок оценки и сопоставления Заявок, критерии оценки и сопоставления Заявок, величины значимости этих критериев, определение Победителя </w:t>
            </w:r>
          </w:p>
        </w:tc>
        <w:tc>
          <w:tcPr>
            <w:tcW w:w="3573" w:type="pct"/>
          </w:tcPr>
          <w:p w14:paraId="77C0F1D0" w14:textId="77298B27" w:rsidR="00A936FD" w:rsidRDefault="00A936FD" w:rsidP="00A936FD">
            <w:pPr>
              <w:spacing w:after="0" w:line="240" w:lineRule="auto"/>
              <w:ind w:firstLine="284"/>
              <w:contextualSpacing/>
              <w:jc w:val="both"/>
              <w:rPr>
                <w:rFonts w:ascii="Times New Roman" w:hAnsi="Times New Roman"/>
                <w:sz w:val="24"/>
                <w:szCs w:val="24"/>
              </w:rPr>
            </w:pPr>
            <w:r w:rsidRPr="00445A1C">
              <w:rPr>
                <w:rFonts w:ascii="Times New Roman" w:hAnsi="Times New Roman"/>
                <w:sz w:val="24"/>
                <w:szCs w:val="24"/>
              </w:rPr>
              <w:t>30.1</w:t>
            </w:r>
            <w:r w:rsidRPr="006001FF">
              <w:rPr>
                <w:rFonts w:ascii="Times New Roman" w:hAnsi="Times New Roman"/>
                <w:sz w:val="24"/>
                <w:szCs w:val="24"/>
              </w:rPr>
              <w:t xml:space="preserve"> Оценка и сопоставление Заявок (далее также – оценка) осуществляется на основании установленных в настоящем пункте документации критериев оценки Заявок (далее – критерии) с учетом значимости каждого критерия в процентах и в порядке, установленном настоящим пунктом документации.</w:t>
            </w:r>
          </w:p>
          <w:p w14:paraId="7505096F" w14:textId="26FAC0DD" w:rsidR="00120615" w:rsidRPr="00445A1C" w:rsidRDefault="00120615" w:rsidP="00120615">
            <w:pPr>
              <w:spacing w:after="0" w:line="240" w:lineRule="auto"/>
              <w:ind w:firstLine="284"/>
              <w:contextualSpacing/>
              <w:jc w:val="both"/>
              <w:rPr>
                <w:rFonts w:ascii="Times New Roman" w:hAnsi="Times New Roman"/>
                <w:color w:val="000000"/>
                <w:sz w:val="24"/>
                <w:szCs w:val="24"/>
              </w:rPr>
            </w:pPr>
            <w:r w:rsidRPr="00445A1C">
              <w:rPr>
                <w:rFonts w:ascii="Times New Roman" w:hAnsi="Times New Roman"/>
                <w:color w:val="000000"/>
                <w:sz w:val="24"/>
                <w:szCs w:val="24"/>
              </w:rPr>
              <w:t>По результатам оценки Заявок каждой Заявке присваивается соответствующий рейтинг.</w:t>
            </w:r>
            <w:r>
              <w:rPr>
                <w:rFonts w:ascii="Times New Roman" w:hAnsi="Times New Roman"/>
                <w:color w:val="000000"/>
                <w:sz w:val="24"/>
                <w:szCs w:val="24"/>
              </w:rPr>
              <w:t xml:space="preserve"> </w:t>
            </w:r>
            <w:r w:rsidRPr="00445A1C">
              <w:rPr>
                <w:rFonts w:ascii="Times New Roman" w:hAnsi="Times New Roman"/>
                <w:color w:val="000000"/>
                <w:sz w:val="24"/>
                <w:szCs w:val="24"/>
              </w:rPr>
              <w:t xml:space="preserve">Рейтинг по критерию представляет собой оценку в баллах, получаемую по результатам оценки Заявки по соответствующему критерию оценки Заявок, скорректированную на значимость критерия оценки Заявок. </w:t>
            </w:r>
          </w:p>
          <w:p w14:paraId="4009A702" w14:textId="1C74BEBB" w:rsidR="00A936FD" w:rsidRPr="006001FF" w:rsidRDefault="00A936FD" w:rsidP="00A936FD">
            <w:pPr>
              <w:spacing w:after="0" w:line="240" w:lineRule="auto"/>
              <w:ind w:firstLine="284"/>
              <w:contextualSpacing/>
              <w:jc w:val="both"/>
              <w:rPr>
                <w:rFonts w:ascii="Times New Roman" w:hAnsi="Times New Roman"/>
                <w:sz w:val="24"/>
                <w:szCs w:val="24"/>
              </w:rPr>
            </w:pPr>
            <w:r w:rsidRPr="006001FF">
              <w:rPr>
                <w:rFonts w:ascii="Times New Roman" w:hAnsi="Times New Roman"/>
                <w:sz w:val="24"/>
                <w:szCs w:val="24"/>
              </w:rPr>
              <w:t>Для целей оценки применяется коэффициент значимости критерия, равный значимости соответствующего критерия в процентах, деленной на 100.</w:t>
            </w:r>
          </w:p>
          <w:p w14:paraId="25BAAAE9" w14:textId="67ADF867" w:rsidR="00A936FD" w:rsidRPr="006001FF" w:rsidRDefault="00A936FD" w:rsidP="00A936FD">
            <w:pPr>
              <w:spacing w:after="0" w:line="240" w:lineRule="auto"/>
              <w:ind w:firstLine="284"/>
              <w:contextualSpacing/>
              <w:jc w:val="both"/>
              <w:rPr>
                <w:rFonts w:ascii="Times New Roman" w:hAnsi="Times New Roman"/>
                <w:sz w:val="24"/>
                <w:szCs w:val="24"/>
              </w:rPr>
            </w:pPr>
            <w:r w:rsidRPr="00A14095">
              <w:rPr>
                <w:rFonts w:ascii="Times New Roman" w:hAnsi="Times New Roman"/>
                <w:sz w:val="24"/>
                <w:szCs w:val="24"/>
              </w:rPr>
              <w:lastRenderedPageBreak/>
              <w:t>Полученные баллы округляются по математическим правилам до сотых числа.</w:t>
            </w:r>
          </w:p>
          <w:p w14:paraId="5361C406" w14:textId="3CCF4CC5" w:rsidR="00A936FD" w:rsidRPr="0011703D" w:rsidRDefault="00A936FD" w:rsidP="00A936FD">
            <w:pPr>
              <w:spacing w:after="0" w:line="240" w:lineRule="auto"/>
              <w:ind w:firstLine="284"/>
              <w:contextualSpacing/>
              <w:jc w:val="both"/>
              <w:rPr>
                <w:rFonts w:ascii="Times New Roman" w:hAnsi="Times New Roman"/>
                <w:color w:val="000000"/>
                <w:sz w:val="24"/>
                <w:szCs w:val="24"/>
              </w:rPr>
            </w:pPr>
            <w:r w:rsidRPr="00445A1C">
              <w:rPr>
                <w:rFonts w:ascii="Times New Roman" w:hAnsi="Times New Roman"/>
                <w:color w:val="000000"/>
                <w:sz w:val="24"/>
                <w:szCs w:val="24"/>
              </w:rPr>
              <w:t>Участник, Заявка которого получила наибольший рейтинг, признается Победителем.</w:t>
            </w:r>
            <w:r>
              <w:rPr>
                <w:rFonts w:ascii="Times New Roman" w:hAnsi="Times New Roman"/>
                <w:color w:val="000000"/>
                <w:sz w:val="24"/>
                <w:szCs w:val="24"/>
              </w:rPr>
              <w:t xml:space="preserve"> В случае</w:t>
            </w:r>
            <w:r w:rsidRPr="00445A1C">
              <w:rPr>
                <w:rFonts w:ascii="Times New Roman" w:hAnsi="Times New Roman"/>
                <w:color w:val="000000"/>
                <w:sz w:val="24"/>
                <w:szCs w:val="24"/>
              </w:rPr>
              <w:t xml:space="preserve"> если несколько Заявок получили одинаковый итоговый рейтинг, меньший порядковый номер </w:t>
            </w:r>
            <w:r w:rsidRPr="0011703D">
              <w:rPr>
                <w:rFonts w:ascii="Times New Roman" w:hAnsi="Times New Roman"/>
                <w:color w:val="000000"/>
                <w:sz w:val="24"/>
                <w:szCs w:val="24"/>
              </w:rPr>
              <w:t>присваивается Заявке, которая поступила ранее других Заявок, получивших одинаковый рейтинг.</w:t>
            </w:r>
          </w:p>
          <w:p w14:paraId="68A9ED20" w14:textId="77777777" w:rsidR="00A936FD" w:rsidRPr="0011703D" w:rsidRDefault="00A936FD" w:rsidP="00A936FD">
            <w:pPr>
              <w:spacing w:after="0" w:line="240" w:lineRule="auto"/>
              <w:ind w:firstLine="284"/>
              <w:contextualSpacing/>
              <w:jc w:val="both"/>
              <w:rPr>
                <w:rFonts w:ascii="Times New Roman" w:hAnsi="Times New Roman"/>
                <w:color w:val="000000"/>
                <w:sz w:val="24"/>
                <w:szCs w:val="24"/>
              </w:rPr>
            </w:pPr>
          </w:p>
          <w:p w14:paraId="2D88F664" w14:textId="22B06AAC" w:rsidR="00B773DD" w:rsidRDefault="00A936FD" w:rsidP="00B773DD">
            <w:pPr>
              <w:spacing w:after="0" w:line="240" w:lineRule="auto"/>
              <w:ind w:firstLine="284"/>
              <w:contextualSpacing/>
              <w:jc w:val="both"/>
              <w:rPr>
                <w:rFonts w:ascii="Times New Roman" w:hAnsi="Times New Roman"/>
                <w:b/>
                <w:i/>
                <w:color w:val="000000"/>
                <w:sz w:val="24"/>
                <w:szCs w:val="24"/>
              </w:rPr>
            </w:pPr>
            <w:r w:rsidRPr="002C47BA">
              <w:rPr>
                <w:rFonts w:ascii="Times New Roman" w:hAnsi="Times New Roman"/>
                <w:b/>
                <w:sz w:val="24"/>
                <w:szCs w:val="24"/>
              </w:rPr>
              <w:t xml:space="preserve">30.2. </w:t>
            </w:r>
            <w:r w:rsidRPr="002C47BA">
              <w:rPr>
                <w:rFonts w:ascii="Times New Roman" w:hAnsi="Times New Roman"/>
                <w:b/>
                <w:color w:val="000000"/>
                <w:sz w:val="24"/>
                <w:szCs w:val="24"/>
              </w:rPr>
              <w:t>Критерии</w:t>
            </w:r>
            <w:r w:rsidRPr="0011703D">
              <w:rPr>
                <w:rFonts w:ascii="Times New Roman" w:hAnsi="Times New Roman"/>
                <w:b/>
                <w:color w:val="000000"/>
                <w:sz w:val="24"/>
                <w:szCs w:val="24"/>
              </w:rPr>
              <w:t xml:space="preserve"> оценки Заявок, значимость каждого критерия, коэффициент значимости</w:t>
            </w:r>
            <w:r w:rsidRPr="0011703D">
              <w:rPr>
                <w:rFonts w:ascii="Times New Roman" w:hAnsi="Times New Roman"/>
                <w:b/>
                <w:i/>
                <w:color w:val="000000"/>
                <w:sz w:val="24"/>
                <w:szCs w:val="24"/>
              </w:rPr>
              <w:t>:</w:t>
            </w:r>
          </w:p>
          <w:tbl>
            <w:tblPr>
              <w:tblW w:w="6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2"/>
              <w:gridCol w:w="2819"/>
              <w:gridCol w:w="1305"/>
              <w:gridCol w:w="1134"/>
              <w:gridCol w:w="1133"/>
            </w:tblGrid>
            <w:tr w:rsidR="00B773DD" w:rsidRPr="002414FC" w14:paraId="4205FA06" w14:textId="77777777" w:rsidTr="000D640C">
              <w:trPr>
                <w:trHeight w:val="179"/>
              </w:trPr>
              <w:tc>
                <w:tcPr>
                  <w:tcW w:w="323" w:type="pct"/>
                  <w:vMerge w:val="restart"/>
                  <w:tcMar>
                    <w:left w:w="28" w:type="dxa"/>
                    <w:right w:w="28" w:type="dxa"/>
                  </w:tcMar>
                </w:tcPr>
                <w:p w14:paraId="7A613523"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п/п</w:t>
                  </w:r>
                </w:p>
              </w:tc>
              <w:tc>
                <w:tcPr>
                  <w:tcW w:w="2063" w:type="pct"/>
                  <w:vMerge w:val="restart"/>
                  <w:tcMar>
                    <w:left w:w="28" w:type="dxa"/>
                    <w:right w:w="28" w:type="dxa"/>
                  </w:tcMar>
                </w:tcPr>
                <w:p w14:paraId="7E40859C"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Наименование критерия оценки</w:t>
                  </w:r>
                </w:p>
              </w:tc>
              <w:tc>
                <w:tcPr>
                  <w:tcW w:w="955" w:type="pct"/>
                  <w:vMerge w:val="restart"/>
                  <w:tcMar>
                    <w:left w:w="28" w:type="dxa"/>
                    <w:right w:w="28" w:type="dxa"/>
                  </w:tcMar>
                </w:tcPr>
                <w:p w14:paraId="0C52A24B"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xml:space="preserve">Значимость </w:t>
                  </w:r>
                </w:p>
                <w:p w14:paraId="5928CB05"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 xml:space="preserve">критерия </w:t>
                  </w:r>
                </w:p>
                <w:p w14:paraId="0D016C5D"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bCs/>
                      <w:color w:val="000000"/>
                      <w:sz w:val="24"/>
                      <w:szCs w:val="24"/>
                    </w:rPr>
                  </w:pPr>
                  <w:r w:rsidRPr="002414FC">
                    <w:rPr>
                      <w:rFonts w:ascii="Times New Roman" w:hAnsi="Times New Roman"/>
                      <w:color w:val="000000"/>
                      <w:sz w:val="24"/>
                      <w:szCs w:val="24"/>
                    </w:rPr>
                    <w:t>оценки, %</w:t>
                  </w:r>
                </w:p>
              </w:tc>
              <w:tc>
                <w:tcPr>
                  <w:tcW w:w="1660" w:type="pct"/>
                  <w:gridSpan w:val="2"/>
                  <w:tcMar>
                    <w:left w:w="28" w:type="dxa"/>
                    <w:right w:w="28" w:type="dxa"/>
                  </w:tcMar>
                </w:tcPr>
                <w:p w14:paraId="0AA6F4B2"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Коэффициент значимости</w:t>
                  </w:r>
                </w:p>
              </w:tc>
            </w:tr>
            <w:tr w:rsidR="00B773DD" w:rsidRPr="002414FC" w14:paraId="7721FB50" w14:textId="77777777" w:rsidTr="000D640C">
              <w:trPr>
                <w:trHeight w:val="179"/>
              </w:trPr>
              <w:tc>
                <w:tcPr>
                  <w:tcW w:w="323" w:type="pct"/>
                  <w:vMerge/>
                  <w:tcMar>
                    <w:left w:w="28" w:type="dxa"/>
                    <w:right w:w="28" w:type="dxa"/>
                  </w:tcMar>
                </w:tcPr>
                <w:p w14:paraId="7A559C35"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2063" w:type="pct"/>
                  <w:vMerge/>
                  <w:tcMar>
                    <w:left w:w="28" w:type="dxa"/>
                    <w:right w:w="28" w:type="dxa"/>
                  </w:tcMar>
                </w:tcPr>
                <w:p w14:paraId="415689E6"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955" w:type="pct"/>
                  <w:vMerge/>
                  <w:tcMar>
                    <w:left w:w="28" w:type="dxa"/>
                    <w:right w:w="28" w:type="dxa"/>
                  </w:tcMar>
                </w:tcPr>
                <w:p w14:paraId="2FF52515"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p>
              </w:tc>
              <w:tc>
                <w:tcPr>
                  <w:tcW w:w="830" w:type="pct"/>
                  <w:tcMar>
                    <w:left w:w="28" w:type="dxa"/>
                    <w:right w:w="28" w:type="dxa"/>
                  </w:tcMar>
                </w:tcPr>
                <w:p w14:paraId="6A9C5903" w14:textId="2BC273CB"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bCs/>
                      <w:color w:val="000000"/>
                      <w:sz w:val="24"/>
                      <w:szCs w:val="24"/>
                    </w:rPr>
                  </w:pPr>
                  <w:proofErr w:type="spellStart"/>
                  <w:r w:rsidRPr="002414FC">
                    <w:rPr>
                      <w:rFonts w:ascii="Times New Roman" w:hAnsi="Times New Roman"/>
                      <w:bCs/>
                      <w:color w:val="000000"/>
                      <w:sz w:val="24"/>
                      <w:szCs w:val="24"/>
                    </w:rPr>
                    <w:t>Обозна</w:t>
                  </w:r>
                  <w:proofErr w:type="spellEnd"/>
                  <w:r w:rsidR="000D640C">
                    <w:rPr>
                      <w:rFonts w:ascii="Times New Roman" w:hAnsi="Times New Roman"/>
                      <w:bCs/>
                      <w:color w:val="000000"/>
                      <w:sz w:val="24"/>
                      <w:szCs w:val="24"/>
                      <w:lang w:val="en-US"/>
                    </w:rPr>
                    <w:t>-</w:t>
                  </w:r>
                  <w:proofErr w:type="spellStart"/>
                  <w:r w:rsidRPr="002414FC">
                    <w:rPr>
                      <w:rFonts w:ascii="Times New Roman" w:hAnsi="Times New Roman"/>
                      <w:bCs/>
                      <w:color w:val="000000"/>
                      <w:sz w:val="24"/>
                      <w:szCs w:val="24"/>
                    </w:rPr>
                    <w:t>чение</w:t>
                  </w:r>
                  <w:proofErr w:type="spellEnd"/>
                </w:p>
              </w:tc>
              <w:tc>
                <w:tcPr>
                  <w:tcW w:w="830" w:type="pct"/>
                  <w:tcMar>
                    <w:left w:w="28" w:type="dxa"/>
                    <w:right w:w="28" w:type="dxa"/>
                  </w:tcMar>
                </w:tcPr>
                <w:p w14:paraId="0B0FC5C0" w14:textId="77777777" w:rsidR="00B773DD" w:rsidRPr="002414FC" w:rsidRDefault="00B773DD"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Величина</w:t>
                  </w:r>
                </w:p>
              </w:tc>
            </w:tr>
            <w:tr w:rsidR="000D640C" w:rsidRPr="002414FC" w14:paraId="5B62F0BE" w14:textId="77777777" w:rsidTr="000D640C">
              <w:trPr>
                <w:trHeight w:val="238"/>
              </w:trPr>
              <w:tc>
                <w:tcPr>
                  <w:tcW w:w="323" w:type="pct"/>
                  <w:tcMar>
                    <w:left w:w="28" w:type="dxa"/>
                    <w:right w:w="28" w:type="dxa"/>
                  </w:tcMar>
                </w:tcPr>
                <w:p w14:paraId="6DB31E7A" w14:textId="77777777" w:rsidR="000D640C" w:rsidRPr="002414FC" w:rsidRDefault="000D640C" w:rsidP="006B500E">
                  <w:pPr>
                    <w:framePr w:hSpace="180" w:wrap="around" w:vAnchor="text" w:hAnchor="text" w:xAlign="center" w:y="1"/>
                    <w:spacing w:after="0" w:line="240" w:lineRule="auto"/>
                    <w:suppressOverlap/>
                    <w:jc w:val="center"/>
                    <w:rPr>
                      <w:rFonts w:ascii="Times New Roman" w:hAnsi="Times New Roman"/>
                      <w:color w:val="000000"/>
                      <w:sz w:val="24"/>
                      <w:szCs w:val="24"/>
                    </w:rPr>
                  </w:pPr>
                  <w:r w:rsidRPr="002414FC">
                    <w:rPr>
                      <w:rFonts w:ascii="Times New Roman" w:hAnsi="Times New Roman"/>
                      <w:color w:val="000000"/>
                      <w:sz w:val="24"/>
                      <w:szCs w:val="24"/>
                    </w:rPr>
                    <w:t>1</w:t>
                  </w:r>
                </w:p>
              </w:tc>
              <w:tc>
                <w:tcPr>
                  <w:tcW w:w="2063" w:type="pct"/>
                  <w:tcMar>
                    <w:left w:w="28" w:type="dxa"/>
                    <w:right w:w="28" w:type="dxa"/>
                  </w:tcMar>
                </w:tcPr>
                <w:p w14:paraId="0BA51640" w14:textId="75FB88D3" w:rsidR="000D640C" w:rsidRPr="000D640C" w:rsidRDefault="000D640C" w:rsidP="006B500E">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Цена Договора</w:t>
                  </w:r>
                </w:p>
              </w:tc>
              <w:tc>
                <w:tcPr>
                  <w:tcW w:w="955" w:type="pct"/>
                  <w:tcMar>
                    <w:left w:w="28" w:type="dxa"/>
                    <w:right w:w="28" w:type="dxa"/>
                  </w:tcMar>
                </w:tcPr>
                <w:p w14:paraId="57534654" w14:textId="64F3F160"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60 %</w:t>
                  </w:r>
                </w:p>
              </w:tc>
              <w:tc>
                <w:tcPr>
                  <w:tcW w:w="830" w:type="pct"/>
                  <w:tcMar>
                    <w:left w:w="28" w:type="dxa"/>
                    <w:right w:w="28" w:type="dxa"/>
                  </w:tcMar>
                </w:tcPr>
                <w:p w14:paraId="30BDDD62" w14:textId="2F132D7C"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КзначЦД</w:t>
                  </w:r>
                  <w:r w:rsidRPr="000D640C">
                    <w:rPr>
                      <w:rFonts w:ascii="Times New Roman" w:hAnsi="Times New Roman" w:cs="Arial"/>
                      <w:color w:val="000000"/>
                      <w:sz w:val="24"/>
                      <w:vertAlign w:val="subscript"/>
                    </w:rPr>
                    <w:t>i</w:t>
                  </w:r>
                  <w:proofErr w:type="spellEnd"/>
                </w:p>
              </w:tc>
              <w:tc>
                <w:tcPr>
                  <w:tcW w:w="830" w:type="pct"/>
                  <w:tcMar>
                    <w:left w:w="28" w:type="dxa"/>
                    <w:right w:w="28" w:type="dxa"/>
                  </w:tcMar>
                </w:tcPr>
                <w:p w14:paraId="7EE2BC68" w14:textId="4DD10831" w:rsidR="000D640C" w:rsidRPr="000D640C" w:rsidRDefault="000D640C" w:rsidP="006B500E">
                  <w:pPr>
                    <w:keepNext/>
                    <w:framePr w:hSpace="180" w:wrap="around" w:vAnchor="text" w:hAnchor="text" w:xAlign="center" w:y="1"/>
                    <w:spacing w:after="0" w:line="240" w:lineRule="auto"/>
                    <w:suppressOverlap/>
                    <w:jc w:val="center"/>
                    <w:rPr>
                      <w:rFonts w:ascii="Times New Roman" w:hAnsi="Times New Roman"/>
                      <w:bCs/>
                      <w:sz w:val="24"/>
                      <w:szCs w:val="24"/>
                    </w:rPr>
                  </w:pPr>
                  <w:r w:rsidRPr="000D640C">
                    <w:rPr>
                      <w:rFonts w:ascii="Times New Roman" w:hAnsi="Times New Roman" w:cs="Arial"/>
                      <w:color w:val="000000"/>
                      <w:sz w:val="24"/>
                    </w:rPr>
                    <w:t>0,60</w:t>
                  </w:r>
                </w:p>
              </w:tc>
            </w:tr>
            <w:tr w:rsidR="000D640C" w:rsidRPr="002414FC" w14:paraId="53DDA286" w14:textId="77777777" w:rsidTr="000D640C">
              <w:trPr>
                <w:trHeight w:val="245"/>
              </w:trPr>
              <w:tc>
                <w:tcPr>
                  <w:tcW w:w="323" w:type="pct"/>
                  <w:tcMar>
                    <w:left w:w="28" w:type="dxa"/>
                    <w:right w:w="28" w:type="dxa"/>
                  </w:tcMar>
                </w:tcPr>
                <w:p w14:paraId="7DBA98BD" w14:textId="77777777" w:rsidR="000D640C" w:rsidRPr="002414FC" w:rsidRDefault="000D640C"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color w:val="000000"/>
                      <w:sz w:val="24"/>
                      <w:szCs w:val="24"/>
                    </w:rPr>
                  </w:pPr>
                  <w:r w:rsidRPr="002414FC">
                    <w:rPr>
                      <w:rFonts w:ascii="Times New Roman" w:hAnsi="Times New Roman"/>
                      <w:color w:val="000000"/>
                      <w:sz w:val="24"/>
                      <w:szCs w:val="24"/>
                    </w:rPr>
                    <w:t>2</w:t>
                  </w:r>
                </w:p>
              </w:tc>
              <w:tc>
                <w:tcPr>
                  <w:tcW w:w="2063" w:type="pct"/>
                  <w:tcMar>
                    <w:left w:w="28" w:type="dxa"/>
                    <w:right w:w="28" w:type="dxa"/>
                  </w:tcMar>
                </w:tcPr>
                <w:p w14:paraId="7A828431" w14:textId="3835B93D" w:rsidR="000D640C" w:rsidRPr="000D640C" w:rsidRDefault="000D640C" w:rsidP="006B500E">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Наличие у Участника опыта оказания услуг</w:t>
                  </w:r>
                </w:p>
              </w:tc>
              <w:tc>
                <w:tcPr>
                  <w:tcW w:w="955" w:type="pct"/>
                  <w:tcMar>
                    <w:left w:w="28" w:type="dxa"/>
                    <w:right w:w="28" w:type="dxa"/>
                  </w:tcMar>
                </w:tcPr>
                <w:p w14:paraId="7C163D9D" w14:textId="35FAC86A"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30 %</w:t>
                  </w:r>
                </w:p>
              </w:tc>
              <w:tc>
                <w:tcPr>
                  <w:tcW w:w="830" w:type="pct"/>
                  <w:tcMar>
                    <w:left w:w="28" w:type="dxa"/>
                    <w:right w:w="28" w:type="dxa"/>
                  </w:tcMar>
                </w:tcPr>
                <w:p w14:paraId="7C46ACF0" w14:textId="74C5A13F"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КзначОУ</w:t>
                  </w:r>
                  <w:r w:rsidRPr="000D640C">
                    <w:rPr>
                      <w:rFonts w:ascii="Times New Roman" w:hAnsi="Times New Roman" w:cs="Arial"/>
                      <w:color w:val="000000"/>
                      <w:sz w:val="24"/>
                      <w:vertAlign w:val="subscript"/>
                    </w:rPr>
                    <w:t>i</w:t>
                  </w:r>
                  <w:proofErr w:type="spellEnd"/>
                </w:p>
              </w:tc>
              <w:tc>
                <w:tcPr>
                  <w:tcW w:w="830" w:type="pct"/>
                  <w:tcMar>
                    <w:left w:w="28" w:type="dxa"/>
                    <w:right w:w="28" w:type="dxa"/>
                  </w:tcMar>
                </w:tcPr>
                <w:p w14:paraId="3E656B99" w14:textId="7C9E3EC1" w:rsidR="000D640C" w:rsidRPr="000D640C" w:rsidRDefault="000D640C" w:rsidP="006B500E">
                  <w:pPr>
                    <w:framePr w:hSpace="180" w:wrap="around" w:vAnchor="text" w:hAnchor="text" w:xAlign="center" w:y="1"/>
                    <w:widowControl w:val="0"/>
                    <w:autoSpaceDE w:val="0"/>
                    <w:autoSpaceDN w:val="0"/>
                    <w:adjustRightInd w:val="0"/>
                    <w:spacing w:after="0" w:line="240" w:lineRule="auto"/>
                    <w:suppressOverlap/>
                    <w:jc w:val="center"/>
                    <w:textAlignment w:val="baseline"/>
                    <w:rPr>
                      <w:rFonts w:ascii="Times New Roman" w:hAnsi="Times New Roman"/>
                      <w:sz w:val="24"/>
                      <w:szCs w:val="24"/>
                    </w:rPr>
                  </w:pPr>
                  <w:r w:rsidRPr="000D640C">
                    <w:rPr>
                      <w:rFonts w:ascii="Times New Roman" w:hAnsi="Times New Roman" w:cs="Arial"/>
                      <w:color w:val="000000"/>
                      <w:sz w:val="24"/>
                    </w:rPr>
                    <w:t>0,30</w:t>
                  </w:r>
                </w:p>
              </w:tc>
            </w:tr>
            <w:tr w:rsidR="000D640C" w:rsidRPr="002414FC" w14:paraId="7CE150F6" w14:textId="77777777" w:rsidTr="000D640C">
              <w:trPr>
                <w:trHeight w:val="245"/>
              </w:trPr>
              <w:tc>
                <w:tcPr>
                  <w:tcW w:w="323" w:type="pct"/>
                  <w:tcMar>
                    <w:left w:w="28" w:type="dxa"/>
                    <w:right w:w="28" w:type="dxa"/>
                  </w:tcMar>
                </w:tcPr>
                <w:p w14:paraId="78B0D5A1" w14:textId="77777777" w:rsidR="000D640C" w:rsidRPr="002414F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r w:rsidRPr="002414FC">
                    <w:rPr>
                      <w:rFonts w:ascii="Times New Roman" w:hAnsi="Times New Roman"/>
                      <w:sz w:val="24"/>
                      <w:szCs w:val="24"/>
                    </w:rPr>
                    <w:t>3</w:t>
                  </w:r>
                </w:p>
              </w:tc>
              <w:tc>
                <w:tcPr>
                  <w:tcW w:w="2063" w:type="pct"/>
                  <w:tcMar>
                    <w:left w:w="28" w:type="dxa"/>
                    <w:right w:w="28" w:type="dxa"/>
                  </w:tcMar>
                </w:tcPr>
                <w:p w14:paraId="3300715B" w14:textId="2096FCCB" w:rsidR="000D640C" w:rsidRPr="000D640C" w:rsidRDefault="000D640C" w:rsidP="006B500E">
                  <w:pPr>
                    <w:framePr w:hSpace="180" w:wrap="around" w:vAnchor="text" w:hAnchor="text" w:xAlign="center" w:y="1"/>
                    <w:spacing w:after="0" w:line="240" w:lineRule="auto"/>
                    <w:suppressOverlap/>
                    <w:rPr>
                      <w:rFonts w:ascii="Times New Roman" w:hAnsi="Times New Roman"/>
                      <w:sz w:val="24"/>
                      <w:szCs w:val="24"/>
                    </w:rPr>
                  </w:pPr>
                  <w:r w:rsidRPr="000D640C">
                    <w:rPr>
                      <w:rFonts w:ascii="Times New Roman" w:hAnsi="Times New Roman" w:cs="Arial"/>
                      <w:color w:val="000000"/>
                      <w:sz w:val="24"/>
                    </w:rPr>
                    <w:t>Предложение Участника</w:t>
                  </w:r>
                  <w:r w:rsidRPr="000D640C">
                    <w:rPr>
                      <w:rFonts w:ascii="Times New Roman" w:hAnsi="Times New Roman" w:cs="Arial"/>
                      <w:color w:val="000000"/>
                      <w:sz w:val="24"/>
                    </w:rPr>
                    <w:br/>
                    <w:t>по оказанию Услуг</w:t>
                  </w:r>
                </w:p>
              </w:tc>
              <w:tc>
                <w:tcPr>
                  <w:tcW w:w="955" w:type="pct"/>
                  <w:tcMar>
                    <w:left w:w="28" w:type="dxa"/>
                    <w:right w:w="28" w:type="dxa"/>
                  </w:tcMar>
                </w:tcPr>
                <w:p w14:paraId="3309913E" w14:textId="74BA86D0"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10 %</w:t>
                  </w:r>
                </w:p>
              </w:tc>
              <w:tc>
                <w:tcPr>
                  <w:tcW w:w="830" w:type="pct"/>
                  <w:tcMar>
                    <w:left w:w="28" w:type="dxa"/>
                    <w:right w:w="28" w:type="dxa"/>
                  </w:tcMar>
                </w:tcPr>
                <w:p w14:paraId="1115C18E" w14:textId="5D71EBF4"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proofErr w:type="spellStart"/>
                  <w:r w:rsidRPr="000D640C">
                    <w:rPr>
                      <w:rFonts w:ascii="Times New Roman" w:hAnsi="Times New Roman" w:cs="Arial"/>
                      <w:color w:val="000000"/>
                      <w:sz w:val="24"/>
                    </w:rPr>
                    <w:t>КзначКМ</w:t>
                  </w:r>
                  <w:r w:rsidRPr="000D640C">
                    <w:rPr>
                      <w:rFonts w:ascii="Times New Roman" w:hAnsi="Times New Roman" w:cs="Arial"/>
                      <w:color w:val="000000"/>
                      <w:sz w:val="24"/>
                      <w:vertAlign w:val="subscript"/>
                    </w:rPr>
                    <w:t>i</w:t>
                  </w:r>
                  <w:proofErr w:type="spellEnd"/>
                </w:p>
              </w:tc>
              <w:tc>
                <w:tcPr>
                  <w:tcW w:w="830" w:type="pct"/>
                  <w:tcMar>
                    <w:left w:w="28" w:type="dxa"/>
                    <w:right w:w="28" w:type="dxa"/>
                  </w:tcMar>
                </w:tcPr>
                <w:p w14:paraId="0AAF29C0" w14:textId="1FF5E2E7" w:rsidR="000D640C" w:rsidRPr="000D640C" w:rsidRDefault="000D640C" w:rsidP="006B500E">
                  <w:pPr>
                    <w:framePr w:hSpace="180" w:wrap="around" w:vAnchor="text" w:hAnchor="text" w:xAlign="center" w:y="1"/>
                    <w:spacing w:after="0" w:line="240" w:lineRule="auto"/>
                    <w:suppressOverlap/>
                    <w:jc w:val="center"/>
                    <w:rPr>
                      <w:rFonts w:ascii="Times New Roman" w:hAnsi="Times New Roman"/>
                      <w:sz w:val="24"/>
                      <w:szCs w:val="24"/>
                    </w:rPr>
                  </w:pPr>
                  <w:r w:rsidRPr="000D640C">
                    <w:rPr>
                      <w:rFonts w:ascii="Times New Roman" w:hAnsi="Times New Roman" w:cs="Arial"/>
                      <w:color w:val="000000"/>
                      <w:sz w:val="24"/>
                    </w:rPr>
                    <w:t>0,10</w:t>
                  </w:r>
                </w:p>
              </w:tc>
            </w:tr>
          </w:tbl>
          <w:p w14:paraId="6AEBDFA1" w14:textId="77777777" w:rsidR="00B773DD" w:rsidRDefault="00B773DD" w:rsidP="00B773DD">
            <w:pPr>
              <w:spacing w:after="0" w:line="240" w:lineRule="auto"/>
              <w:ind w:firstLine="284"/>
              <w:contextualSpacing/>
              <w:jc w:val="both"/>
              <w:rPr>
                <w:rFonts w:ascii="Times New Roman" w:hAnsi="Times New Roman"/>
                <w:b/>
                <w:i/>
                <w:color w:val="000000"/>
                <w:sz w:val="24"/>
                <w:szCs w:val="24"/>
              </w:rPr>
            </w:pPr>
          </w:p>
          <w:p w14:paraId="75EF23D6" w14:textId="77777777" w:rsidR="00B773DD" w:rsidRPr="004F1344" w:rsidRDefault="00B773DD" w:rsidP="00AB3C22">
            <w:pPr>
              <w:tabs>
                <w:tab w:val="left" w:pos="224"/>
              </w:tabs>
              <w:spacing w:after="0" w:line="240" w:lineRule="auto"/>
              <w:ind w:left="480" w:hanging="304"/>
              <w:jc w:val="both"/>
              <w:rPr>
                <w:rFonts w:ascii="Times New Roman" w:hAnsi="Times New Roman"/>
                <w:b/>
                <w:i/>
                <w:sz w:val="24"/>
                <w:szCs w:val="24"/>
              </w:rPr>
            </w:pPr>
            <w:r w:rsidRPr="004F1344">
              <w:rPr>
                <w:rFonts w:ascii="Times New Roman" w:hAnsi="Times New Roman"/>
                <w:b/>
                <w:sz w:val="24"/>
                <w:szCs w:val="24"/>
              </w:rPr>
              <w:t>30.3.</w:t>
            </w:r>
            <w:r w:rsidRPr="004F1344">
              <w:rPr>
                <w:rFonts w:ascii="Times New Roman" w:hAnsi="Times New Roman"/>
                <w:b/>
                <w:i/>
                <w:sz w:val="24"/>
                <w:szCs w:val="24"/>
              </w:rPr>
              <w:t xml:space="preserve"> </w:t>
            </w:r>
            <w:r w:rsidRPr="004F1344">
              <w:rPr>
                <w:rFonts w:ascii="Times New Roman" w:hAnsi="Times New Roman"/>
                <w:b/>
                <w:sz w:val="24"/>
                <w:szCs w:val="24"/>
              </w:rPr>
              <w:t>Порядок оценки Заявок:</w:t>
            </w:r>
          </w:p>
          <w:p w14:paraId="4EFA85EA" w14:textId="77777777"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Рейтинг Заявки </w:t>
            </w:r>
            <w:r w:rsidRPr="00AF3D90">
              <w:rPr>
                <w:rFonts w:ascii="Times New Roman" w:hAnsi="Times New Roman"/>
                <w:sz w:val="24"/>
                <w:szCs w:val="24"/>
              </w:rPr>
              <w:t>i-го Участника</w:t>
            </w:r>
            <w:r w:rsidRPr="00AF3D90">
              <w:rPr>
                <w:rFonts w:ascii="Times New Roman" w:hAnsi="Times New Roman"/>
                <w:color w:val="000000"/>
                <w:sz w:val="24"/>
                <w:szCs w:val="24"/>
              </w:rPr>
              <w:t xml:space="preserve"> (</w:t>
            </w:r>
            <w:proofErr w:type="spellStart"/>
            <w:r w:rsidRPr="00AF3D90">
              <w:rPr>
                <w:rFonts w:ascii="Times New Roman" w:hAnsi="Times New Roman"/>
                <w:b/>
                <w:color w:val="000000"/>
                <w:sz w:val="24"/>
                <w:szCs w:val="24"/>
              </w:rPr>
              <w:t>И</w:t>
            </w:r>
            <w:r w:rsidRPr="00AF3D90">
              <w:rPr>
                <w:rFonts w:ascii="Times New Roman" w:hAnsi="Times New Roman"/>
                <w:b/>
                <w:sz w:val="24"/>
                <w:szCs w:val="24"/>
              </w:rPr>
              <w:t>Рi</w:t>
            </w:r>
            <w:proofErr w:type="spellEnd"/>
            <w:r w:rsidRPr="00AF3D90">
              <w:rPr>
                <w:rFonts w:ascii="Times New Roman" w:hAnsi="Times New Roman"/>
                <w:sz w:val="24"/>
                <w:szCs w:val="24"/>
              </w:rPr>
              <w:t xml:space="preserve">) </w:t>
            </w:r>
            <w:r w:rsidRPr="00AF3D90">
              <w:rPr>
                <w:rFonts w:ascii="Times New Roman" w:hAnsi="Times New Roman"/>
                <w:color w:val="000000"/>
                <w:sz w:val="24"/>
                <w:szCs w:val="24"/>
              </w:rPr>
              <w:t>определяется</w:t>
            </w:r>
            <w:r w:rsidRPr="00AF3D90">
              <w:rPr>
                <w:rFonts w:ascii="Times New Roman" w:hAnsi="Times New Roman"/>
                <w:color w:val="000000"/>
                <w:sz w:val="24"/>
                <w:szCs w:val="24"/>
              </w:rPr>
              <w:br/>
              <w:t>по формуле:</w:t>
            </w:r>
          </w:p>
          <w:p w14:paraId="7BF04296" w14:textId="77777777" w:rsidR="000D640C" w:rsidRPr="00AF3D90" w:rsidRDefault="000D640C" w:rsidP="00AB3C22">
            <w:pPr>
              <w:spacing w:after="0" w:line="240" w:lineRule="auto"/>
              <w:ind w:firstLine="284"/>
              <w:jc w:val="both"/>
              <w:rPr>
                <w:rFonts w:ascii="Times New Roman" w:hAnsi="Times New Roman"/>
                <w:b/>
                <w:sz w:val="24"/>
                <w:szCs w:val="24"/>
              </w:rPr>
            </w:pPr>
            <w:proofErr w:type="spellStart"/>
            <w:r w:rsidRPr="00AF3D90">
              <w:rPr>
                <w:rFonts w:ascii="Times New Roman" w:hAnsi="Times New Roman"/>
                <w:b/>
                <w:sz w:val="24"/>
                <w:szCs w:val="24"/>
              </w:rPr>
              <w:t>ИРi</w:t>
            </w:r>
            <w:proofErr w:type="spellEnd"/>
            <w:r w:rsidRPr="00AF3D90">
              <w:rPr>
                <w:rFonts w:ascii="Times New Roman" w:hAnsi="Times New Roman"/>
                <w:b/>
                <w:sz w:val="24"/>
                <w:szCs w:val="24"/>
              </w:rPr>
              <w:t xml:space="preserve"> = (</w:t>
            </w:r>
            <w:proofErr w:type="spellStart"/>
            <w:r w:rsidRPr="00AF3D90">
              <w:rPr>
                <w:rFonts w:ascii="Times New Roman" w:hAnsi="Times New Roman"/>
                <w:b/>
                <w:sz w:val="24"/>
                <w:szCs w:val="24"/>
              </w:rPr>
              <w:t>БЦДi</w:t>
            </w:r>
            <w:proofErr w:type="spellEnd"/>
            <w:r w:rsidRPr="00AF3D90">
              <w:rPr>
                <w:rFonts w:ascii="Times New Roman" w:hAnsi="Times New Roman"/>
                <w:b/>
                <w:sz w:val="24"/>
                <w:szCs w:val="24"/>
              </w:rPr>
              <w:t>*0,60) + (</w:t>
            </w:r>
            <w:proofErr w:type="spellStart"/>
            <w:r w:rsidRPr="00AF3D90">
              <w:rPr>
                <w:rFonts w:ascii="Times New Roman" w:hAnsi="Times New Roman"/>
                <w:b/>
                <w:sz w:val="24"/>
                <w:szCs w:val="24"/>
              </w:rPr>
              <w:t>БОУi</w:t>
            </w:r>
            <w:proofErr w:type="spellEnd"/>
            <w:r w:rsidRPr="00AF3D90">
              <w:rPr>
                <w:rFonts w:ascii="Times New Roman" w:hAnsi="Times New Roman"/>
                <w:b/>
                <w:sz w:val="24"/>
                <w:szCs w:val="24"/>
              </w:rPr>
              <w:t>*0,30) + (</w:t>
            </w:r>
            <w:proofErr w:type="spellStart"/>
            <w:r w:rsidRPr="00AF3D90">
              <w:rPr>
                <w:rFonts w:ascii="Times New Roman" w:hAnsi="Times New Roman"/>
                <w:b/>
                <w:sz w:val="24"/>
                <w:szCs w:val="24"/>
              </w:rPr>
              <w:t>БКМi</w:t>
            </w:r>
            <w:proofErr w:type="spellEnd"/>
            <w:r w:rsidRPr="00AF3D90">
              <w:rPr>
                <w:rFonts w:ascii="Times New Roman" w:hAnsi="Times New Roman"/>
                <w:b/>
                <w:sz w:val="24"/>
                <w:szCs w:val="24"/>
              </w:rPr>
              <w:t>*0,10),</w:t>
            </w:r>
          </w:p>
          <w:p w14:paraId="4B3779DD" w14:textId="77777777" w:rsidR="000D640C" w:rsidRPr="00AF3D90" w:rsidRDefault="000D640C" w:rsidP="00AB3C22">
            <w:pPr>
              <w:spacing w:after="0" w:line="240" w:lineRule="auto"/>
              <w:ind w:firstLine="284"/>
              <w:jc w:val="both"/>
              <w:rPr>
                <w:rFonts w:ascii="Times New Roman" w:hAnsi="Times New Roman"/>
                <w:sz w:val="24"/>
                <w:szCs w:val="24"/>
              </w:rPr>
            </w:pPr>
            <w:r w:rsidRPr="00AF3D90">
              <w:rPr>
                <w:rFonts w:ascii="Times New Roman" w:hAnsi="Times New Roman"/>
                <w:sz w:val="24"/>
                <w:szCs w:val="24"/>
              </w:rPr>
              <w:t>где:</w:t>
            </w:r>
          </w:p>
          <w:p w14:paraId="2A4AF96A"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ИРi</w:t>
            </w:r>
            <w:proofErr w:type="spellEnd"/>
            <w:r w:rsidRPr="00AF3D90">
              <w:rPr>
                <w:rFonts w:ascii="Times New Roman" w:hAnsi="Times New Roman"/>
                <w:sz w:val="24"/>
                <w:szCs w:val="24"/>
              </w:rPr>
              <w:t xml:space="preserve"> – итоговый рейтинг Заявки i-го Участника;</w:t>
            </w:r>
          </w:p>
          <w:p w14:paraId="194F2117" w14:textId="77777777" w:rsidR="000D640C" w:rsidRPr="00AF3D90" w:rsidRDefault="000D640C" w:rsidP="00AB3C22">
            <w:pPr>
              <w:tabs>
                <w:tab w:val="left" w:pos="558"/>
              </w:tabs>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БЦДi</w:t>
            </w:r>
            <w:proofErr w:type="spellEnd"/>
            <w:r w:rsidRPr="00AF3D90">
              <w:rPr>
                <w:rFonts w:ascii="Times New Roman" w:hAnsi="Times New Roman"/>
                <w:sz w:val="24"/>
                <w:szCs w:val="24"/>
              </w:rPr>
              <w:t xml:space="preserve"> – количество баллов, присуждаемых Заявке i-го Участника по критерию «Цена Договора»;</w:t>
            </w:r>
          </w:p>
          <w:p w14:paraId="0BB53112"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БОУi</w:t>
            </w:r>
            <w:proofErr w:type="spellEnd"/>
            <w:r w:rsidRPr="00AF3D90">
              <w:rPr>
                <w:rFonts w:ascii="Times New Roman" w:hAnsi="Times New Roman"/>
                <w:sz w:val="24"/>
                <w:szCs w:val="24"/>
              </w:rPr>
              <w:t xml:space="preserve"> – количество баллов, присуждаемых Заявке i-го Участника по критерию «Наличие у Участника опыта оказания услуг»;</w:t>
            </w:r>
          </w:p>
          <w:p w14:paraId="41283E7B" w14:textId="77777777" w:rsidR="000D640C" w:rsidRPr="00AF3D90" w:rsidRDefault="000D640C" w:rsidP="00AB3C22">
            <w:pPr>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БКМi</w:t>
            </w:r>
            <w:proofErr w:type="spellEnd"/>
            <w:r w:rsidRPr="00AF3D90">
              <w:rPr>
                <w:rFonts w:ascii="Times New Roman" w:hAnsi="Times New Roman"/>
                <w:sz w:val="24"/>
                <w:szCs w:val="24"/>
              </w:rPr>
              <w:t xml:space="preserve"> – количество баллов, присуждаемых Заявке i-го Участника по критерию «Предложение Участника по оказанию Услуг».</w:t>
            </w:r>
          </w:p>
          <w:p w14:paraId="3FF1BE57" w14:textId="77777777" w:rsidR="000D640C" w:rsidRPr="00AF3D90" w:rsidRDefault="000D640C" w:rsidP="00AB3C22">
            <w:pPr>
              <w:spacing w:after="0" w:line="240" w:lineRule="auto"/>
              <w:ind w:firstLine="284"/>
              <w:jc w:val="both"/>
              <w:rPr>
                <w:rFonts w:ascii="Times New Roman" w:hAnsi="Times New Roman"/>
                <w:sz w:val="24"/>
                <w:szCs w:val="24"/>
              </w:rPr>
            </w:pPr>
          </w:p>
          <w:p w14:paraId="381FD849" w14:textId="788D6D34" w:rsidR="000D640C" w:rsidRPr="00AF3D90" w:rsidRDefault="00AB3C22" w:rsidP="00AB3C22">
            <w:pPr>
              <w:spacing w:after="0" w:line="240" w:lineRule="auto"/>
              <w:ind w:firstLine="284"/>
              <w:contextualSpacing/>
              <w:jc w:val="both"/>
              <w:rPr>
                <w:rFonts w:ascii="Times New Roman" w:hAnsi="Times New Roman"/>
                <w:sz w:val="24"/>
                <w:szCs w:val="24"/>
              </w:rPr>
            </w:pPr>
            <w:r w:rsidRPr="00542F8B">
              <w:rPr>
                <w:rFonts w:ascii="Times New Roman" w:hAnsi="Times New Roman"/>
                <w:b/>
                <w:color w:val="000000"/>
                <w:sz w:val="24"/>
                <w:szCs w:val="24"/>
              </w:rPr>
              <w:t>30</w:t>
            </w:r>
            <w:r>
              <w:rPr>
                <w:rFonts w:ascii="Times New Roman" w:hAnsi="Times New Roman"/>
                <w:b/>
                <w:color w:val="000000"/>
                <w:sz w:val="24"/>
                <w:szCs w:val="24"/>
              </w:rPr>
              <w:t>.4</w:t>
            </w:r>
            <w:r w:rsidR="000D640C" w:rsidRPr="00AF3D90">
              <w:rPr>
                <w:rFonts w:ascii="Times New Roman" w:hAnsi="Times New Roman"/>
                <w:b/>
                <w:color w:val="000000"/>
                <w:sz w:val="24"/>
                <w:szCs w:val="24"/>
              </w:rPr>
              <w:t xml:space="preserve">. Оценка по критерию «Цена Договора» </w:t>
            </w:r>
            <w:r w:rsidR="000D640C" w:rsidRPr="00AF3D90">
              <w:rPr>
                <w:rFonts w:ascii="Times New Roman" w:hAnsi="Times New Roman"/>
                <w:sz w:val="24"/>
                <w:szCs w:val="24"/>
              </w:rPr>
              <w:t>(</w:t>
            </w:r>
            <w:proofErr w:type="spellStart"/>
            <w:r w:rsidR="000D640C" w:rsidRPr="00AF3D90">
              <w:rPr>
                <w:rFonts w:ascii="Times New Roman" w:hAnsi="Times New Roman"/>
                <w:sz w:val="24"/>
                <w:szCs w:val="24"/>
              </w:rPr>
              <w:t>БЦД</w:t>
            </w:r>
            <w:r w:rsidR="000D640C" w:rsidRPr="00AF3D90">
              <w:rPr>
                <w:rFonts w:ascii="Times New Roman" w:hAnsi="Times New Roman"/>
                <w:sz w:val="24"/>
                <w:szCs w:val="24"/>
                <w:vertAlign w:val="subscript"/>
              </w:rPr>
              <w:t>i</w:t>
            </w:r>
            <w:proofErr w:type="spellEnd"/>
            <w:r w:rsidR="000D640C" w:rsidRPr="00AF3D90">
              <w:rPr>
                <w:rFonts w:ascii="Times New Roman" w:hAnsi="Times New Roman"/>
                <w:sz w:val="24"/>
                <w:szCs w:val="24"/>
              </w:rPr>
              <w:t>), рассчитывается по следующей формуле:</w:t>
            </w:r>
          </w:p>
          <w:p w14:paraId="38B949B4"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w:t>
            </w:r>
            <w:r w:rsidRPr="00AF3D90">
              <w:rPr>
                <w:rFonts w:ascii="Times New Roman" w:hAnsi="Times New Roman"/>
                <w:sz w:val="24"/>
                <w:szCs w:val="24"/>
                <w:vertAlign w:val="subscript"/>
              </w:rPr>
              <w:t>i</w:t>
            </w:r>
            <w:proofErr w:type="spellEnd"/>
            <w:r w:rsidRPr="00AF3D90">
              <w:rPr>
                <w:rFonts w:ascii="Times New Roman" w:hAnsi="Times New Roman"/>
                <w:sz w:val="24"/>
                <w:szCs w:val="24"/>
              </w:rPr>
              <w:t xml:space="preserve"> = (</w:t>
            </w:r>
            <w:proofErr w:type="spellStart"/>
            <w:r w:rsidRPr="00AF3D90">
              <w:rPr>
                <w:rFonts w:ascii="Times New Roman" w:hAnsi="Times New Roman"/>
                <w:sz w:val="24"/>
                <w:szCs w:val="24"/>
              </w:rPr>
              <w:t>Ц</w:t>
            </w:r>
            <w:r w:rsidRPr="00AF3D90">
              <w:rPr>
                <w:rFonts w:ascii="Times New Roman" w:hAnsi="Times New Roman"/>
                <w:sz w:val="24"/>
                <w:szCs w:val="24"/>
                <w:vertAlign w:val="subscript"/>
              </w:rPr>
              <w:t>min</w:t>
            </w:r>
            <w:proofErr w:type="spellEnd"/>
            <w:r w:rsidRPr="00AF3D90">
              <w:rPr>
                <w:rFonts w:ascii="Times New Roman" w:hAnsi="Times New Roman"/>
                <w:sz w:val="24"/>
                <w:szCs w:val="24"/>
              </w:rPr>
              <w:t>/</w:t>
            </w:r>
            <w:proofErr w:type="spellStart"/>
            <w:r w:rsidRPr="00AF3D90">
              <w:rPr>
                <w:rFonts w:ascii="Times New Roman" w:hAnsi="Times New Roman"/>
                <w:sz w:val="24"/>
                <w:szCs w:val="24"/>
              </w:rPr>
              <w:t>Ц</w:t>
            </w:r>
            <w:r w:rsidRPr="00AF3D90">
              <w:rPr>
                <w:rFonts w:ascii="Times New Roman" w:hAnsi="Times New Roman"/>
                <w:sz w:val="24"/>
                <w:szCs w:val="24"/>
                <w:vertAlign w:val="subscript"/>
              </w:rPr>
              <w:t>i</w:t>
            </w:r>
            <w:proofErr w:type="spellEnd"/>
            <w:r w:rsidRPr="00AF3D90">
              <w:rPr>
                <w:rFonts w:ascii="Times New Roman" w:hAnsi="Times New Roman"/>
                <w:sz w:val="24"/>
                <w:szCs w:val="24"/>
              </w:rPr>
              <w:t>)*100,</w:t>
            </w:r>
          </w:p>
          <w:p w14:paraId="374D486C"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r w:rsidRPr="00AF3D90">
              <w:rPr>
                <w:rFonts w:ascii="Times New Roman" w:hAnsi="Times New Roman"/>
                <w:sz w:val="24"/>
                <w:szCs w:val="24"/>
              </w:rPr>
              <w:t>где:</w:t>
            </w:r>
          </w:p>
          <w:p w14:paraId="2AE01C65"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БЦДi</w:t>
            </w:r>
            <w:proofErr w:type="spellEnd"/>
            <w:r w:rsidRPr="00AF3D90">
              <w:rPr>
                <w:rFonts w:ascii="Times New Roman" w:hAnsi="Times New Roman"/>
                <w:sz w:val="24"/>
                <w:szCs w:val="24"/>
              </w:rPr>
              <w:t xml:space="preserve"> – количество баллов, присуждаемых Заявке i-го Участника по критерию «Цена Договора»;</w:t>
            </w:r>
          </w:p>
          <w:p w14:paraId="72AE1B44"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Ц</w:t>
            </w:r>
            <w:r w:rsidRPr="00AF3D90">
              <w:rPr>
                <w:rFonts w:ascii="Times New Roman" w:hAnsi="Times New Roman"/>
                <w:sz w:val="24"/>
                <w:szCs w:val="24"/>
                <w:vertAlign w:val="subscript"/>
              </w:rPr>
              <w:t>i</w:t>
            </w:r>
            <w:proofErr w:type="spellEnd"/>
            <w:r w:rsidRPr="00AF3D90">
              <w:rPr>
                <w:rFonts w:ascii="Times New Roman" w:hAnsi="Times New Roman"/>
                <w:sz w:val="24"/>
                <w:szCs w:val="24"/>
              </w:rPr>
              <w:t xml:space="preserve"> – предложение о цене Договора (в рублях), указанной</w:t>
            </w:r>
            <w:r w:rsidRPr="00AF3D90">
              <w:rPr>
                <w:rFonts w:ascii="Times New Roman" w:hAnsi="Times New Roman"/>
                <w:sz w:val="24"/>
                <w:szCs w:val="24"/>
              </w:rPr>
              <w:br/>
              <w:t>в Заявке i-го Участника;</w:t>
            </w:r>
          </w:p>
          <w:p w14:paraId="1C58F1F9"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proofErr w:type="spellStart"/>
            <w:r w:rsidRPr="00AF3D90">
              <w:rPr>
                <w:rFonts w:ascii="Times New Roman" w:hAnsi="Times New Roman"/>
                <w:sz w:val="24"/>
                <w:szCs w:val="24"/>
              </w:rPr>
              <w:t>Ц</w:t>
            </w:r>
            <w:r w:rsidRPr="00AF3D90">
              <w:rPr>
                <w:rFonts w:ascii="Times New Roman" w:hAnsi="Times New Roman"/>
                <w:sz w:val="24"/>
                <w:szCs w:val="24"/>
                <w:vertAlign w:val="subscript"/>
              </w:rPr>
              <w:t>min</w:t>
            </w:r>
            <w:proofErr w:type="spellEnd"/>
            <w:r w:rsidRPr="00AF3D90">
              <w:rPr>
                <w:rFonts w:ascii="Times New Roman" w:hAnsi="Times New Roman"/>
                <w:sz w:val="24"/>
                <w:szCs w:val="24"/>
              </w:rPr>
              <w:t xml:space="preserve"> – минимальное предложение о цене Договора </w:t>
            </w:r>
            <w:r w:rsidRPr="00AF3D90">
              <w:rPr>
                <w:rFonts w:ascii="Times New Roman" w:hAnsi="Times New Roman"/>
                <w:sz w:val="24"/>
                <w:szCs w:val="24"/>
              </w:rPr>
              <w:br/>
              <w:t>(в рублях) из всех представленных Участниками в Заявках.</w:t>
            </w:r>
          </w:p>
          <w:p w14:paraId="54EADF99" w14:textId="77777777" w:rsidR="006755B0" w:rsidRPr="004F1344" w:rsidRDefault="006755B0" w:rsidP="006755B0">
            <w:pPr>
              <w:spacing w:after="0" w:line="240" w:lineRule="auto"/>
              <w:ind w:firstLine="284"/>
              <w:contextualSpacing/>
              <w:jc w:val="both"/>
              <w:rPr>
                <w:rFonts w:ascii="Times New Roman" w:hAnsi="Times New Roman"/>
                <w:sz w:val="24"/>
                <w:szCs w:val="24"/>
              </w:rPr>
            </w:pPr>
            <w:r w:rsidRPr="004F1344">
              <w:rPr>
                <w:rFonts w:ascii="Times New Roman" w:hAnsi="Times New Roman"/>
                <w:sz w:val="24"/>
                <w:szCs w:val="24"/>
              </w:rPr>
              <w:t xml:space="preserve">При проведении переторжки в соответствии с пунктом 29.1 документации оценка Заявок по критерию «Цена Договора» проводится с учетом предложения о цене Договора, указанного в ходе переторжки или ранее поданных предложений о цене Договора (если Участник не принимал участия в переторжке либо в случае если его предложения не рассматривались по основаниям пункта 29.6 документации). </w:t>
            </w:r>
          </w:p>
          <w:p w14:paraId="1B479116" w14:textId="77777777" w:rsidR="000D640C" w:rsidRPr="00AF3D90" w:rsidRDefault="000D640C" w:rsidP="00AB3C22">
            <w:pPr>
              <w:autoSpaceDE w:val="0"/>
              <w:autoSpaceDN w:val="0"/>
              <w:adjustRightInd w:val="0"/>
              <w:spacing w:after="0" w:line="240" w:lineRule="auto"/>
              <w:ind w:firstLine="284"/>
              <w:jc w:val="both"/>
              <w:rPr>
                <w:rFonts w:ascii="Times New Roman" w:hAnsi="Times New Roman"/>
                <w:sz w:val="24"/>
                <w:szCs w:val="24"/>
              </w:rPr>
            </w:pPr>
            <w:r w:rsidRPr="00AF3D90">
              <w:rPr>
                <w:rFonts w:ascii="Times New Roman" w:hAnsi="Times New Roman"/>
                <w:sz w:val="24"/>
                <w:szCs w:val="24"/>
                <w:u w:val="single"/>
              </w:rPr>
              <w:lastRenderedPageBreak/>
              <w:t>Максимальное количество балов по данному критерию равно 100.</w:t>
            </w:r>
          </w:p>
          <w:p w14:paraId="776368AC" w14:textId="77777777" w:rsidR="000D640C" w:rsidRPr="00AF3D90" w:rsidRDefault="000D640C" w:rsidP="00AB3C22">
            <w:pPr>
              <w:spacing w:after="0" w:line="240" w:lineRule="auto"/>
              <w:ind w:firstLine="284"/>
              <w:contextualSpacing/>
              <w:jc w:val="both"/>
              <w:rPr>
                <w:rFonts w:ascii="Times New Roman" w:hAnsi="Times New Roman"/>
                <w:sz w:val="24"/>
                <w:szCs w:val="24"/>
              </w:rPr>
            </w:pPr>
          </w:p>
          <w:p w14:paraId="3BB3798F" w14:textId="5DF439EC" w:rsidR="000D640C" w:rsidRPr="00AF3D90" w:rsidRDefault="00AB3C22" w:rsidP="00AB3C22">
            <w:pPr>
              <w:spacing w:after="0" w:line="240" w:lineRule="auto"/>
              <w:ind w:firstLine="284"/>
              <w:contextualSpacing/>
              <w:jc w:val="both"/>
              <w:rPr>
                <w:rFonts w:ascii="Times New Roman" w:hAnsi="Times New Roman"/>
                <w:b/>
                <w:sz w:val="24"/>
                <w:szCs w:val="24"/>
              </w:rPr>
            </w:pPr>
            <w:r>
              <w:rPr>
                <w:rFonts w:ascii="Times New Roman" w:hAnsi="Times New Roman"/>
                <w:b/>
                <w:color w:val="000000"/>
                <w:sz w:val="24"/>
                <w:szCs w:val="24"/>
              </w:rPr>
              <w:t>30.5</w:t>
            </w:r>
            <w:r w:rsidR="000D640C" w:rsidRPr="00AF3D90">
              <w:rPr>
                <w:rFonts w:ascii="Times New Roman" w:hAnsi="Times New Roman"/>
                <w:b/>
                <w:color w:val="000000"/>
                <w:sz w:val="24"/>
                <w:szCs w:val="24"/>
              </w:rPr>
              <w:t>.</w:t>
            </w:r>
            <w:r w:rsidR="000D640C" w:rsidRPr="00AF3D90">
              <w:rPr>
                <w:rFonts w:ascii="Times New Roman" w:hAnsi="Times New Roman"/>
                <w:color w:val="000000"/>
                <w:sz w:val="24"/>
                <w:szCs w:val="24"/>
              </w:rPr>
              <w:t xml:space="preserve"> </w:t>
            </w:r>
            <w:r w:rsidR="000D640C" w:rsidRPr="00AF3D90">
              <w:rPr>
                <w:rFonts w:ascii="Times New Roman" w:hAnsi="Times New Roman"/>
                <w:b/>
                <w:color w:val="000000"/>
                <w:sz w:val="24"/>
                <w:szCs w:val="24"/>
              </w:rPr>
              <w:t xml:space="preserve">Оценка по критерию «Наличие у Участника опыта оказания услуг» </w:t>
            </w:r>
            <w:r w:rsidR="000D640C" w:rsidRPr="00AF3D90">
              <w:rPr>
                <w:rFonts w:ascii="Times New Roman" w:hAnsi="Times New Roman"/>
                <w:b/>
                <w:bCs/>
                <w:color w:val="000000"/>
                <w:sz w:val="24"/>
                <w:szCs w:val="24"/>
              </w:rPr>
              <w:t>(БОУ</w:t>
            </w:r>
            <w:proofErr w:type="spellStart"/>
            <w:r w:rsidR="000D640C" w:rsidRPr="00AF3D90">
              <w:rPr>
                <w:rFonts w:ascii="Times New Roman" w:hAnsi="Times New Roman"/>
                <w:b/>
                <w:bCs/>
                <w:color w:val="000000"/>
                <w:sz w:val="24"/>
                <w:szCs w:val="24"/>
                <w:lang w:val="en-US"/>
              </w:rPr>
              <w:t>i</w:t>
            </w:r>
            <w:proofErr w:type="spellEnd"/>
            <w:r w:rsidR="000D640C" w:rsidRPr="00AF3D90">
              <w:rPr>
                <w:rFonts w:ascii="Times New Roman" w:hAnsi="Times New Roman"/>
                <w:b/>
                <w:bCs/>
                <w:color w:val="000000"/>
                <w:sz w:val="24"/>
                <w:szCs w:val="24"/>
              </w:rPr>
              <w:t>)</w:t>
            </w:r>
            <w:r w:rsidR="000D640C" w:rsidRPr="00AF3D90">
              <w:rPr>
                <w:rFonts w:ascii="Times New Roman" w:hAnsi="Times New Roman"/>
                <w:color w:val="000000"/>
                <w:sz w:val="24"/>
                <w:szCs w:val="24"/>
              </w:rPr>
              <w:t xml:space="preserve">, </w:t>
            </w:r>
            <w:r w:rsidR="000D640C" w:rsidRPr="00AF3D90">
              <w:rPr>
                <w:rFonts w:ascii="Times New Roman" w:hAnsi="Times New Roman"/>
                <w:sz w:val="24"/>
                <w:szCs w:val="24"/>
              </w:rPr>
              <w:t>осуществляется Комиссией на основании документов, представленных Участником</w:t>
            </w:r>
            <w:r>
              <w:rPr>
                <w:rFonts w:ascii="Times New Roman" w:hAnsi="Times New Roman"/>
                <w:sz w:val="24"/>
                <w:szCs w:val="24"/>
              </w:rPr>
              <w:t xml:space="preserve"> </w:t>
            </w:r>
            <w:r w:rsidR="000D640C" w:rsidRPr="00AF3D90">
              <w:rPr>
                <w:rFonts w:ascii="Times New Roman" w:hAnsi="Times New Roman"/>
                <w:sz w:val="24"/>
                <w:szCs w:val="24"/>
              </w:rPr>
              <w:t xml:space="preserve">в соответствии с требованиями, подпункта </w:t>
            </w:r>
            <w:r w:rsidR="00077DD8" w:rsidRPr="00077DD8">
              <w:rPr>
                <w:rFonts w:ascii="Times New Roman" w:hAnsi="Times New Roman"/>
                <w:sz w:val="24"/>
                <w:szCs w:val="24"/>
              </w:rPr>
              <w:t xml:space="preserve">11 подпункта 31.2 </w:t>
            </w:r>
            <w:r w:rsidR="000D640C" w:rsidRPr="00AF3D90">
              <w:rPr>
                <w:rFonts w:ascii="Times New Roman" w:hAnsi="Times New Roman"/>
                <w:sz w:val="24"/>
                <w:szCs w:val="24"/>
              </w:rPr>
              <w:t>документации.</w:t>
            </w:r>
          </w:p>
          <w:p w14:paraId="6F4B2C27" w14:textId="77777777" w:rsidR="000D640C" w:rsidRPr="00AF3D90" w:rsidRDefault="000D640C" w:rsidP="00AB3C22">
            <w:pPr>
              <w:spacing w:after="0" w:line="240" w:lineRule="auto"/>
              <w:ind w:firstLine="284"/>
              <w:contextualSpacing/>
              <w:jc w:val="both"/>
              <w:rPr>
                <w:rFonts w:ascii="Times New Roman" w:hAnsi="Times New Roman"/>
                <w:sz w:val="24"/>
                <w:szCs w:val="24"/>
              </w:rPr>
            </w:pPr>
            <w:r w:rsidRPr="00AF3D90">
              <w:rPr>
                <w:rFonts w:ascii="Times New Roman" w:hAnsi="Times New Roman"/>
                <w:sz w:val="24"/>
                <w:szCs w:val="24"/>
              </w:rPr>
              <w:t xml:space="preserve">Количество баллов, присуждаемых Заявке </w:t>
            </w:r>
            <w:proofErr w:type="spellStart"/>
            <w:r w:rsidRPr="00AF3D90">
              <w:rPr>
                <w:rFonts w:ascii="Times New Roman" w:hAnsi="Times New Roman"/>
                <w:sz w:val="24"/>
                <w:szCs w:val="24"/>
                <w:lang w:val="en-US"/>
              </w:rPr>
              <w:t>i</w:t>
            </w:r>
            <w:proofErr w:type="spellEnd"/>
            <w:r w:rsidRPr="00AF3D90">
              <w:rPr>
                <w:rFonts w:ascii="Times New Roman" w:hAnsi="Times New Roman"/>
                <w:sz w:val="24"/>
                <w:szCs w:val="24"/>
              </w:rPr>
              <w:t>-го Участника по критерию оценки Заявок «Наличие у Участника опыта оказания услуг» (</w:t>
            </w:r>
            <w:proofErr w:type="spellStart"/>
            <w:r w:rsidRPr="00AF3D90">
              <w:rPr>
                <w:rFonts w:ascii="Times New Roman" w:hAnsi="Times New Roman"/>
                <w:sz w:val="24"/>
                <w:szCs w:val="24"/>
              </w:rPr>
              <w:t>БОУ</w:t>
            </w:r>
            <w:r w:rsidRPr="00AF3D90">
              <w:rPr>
                <w:rFonts w:ascii="Times New Roman" w:hAnsi="Times New Roman"/>
                <w:sz w:val="24"/>
                <w:szCs w:val="24"/>
                <w:vertAlign w:val="subscript"/>
              </w:rPr>
              <w:t>i</w:t>
            </w:r>
            <w:proofErr w:type="spellEnd"/>
            <w:r w:rsidRPr="00AF3D90">
              <w:rPr>
                <w:rFonts w:ascii="Times New Roman" w:hAnsi="Times New Roman"/>
                <w:sz w:val="24"/>
                <w:szCs w:val="24"/>
              </w:rPr>
              <w:t>), определяется по следующей формуле:</w:t>
            </w:r>
          </w:p>
          <w:p w14:paraId="31E9BFC4"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b/>
                <w:sz w:val="24"/>
                <w:szCs w:val="24"/>
              </w:rPr>
              <w:t>БОУi</w:t>
            </w:r>
            <w:proofErr w:type="spellEnd"/>
            <w:r w:rsidRPr="00AF3D90">
              <w:rPr>
                <w:rFonts w:ascii="Times New Roman" w:hAnsi="Times New Roman"/>
                <w:b/>
                <w:sz w:val="24"/>
                <w:szCs w:val="24"/>
              </w:rPr>
              <w:t xml:space="preserve"> = (</w:t>
            </w:r>
            <w:proofErr w:type="spellStart"/>
            <w:r w:rsidRPr="00AF3D90">
              <w:rPr>
                <w:rFonts w:ascii="Times New Roman" w:hAnsi="Times New Roman"/>
                <w:b/>
                <w:sz w:val="24"/>
                <w:szCs w:val="24"/>
              </w:rPr>
              <w:t>КМi</w:t>
            </w:r>
            <w:proofErr w:type="spellEnd"/>
            <w:r w:rsidRPr="00AF3D90">
              <w:rPr>
                <w:rFonts w:ascii="Times New Roman" w:hAnsi="Times New Roman"/>
                <w:b/>
                <w:sz w:val="24"/>
                <w:szCs w:val="24"/>
              </w:rPr>
              <w:t>/</w:t>
            </w:r>
            <w:proofErr w:type="spellStart"/>
            <w:r w:rsidRPr="00AF3D90">
              <w:rPr>
                <w:rFonts w:ascii="Times New Roman" w:hAnsi="Times New Roman"/>
                <w:b/>
                <w:sz w:val="24"/>
                <w:szCs w:val="24"/>
              </w:rPr>
              <w:t>КМmax</w:t>
            </w:r>
            <w:proofErr w:type="spellEnd"/>
            <w:r w:rsidRPr="00AF3D90">
              <w:rPr>
                <w:rFonts w:ascii="Times New Roman" w:hAnsi="Times New Roman"/>
                <w:b/>
                <w:sz w:val="24"/>
                <w:szCs w:val="24"/>
              </w:rPr>
              <w:t xml:space="preserve"> </w:t>
            </w:r>
            <w:r w:rsidRPr="00AF3D90">
              <w:rPr>
                <w:rFonts w:ascii="Times New Roman" w:hAnsi="Times New Roman"/>
                <w:b/>
                <w:sz w:val="24"/>
                <w:szCs w:val="24"/>
                <w:u w:val="single"/>
              </w:rPr>
              <w:t>или</w:t>
            </w:r>
            <w:r w:rsidRPr="00AF3D90">
              <w:rPr>
                <w:rFonts w:ascii="Times New Roman" w:hAnsi="Times New Roman"/>
                <w:b/>
                <w:sz w:val="24"/>
                <w:szCs w:val="24"/>
              </w:rPr>
              <w:t xml:space="preserve"> </w:t>
            </w:r>
            <w:proofErr w:type="spellStart"/>
            <w:r w:rsidRPr="00AF3D90">
              <w:rPr>
                <w:rFonts w:ascii="Times New Roman" w:hAnsi="Times New Roman"/>
                <w:b/>
                <w:sz w:val="24"/>
                <w:szCs w:val="24"/>
              </w:rPr>
              <w:t>КМi</w:t>
            </w:r>
            <w:proofErr w:type="spellEnd"/>
            <w:r w:rsidRPr="00AF3D90">
              <w:rPr>
                <w:rFonts w:ascii="Times New Roman" w:hAnsi="Times New Roman"/>
                <w:b/>
                <w:sz w:val="24"/>
                <w:szCs w:val="24"/>
              </w:rPr>
              <w:t>/</w:t>
            </w:r>
            <w:proofErr w:type="spellStart"/>
            <w:r w:rsidRPr="00AF3D90">
              <w:rPr>
                <w:rFonts w:ascii="Times New Roman" w:hAnsi="Times New Roman"/>
                <w:b/>
                <w:sz w:val="24"/>
                <w:szCs w:val="24"/>
              </w:rPr>
              <w:t>КМпред</w:t>
            </w:r>
            <w:proofErr w:type="spellEnd"/>
            <w:r w:rsidRPr="00AF3D90">
              <w:rPr>
                <w:rFonts w:ascii="Times New Roman" w:hAnsi="Times New Roman"/>
                <w:b/>
                <w:sz w:val="24"/>
                <w:szCs w:val="24"/>
              </w:rPr>
              <w:t xml:space="preserve">)*100, </w:t>
            </w:r>
            <w:r w:rsidRPr="00AF3D90">
              <w:rPr>
                <w:rFonts w:ascii="Times New Roman" w:hAnsi="Times New Roman"/>
                <w:sz w:val="24"/>
                <w:szCs w:val="24"/>
              </w:rPr>
              <w:t>где:</w:t>
            </w:r>
          </w:p>
          <w:p w14:paraId="6F6E95BF"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БОУi</w:t>
            </w:r>
            <w:proofErr w:type="spellEnd"/>
            <w:r w:rsidRPr="00AF3D90">
              <w:rPr>
                <w:rFonts w:ascii="Times New Roman" w:hAnsi="Times New Roman"/>
                <w:sz w:val="24"/>
                <w:szCs w:val="24"/>
              </w:rPr>
              <w:t xml:space="preserve"> – количество баллов, присуждаемых Заявке </w:t>
            </w:r>
            <w:proofErr w:type="spellStart"/>
            <w:r w:rsidRPr="00AF3D90">
              <w:rPr>
                <w:rFonts w:ascii="Times New Roman" w:hAnsi="Times New Roman"/>
                <w:sz w:val="24"/>
                <w:szCs w:val="24"/>
                <w:lang w:val="en-US"/>
              </w:rPr>
              <w:t>i</w:t>
            </w:r>
            <w:proofErr w:type="spellEnd"/>
            <w:r w:rsidRPr="00AF3D90">
              <w:rPr>
                <w:rFonts w:ascii="Times New Roman" w:hAnsi="Times New Roman"/>
                <w:sz w:val="24"/>
                <w:szCs w:val="24"/>
              </w:rPr>
              <w:t>-го Участника по критерию оценки Заявок «Наличие у Участника опыта оказания услуг»;</w:t>
            </w:r>
          </w:p>
          <w:p w14:paraId="0073AE89" w14:textId="1C549B64"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КМi</w:t>
            </w:r>
            <w:proofErr w:type="spellEnd"/>
            <w:r w:rsidRPr="00AF3D90">
              <w:rPr>
                <w:rFonts w:ascii="Times New Roman" w:hAnsi="Times New Roman"/>
                <w:sz w:val="24"/>
                <w:szCs w:val="24"/>
              </w:rPr>
              <w:t xml:space="preserve"> – фактическое количество мероприятий, подтвержденных соответствующими договорами и актами </w:t>
            </w:r>
            <w:r w:rsidR="00950DA1">
              <w:rPr>
                <w:rFonts w:ascii="Times New Roman" w:hAnsi="Times New Roman"/>
                <w:sz w:val="24"/>
                <w:szCs w:val="24"/>
              </w:rPr>
              <w:t xml:space="preserve">сдачи-приемки </w:t>
            </w:r>
            <w:r w:rsidRPr="00077DD8">
              <w:rPr>
                <w:rFonts w:ascii="Times New Roman" w:hAnsi="Times New Roman"/>
                <w:sz w:val="24"/>
                <w:szCs w:val="24"/>
              </w:rPr>
              <w:t>оказанных услуг к ним, представленными i-м Участником</w:t>
            </w:r>
            <w:r w:rsidR="00CA250B">
              <w:rPr>
                <w:rFonts w:ascii="Times New Roman" w:hAnsi="Times New Roman"/>
                <w:sz w:val="24"/>
                <w:szCs w:val="24"/>
              </w:rPr>
              <w:t xml:space="preserve"> </w:t>
            </w:r>
            <w:r w:rsidRPr="00077DD8">
              <w:rPr>
                <w:rFonts w:ascii="Times New Roman" w:hAnsi="Times New Roman"/>
                <w:sz w:val="24"/>
                <w:szCs w:val="24"/>
              </w:rPr>
              <w:t>в соответствии с требованиями подпункта 1</w:t>
            </w:r>
            <w:r w:rsidR="00077DD8" w:rsidRPr="00077DD8">
              <w:rPr>
                <w:rFonts w:ascii="Times New Roman" w:hAnsi="Times New Roman"/>
                <w:sz w:val="24"/>
                <w:szCs w:val="24"/>
              </w:rPr>
              <w:t>1</w:t>
            </w:r>
            <w:r w:rsidRPr="00077DD8">
              <w:rPr>
                <w:rFonts w:ascii="Times New Roman" w:hAnsi="Times New Roman"/>
                <w:sz w:val="24"/>
                <w:szCs w:val="24"/>
              </w:rPr>
              <w:t xml:space="preserve"> подпункта </w:t>
            </w:r>
            <w:r w:rsidR="00077DD8" w:rsidRPr="00077DD8">
              <w:rPr>
                <w:rFonts w:ascii="Times New Roman" w:hAnsi="Times New Roman"/>
                <w:sz w:val="24"/>
                <w:szCs w:val="24"/>
              </w:rPr>
              <w:t>31.2</w:t>
            </w:r>
            <w:r w:rsidRPr="00077DD8">
              <w:rPr>
                <w:rFonts w:ascii="Times New Roman" w:hAnsi="Times New Roman"/>
                <w:sz w:val="24"/>
                <w:szCs w:val="24"/>
              </w:rPr>
              <w:t xml:space="preserve"> документации.</w:t>
            </w:r>
            <w:r w:rsidRPr="00AF3D90">
              <w:rPr>
                <w:rFonts w:ascii="Times New Roman" w:hAnsi="Times New Roman"/>
                <w:sz w:val="24"/>
                <w:szCs w:val="24"/>
              </w:rPr>
              <w:t xml:space="preserve"> </w:t>
            </w:r>
          </w:p>
          <w:p w14:paraId="70FB71D8" w14:textId="77777777" w:rsidR="000D640C" w:rsidRPr="00AF3D90" w:rsidRDefault="000D640C" w:rsidP="00AB3C22">
            <w:pPr>
              <w:spacing w:after="0" w:line="240" w:lineRule="auto"/>
              <w:ind w:firstLine="284"/>
              <w:contextualSpacing/>
              <w:jc w:val="both"/>
              <w:rPr>
                <w:rFonts w:ascii="Times New Roman" w:hAnsi="Times New Roman"/>
                <w:sz w:val="24"/>
                <w:szCs w:val="24"/>
              </w:rPr>
            </w:pPr>
            <w:r w:rsidRPr="00AF3D90">
              <w:rPr>
                <w:rFonts w:ascii="Times New Roman" w:hAnsi="Times New Roman"/>
                <w:color w:val="000000"/>
                <w:sz w:val="24"/>
                <w:szCs w:val="24"/>
              </w:rPr>
              <w:t xml:space="preserve">При этом </w:t>
            </w:r>
            <w:r w:rsidRPr="00AF3D90">
              <w:rPr>
                <w:rFonts w:ascii="Times New Roman" w:hAnsi="Times New Roman"/>
                <w:b/>
                <w:color w:val="000000"/>
                <w:sz w:val="24"/>
                <w:szCs w:val="24"/>
              </w:rPr>
              <w:t>КМ</w:t>
            </w:r>
            <w:proofErr w:type="spellStart"/>
            <w:r w:rsidRPr="00AF3D90">
              <w:rPr>
                <w:rFonts w:ascii="Times New Roman" w:hAnsi="Times New Roman"/>
                <w:b/>
                <w:color w:val="000000"/>
                <w:sz w:val="24"/>
                <w:szCs w:val="24"/>
                <w:lang w:val="en-US"/>
              </w:rPr>
              <w:t>i</w:t>
            </w:r>
            <w:proofErr w:type="spellEnd"/>
            <w:r w:rsidRPr="00AF3D90">
              <w:rPr>
                <w:rFonts w:ascii="Times New Roman" w:hAnsi="Times New Roman"/>
                <w:b/>
                <w:color w:val="000000"/>
                <w:sz w:val="24"/>
                <w:szCs w:val="24"/>
              </w:rPr>
              <w:t xml:space="preserve"> приравнивается к </w:t>
            </w:r>
            <w:proofErr w:type="spellStart"/>
            <w:r w:rsidRPr="00AF3D90">
              <w:rPr>
                <w:rFonts w:ascii="Times New Roman" w:hAnsi="Times New Roman"/>
                <w:b/>
                <w:color w:val="000000"/>
                <w:sz w:val="24"/>
                <w:szCs w:val="24"/>
              </w:rPr>
              <w:t>КМпред</w:t>
            </w:r>
            <w:proofErr w:type="spellEnd"/>
            <w:r w:rsidRPr="00AF3D90">
              <w:rPr>
                <w:rFonts w:ascii="Times New Roman" w:hAnsi="Times New Roman"/>
                <w:b/>
                <w:color w:val="000000"/>
                <w:sz w:val="24"/>
                <w:szCs w:val="24"/>
              </w:rPr>
              <w:t xml:space="preserve"> в случае, если предложение Участника составляет 10 и более соответствующих мероприятий.</w:t>
            </w:r>
          </w:p>
          <w:p w14:paraId="794B4E86" w14:textId="7D775808"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КМmax</w:t>
            </w:r>
            <w:proofErr w:type="spellEnd"/>
            <w:r w:rsidRPr="00AF3D90">
              <w:rPr>
                <w:rFonts w:ascii="Times New Roman" w:hAnsi="Times New Roman"/>
                <w:sz w:val="24"/>
                <w:szCs w:val="24"/>
              </w:rPr>
              <w:t xml:space="preserve"> – максимальное количество мероприятий, подтвержденных соответствующими договорами и актами </w:t>
            </w:r>
            <w:r w:rsidR="00B64C7D">
              <w:rPr>
                <w:rFonts w:ascii="Times New Roman" w:hAnsi="Times New Roman"/>
                <w:sz w:val="24"/>
                <w:szCs w:val="24"/>
              </w:rPr>
              <w:t xml:space="preserve">сдачи-приемки </w:t>
            </w:r>
            <w:r w:rsidRPr="00AF3D90">
              <w:rPr>
                <w:rFonts w:ascii="Times New Roman" w:hAnsi="Times New Roman"/>
                <w:sz w:val="24"/>
                <w:szCs w:val="24"/>
              </w:rPr>
              <w:t>оказанных услуг к ним, из всех заявленных Участниками</w:t>
            </w:r>
            <w:r w:rsidRPr="00AF3D90">
              <w:rPr>
                <w:rFonts w:ascii="Times New Roman" w:hAnsi="Times New Roman"/>
                <w:sz w:val="24"/>
                <w:szCs w:val="24"/>
              </w:rPr>
              <w:br/>
              <w:t>в Заявках.</w:t>
            </w:r>
          </w:p>
          <w:p w14:paraId="59105500" w14:textId="77777777" w:rsidR="000D640C" w:rsidRPr="00AF3D90" w:rsidRDefault="000D640C" w:rsidP="00AB3C22">
            <w:pPr>
              <w:spacing w:after="0" w:line="240" w:lineRule="auto"/>
              <w:ind w:firstLine="284"/>
              <w:contextualSpacing/>
              <w:jc w:val="both"/>
              <w:rPr>
                <w:rFonts w:ascii="Times New Roman" w:hAnsi="Times New Roman"/>
                <w:sz w:val="24"/>
                <w:szCs w:val="24"/>
              </w:rPr>
            </w:pPr>
            <w:proofErr w:type="spellStart"/>
            <w:r w:rsidRPr="00AF3D90">
              <w:rPr>
                <w:rFonts w:ascii="Times New Roman" w:hAnsi="Times New Roman"/>
                <w:sz w:val="24"/>
                <w:szCs w:val="24"/>
              </w:rPr>
              <w:t>КМпред</w:t>
            </w:r>
            <w:proofErr w:type="spellEnd"/>
            <w:r w:rsidRPr="00AF3D90">
              <w:rPr>
                <w:rFonts w:ascii="Times New Roman" w:hAnsi="Times New Roman"/>
                <w:sz w:val="24"/>
                <w:szCs w:val="24"/>
              </w:rPr>
              <w:t xml:space="preserve"> – предельно необходимое максимальное количество мероприятий, подтвержденных соответствующими договорами и актами оказанных услуг к ним. </w:t>
            </w:r>
          </w:p>
          <w:p w14:paraId="6299D79C" w14:textId="49EB2A34" w:rsidR="000D640C" w:rsidRPr="00AF3D90" w:rsidRDefault="000D640C" w:rsidP="00AB3C22">
            <w:pPr>
              <w:spacing w:after="0" w:line="240" w:lineRule="auto"/>
              <w:ind w:firstLine="284"/>
              <w:contextualSpacing/>
              <w:jc w:val="both"/>
              <w:rPr>
                <w:rFonts w:ascii="Times New Roman" w:hAnsi="Times New Roman"/>
                <w:b/>
                <w:sz w:val="24"/>
                <w:szCs w:val="24"/>
              </w:rPr>
            </w:pPr>
            <w:proofErr w:type="spellStart"/>
            <w:r w:rsidRPr="00AF3D90">
              <w:rPr>
                <w:rFonts w:ascii="Times New Roman" w:hAnsi="Times New Roman"/>
                <w:b/>
                <w:color w:val="000000"/>
                <w:sz w:val="24"/>
                <w:szCs w:val="24"/>
              </w:rPr>
              <w:t>КМпред</w:t>
            </w:r>
            <w:proofErr w:type="spellEnd"/>
            <w:r w:rsidRPr="00AF3D90">
              <w:rPr>
                <w:rFonts w:ascii="Times New Roman" w:hAnsi="Times New Roman"/>
                <w:b/>
                <w:color w:val="000000"/>
                <w:sz w:val="24"/>
                <w:szCs w:val="24"/>
              </w:rPr>
              <w:t xml:space="preserve"> устанавливается в количестве </w:t>
            </w:r>
            <w:r w:rsidRPr="00AF3D90">
              <w:rPr>
                <w:rFonts w:ascii="Times New Roman" w:hAnsi="Times New Roman"/>
                <w:b/>
                <w:color w:val="000000"/>
                <w:sz w:val="24"/>
                <w:szCs w:val="24"/>
                <w:u w:val="single"/>
              </w:rPr>
              <w:t>10 мероприятий</w:t>
            </w:r>
            <w:r w:rsidRPr="00AF3D90">
              <w:rPr>
                <w:rFonts w:ascii="Times New Roman" w:hAnsi="Times New Roman"/>
                <w:b/>
                <w:color w:val="000000"/>
                <w:sz w:val="24"/>
                <w:szCs w:val="24"/>
              </w:rPr>
              <w:t xml:space="preserve"> и применяется в случае, если одним из Участников предоставлена информация о количестве </w:t>
            </w:r>
            <w:r w:rsidRPr="00AF3D90">
              <w:rPr>
                <w:rFonts w:ascii="Times New Roman" w:hAnsi="Times New Roman"/>
                <w:b/>
                <w:sz w:val="24"/>
                <w:szCs w:val="24"/>
              </w:rPr>
              <w:t xml:space="preserve">мероприятий </w:t>
            </w:r>
            <w:r w:rsidRPr="00AF3D90">
              <w:rPr>
                <w:rFonts w:ascii="Times New Roman" w:hAnsi="Times New Roman"/>
                <w:b/>
                <w:sz w:val="24"/>
                <w:szCs w:val="24"/>
              </w:rPr>
              <w:br/>
              <w:t xml:space="preserve">в соответствии с требованиями подпункта </w:t>
            </w:r>
            <w:r w:rsidR="00077DD8" w:rsidRPr="00077DD8">
              <w:rPr>
                <w:rFonts w:ascii="Times New Roman" w:hAnsi="Times New Roman"/>
                <w:b/>
                <w:sz w:val="24"/>
                <w:szCs w:val="24"/>
              </w:rPr>
              <w:t xml:space="preserve">11 подпункта 31.2 </w:t>
            </w:r>
            <w:r w:rsidRPr="00AF3D90">
              <w:rPr>
                <w:rFonts w:ascii="Times New Roman" w:hAnsi="Times New Roman"/>
                <w:b/>
                <w:sz w:val="24"/>
                <w:szCs w:val="24"/>
              </w:rPr>
              <w:t>документации, равном или превышающем указанное количество.</w:t>
            </w:r>
          </w:p>
          <w:p w14:paraId="42F16A1E" w14:textId="2B885616"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В рамках оценки по данному критерию учету подлежит количество мероприятий, подтвержденных соответствующими договорами и актами </w:t>
            </w:r>
            <w:r w:rsidR="00950DA1">
              <w:rPr>
                <w:rFonts w:ascii="Times New Roman" w:hAnsi="Times New Roman"/>
                <w:color w:val="000000"/>
                <w:sz w:val="24"/>
                <w:szCs w:val="24"/>
              </w:rPr>
              <w:t xml:space="preserve">сдачи-приемки </w:t>
            </w:r>
            <w:r w:rsidRPr="00AF3D90">
              <w:rPr>
                <w:rFonts w:ascii="Times New Roman" w:hAnsi="Times New Roman"/>
                <w:color w:val="000000"/>
                <w:sz w:val="24"/>
                <w:szCs w:val="24"/>
              </w:rPr>
              <w:t>оказанных услуг к ним, каждое из которых соответствует следующему требованию по формату проведения:</w:t>
            </w:r>
          </w:p>
          <w:p w14:paraId="4280D0B2" w14:textId="40D786DA"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спортивно-оздоровительное или культурно-массовое мероприятие (</w:t>
            </w:r>
            <w:r w:rsidR="00950DA1">
              <w:rPr>
                <w:rFonts w:ascii="Times New Roman" w:hAnsi="Times New Roman"/>
                <w:color w:val="000000"/>
                <w:sz w:val="24"/>
                <w:szCs w:val="24"/>
              </w:rPr>
              <w:t xml:space="preserve">в том числе </w:t>
            </w:r>
            <w:r w:rsidRPr="00AF3D90">
              <w:rPr>
                <w:rFonts w:ascii="Times New Roman" w:hAnsi="Times New Roman"/>
                <w:color w:val="000000"/>
                <w:sz w:val="24"/>
                <w:szCs w:val="24"/>
              </w:rPr>
              <w:t>фестиваль, форум) (далее также – мероприятие).</w:t>
            </w:r>
          </w:p>
          <w:p w14:paraId="62D327A9" w14:textId="12898B17"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К оценке принимаются договоры, заключенные и исполненные в период с 1 января 202</w:t>
            </w:r>
            <w:r w:rsidR="00B11623">
              <w:rPr>
                <w:rFonts w:ascii="Times New Roman" w:hAnsi="Times New Roman"/>
                <w:color w:val="000000"/>
                <w:sz w:val="24"/>
                <w:szCs w:val="24"/>
              </w:rPr>
              <w:t>1</w:t>
            </w:r>
            <w:r w:rsidRPr="00AF3D90">
              <w:rPr>
                <w:rFonts w:ascii="Times New Roman" w:hAnsi="Times New Roman"/>
                <w:color w:val="000000"/>
                <w:sz w:val="24"/>
                <w:szCs w:val="24"/>
              </w:rPr>
              <w:t xml:space="preserve"> г. по дату окончания срока подачи Заявок, подтверждающие наличие у Участника опыта оказания услуг по проведению мероприятий вышеуказанных форматов, включая их организацию и техническое обеспечение, под которым понимается</w:t>
            </w:r>
            <w:r w:rsidR="002E2F13">
              <w:rPr>
                <w:rFonts w:ascii="Times New Roman" w:hAnsi="Times New Roman"/>
                <w:color w:val="000000"/>
                <w:sz w:val="24"/>
                <w:szCs w:val="24"/>
              </w:rPr>
              <w:t>, в том числе и</w:t>
            </w:r>
            <w:r w:rsidRPr="00AF3D90">
              <w:rPr>
                <w:rFonts w:ascii="Times New Roman" w:hAnsi="Times New Roman"/>
                <w:color w:val="000000"/>
                <w:sz w:val="24"/>
                <w:szCs w:val="24"/>
              </w:rPr>
              <w:t xml:space="preserve"> предоставление спортивных снарядов и спортивного инвентаря</w:t>
            </w:r>
            <w:r w:rsidR="002E2F13">
              <w:t xml:space="preserve"> </w:t>
            </w:r>
            <w:r w:rsidR="002E2F13" w:rsidRPr="002E2F13">
              <w:rPr>
                <w:rFonts w:ascii="Times New Roman" w:hAnsi="Times New Roman"/>
                <w:color w:val="000000"/>
                <w:sz w:val="24"/>
                <w:szCs w:val="24"/>
              </w:rPr>
              <w:t>и иного оборудования для проведения мероприятия</w:t>
            </w:r>
            <w:r w:rsidRPr="00AF3D90">
              <w:rPr>
                <w:rFonts w:ascii="Times New Roman" w:hAnsi="Times New Roman"/>
                <w:color w:val="000000"/>
                <w:sz w:val="24"/>
                <w:szCs w:val="24"/>
              </w:rPr>
              <w:t>.</w:t>
            </w:r>
          </w:p>
          <w:p w14:paraId="59A566EB" w14:textId="285B55F9"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lastRenderedPageBreak/>
              <w:t xml:space="preserve">В случае если условиями договора предусмотрено оказание услуг по проведению нескольких мероприятий, то каждое проведенное мероприятие по такому договору учитывается как отдельное при предоставлении актов </w:t>
            </w:r>
            <w:r w:rsidR="00B64C7D">
              <w:rPr>
                <w:rFonts w:ascii="Times New Roman" w:hAnsi="Times New Roman"/>
                <w:color w:val="000000"/>
                <w:sz w:val="24"/>
                <w:szCs w:val="24"/>
              </w:rPr>
              <w:t>сдачи-приемки</w:t>
            </w:r>
            <w:r w:rsidRPr="00AF3D90">
              <w:rPr>
                <w:rFonts w:ascii="Times New Roman" w:hAnsi="Times New Roman"/>
                <w:color w:val="000000"/>
                <w:sz w:val="24"/>
                <w:szCs w:val="24"/>
              </w:rPr>
              <w:t xml:space="preserve"> услуг (при этом в случае, если в рамках одного мероприятия организовано несколько видов спортивных соревнований или активностей, то такое мероприятие учитывается как единое мероприятие). </w:t>
            </w:r>
          </w:p>
          <w:p w14:paraId="396A2E1F" w14:textId="77777777" w:rsidR="000D640C" w:rsidRPr="00AF3D90" w:rsidRDefault="000D640C" w:rsidP="00AB3C22">
            <w:pPr>
              <w:spacing w:after="0" w:line="240" w:lineRule="auto"/>
              <w:ind w:firstLine="284"/>
              <w:contextualSpacing/>
              <w:jc w:val="both"/>
              <w:rPr>
                <w:rFonts w:ascii="Times New Roman" w:hAnsi="Times New Roman"/>
                <w:sz w:val="24"/>
                <w:szCs w:val="24"/>
                <w:u w:val="single"/>
              </w:rPr>
            </w:pPr>
            <w:r w:rsidRPr="00AF3D90">
              <w:rPr>
                <w:rFonts w:ascii="Times New Roman" w:hAnsi="Times New Roman"/>
                <w:sz w:val="24"/>
                <w:szCs w:val="24"/>
                <w:u w:val="single"/>
              </w:rPr>
              <w:t>Максимальное количество баллов по данному критерию оценки Заявок равно 100.</w:t>
            </w:r>
          </w:p>
          <w:p w14:paraId="3978328E" w14:textId="77777777" w:rsidR="000D640C" w:rsidRPr="00AF3D90"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sz w:val="24"/>
                <w:szCs w:val="24"/>
              </w:rPr>
              <w:t>Лучшим условием по критерию оценки Заявок «Наличие у Участника опыта оказания услуг» признается наибольшее значение данного критерия оценки Заявок.</w:t>
            </w:r>
          </w:p>
          <w:p w14:paraId="7212B529" w14:textId="77777777" w:rsidR="000D640C" w:rsidRDefault="000D640C" w:rsidP="00AB3C22">
            <w:pPr>
              <w:spacing w:after="0" w:line="240" w:lineRule="auto"/>
              <w:ind w:firstLine="284"/>
              <w:contextualSpacing/>
              <w:jc w:val="both"/>
              <w:rPr>
                <w:rFonts w:ascii="Times New Roman" w:hAnsi="Times New Roman"/>
                <w:color w:val="000000"/>
                <w:sz w:val="24"/>
                <w:szCs w:val="24"/>
              </w:rPr>
            </w:pPr>
            <w:r w:rsidRPr="00AF3D90">
              <w:rPr>
                <w:rFonts w:ascii="Times New Roman" w:hAnsi="Times New Roman"/>
                <w:color w:val="000000"/>
                <w:sz w:val="24"/>
                <w:szCs w:val="24"/>
              </w:rPr>
              <w:t xml:space="preserve">При оценке Заявки консорциума по данному критерию заявленные всеми членами консорциума сведения, подтверждающие наличие оцениваемого опыта, суммируются. </w:t>
            </w:r>
          </w:p>
          <w:p w14:paraId="06BAA2BE" w14:textId="77777777" w:rsidR="00AB3C22" w:rsidRDefault="00AB3C22" w:rsidP="00AB3C22">
            <w:pPr>
              <w:spacing w:after="0" w:line="240" w:lineRule="auto"/>
              <w:ind w:firstLine="284"/>
              <w:contextualSpacing/>
              <w:jc w:val="both"/>
              <w:rPr>
                <w:rFonts w:ascii="Times New Roman" w:hAnsi="Times New Roman"/>
                <w:b/>
                <w:sz w:val="24"/>
                <w:szCs w:val="24"/>
              </w:rPr>
            </w:pPr>
          </w:p>
          <w:p w14:paraId="48D4CBD0" w14:textId="2C1FCFB8" w:rsidR="00AB3C22" w:rsidRPr="00AB3C22" w:rsidRDefault="00AB3C22" w:rsidP="00AB3C22">
            <w:pPr>
              <w:spacing w:after="0" w:line="240" w:lineRule="auto"/>
              <w:ind w:firstLine="284"/>
              <w:contextualSpacing/>
              <w:jc w:val="both"/>
              <w:rPr>
                <w:rFonts w:ascii="Times New Roman" w:hAnsi="Times New Roman"/>
                <w:b/>
                <w:sz w:val="24"/>
                <w:szCs w:val="24"/>
              </w:rPr>
            </w:pPr>
            <w:r>
              <w:rPr>
                <w:rFonts w:ascii="Times New Roman" w:hAnsi="Times New Roman"/>
                <w:b/>
                <w:sz w:val="24"/>
                <w:szCs w:val="24"/>
              </w:rPr>
              <w:t>30.6</w:t>
            </w:r>
            <w:r w:rsidRPr="00AB3C22">
              <w:rPr>
                <w:rFonts w:ascii="Times New Roman" w:hAnsi="Times New Roman"/>
                <w:b/>
                <w:sz w:val="24"/>
                <w:szCs w:val="24"/>
              </w:rPr>
              <w:t xml:space="preserve">. Оценка по критерию «Предложение Участника по оказанию Услуг». </w:t>
            </w:r>
          </w:p>
          <w:p w14:paraId="269BD0FE" w14:textId="77777777" w:rsidR="00AB3C22" w:rsidRPr="00AB3C22" w:rsidRDefault="00AB3C22" w:rsidP="00AB3C22">
            <w:pPr>
              <w:spacing w:after="0" w:line="240" w:lineRule="auto"/>
              <w:ind w:firstLine="284"/>
              <w:contextualSpacing/>
              <w:jc w:val="both"/>
              <w:rPr>
                <w:rFonts w:ascii="Times New Roman" w:hAnsi="Times New Roman"/>
                <w:sz w:val="24"/>
                <w:szCs w:val="24"/>
              </w:rPr>
            </w:pPr>
            <w:r w:rsidRPr="00AB3C22">
              <w:rPr>
                <w:rFonts w:ascii="Times New Roman" w:hAnsi="Times New Roman"/>
                <w:sz w:val="24"/>
                <w:szCs w:val="24"/>
              </w:rPr>
              <w:t>По каждой Заявке по критерию «Предложение Участника по оказанию Услуг» (</w:t>
            </w:r>
            <w:proofErr w:type="spellStart"/>
            <w:r w:rsidRPr="00AB3C22">
              <w:rPr>
                <w:rFonts w:ascii="Times New Roman" w:hAnsi="Times New Roman"/>
                <w:sz w:val="24"/>
                <w:szCs w:val="24"/>
              </w:rPr>
              <w:t>БКМi</w:t>
            </w:r>
            <w:proofErr w:type="spellEnd"/>
            <w:r w:rsidRPr="00AB3C22">
              <w:rPr>
                <w:rFonts w:ascii="Times New Roman" w:hAnsi="Times New Roman"/>
                <w:sz w:val="24"/>
                <w:szCs w:val="24"/>
              </w:rPr>
              <w:t>) Комиссия на основе представленной в Заявке информации оценивает предложение Участника по оказанию Услуг, включая проект концепции по организации и проведению спортивно-оздоровительного мероприятия «Осенняя спартакиада», и присваивает Заявке баллы следующим образом:</w:t>
            </w:r>
          </w:p>
          <w:p w14:paraId="42AD5F5D" w14:textId="0651436A"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1. </w:t>
            </w:r>
            <w:r w:rsidRPr="00AB3C22">
              <w:rPr>
                <w:rFonts w:ascii="Times New Roman" w:hAnsi="Times New Roman"/>
                <w:b/>
                <w:sz w:val="24"/>
                <w:szCs w:val="24"/>
              </w:rPr>
              <w:t>Заявке присваивается 100 баллов</w:t>
            </w:r>
            <w:r w:rsidRPr="00AB3C22">
              <w:rPr>
                <w:rFonts w:ascii="Times New Roman" w:hAnsi="Times New Roman"/>
                <w:sz w:val="24"/>
                <w:szCs w:val="24"/>
              </w:rPr>
              <w:t xml:space="preserve"> за представление предложения Участника по оказанию Услуг, включая концепцию по организации и проведению спортивно-оздоровительного мероприятия «Осенняя спартакиада»,</w:t>
            </w:r>
            <w:r w:rsidR="00077DD8">
              <w:rPr>
                <w:rFonts w:ascii="Times New Roman" w:hAnsi="Times New Roman"/>
                <w:sz w:val="24"/>
                <w:szCs w:val="24"/>
              </w:rPr>
              <w:t xml:space="preserve"> </w:t>
            </w:r>
            <w:r w:rsidRPr="00AB3C22">
              <w:rPr>
                <w:rFonts w:ascii="Times New Roman" w:hAnsi="Times New Roman"/>
                <w:sz w:val="24"/>
                <w:szCs w:val="24"/>
              </w:rPr>
              <w:t xml:space="preserve">с высокой степенью проработки. </w:t>
            </w:r>
          </w:p>
          <w:p w14:paraId="10304A61" w14:textId="047C2F06" w:rsidR="00AB3C22" w:rsidRPr="00AB3C22" w:rsidRDefault="00AB3C22" w:rsidP="00AB3C22">
            <w:pPr>
              <w:tabs>
                <w:tab w:val="left" w:pos="516"/>
              </w:tabs>
              <w:spacing w:after="0" w:line="240" w:lineRule="auto"/>
              <w:ind w:firstLine="449"/>
              <w:jc w:val="both"/>
              <w:rPr>
                <w:sz w:val="22"/>
                <w:szCs w:val="22"/>
              </w:rPr>
            </w:pPr>
            <w:r w:rsidRPr="00AB3C22">
              <w:rPr>
                <w:rFonts w:ascii="Times New Roman" w:hAnsi="Times New Roman"/>
                <w:sz w:val="24"/>
                <w:szCs w:val="24"/>
              </w:rPr>
              <w:t xml:space="preserve">Под высокой степенью проработки понимается указание Участником методов или способов исполнения всех обязательств, предусмотренных разделом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включая, но не ограничиваясь, предоставлением подробной программы проведения спортивно-оздоровительного мероприятия «Осенняя спартакиада», а именно сценария проведения церемоний его открытия и закрытия, сценария проведения спортивной эстафеты, расписания проведения такого мероприятия</w:t>
            </w:r>
            <w:r>
              <w:rPr>
                <w:rFonts w:ascii="Times New Roman" w:hAnsi="Times New Roman"/>
                <w:sz w:val="24"/>
                <w:szCs w:val="24"/>
              </w:rPr>
              <w:t xml:space="preserve"> </w:t>
            </w:r>
            <w:r w:rsidRPr="00AB3C22">
              <w:rPr>
                <w:rFonts w:ascii="Times New Roman" w:hAnsi="Times New Roman"/>
                <w:sz w:val="24"/>
                <w:szCs w:val="24"/>
              </w:rPr>
              <w:t>с указанием времени и места проведения всех спортивных соревнований и прочих активностей, а также порядка проведения спортивных соревнований в рамках указанного мероприятия.</w:t>
            </w:r>
            <w:r w:rsidRPr="00AB3C22">
              <w:rPr>
                <w:sz w:val="22"/>
                <w:szCs w:val="22"/>
              </w:rPr>
              <w:t xml:space="preserve"> </w:t>
            </w:r>
          </w:p>
          <w:p w14:paraId="27A22BAE" w14:textId="51F2EDBC"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2. </w:t>
            </w:r>
            <w:r w:rsidRPr="00AB3C22">
              <w:rPr>
                <w:rFonts w:ascii="Times New Roman" w:hAnsi="Times New Roman"/>
                <w:b/>
                <w:sz w:val="24"/>
                <w:szCs w:val="24"/>
              </w:rPr>
              <w:t>Заявке присваивается 0 баллов</w:t>
            </w:r>
            <w:r w:rsidRPr="00AB3C22">
              <w:rPr>
                <w:rFonts w:ascii="Times New Roman" w:hAnsi="Times New Roman"/>
                <w:sz w:val="24"/>
                <w:szCs w:val="24"/>
              </w:rPr>
              <w:t xml:space="preserve"> за представление предложения Участника по оказанию Услуг, в том числе концепции по организации и проведению спортивно-оздоровительного мероприятия «Осенняя спартакиада»,</w:t>
            </w:r>
            <w:r>
              <w:rPr>
                <w:rFonts w:ascii="Times New Roman" w:hAnsi="Times New Roman"/>
                <w:sz w:val="24"/>
                <w:szCs w:val="24"/>
              </w:rPr>
              <w:t xml:space="preserve"> </w:t>
            </w:r>
            <w:r w:rsidRPr="00AB3C22">
              <w:rPr>
                <w:rFonts w:ascii="Times New Roman" w:hAnsi="Times New Roman"/>
                <w:sz w:val="24"/>
                <w:szCs w:val="24"/>
              </w:rPr>
              <w:t xml:space="preserve">с низкой степенью проработки либо без указания информации о порядке проведения спортивно-оздоровительного мероприятия «Осенняя спартакиада». </w:t>
            </w:r>
          </w:p>
          <w:p w14:paraId="13726DC8"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Под низкой степенью проработки понимается: </w:t>
            </w:r>
          </w:p>
          <w:p w14:paraId="27EA54A5" w14:textId="338FB34B"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 либо представление Участником только полностью скопированного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w:t>
            </w:r>
          </w:p>
          <w:p w14:paraId="63BE0040" w14:textId="5317A93E"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lastRenderedPageBreak/>
              <w:t xml:space="preserve">- либо представление Участником только согласия оказать Услуги в соответствии с требованиями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в том числе в виде указания на то, что Участник окажет Услуги надлежащим образом в соответствии с требованиями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w:t>
            </w:r>
          </w:p>
          <w:p w14:paraId="0B1C8DF1" w14:textId="232444A1"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либо представление Участником предложения</w:t>
            </w:r>
            <w:r>
              <w:rPr>
                <w:rFonts w:ascii="Times New Roman" w:hAnsi="Times New Roman"/>
                <w:sz w:val="24"/>
                <w:szCs w:val="24"/>
              </w:rPr>
              <w:t xml:space="preserve"> </w:t>
            </w:r>
            <w:r w:rsidRPr="00AB3C22">
              <w:rPr>
                <w:rFonts w:ascii="Times New Roman" w:hAnsi="Times New Roman"/>
                <w:sz w:val="24"/>
                <w:szCs w:val="24"/>
              </w:rPr>
              <w:t xml:space="preserve">по оказанию Услуг в виде измененного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с указанием методов или способов исполнения не всех обязательств, предусмотренных разделом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w:t>
            </w:r>
          </w:p>
          <w:p w14:paraId="617DFF3C" w14:textId="416C5E8D"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Под вышеуказанными методами и способами понимается описание всех видов и последовательности оказания Услуг, указанных в</w:t>
            </w:r>
            <w:r w:rsidRPr="00AB3C22">
              <w:t xml:space="preserve"> </w:t>
            </w:r>
            <w:r w:rsidRPr="00AB3C22">
              <w:rPr>
                <w:rFonts w:ascii="Times New Roman" w:hAnsi="Times New Roman"/>
                <w:sz w:val="24"/>
                <w:szCs w:val="24"/>
              </w:rPr>
              <w:t xml:space="preserve">разделе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как их может оказать Участник, в том числе:</w:t>
            </w:r>
          </w:p>
          <w:p w14:paraId="39B592D7"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описание программы открытия и закрытия спортивно-оздоровительного мероприятия «Осенняя спартакиада»;</w:t>
            </w:r>
          </w:p>
          <w:p w14:paraId="05CF071E"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предоставление порядка проведения того или иного спортивного соревнования в рамках спортивно-оздоровительного мероприятия «Осенняя спартакиада»;</w:t>
            </w:r>
          </w:p>
          <w:p w14:paraId="7250C889" w14:textId="5EEDE92F"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описание распределения потоков участников спортивно-оздоровительного мероприятия «Осенняя спартакиада»</w:t>
            </w:r>
            <w:r>
              <w:rPr>
                <w:rFonts w:ascii="Times New Roman" w:hAnsi="Times New Roman"/>
                <w:sz w:val="24"/>
                <w:szCs w:val="24"/>
              </w:rPr>
              <w:t xml:space="preserve"> </w:t>
            </w:r>
            <w:r w:rsidRPr="00AB3C22">
              <w:rPr>
                <w:rFonts w:ascii="Times New Roman" w:hAnsi="Times New Roman"/>
                <w:sz w:val="24"/>
                <w:szCs w:val="24"/>
              </w:rPr>
              <w:t>по спортивным объектам и процесса формирования команд;</w:t>
            </w:r>
          </w:p>
          <w:p w14:paraId="202A2A48"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организация питания участников спортивно-оздоровительного мероприятия «Осенняя спартакиада»;</w:t>
            </w:r>
          </w:p>
          <w:p w14:paraId="0CA4BF09" w14:textId="409C0E49"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 указание названия места (мест) проведения спортивно-оздоровительного мероприятия «Осенняя спартакиада», соответствующего (соответствующих) требованиям раздела </w:t>
            </w:r>
            <w:r w:rsidRPr="00AB3C22">
              <w:rPr>
                <w:rFonts w:ascii="Times New Roman" w:hAnsi="Times New Roman"/>
                <w:sz w:val="24"/>
                <w:szCs w:val="24"/>
                <w:lang w:val="en-US"/>
              </w:rPr>
              <w:t>III</w:t>
            </w:r>
            <w:r w:rsidRPr="00AB3C22">
              <w:rPr>
                <w:rFonts w:ascii="Times New Roman" w:hAnsi="Times New Roman"/>
                <w:sz w:val="24"/>
                <w:szCs w:val="24"/>
              </w:rPr>
              <w:t xml:space="preserve"> «Техническое задание» документации; </w:t>
            </w:r>
          </w:p>
          <w:p w14:paraId="27417C8F" w14:textId="77777777" w:rsidR="00AB3C22" w:rsidRPr="00AB3C22" w:rsidRDefault="00AB3C22" w:rsidP="00AB3C22">
            <w:pPr>
              <w:tabs>
                <w:tab w:val="left" w:pos="516"/>
              </w:tabs>
              <w:spacing w:after="0" w:line="240" w:lineRule="auto"/>
              <w:ind w:firstLine="449"/>
              <w:jc w:val="both"/>
              <w:rPr>
                <w:rFonts w:ascii="Times New Roman" w:hAnsi="Times New Roman"/>
                <w:sz w:val="24"/>
                <w:szCs w:val="24"/>
              </w:rPr>
            </w:pPr>
            <w:r w:rsidRPr="00AB3C22">
              <w:rPr>
                <w:rFonts w:ascii="Times New Roman" w:hAnsi="Times New Roman"/>
                <w:sz w:val="24"/>
                <w:szCs w:val="24"/>
              </w:rPr>
              <w:t xml:space="preserve">– проект концепции спортивно-оздоровительного мероприятия «Осенняя спартакиада»; </w:t>
            </w:r>
          </w:p>
          <w:p w14:paraId="16544DF2" w14:textId="77777777" w:rsidR="00AB3C22" w:rsidRPr="00AB3C22" w:rsidRDefault="00AB3C22" w:rsidP="00AB3C22">
            <w:pPr>
              <w:spacing w:after="0" w:line="240" w:lineRule="auto"/>
              <w:ind w:firstLine="459"/>
              <w:jc w:val="both"/>
              <w:rPr>
                <w:rFonts w:ascii="Times New Roman" w:hAnsi="Times New Roman"/>
                <w:sz w:val="24"/>
                <w:szCs w:val="24"/>
              </w:rPr>
            </w:pPr>
            <w:r w:rsidRPr="00AB3C22">
              <w:rPr>
                <w:rFonts w:ascii="Times New Roman" w:hAnsi="Times New Roman"/>
                <w:sz w:val="24"/>
                <w:szCs w:val="24"/>
              </w:rPr>
              <w:t>– проект плана-графика подготовки и проведения указанного мероприятия.</w:t>
            </w:r>
          </w:p>
          <w:p w14:paraId="3B3F0825" w14:textId="77777777" w:rsidR="00AB3C22" w:rsidRPr="00AB3C22" w:rsidRDefault="00AB3C22" w:rsidP="00AB3C22">
            <w:pPr>
              <w:spacing w:after="0" w:line="240" w:lineRule="auto"/>
              <w:ind w:firstLine="459"/>
              <w:jc w:val="both"/>
              <w:rPr>
                <w:rFonts w:ascii="Times New Roman" w:hAnsi="Times New Roman"/>
                <w:b/>
                <w:sz w:val="24"/>
                <w:szCs w:val="24"/>
                <w:u w:val="single"/>
                <w:lang w:eastAsia="en-US"/>
              </w:rPr>
            </w:pPr>
            <w:r w:rsidRPr="00AB3C22">
              <w:rPr>
                <w:rFonts w:ascii="Times New Roman" w:hAnsi="Times New Roman"/>
                <w:b/>
                <w:sz w:val="24"/>
                <w:szCs w:val="24"/>
                <w:u w:val="single"/>
                <w:lang w:eastAsia="en-US"/>
              </w:rPr>
              <w:t>Максимальное количество баллов по данному критерию оценки Заявок равно 100.</w:t>
            </w:r>
          </w:p>
          <w:p w14:paraId="7C283500" w14:textId="77777777" w:rsidR="00AB3C22" w:rsidRPr="00AB3C22" w:rsidRDefault="00AB3C22" w:rsidP="00AB3C22">
            <w:pPr>
              <w:tabs>
                <w:tab w:val="left" w:pos="284"/>
              </w:tabs>
              <w:spacing w:after="0" w:line="240" w:lineRule="auto"/>
              <w:ind w:firstLine="459"/>
              <w:jc w:val="both"/>
              <w:outlineLvl w:val="0"/>
              <w:rPr>
                <w:rFonts w:ascii="Times New Roman" w:hAnsi="Times New Roman"/>
                <w:sz w:val="24"/>
                <w:szCs w:val="24"/>
              </w:rPr>
            </w:pPr>
            <w:r w:rsidRPr="00AB3C22">
              <w:rPr>
                <w:rFonts w:ascii="Times New Roman" w:hAnsi="Times New Roman"/>
                <w:sz w:val="24"/>
                <w:szCs w:val="24"/>
              </w:rPr>
              <w:t>Лучшим условием исполнения Договора по критерию оценки Заявок «Предложение Участника по оказанию Услуг» признается наибольшее значение данного критерия оценки Заявок.</w:t>
            </w:r>
          </w:p>
          <w:p w14:paraId="1ECB219E" w14:textId="77777777" w:rsidR="000D640C" w:rsidRDefault="000D640C" w:rsidP="000D640C">
            <w:pPr>
              <w:spacing w:after="0" w:line="240" w:lineRule="auto"/>
              <w:ind w:firstLine="284"/>
              <w:contextualSpacing/>
              <w:jc w:val="both"/>
              <w:rPr>
                <w:rFonts w:ascii="Times New Roman" w:hAnsi="Times New Roman"/>
                <w:color w:val="000000"/>
                <w:sz w:val="24"/>
                <w:szCs w:val="24"/>
              </w:rPr>
            </w:pPr>
          </w:p>
          <w:p w14:paraId="2AE12A5A" w14:textId="2AD74051" w:rsidR="00A936FD" w:rsidRPr="00445A1C" w:rsidRDefault="00A936FD" w:rsidP="000D640C">
            <w:pPr>
              <w:spacing w:after="0" w:line="240" w:lineRule="auto"/>
              <w:ind w:firstLine="284"/>
              <w:contextualSpacing/>
              <w:jc w:val="both"/>
              <w:rPr>
                <w:rFonts w:ascii="Times New Roman" w:hAnsi="Times New Roman"/>
                <w:b/>
                <w:i/>
                <w:sz w:val="24"/>
                <w:szCs w:val="24"/>
              </w:rPr>
            </w:pPr>
            <w:r w:rsidRPr="004045BB">
              <w:rPr>
                <w:rFonts w:ascii="Times New Roman" w:hAnsi="Times New Roman"/>
                <w:sz w:val="24"/>
                <w:szCs w:val="24"/>
              </w:rPr>
              <w:t>30.</w:t>
            </w:r>
            <w:r w:rsidR="00F56739">
              <w:rPr>
                <w:rFonts w:ascii="Times New Roman" w:hAnsi="Times New Roman"/>
                <w:sz w:val="24"/>
                <w:szCs w:val="24"/>
              </w:rPr>
              <w:t>7</w:t>
            </w:r>
            <w:r w:rsidRPr="004045BB">
              <w:rPr>
                <w:rFonts w:ascii="Times New Roman" w:hAnsi="Times New Roman"/>
                <w:sz w:val="24"/>
                <w:szCs w:val="24"/>
              </w:rPr>
              <w:t>.</w:t>
            </w:r>
            <w:r w:rsidRPr="00445A1C">
              <w:rPr>
                <w:rFonts w:ascii="Times New Roman" w:hAnsi="Times New Roman"/>
                <w:color w:val="000000"/>
                <w:sz w:val="24"/>
                <w:szCs w:val="24"/>
              </w:rPr>
              <w:t xml:space="preserve"> </w:t>
            </w:r>
            <w:r w:rsidRPr="00445A1C">
              <w:rPr>
                <w:rFonts w:ascii="Times New Roman" w:hAnsi="Times New Roman"/>
                <w:sz w:val="24"/>
                <w:szCs w:val="24"/>
              </w:rPr>
              <w:t>Порядок подведения итогов Запроса предложений.</w:t>
            </w:r>
          </w:p>
          <w:p w14:paraId="1B228C40" w14:textId="77777777" w:rsidR="00A936FD" w:rsidRDefault="00A936FD" w:rsidP="00A936FD">
            <w:pPr>
              <w:tabs>
                <w:tab w:val="left" w:pos="224"/>
              </w:tabs>
              <w:spacing w:after="0" w:line="240" w:lineRule="auto"/>
              <w:ind w:firstLine="311"/>
              <w:jc w:val="both"/>
              <w:rPr>
                <w:rFonts w:ascii="Times New Roman" w:hAnsi="Times New Roman"/>
                <w:color w:val="000000"/>
                <w:sz w:val="24"/>
                <w:szCs w:val="24"/>
              </w:rPr>
            </w:pPr>
            <w:r w:rsidRPr="001E728A">
              <w:rPr>
                <w:rFonts w:ascii="Times New Roman" w:hAnsi="Times New Roman"/>
                <w:color w:val="000000"/>
                <w:sz w:val="24"/>
                <w:szCs w:val="24"/>
              </w:rPr>
              <w:t>На основании результатов оценки Заявок Комиссия присваивает каждой Заявке номер в порядке уменьшения итогового рейтинга.</w:t>
            </w:r>
            <w:r>
              <w:rPr>
                <w:rFonts w:ascii="Times New Roman" w:hAnsi="Times New Roman"/>
                <w:color w:val="000000"/>
                <w:sz w:val="24"/>
                <w:szCs w:val="24"/>
              </w:rPr>
              <w:t xml:space="preserve"> Первый номер присваивается Заявке, набравшей наибольший рейтинг. </w:t>
            </w:r>
            <w:r w:rsidRPr="00AA73D0">
              <w:rPr>
                <w:rFonts w:ascii="Times New Roman" w:hAnsi="Times New Roman"/>
                <w:color w:val="000000"/>
                <w:sz w:val="24"/>
                <w:szCs w:val="24"/>
              </w:rPr>
              <w:t xml:space="preserve">В случае если несколько Заявок получили </w:t>
            </w:r>
            <w:r>
              <w:rPr>
                <w:rFonts w:ascii="Times New Roman" w:hAnsi="Times New Roman"/>
                <w:color w:val="000000"/>
                <w:sz w:val="24"/>
                <w:szCs w:val="24"/>
              </w:rPr>
              <w:t>одинаковый итоговый</w:t>
            </w:r>
            <w:r w:rsidRPr="00AA73D0">
              <w:rPr>
                <w:rFonts w:ascii="Times New Roman" w:hAnsi="Times New Roman"/>
                <w:color w:val="000000"/>
                <w:sz w:val="24"/>
                <w:szCs w:val="24"/>
              </w:rPr>
              <w:t xml:space="preserve"> рейтинг, меньший порядковый номер присваивается Заявке, которая поступила ранее других Заявок, получивших одинаковый рейтинг. </w:t>
            </w:r>
          </w:p>
          <w:p w14:paraId="176B26A7" w14:textId="77777777" w:rsidR="00A936FD" w:rsidRPr="00445A1C" w:rsidRDefault="00A936FD" w:rsidP="00A936FD">
            <w:pPr>
              <w:tabs>
                <w:tab w:val="left" w:pos="224"/>
              </w:tabs>
              <w:spacing w:after="0" w:line="240" w:lineRule="auto"/>
              <w:ind w:firstLine="311"/>
              <w:jc w:val="both"/>
              <w:rPr>
                <w:rFonts w:ascii="Times New Roman" w:hAnsi="Times New Roman"/>
                <w:b/>
                <w:i/>
                <w:sz w:val="24"/>
                <w:szCs w:val="24"/>
              </w:rPr>
            </w:pPr>
            <w:r w:rsidRPr="00445A1C">
              <w:rPr>
                <w:rFonts w:ascii="Times New Roman" w:hAnsi="Times New Roman"/>
                <w:color w:val="000000"/>
                <w:sz w:val="24"/>
                <w:szCs w:val="24"/>
              </w:rPr>
              <w:t>Результаты оценки Заявок оформляются Комиссией путем составления протокола оценки и сопоставления Заявок (итогового протокола). В этот протокол включаются следующие сведения:</w:t>
            </w:r>
          </w:p>
          <w:p w14:paraId="04B69F6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наименование закупки;</w:t>
            </w:r>
          </w:p>
          <w:p w14:paraId="6D0CDD05"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номер закупки (при наличии);</w:t>
            </w:r>
          </w:p>
          <w:p w14:paraId="2187FD08" w14:textId="327135C3" w:rsidR="00A936FD" w:rsidRPr="00445A1C" w:rsidRDefault="00A936FD" w:rsidP="00A936FD">
            <w:pPr>
              <w:autoSpaceDE w:val="0"/>
              <w:autoSpaceDN w:val="0"/>
              <w:adjustRightInd w:val="0"/>
              <w:spacing w:after="0" w:line="240" w:lineRule="auto"/>
              <w:ind w:firstLine="453"/>
              <w:jc w:val="both"/>
              <w:rPr>
                <w:rFonts w:ascii="Times New Roman" w:hAnsi="Times New Roman"/>
                <w:iCs/>
                <w:color w:val="000000"/>
                <w:sz w:val="24"/>
                <w:szCs w:val="24"/>
              </w:rPr>
            </w:pPr>
            <w:r w:rsidRPr="00445A1C">
              <w:rPr>
                <w:rFonts w:ascii="Times New Roman" w:hAnsi="Times New Roman"/>
                <w:iCs/>
                <w:color w:val="000000"/>
                <w:sz w:val="24"/>
                <w:szCs w:val="24"/>
              </w:rPr>
              <w:lastRenderedPageBreak/>
              <w:t xml:space="preserve">- </w:t>
            </w:r>
            <w:r w:rsidR="00E753DA" w:rsidRPr="00E753DA">
              <w:rPr>
                <w:rFonts w:ascii="Times New Roman" w:hAnsi="Times New Roman"/>
                <w:iCs/>
                <w:color w:val="000000"/>
                <w:sz w:val="24"/>
                <w:szCs w:val="24"/>
              </w:rPr>
              <w:t>сведения о начальной (максимальной) цене Договора, объеме Услуг</w:t>
            </w:r>
            <w:r w:rsidR="00E753DA">
              <w:rPr>
                <w:rFonts w:ascii="Times New Roman" w:hAnsi="Times New Roman"/>
                <w:iCs/>
                <w:color w:val="000000"/>
                <w:sz w:val="24"/>
                <w:szCs w:val="24"/>
              </w:rPr>
              <w:t xml:space="preserve"> и сроке исполнения Договора</w:t>
            </w:r>
            <w:r w:rsidRPr="00445A1C">
              <w:rPr>
                <w:rFonts w:ascii="Times New Roman" w:hAnsi="Times New Roman"/>
                <w:iCs/>
                <w:color w:val="000000"/>
                <w:sz w:val="24"/>
                <w:szCs w:val="24"/>
              </w:rPr>
              <w:t>;</w:t>
            </w:r>
          </w:p>
          <w:p w14:paraId="7902EB41"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дата подписания протокола;</w:t>
            </w:r>
          </w:p>
          <w:p w14:paraId="0008042B"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количество поданных Заявок, а также дата и время регистрации каждой такой Заявки;</w:t>
            </w:r>
          </w:p>
          <w:p w14:paraId="6C15C99D" w14:textId="77777777" w:rsidR="001E15BD" w:rsidRPr="00445A1C" w:rsidRDefault="001E15BD" w:rsidP="001E15BD">
            <w:pPr>
              <w:tabs>
                <w:tab w:val="left" w:pos="224"/>
              </w:tabs>
              <w:spacing w:after="0" w:line="240" w:lineRule="auto"/>
              <w:ind w:firstLine="453"/>
              <w:contextualSpacing/>
              <w:jc w:val="both"/>
              <w:rPr>
                <w:rFonts w:ascii="Times New Roman" w:hAnsi="Times New Roman"/>
                <w:sz w:val="24"/>
                <w:szCs w:val="24"/>
              </w:rPr>
            </w:pPr>
            <w:r w:rsidRPr="00FC77C9">
              <w:rPr>
                <w:rFonts w:ascii="Times New Roman" w:hAnsi="Times New Roman"/>
                <w:sz w:val="24"/>
                <w:szCs w:val="24"/>
              </w:rPr>
              <w:t>- предлагаем</w:t>
            </w:r>
            <w:r>
              <w:rPr>
                <w:rFonts w:ascii="Times New Roman" w:hAnsi="Times New Roman"/>
                <w:sz w:val="24"/>
                <w:szCs w:val="24"/>
              </w:rPr>
              <w:t>ая</w:t>
            </w:r>
            <w:r w:rsidRPr="00FC77C9">
              <w:rPr>
                <w:rFonts w:ascii="Times New Roman" w:hAnsi="Times New Roman"/>
                <w:sz w:val="24"/>
                <w:szCs w:val="24"/>
              </w:rPr>
              <w:t xml:space="preserve"> Участником цена Договора;</w:t>
            </w:r>
          </w:p>
          <w:p w14:paraId="35F023B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порядковые номера Заявок в порядке уменьшения степени выгодности содержащихся в них условий исполнения Договора, включая информацию о ценовых предложениях Участников;</w:t>
            </w:r>
          </w:p>
          <w:p w14:paraId="5895E264"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рассмотрения Заявок с указанием в том числе: количества Заявок, которые отклонены; оснований отклонения каждой Заявки с указанием положений документации, которым не соответствуют такие Заявка;</w:t>
            </w:r>
          </w:p>
          <w:p w14:paraId="091AECCD"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оценки и сопоставления Заявок с указанием решения Комиссии о присвоении каждой такой Заявке значения по каждому из предусмотренных критериев оценки таких Заявок.</w:t>
            </w:r>
          </w:p>
          <w:p w14:paraId="68FB191C"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причины, по которым закупка признана несостоявшейся, в случае признания ее таковой;</w:t>
            </w:r>
          </w:p>
          <w:p w14:paraId="03FF408F" w14:textId="77777777" w:rsidR="00A936FD" w:rsidRPr="00445A1C" w:rsidRDefault="00A936FD" w:rsidP="00A936FD">
            <w:pPr>
              <w:autoSpaceDE w:val="0"/>
              <w:autoSpaceDN w:val="0"/>
              <w:adjustRightInd w:val="0"/>
              <w:spacing w:after="0" w:line="240" w:lineRule="auto"/>
              <w:ind w:firstLine="378"/>
              <w:jc w:val="both"/>
              <w:rPr>
                <w:rFonts w:ascii="Times New Roman" w:hAnsi="Times New Roman"/>
                <w:iCs/>
                <w:color w:val="000000"/>
                <w:sz w:val="24"/>
                <w:szCs w:val="24"/>
              </w:rPr>
            </w:pPr>
            <w:r w:rsidRPr="00445A1C">
              <w:rPr>
                <w:rFonts w:ascii="Times New Roman" w:hAnsi="Times New Roman"/>
                <w:sz w:val="24"/>
                <w:szCs w:val="24"/>
              </w:rPr>
              <w:t xml:space="preserve">- наименование и адрес ЭП </w:t>
            </w:r>
            <w:r w:rsidRPr="00445A1C">
              <w:rPr>
                <w:rFonts w:ascii="Times New Roman" w:hAnsi="Times New Roman"/>
                <w:iCs/>
                <w:color w:val="000000"/>
                <w:sz w:val="24"/>
                <w:szCs w:val="24"/>
              </w:rPr>
              <w:t>в сети «Интернет», с использованием которой проводится закупка;</w:t>
            </w:r>
          </w:p>
          <w:p w14:paraId="725C6B50"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количество членов Комиссии и количество присутствующих членов Комиссии, наличие кворума для принятия решения;</w:t>
            </w:r>
          </w:p>
          <w:p w14:paraId="185D81FF" w14:textId="77777777" w:rsidR="00BF5440" w:rsidRPr="00445A1C" w:rsidRDefault="00BF5440" w:rsidP="00BF5440">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xml:space="preserve">- в случае проведения переторжки – окончательные предложения о </w:t>
            </w:r>
            <w:r w:rsidRPr="00445A1C">
              <w:rPr>
                <w:rFonts w:ascii="Times New Roman" w:hAnsi="Times New Roman"/>
                <w:iCs/>
                <w:color w:val="000000"/>
                <w:sz w:val="24"/>
                <w:szCs w:val="24"/>
              </w:rPr>
              <w:t>цене Договора</w:t>
            </w:r>
            <w:r w:rsidRPr="00445A1C">
              <w:rPr>
                <w:rFonts w:ascii="Times New Roman" w:hAnsi="Times New Roman"/>
                <w:sz w:val="24"/>
                <w:szCs w:val="24"/>
              </w:rPr>
              <w:t xml:space="preserve"> по результатам переторжки;</w:t>
            </w:r>
          </w:p>
          <w:p w14:paraId="01EC1E2D"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результаты голосования членов Комиссии, принявших участие в голосовании;</w:t>
            </w:r>
          </w:p>
          <w:p w14:paraId="5A4E653C" w14:textId="77777777"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 иные сведения, которые Комиссия сочтет нужным указать.</w:t>
            </w:r>
          </w:p>
          <w:p w14:paraId="0C8E942E" w14:textId="2098AF24"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30.</w:t>
            </w:r>
            <w:r w:rsidR="00F56739">
              <w:rPr>
                <w:rFonts w:ascii="Times New Roman" w:hAnsi="Times New Roman"/>
                <w:sz w:val="24"/>
                <w:szCs w:val="24"/>
              </w:rPr>
              <w:t>8</w:t>
            </w:r>
            <w:r w:rsidRPr="00445A1C">
              <w:rPr>
                <w:rFonts w:ascii="Times New Roman" w:hAnsi="Times New Roman"/>
                <w:sz w:val="24"/>
                <w:szCs w:val="24"/>
              </w:rPr>
              <w:t>. Протокол оценки и сопоставления Заявок (итоговый протокол) размещается</w:t>
            </w:r>
            <w:r w:rsidR="00B20635">
              <w:t xml:space="preserve">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ЭП и</w:t>
            </w:r>
            <w:r w:rsidRPr="00445A1C">
              <w:rPr>
                <w:rFonts w:ascii="Times New Roman" w:hAnsi="Times New Roman"/>
                <w:sz w:val="24"/>
                <w:szCs w:val="24"/>
              </w:rPr>
              <w:t xml:space="preserve"> в ЕИС не позднее трех дней со дня подписания такого протокола.</w:t>
            </w:r>
          </w:p>
          <w:p w14:paraId="54D769F9" w14:textId="5318DA30" w:rsidR="00A936FD" w:rsidRPr="00445A1C" w:rsidRDefault="00A936FD" w:rsidP="00A936FD">
            <w:pPr>
              <w:tabs>
                <w:tab w:val="left" w:pos="224"/>
              </w:tabs>
              <w:spacing w:after="0" w:line="240" w:lineRule="auto"/>
              <w:ind w:firstLine="453"/>
              <w:contextualSpacing/>
              <w:jc w:val="both"/>
              <w:rPr>
                <w:rFonts w:ascii="Times New Roman" w:hAnsi="Times New Roman"/>
                <w:sz w:val="24"/>
                <w:szCs w:val="24"/>
              </w:rPr>
            </w:pPr>
            <w:r w:rsidRPr="00445A1C">
              <w:rPr>
                <w:rFonts w:ascii="Times New Roman" w:hAnsi="Times New Roman"/>
                <w:sz w:val="24"/>
                <w:szCs w:val="24"/>
              </w:rPr>
              <w:t>30.</w:t>
            </w:r>
            <w:r w:rsidR="00F56739">
              <w:rPr>
                <w:rFonts w:ascii="Times New Roman" w:hAnsi="Times New Roman"/>
                <w:sz w:val="24"/>
                <w:szCs w:val="24"/>
              </w:rPr>
              <w:t>9</w:t>
            </w:r>
            <w:r w:rsidRPr="00445A1C">
              <w:rPr>
                <w:rFonts w:ascii="Times New Roman" w:hAnsi="Times New Roman"/>
                <w:sz w:val="24"/>
                <w:szCs w:val="24"/>
              </w:rPr>
              <w:t>.</w:t>
            </w:r>
            <w:r>
              <w:rPr>
                <w:rFonts w:ascii="Times New Roman" w:hAnsi="Times New Roman"/>
                <w:sz w:val="24"/>
                <w:szCs w:val="24"/>
              </w:rPr>
              <w:t xml:space="preserve"> </w:t>
            </w:r>
            <w:r w:rsidRPr="00445A1C">
              <w:rPr>
                <w:rFonts w:ascii="Times New Roman" w:hAnsi="Times New Roman"/>
                <w:sz w:val="24"/>
                <w:szCs w:val="24"/>
              </w:rPr>
              <w:t>Любой Участник после официального размещения протокола оценки и сопоставления Заявок вправе направить Агентству посредством функционала ЭП запрос о разъяснении результатов оценки и сопоставления относительно своей Заявки. Агентство в течение пяти рабочих дней со дня поступления такого запроса предоставляет такому Участнику соответствующие разъяснения. Агентством не предоставляются разъяснения результатов оценки Заявок по запросам в отношении иных Участников.</w:t>
            </w:r>
          </w:p>
          <w:p w14:paraId="6B7F71A1"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color w:val="000000"/>
                <w:sz w:val="24"/>
                <w:szCs w:val="24"/>
              </w:rPr>
              <w:t>30.</w:t>
            </w:r>
            <w:r w:rsidRPr="0015773D">
              <w:rPr>
                <w:rFonts w:ascii="Times New Roman" w:hAnsi="Times New Roman"/>
                <w:color w:val="000000"/>
                <w:sz w:val="24"/>
                <w:szCs w:val="24"/>
              </w:rPr>
              <w:t>1</w:t>
            </w:r>
            <w:r>
              <w:rPr>
                <w:rFonts w:ascii="Times New Roman" w:hAnsi="Times New Roman"/>
                <w:color w:val="000000"/>
                <w:sz w:val="24"/>
                <w:szCs w:val="24"/>
              </w:rPr>
              <w:t>0</w:t>
            </w:r>
            <w:r w:rsidRPr="00445A1C">
              <w:rPr>
                <w:rFonts w:ascii="Times New Roman" w:hAnsi="Times New Roman"/>
                <w:color w:val="000000"/>
                <w:sz w:val="24"/>
                <w:szCs w:val="24"/>
              </w:rPr>
              <w:t xml:space="preserve">. </w:t>
            </w:r>
            <w:r w:rsidRPr="00445A1C">
              <w:rPr>
                <w:rFonts w:ascii="Times New Roman" w:hAnsi="Times New Roman"/>
                <w:bCs/>
                <w:spacing w:val="-4"/>
                <w:sz w:val="24"/>
                <w:szCs w:val="24"/>
              </w:rPr>
              <w:t>В случае признания Запроса предложений несостоявшимся по основаниям, указанным в подпунктах</w:t>
            </w:r>
            <w:r w:rsidRPr="00445A1C">
              <w:rPr>
                <w:rFonts w:ascii="Times New Roman" w:hAnsi="Times New Roman"/>
                <w:spacing w:val="-4"/>
                <w:sz w:val="24"/>
                <w:szCs w:val="24"/>
              </w:rPr>
              <w:t xml:space="preserve"> 8.7.1, 20.8.1 и 20.8.3 документации, Агентство вправе:</w:t>
            </w:r>
          </w:p>
          <w:p w14:paraId="13372DB2"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.1. Провести новую конкурентную закупку с аналогичным предметом закупки.</w:t>
            </w:r>
          </w:p>
          <w:p w14:paraId="46E0B10C"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.2. Осуществить закупку у единственного поставщика по основанию, предусмотренному в пункте 5.7.2.17 Положения о закупках.</w:t>
            </w:r>
          </w:p>
          <w:p w14:paraId="34F4F9B8" w14:textId="77777777" w:rsidR="00154B98" w:rsidRPr="00445A1C"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0</w:t>
            </w:r>
            <w:r w:rsidRPr="00445A1C">
              <w:rPr>
                <w:rFonts w:ascii="Times New Roman" w:hAnsi="Times New Roman"/>
                <w:spacing w:val="-4"/>
                <w:sz w:val="24"/>
                <w:szCs w:val="24"/>
              </w:rPr>
              <w:t>.3. Отказаться от проведения закупки соответствующих Услуг.</w:t>
            </w:r>
          </w:p>
          <w:p w14:paraId="351CD1F3" w14:textId="77777777" w:rsidR="00154B98" w:rsidRPr="00077483" w:rsidRDefault="00154B98" w:rsidP="00154B98">
            <w:pPr>
              <w:spacing w:after="0" w:line="240" w:lineRule="auto"/>
              <w:ind w:left="33" w:firstLine="285"/>
              <w:contextualSpacing/>
              <w:jc w:val="both"/>
              <w:rPr>
                <w:rFonts w:ascii="Times New Roman" w:hAnsi="Times New Roman"/>
                <w:spacing w:val="-4"/>
                <w:sz w:val="24"/>
                <w:szCs w:val="24"/>
              </w:rPr>
            </w:pPr>
            <w:r w:rsidRPr="00445A1C">
              <w:rPr>
                <w:rFonts w:ascii="Times New Roman" w:hAnsi="Times New Roman"/>
                <w:spacing w:val="-4"/>
                <w:sz w:val="24"/>
                <w:szCs w:val="24"/>
              </w:rPr>
              <w:t>30.1</w:t>
            </w:r>
            <w:r>
              <w:rPr>
                <w:rFonts w:ascii="Times New Roman" w:hAnsi="Times New Roman"/>
                <w:spacing w:val="-4"/>
                <w:sz w:val="24"/>
                <w:szCs w:val="24"/>
              </w:rPr>
              <w:t>1</w:t>
            </w:r>
            <w:r w:rsidRPr="00445A1C">
              <w:rPr>
                <w:rFonts w:ascii="Times New Roman" w:hAnsi="Times New Roman"/>
                <w:spacing w:val="-4"/>
                <w:sz w:val="24"/>
                <w:szCs w:val="24"/>
              </w:rPr>
              <w:t xml:space="preserve">. В случае признания Запроса предложений несостоявшимся по основанию, указанному в подпункте 8.7.2 документации, </w:t>
            </w:r>
            <w:r w:rsidRPr="00445A1C">
              <w:rPr>
                <w:rFonts w:ascii="Times New Roman" w:hAnsi="Times New Roman"/>
                <w:spacing w:val="-4"/>
                <w:sz w:val="24"/>
                <w:szCs w:val="24"/>
              </w:rPr>
              <w:lastRenderedPageBreak/>
              <w:t>Комиссия рассматривает единственную Заявку в порядке, установленном в документации. В случае принятия Комиссией решения о признании указанной Заявки и Участника соответствующими всем уста</w:t>
            </w:r>
            <w:r>
              <w:rPr>
                <w:rFonts w:ascii="Times New Roman" w:hAnsi="Times New Roman"/>
                <w:spacing w:val="-4"/>
                <w:sz w:val="24"/>
                <w:szCs w:val="24"/>
              </w:rPr>
              <w:t xml:space="preserve">новленным </w:t>
            </w:r>
            <w:r w:rsidRPr="00077483">
              <w:rPr>
                <w:rFonts w:ascii="Times New Roman" w:hAnsi="Times New Roman"/>
                <w:spacing w:val="-4"/>
                <w:sz w:val="24"/>
                <w:szCs w:val="24"/>
              </w:rPr>
              <w:t>требованиям Агентство</w:t>
            </w:r>
            <w:r w:rsidRPr="00077483">
              <w:t xml:space="preserve"> </w:t>
            </w:r>
            <w:r w:rsidRPr="00077483">
              <w:rPr>
                <w:rFonts w:ascii="Times New Roman" w:hAnsi="Times New Roman"/>
                <w:spacing w:val="-4"/>
                <w:sz w:val="24"/>
                <w:szCs w:val="24"/>
              </w:rPr>
              <w:t>заключает Договор с единственным Участником по основанию, предусмотренному в пункте 5.7.2.18 Положения о закупках:</w:t>
            </w:r>
          </w:p>
          <w:p w14:paraId="2E941882" w14:textId="27362835" w:rsidR="00A936FD" w:rsidRPr="00445A1C" w:rsidRDefault="00154B98" w:rsidP="00154B98">
            <w:pPr>
              <w:spacing w:after="0" w:line="240" w:lineRule="auto"/>
              <w:ind w:left="33" w:firstLine="285"/>
              <w:contextualSpacing/>
              <w:jc w:val="both"/>
              <w:rPr>
                <w:rFonts w:ascii="Times New Roman" w:hAnsi="Times New Roman"/>
                <w:spacing w:val="-4"/>
                <w:sz w:val="24"/>
                <w:szCs w:val="24"/>
              </w:rPr>
            </w:pPr>
            <w:r w:rsidRPr="00077483">
              <w:rPr>
                <w:rFonts w:ascii="Times New Roman" w:hAnsi="Times New Roman"/>
                <w:spacing w:val="-4"/>
                <w:sz w:val="24"/>
                <w:szCs w:val="24"/>
              </w:rPr>
              <w:t>30.1</w:t>
            </w:r>
            <w:r>
              <w:rPr>
                <w:rFonts w:ascii="Times New Roman" w:hAnsi="Times New Roman"/>
                <w:spacing w:val="-4"/>
                <w:sz w:val="24"/>
                <w:szCs w:val="24"/>
              </w:rPr>
              <w:t>2</w:t>
            </w:r>
            <w:r w:rsidRPr="00077483">
              <w:rPr>
                <w:rFonts w:ascii="Times New Roman" w:hAnsi="Times New Roman"/>
                <w:spacing w:val="-4"/>
                <w:sz w:val="24"/>
                <w:szCs w:val="24"/>
              </w:rPr>
              <w:t>. В случае признания Запроса предложений несостоявшимся по основаниям, указанным в пунктах 20.8.2 и 20.8.4 документации, Агентство</w:t>
            </w:r>
            <w:r w:rsidRPr="00077483">
              <w:t xml:space="preserve"> </w:t>
            </w:r>
            <w:r w:rsidRPr="00077483">
              <w:rPr>
                <w:rFonts w:ascii="Times New Roman" w:hAnsi="Times New Roman"/>
                <w:spacing w:val="-4"/>
                <w:sz w:val="24"/>
                <w:szCs w:val="24"/>
              </w:rPr>
              <w:t>заключает Договор с единственным Участником по основанию, предусмотренному в пункте 5.7.2.18 Положения о закупках</w:t>
            </w:r>
            <w:r w:rsidR="006710EC">
              <w:rPr>
                <w:rFonts w:ascii="Times New Roman" w:hAnsi="Times New Roman"/>
                <w:spacing w:val="-4"/>
                <w:sz w:val="24"/>
                <w:szCs w:val="24"/>
              </w:rPr>
              <w:t>.</w:t>
            </w:r>
          </w:p>
        </w:tc>
      </w:tr>
    </w:tbl>
    <w:p w14:paraId="58EE3441" w14:textId="1BAA1EFB" w:rsidR="005613AC" w:rsidRDefault="005613AC">
      <w:pPr>
        <w:spacing w:after="0" w:line="240" w:lineRule="auto"/>
        <w:rPr>
          <w:rFonts w:ascii="Times New Roman" w:hAnsi="Times New Roman"/>
          <w:b/>
          <w:bCs/>
          <w:i/>
          <w:sz w:val="24"/>
          <w:szCs w:val="24"/>
          <w:lang w:eastAsia="en-US"/>
        </w:rPr>
      </w:pPr>
      <w:bookmarkStart w:id="25" w:name="_2.3._Требования_к"/>
      <w:bookmarkStart w:id="26" w:name="_2.2._Требования_к"/>
      <w:bookmarkStart w:id="27" w:name="_Toc528595268"/>
      <w:bookmarkStart w:id="28" w:name="_Toc12892789"/>
      <w:bookmarkStart w:id="29" w:name="_Toc381609042"/>
      <w:bookmarkEnd w:id="25"/>
      <w:bookmarkEnd w:id="26"/>
      <w:r>
        <w:rPr>
          <w:rFonts w:ascii="Times New Roman" w:hAnsi="Times New Roman"/>
          <w:b/>
          <w:bCs/>
          <w:i/>
          <w:sz w:val="24"/>
          <w:szCs w:val="24"/>
          <w:lang w:eastAsia="en-US"/>
        </w:rPr>
        <w:lastRenderedPageBreak/>
        <w:br w:type="page"/>
      </w:r>
    </w:p>
    <w:p w14:paraId="0EEFFEF1" w14:textId="0203700C" w:rsidR="008930F6" w:rsidRPr="00445A1C" w:rsidRDefault="00C418CE" w:rsidP="00EE3AF3">
      <w:pPr>
        <w:spacing w:after="0" w:line="240" w:lineRule="auto"/>
        <w:rPr>
          <w:rFonts w:ascii="Times New Roman" w:eastAsia="MS Mincho" w:hAnsi="Times New Roman"/>
          <w:b/>
          <w:bCs/>
          <w:i/>
          <w:iCs/>
          <w:color w:val="17365D"/>
          <w:sz w:val="24"/>
          <w:szCs w:val="24"/>
          <w:lang w:eastAsia="en-US"/>
        </w:rPr>
      </w:pPr>
      <w:r w:rsidRPr="00445A1C">
        <w:rPr>
          <w:rFonts w:ascii="Times New Roman" w:hAnsi="Times New Roman"/>
          <w:b/>
          <w:bCs/>
          <w:i/>
          <w:sz w:val="24"/>
          <w:szCs w:val="24"/>
          <w:lang w:eastAsia="en-US"/>
        </w:rPr>
        <w:lastRenderedPageBreak/>
        <w:t>1</w:t>
      </w:r>
      <w:r w:rsidR="008930F6" w:rsidRPr="00445A1C">
        <w:rPr>
          <w:rFonts w:ascii="Times New Roman" w:hAnsi="Times New Roman"/>
          <w:b/>
          <w:bCs/>
          <w:i/>
          <w:sz w:val="24"/>
          <w:szCs w:val="24"/>
          <w:lang w:eastAsia="en-US"/>
        </w:rPr>
        <w:t xml:space="preserve">.2. Требования к </w:t>
      </w:r>
      <w:r w:rsidR="001F2038" w:rsidRPr="00445A1C">
        <w:rPr>
          <w:rFonts w:ascii="Times New Roman" w:hAnsi="Times New Roman"/>
          <w:b/>
          <w:bCs/>
          <w:i/>
          <w:sz w:val="24"/>
          <w:szCs w:val="24"/>
          <w:lang w:eastAsia="en-US"/>
        </w:rPr>
        <w:t xml:space="preserve">содержанию и форме </w:t>
      </w:r>
      <w:r w:rsidR="008930F6" w:rsidRPr="00445A1C">
        <w:rPr>
          <w:rFonts w:ascii="Times New Roman" w:hAnsi="Times New Roman"/>
          <w:b/>
          <w:bCs/>
          <w:i/>
          <w:sz w:val="24"/>
          <w:szCs w:val="24"/>
          <w:lang w:eastAsia="en-US"/>
        </w:rPr>
        <w:t>З</w:t>
      </w:r>
      <w:r w:rsidR="001F2038" w:rsidRPr="00445A1C">
        <w:rPr>
          <w:rFonts w:ascii="Times New Roman" w:hAnsi="Times New Roman"/>
          <w:b/>
          <w:bCs/>
          <w:i/>
          <w:sz w:val="24"/>
          <w:szCs w:val="24"/>
          <w:lang w:eastAsia="en-US"/>
        </w:rPr>
        <w:t>аявки</w:t>
      </w:r>
      <w:bookmarkEnd w:id="27"/>
      <w:bookmarkEnd w:id="28"/>
      <w:r w:rsidR="008930F6" w:rsidRPr="00445A1C">
        <w:rPr>
          <w:rFonts w:ascii="Times New Roman" w:eastAsia="MS Mincho" w:hAnsi="Times New Roman"/>
          <w:b/>
          <w:bCs/>
          <w:i/>
          <w:iCs/>
          <w:color w:val="17365D"/>
          <w:sz w:val="24"/>
          <w:szCs w:val="24"/>
          <w:lang w:eastAsia="en-US"/>
        </w:rPr>
        <w:t xml:space="preserve"> </w:t>
      </w:r>
      <w:bookmarkEnd w:id="29"/>
    </w:p>
    <w:tbl>
      <w:tblPr>
        <w:tblW w:w="5000" w:type="pct"/>
        <w:tblInd w:w="108" w:type="dxa"/>
        <w:tblLayout w:type="fixed"/>
        <w:tblLook w:val="0000" w:firstRow="0" w:lastRow="0" w:firstColumn="0" w:lastColumn="0" w:noHBand="0" w:noVBand="0"/>
      </w:tblPr>
      <w:tblGrid>
        <w:gridCol w:w="597"/>
        <w:gridCol w:w="2551"/>
        <w:gridCol w:w="6480"/>
      </w:tblGrid>
      <w:tr w:rsidR="008930F6" w:rsidRPr="00445A1C" w14:paraId="43DF9D46" w14:textId="77777777" w:rsidTr="006F6556">
        <w:trPr>
          <w:tblHeader/>
        </w:trPr>
        <w:tc>
          <w:tcPr>
            <w:tcW w:w="310" w:type="pct"/>
            <w:tcBorders>
              <w:top w:val="single" w:sz="4" w:space="0" w:color="auto"/>
              <w:left w:val="single" w:sz="4" w:space="0" w:color="auto"/>
              <w:bottom w:val="single" w:sz="4" w:space="0" w:color="auto"/>
              <w:right w:val="single" w:sz="4" w:space="0" w:color="auto"/>
            </w:tcBorders>
          </w:tcPr>
          <w:p w14:paraId="2814221F" w14:textId="77777777" w:rsidR="008930F6" w:rsidRPr="006C1349" w:rsidRDefault="008930F6" w:rsidP="008F0FC4">
            <w:pPr>
              <w:spacing w:after="0" w:line="240" w:lineRule="auto"/>
              <w:ind w:hanging="17"/>
              <w:jc w:val="center"/>
              <w:rPr>
                <w:rFonts w:ascii="Times New Roman Полужирный" w:hAnsi="Times New Roman Полужирный"/>
                <w:b/>
                <w:spacing w:val="-4"/>
                <w:sz w:val="24"/>
                <w:szCs w:val="24"/>
              </w:rPr>
            </w:pPr>
            <w:r w:rsidRPr="006C1349">
              <w:rPr>
                <w:rFonts w:ascii="Times New Roman Полужирный" w:hAnsi="Times New Roman Полужирный"/>
                <w:b/>
                <w:spacing w:val="-4"/>
                <w:sz w:val="24"/>
                <w:szCs w:val="24"/>
              </w:rPr>
              <w:t>№</w:t>
            </w:r>
          </w:p>
          <w:p w14:paraId="276DBD14" w14:textId="77777777" w:rsidR="008930F6" w:rsidRPr="00445A1C" w:rsidRDefault="008930F6" w:rsidP="008F0FC4">
            <w:pPr>
              <w:spacing w:after="0" w:line="240" w:lineRule="auto"/>
              <w:ind w:hanging="17"/>
              <w:jc w:val="center"/>
              <w:rPr>
                <w:rFonts w:ascii="Times New Roman" w:hAnsi="Times New Roman"/>
                <w:b/>
                <w:sz w:val="24"/>
                <w:szCs w:val="24"/>
              </w:rPr>
            </w:pPr>
            <w:r w:rsidRPr="006C1349">
              <w:rPr>
                <w:rFonts w:ascii="Times New Roman Полужирный" w:hAnsi="Times New Roman Полужирный"/>
                <w:b/>
                <w:spacing w:val="-4"/>
                <w:sz w:val="24"/>
                <w:szCs w:val="24"/>
              </w:rPr>
              <w:t>п/п</w:t>
            </w:r>
          </w:p>
        </w:tc>
        <w:tc>
          <w:tcPr>
            <w:tcW w:w="1325" w:type="pct"/>
            <w:tcBorders>
              <w:top w:val="single" w:sz="4" w:space="0" w:color="auto"/>
              <w:left w:val="single" w:sz="4" w:space="0" w:color="auto"/>
              <w:bottom w:val="single" w:sz="4" w:space="0" w:color="auto"/>
              <w:right w:val="single" w:sz="4" w:space="0" w:color="auto"/>
            </w:tcBorders>
          </w:tcPr>
          <w:p w14:paraId="37FB7C7C" w14:textId="77777777" w:rsidR="008930F6" w:rsidRPr="00445A1C" w:rsidRDefault="008930F6"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Наименование </w:t>
            </w:r>
            <w:r w:rsidR="008F0FC4" w:rsidRPr="00445A1C">
              <w:rPr>
                <w:rFonts w:ascii="Times New Roman" w:hAnsi="Times New Roman"/>
                <w:b/>
                <w:sz w:val="24"/>
                <w:szCs w:val="24"/>
              </w:rPr>
              <w:t>пункта</w:t>
            </w:r>
          </w:p>
        </w:tc>
        <w:tc>
          <w:tcPr>
            <w:tcW w:w="3365" w:type="pct"/>
            <w:tcBorders>
              <w:top w:val="single" w:sz="4" w:space="0" w:color="auto"/>
              <w:left w:val="single" w:sz="4" w:space="0" w:color="auto"/>
              <w:bottom w:val="single" w:sz="4" w:space="0" w:color="auto"/>
              <w:right w:val="single" w:sz="4" w:space="0" w:color="auto"/>
            </w:tcBorders>
          </w:tcPr>
          <w:p w14:paraId="45E3812E" w14:textId="77777777" w:rsidR="008930F6" w:rsidRPr="00445A1C" w:rsidRDefault="008930F6"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Содержание</w:t>
            </w:r>
            <w:r w:rsidR="006B3699" w:rsidRPr="00445A1C">
              <w:t xml:space="preserve"> </w:t>
            </w:r>
            <w:r w:rsidR="006B3699" w:rsidRPr="00445A1C">
              <w:rPr>
                <w:rFonts w:ascii="Times New Roman" w:hAnsi="Times New Roman"/>
                <w:b/>
                <w:sz w:val="24"/>
                <w:szCs w:val="24"/>
              </w:rPr>
              <w:t>пункта</w:t>
            </w:r>
          </w:p>
        </w:tc>
      </w:tr>
      <w:tr w:rsidR="008930F6" w:rsidRPr="00445A1C" w14:paraId="79B5FA92" w14:textId="77777777" w:rsidTr="006F6556">
        <w:tc>
          <w:tcPr>
            <w:tcW w:w="310" w:type="pct"/>
            <w:tcBorders>
              <w:top w:val="single" w:sz="4" w:space="0" w:color="auto"/>
              <w:left w:val="single" w:sz="4" w:space="0" w:color="auto"/>
              <w:bottom w:val="single" w:sz="4" w:space="0" w:color="auto"/>
              <w:right w:val="single" w:sz="4" w:space="0" w:color="auto"/>
            </w:tcBorders>
          </w:tcPr>
          <w:p w14:paraId="74A15EEB" w14:textId="77777777" w:rsidR="008930F6" w:rsidRPr="00445A1C" w:rsidRDefault="00C418CE" w:rsidP="00C418CE">
            <w:pPr>
              <w:spacing w:after="0" w:line="240" w:lineRule="auto"/>
              <w:contextualSpacing/>
              <w:rPr>
                <w:rFonts w:ascii="Times New Roman" w:hAnsi="Times New Roman"/>
                <w:sz w:val="24"/>
                <w:szCs w:val="24"/>
              </w:rPr>
            </w:pPr>
            <w:r w:rsidRPr="00445A1C">
              <w:rPr>
                <w:rFonts w:ascii="Times New Roman" w:hAnsi="Times New Roman"/>
                <w:sz w:val="24"/>
                <w:szCs w:val="24"/>
              </w:rPr>
              <w:t>31</w:t>
            </w:r>
          </w:p>
        </w:tc>
        <w:tc>
          <w:tcPr>
            <w:tcW w:w="1325" w:type="pct"/>
            <w:tcBorders>
              <w:top w:val="single" w:sz="4" w:space="0" w:color="auto"/>
              <w:left w:val="single" w:sz="4" w:space="0" w:color="auto"/>
              <w:bottom w:val="single" w:sz="4" w:space="0" w:color="auto"/>
              <w:right w:val="single" w:sz="4" w:space="0" w:color="auto"/>
            </w:tcBorders>
          </w:tcPr>
          <w:p w14:paraId="6DC34B10" w14:textId="77777777" w:rsidR="00663638" w:rsidRPr="00445A1C" w:rsidRDefault="008930F6" w:rsidP="00FC0B15">
            <w:pPr>
              <w:spacing w:after="0" w:line="240" w:lineRule="auto"/>
              <w:rPr>
                <w:rFonts w:ascii="Times New Roman" w:hAnsi="Times New Roman"/>
                <w:b/>
                <w:sz w:val="24"/>
                <w:szCs w:val="24"/>
              </w:rPr>
            </w:pPr>
            <w:r w:rsidRPr="00445A1C">
              <w:rPr>
                <w:rFonts w:ascii="Times New Roman" w:hAnsi="Times New Roman"/>
                <w:b/>
                <w:sz w:val="24"/>
                <w:szCs w:val="24"/>
              </w:rPr>
              <w:t xml:space="preserve">Требования </w:t>
            </w:r>
          </w:p>
          <w:p w14:paraId="7823A204" w14:textId="77777777" w:rsidR="008930F6" w:rsidRPr="00445A1C" w:rsidRDefault="008930F6" w:rsidP="00FC0B15">
            <w:pPr>
              <w:spacing w:after="0" w:line="240" w:lineRule="auto"/>
              <w:rPr>
                <w:rFonts w:ascii="Times New Roman" w:hAnsi="Times New Roman"/>
                <w:b/>
                <w:sz w:val="24"/>
                <w:szCs w:val="24"/>
              </w:rPr>
            </w:pPr>
            <w:r w:rsidRPr="00445A1C">
              <w:rPr>
                <w:rFonts w:ascii="Times New Roman" w:hAnsi="Times New Roman"/>
                <w:b/>
                <w:sz w:val="24"/>
                <w:szCs w:val="24"/>
              </w:rPr>
              <w:t>к содержанию, форме, оформлению и составу Заявки</w:t>
            </w:r>
          </w:p>
          <w:p w14:paraId="0A0B6160" w14:textId="77777777" w:rsidR="00E739B5" w:rsidRPr="00445A1C" w:rsidRDefault="00E739B5" w:rsidP="006A0547">
            <w:pPr>
              <w:spacing w:after="0" w:line="240" w:lineRule="auto"/>
              <w:rPr>
                <w:rFonts w:ascii="Times New Roman" w:hAnsi="Times New Roman"/>
                <w:sz w:val="24"/>
                <w:szCs w:val="24"/>
              </w:rPr>
            </w:pPr>
          </w:p>
        </w:tc>
        <w:tc>
          <w:tcPr>
            <w:tcW w:w="3365" w:type="pct"/>
            <w:tcBorders>
              <w:top w:val="single" w:sz="4" w:space="0" w:color="auto"/>
              <w:left w:val="single" w:sz="4" w:space="0" w:color="auto"/>
              <w:bottom w:val="single" w:sz="4" w:space="0" w:color="auto"/>
              <w:right w:val="single" w:sz="4" w:space="0" w:color="auto"/>
            </w:tcBorders>
          </w:tcPr>
          <w:p w14:paraId="71A36555" w14:textId="77777777" w:rsidR="00135CBC"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 xml:space="preserve">.1. </w:t>
            </w:r>
            <w:r w:rsidR="007D759E" w:rsidRPr="00445A1C">
              <w:rPr>
                <w:rFonts w:ascii="Times New Roman" w:hAnsi="Times New Roman"/>
                <w:sz w:val="24"/>
                <w:szCs w:val="24"/>
              </w:rPr>
              <w:t xml:space="preserve">Заявки вместе с прилагаемыми документами направляются оператору ЭП в виде </w:t>
            </w:r>
            <w:r w:rsidR="00EE3F1F" w:rsidRPr="00445A1C">
              <w:rPr>
                <w:rFonts w:ascii="Times New Roman" w:hAnsi="Times New Roman"/>
                <w:sz w:val="24"/>
                <w:szCs w:val="24"/>
              </w:rPr>
              <w:t>Э</w:t>
            </w:r>
            <w:r w:rsidR="007D759E" w:rsidRPr="00445A1C">
              <w:rPr>
                <w:rFonts w:ascii="Times New Roman" w:hAnsi="Times New Roman"/>
                <w:sz w:val="24"/>
                <w:szCs w:val="24"/>
              </w:rPr>
              <w:t xml:space="preserve">лектронного документа, подписанного </w:t>
            </w:r>
            <w:r w:rsidR="0064329C" w:rsidRPr="00445A1C">
              <w:rPr>
                <w:rFonts w:ascii="Times New Roman" w:hAnsi="Times New Roman"/>
                <w:sz w:val="24"/>
                <w:szCs w:val="24"/>
              </w:rPr>
              <w:t>К</w:t>
            </w:r>
            <w:r w:rsidR="007D759E" w:rsidRPr="00445A1C">
              <w:rPr>
                <w:rFonts w:ascii="Times New Roman" w:hAnsi="Times New Roman"/>
                <w:sz w:val="24"/>
                <w:szCs w:val="24"/>
              </w:rPr>
              <w:t>ЭП уполномоченного представителя Участника или самим Участником.</w:t>
            </w:r>
          </w:p>
          <w:p w14:paraId="24735655" w14:textId="77777777" w:rsidR="00283D2F" w:rsidRPr="00445A1C" w:rsidRDefault="00E100CB" w:rsidP="005519C2">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sz w:val="24"/>
                <w:szCs w:val="24"/>
              </w:rPr>
              <w:t>31</w:t>
            </w:r>
            <w:r w:rsidR="005F3CB1" w:rsidRPr="00445A1C">
              <w:rPr>
                <w:rFonts w:ascii="Times New Roman" w:hAnsi="Times New Roman"/>
                <w:sz w:val="24"/>
                <w:szCs w:val="24"/>
              </w:rPr>
              <w:t xml:space="preserve">.2. </w:t>
            </w:r>
            <w:r w:rsidR="00283D2F" w:rsidRPr="00445A1C">
              <w:rPr>
                <w:rFonts w:ascii="Times New Roman" w:hAnsi="Times New Roman"/>
                <w:color w:val="000000"/>
                <w:sz w:val="24"/>
                <w:szCs w:val="24"/>
              </w:rPr>
              <w:t xml:space="preserve">Подавая Заявку, Участник </w:t>
            </w:r>
            <w:r w:rsidR="00C43703" w:rsidRPr="00445A1C">
              <w:rPr>
                <w:rFonts w:ascii="Times New Roman" w:hAnsi="Times New Roman"/>
                <w:color w:val="000000"/>
                <w:sz w:val="24"/>
                <w:szCs w:val="24"/>
              </w:rPr>
              <w:t xml:space="preserve">принимает на себя обязательство заключить Договор по итогам Запроса предложений в случае признания за ним права на заключение такого Договора и </w:t>
            </w:r>
            <w:r w:rsidR="00283D2F" w:rsidRPr="00445A1C">
              <w:rPr>
                <w:rFonts w:ascii="Times New Roman" w:hAnsi="Times New Roman"/>
                <w:color w:val="000000"/>
                <w:sz w:val="24"/>
                <w:szCs w:val="24"/>
              </w:rPr>
              <w:t xml:space="preserve">дает согласие на </w:t>
            </w:r>
            <w:r w:rsidR="004224E6" w:rsidRPr="00445A1C">
              <w:rPr>
                <w:rFonts w:ascii="Times New Roman" w:hAnsi="Times New Roman"/>
                <w:color w:val="000000"/>
                <w:sz w:val="24"/>
                <w:szCs w:val="24"/>
              </w:rPr>
              <w:t xml:space="preserve">оказание Услуг </w:t>
            </w:r>
            <w:r w:rsidR="00283D2F" w:rsidRPr="00445A1C">
              <w:rPr>
                <w:rFonts w:ascii="Times New Roman" w:hAnsi="Times New Roman"/>
                <w:color w:val="000000"/>
                <w:sz w:val="24"/>
                <w:szCs w:val="24"/>
              </w:rPr>
              <w:t xml:space="preserve">в полном соответствии с требованиями документации, в том числе на условиях </w:t>
            </w:r>
            <w:r w:rsidR="00EE3F1F" w:rsidRPr="00445A1C">
              <w:rPr>
                <w:rFonts w:ascii="Times New Roman" w:hAnsi="Times New Roman"/>
                <w:color w:val="000000"/>
                <w:sz w:val="24"/>
                <w:szCs w:val="24"/>
              </w:rPr>
              <w:t>Д</w:t>
            </w:r>
            <w:r w:rsidR="00283D2F" w:rsidRPr="00445A1C">
              <w:rPr>
                <w:rFonts w:ascii="Times New Roman" w:hAnsi="Times New Roman"/>
                <w:color w:val="000000"/>
                <w:sz w:val="24"/>
                <w:szCs w:val="24"/>
              </w:rPr>
              <w:t>оговора со всеми приложениями к нему, представленного в составе документации.</w:t>
            </w:r>
          </w:p>
          <w:p w14:paraId="77C3B672" w14:textId="77777777" w:rsidR="0072596E" w:rsidRPr="00445A1C" w:rsidRDefault="00507EE7" w:rsidP="0072596E">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Заявка должна быть оформлена в соответствии с требованиями документации и содержать следующие сведения и документы</w:t>
            </w:r>
            <w:r w:rsidRPr="00445A1C" w:rsidDel="00624423">
              <w:rPr>
                <w:rFonts w:ascii="Times New Roman" w:hAnsi="Times New Roman"/>
                <w:color w:val="000000"/>
                <w:sz w:val="24"/>
                <w:szCs w:val="24"/>
              </w:rPr>
              <w:t xml:space="preserve"> </w:t>
            </w:r>
            <w:r w:rsidR="00283D2F" w:rsidRPr="00445A1C">
              <w:rPr>
                <w:rFonts w:ascii="Times New Roman" w:hAnsi="Times New Roman"/>
                <w:color w:val="000000"/>
                <w:sz w:val="24"/>
                <w:szCs w:val="24"/>
              </w:rPr>
              <w:t>(их электронные копии), которые необходимо разместить в следующем порядке:</w:t>
            </w:r>
          </w:p>
          <w:p w14:paraId="2A3B1CC4" w14:textId="77777777" w:rsidR="00507EE7" w:rsidRDefault="00CA6B5D" w:rsidP="00507EE7">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1</w:t>
            </w:r>
            <w:r w:rsidR="00507EE7" w:rsidRPr="00445A1C">
              <w:rPr>
                <w:rFonts w:ascii="Times New Roman" w:hAnsi="Times New Roman"/>
                <w:color w:val="000000"/>
                <w:sz w:val="24"/>
                <w:szCs w:val="24"/>
              </w:rPr>
              <w:t>)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является юридическое лицо;</w:t>
            </w:r>
          </w:p>
          <w:p w14:paraId="38CB4DAA" w14:textId="77777777" w:rsidR="00CA56DC" w:rsidRDefault="00CA6B5D" w:rsidP="00507EE7">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2</w:t>
            </w:r>
            <w:r w:rsidR="00514E4C">
              <w:rPr>
                <w:rFonts w:ascii="Times New Roman" w:hAnsi="Times New Roman"/>
                <w:color w:val="000000"/>
                <w:sz w:val="24"/>
                <w:szCs w:val="24"/>
              </w:rPr>
              <w:t>) ф</w:t>
            </w:r>
            <w:r w:rsidR="00514E4C" w:rsidRPr="00514E4C">
              <w:rPr>
                <w:rFonts w:ascii="Times New Roman" w:hAnsi="Times New Roman"/>
                <w:color w:val="000000"/>
                <w:sz w:val="24"/>
                <w:szCs w:val="24"/>
              </w:rPr>
              <w:t>амилию,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конкурентной закупки является индивидуальный предприниматель</w:t>
            </w:r>
            <w:r w:rsidR="00514E4C">
              <w:rPr>
                <w:rFonts w:ascii="Times New Roman" w:hAnsi="Times New Roman"/>
                <w:color w:val="000000"/>
                <w:sz w:val="24"/>
                <w:szCs w:val="24"/>
              </w:rPr>
              <w:t>;</w:t>
            </w:r>
          </w:p>
          <w:p w14:paraId="6A6F5104" w14:textId="77777777"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3) </w:t>
            </w:r>
            <w:r w:rsidR="00514E4C">
              <w:rPr>
                <w:rFonts w:ascii="Times New Roman" w:hAnsi="Times New Roman"/>
                <w:color w:val="000000"/>
                <w:sz w:val="24"/>
                <w:szCs w:val="24"/>
              </w:rPr>
              <w:t>и</w:t>
            </w:r>
            <w:r w:rsidR="00514E4C" w:rsidRPr="00514E4C">
              <w:rPr>
                <w:rFonts w:ascii="Times New Roman" w:hAnsi="Times New Roman"/>
                <w:color w:val="000000"/>
                <w:sz w:val="24"/>
                <w:szCs w:val="24"/>
              </w:rPr>
              <w:t>дентификационный номер налогоплательщика участника конкурентной закупки или в соответствии с законодательством соответствующего иностранного государства аналог идентификационного номера налогоплат</w:t>
            </w:r>
            <w:r w:rsidR="00CA56DC">
              <w:rPr>
                <w:rFonts w:ascii="Times New Roman" w:hAnsi="Times New Roman"/>
                <w:color w:val="000000"/>
                <w:sz w:val="24"/>
                <w:szCs w:val="24"/>
              </w:rPr>
              <w:t>ельщика (для иностранного лица)</w:t>
            </w:r>
            <w:r w:rsidRPr="00445A1C">
              <w:rPr>
                <w:rFonts w:ascii="Times New Roman" w:hAnsi="Times New Roman"/>
                <w:color w:val="000000"/>
                <w:sz w:val="24"/>
                <w:szCs w:val="24"/>
              </w:rPr>
              <w:t>;</w:t>
            </w:r>
          </w:p>
          <w:p w14:paraId="4B83F3A0" w14:textId="763EA10E"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4) идентификационный номер налогоплательщика (при наличии) лица, исполняющего функции единоличного исполнительного органа юридического лица, если Участником является юридическое лицо</w:t>
            </w:r>
            <w:r w:rsidR="00310B6D">
              <w:rPr>
                <w:rFonts w:ascii="Times New Roman" w:hAnsi="Times New Roman"/>
                <w:color w:val="000000"/>
                <w:sz w:val="24"/>
                <w:szCs w:val="24"/>
              </w:rPr>
              <w:t>,</w:t>
            </w:r>
            <w:r w:rsidR="00310B6D" w:rsidRPr="00310B6D">
              <w:rPr>
                <w:rFonts w:ascii="Times New Roman" w:hAnsi="Times New Roman"/>
                <w:color w:val="000000"/>
                <w:sz w:val="24"/>
                <w:szCs w:val="24"/>
              </w:rPr>
              <w:t xml:space="preserve"> или в соответствии с законодательством соответствующего иностранного государства аналог идентификационного номера налогоплательщика так</w:t>
            </w:r>
            <w:r w:rsidR="000468EF">
              <w:rPr>
                <w:rFonts w:ascii="Times New Roman" w:hAnsi="Times New Roman"/>
                <w:color w:val="000000"/>
                <w:sz w:val="24"/>
                <w:szCs w:val="24"/>
              </w:rPr>
              <w:t>ого</w:t>
            </w:r>
            <w:r w:rsidR="00310B6D" w:rsidRPr="00310B6D">
              <w:rPr>
                <w:rFonts w:ascii="Times New Roman" w:hAnsi="Times New Roman"/>
                <w:color w:val="000000"/>
                <w:sz w:val="24"/>
                <w:szCs w:val="24"/>
              </w:rPr>
              <w:t xml:space="preserve"> лиц</w:t>
            </w:r>
            <w:r w:rsidR="000468EF">
              <w:rPr>
                <w:rFonts w:ascii="Times New Roman" w:hAnsi="Times New Roman"/>
                <w:color w:val="000000"/>
                <w:sz w:val="24"/>
                <w:szCs w:val="24"/>
              </w:rPr>
              <w:t>а</w:t>
            </w:r>
            <w:r w:rsidRPr="00445A1C">
              <w:rPr>
                <w:rFonts w:ascii="Times New Roman" w:hAnsi="Times New Roman"/>
                <w:color w:val="000000"/>
                <w:sz w:val="24"/>
                <w:szCs w:val="24"/>
              </w:rPr>
              <w:t>;</w:t>
            </w:r>
          </w:p>
          <w:p w14:paraId="20260D8E" w14:textId="77777777" w:rsidR="00514E4C" w:rsidRPr="00514E4C" w:rsidRDefault="00507EE7" w:rsidP="00514E4C">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5) </w:t>
            </w:r>
            <w:r w:rsidR="0023651F">
              <w:rPr>
                <w:rFonts w:ascii="Times New Roman" w:hAnsi="Times New Roman"/>
                <w:color w:val="000000"/>
                <w:sz w:val="24"/>
                <w:szCs w:val="24"/>
              </w:rPr>
              <w:t>к</w:t>
            </w:r>
            <w:r w:rsidR="00514E4C" w:rsidRPr="00514E4C">
              <w:rPr>
                <w:rFonts w:ascii="Times New Roman" w:hAnsi="Times New Roman"/>
                <w:color w:val="000000"/>
                <w:sz w:val="24"/>
                <w:szCs w:val="24"/>
              </w:rPr>
              <w:t>опию документа, подтверждающего полномочия лица действовать от имени участника конкурентной закупки, за исключением случаев подписания заявки:</w:t>
            </w:r>
          </w:p>
          <w:p w14:paraId="6EE2BE8D" w14:textId="77777777" w:rsidR="00514E4C" w:rsidRPr="00514E4C" w:rsidRDefault="00514E4C" w:rsidP="00514E4C">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5.1)</w:t>
            </w:r>
            <w:r w:rsidRPr="00514E4C">
              <w:rPr>
                <w:rFonts w:ascii="Times New Roman" w:hAnsi="Times New Roman"/>
                <w:color w:val="000000"/>
                <w:sz w:val="24"/>
                <w:szCs w:val="24"/>
              </w:rPr>
              <w:t xml:space="preserve"> </w:t>
            </w:r>
            <w:r w:rsidR="0023651F">
              <w:rPr>
                <w:rFonts w:ascii="Times New Roman" w:hAnsi="Times New Roman"/>
                <w:color w:val="000000"/>
                <w:sz w:val="24"/>
                <w:szCs w:val="24"/>
              </w:rPr>
              <w:t>и</w:t>
            </w:r>
            <w:r w:rsidRPr="00514E4C">
              <w:rPr>
                <w:rFonts w:ascii="Times New Roman" w:hAnsi="Times New Roman"/>
                <w:color w:val="000000"/>
                <w:sz w:val="24"/>
                <w:szCs w:val="24"/>
              </w:rPr>
              <w:t>ндивидуальным предпринимателем, если участником такой закупки является</w:t>
            </w:r>
            <w:r w:rsidR="00CA56DC">
              <w:rPr>
                <w:rFonts w:ascii="Times New Roman" w:hAnsi="Times New Roman"/>
                <w:color w:val="000000"/>
                <w:sz w:val="24"/>
                <w:szCs w:val="24"/>
              </w:rPr>
              <w:t xml:space="preserve"> индивидуальный предприниматель;</w:t>
            </w:r>
          </w:p>
          <w:p w14:paraId="0BB50962" w14:textId="77777777" w:rsidR="00507EE7" w:rsidRPr="00445A1C" w:rsidRDefault="00514E4C" w:rsidP="00514E4C">
            <w:pPr>
              <w:spacing w:after="0" w:line="240" w:lineRule="auto"/>
              <w:ind w:firstLine="256"/>
              <w:contextualSpacing/>
              <w:jc w:val="both"/>
              <w:rPr>
                <w:rFonts w:ascii="Times New Roman" w:hAnsi="Times New Roman"/>
                <w:color w:val="000000"/>
                <w:sz w:val="24"/>
                <w:szCs w:val="24"/>
              </w:rPr>
            </w:pPr>
            <w:r>
              <w:rPr>
                <w:rFonts w:ascii="Times New Roman" w:hAnsi="Times New Roman"/>
                <w:color w:val="000000"/>
                <w:sz w:val="24"/>
                <w:szCs w:val="24"/>
              </w:rPr>
              <w:t>5.2)</w:t>
            </w:r>
            <w:r w:rsidRPr="00514E4C">
              <w:rPr>
                <w:rFonts w:ascii="Times New Roman" w:hAnsi="Times New Roman"/>
                <w:color w:val="000000"/>
                <w:sz w:val="24"/>
                <w:szCs w:val="24"/>
              </w:rPr>
              <w:t xml:space="preserve"> </w:t>
            </w:r>
            <w:r w:rsidR="0023651F">
              <w:rPr>
                <w:rFonts w:ascii="Times New Roman" w:hAnsi="Times New Roman"/>
                <w:color w:val="000000"/>
                <w:sz w:val="24"/>
                <w:szCs w:val="24"/>
              </w:rPr>
              <w:t>л</w:t>
            </w:r>
            <w:r w:rsidRPr="00514E4C">
              <w:rPr>
                <w:rFonts w:ascii="Times New Roman" w:hAnsi="Times New Roman"/>
                <w:color w:val="000000"/>
                <w:sz w:val="24"/>
                <w:szCs w:val="24"/>
              </w:rPr>
              <w:t>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пункте – руководитель), если участником такой закупки является юридическое лицо</w:t>
            </w:r>
            <w:r w:rsidR="00CA56DC">
              <w:rPr>
                <w:rFonts w:ascii="Times New Roman" w:hAnsi="Times New Roman"/>
                <w:color w:val="000000"/>
                <w:sz w:val="24"/>
                <w:szCs w:val="24"/>
              </w:rPr>
              <w:t>;</w:t>
            </w:r>
          </w:p>
          <w:p w14:paraId="3B35A648" w14:textId="6C015D6D" w:rsidR="00507EE7" w:rsidRPr="00445A1C" w:rsidRDefault="00507EE7" w:rsidP="00507EE7">
            <w:pPr>
              <w:spacing w:after="0" w:line="240" w:lineRule="auto"/>
              <w:ind w:firstLine="256"/>
              <w:contextualSpacing/>
              <w:jc w:val="both"/>
              <w:rPr>
                <w:rFonts w:ascii="Times New Roman" w:hAnsi="Times New Roman"/>
                <w:color w:val="000000"/>
                <w:sz w:val="24"/>
                <w:szCs w:val="24"/>
              </w:rPr>
            </w:pPr>
            <w:r w:rsidRPr="00445A1C">
              <w:rPr>
                <w:rFonts w:ascii="Times New Roman" w:hAnsi="Times New Roman"/>
                <w:color w:val="000000"/>
                <w:sz w:val="24"/>
                <w:szCs w:val="24"/>
              </w:rPr>
              <w:t xml:space="preserve">6) </w:t>
            </w:r>
            <w:r w:rsidR="001645A2">
              <w:rPr>
                <w:rFonts w:ascii="Times New Roman" w:hAnsi="Times New Roman"/>
                <w:color w:val="000000"/>
                <w:sz w:val="24"/>
                <w:szCs w:val="24"/>
              </w:rPr>
              <w:t>к</w:t>
            </w:r>
            <w:r w:rsidR="001645A2" w:rsidRPr="001645A2">
              <w:rPr>
                <w:rFonts w:ascii="Times New Roman" w:hAnsi="Times New Roman"/>
                <w:color w:val="000000"/>
                <w:sz w:val="24"/>
                <w:szCs w:val="24"/>
              </w:rPr>
              <w:t xml:space="preserve">опию решения о согласии на совершение крупной сделки или о последующем одобрении этой сделки, если требование о наличии указанного решения установлено </w:t>
            </w:r>
            <w:r w:rsidR="001645A2" w:rsidRPr="001645A2">
              <w:rPr>
                <w:rFonts w:ascii="Times New Roman" w:hAnsi="Times New Roman"/>
                <w:color w:val="000000"/>
                <w:sz w:val="24"/>
                <w:szCs w:val="24"/>
              </w:rPr>
              <w:lastRenderedPageBreak/>
              <w:t xml:space="preserve">законодательством Российской Федерации и для </w:t>
            </w:r>
            <w:r w:rsidR="001645A2">
              <w:rPr>
                <w:rFonts w:ascii="Times New Roman" w:hAnsi="Times New Roman"/>
                <w:color w:val="000000"/>
                <w:sz w:val="24"/>
                <w:szCs w:val="24"/>
              </w:rPr>
              <w:t>У</w:t>
            </w:r>
            <w:r w:rsidR="001645A2" w:rsidRPr="001645A2">
              <w:rPr>
                <w:rFonts w:ascii="Times New Roman" w:hAnsi="Times New Roman"/>
                <w:color w:val="000000"/>
                <w:sz w:val="24"/>
                <w:szCs w:val="24"/>
              </w:rPr>
              <w:t xml:space="preserve">частника конкурентной закупки заключение по результатам такой закупки договора либо предоставление обеспечения заявки на участие в такой закупке (если требование об обеспечении заявок установлено заказчиком в </w:t>
            </w:r>
            <w:r w:rsidR="00A200C4">
              <w:rPr>
                <w:rFonts w:ascii="Times New Roman" w:hAnsi="Times New Roman"/>
                <w:color w:val="000000"/>
                <w:sz w:val="24"/>
                <w:szCs w:val="24"/>
              </w:rPr>
              <w:t xml:space="preserve">приглашении, </w:t>
            </w:r>
            <w:r w:rsidR="001645A2" w:rsidRPr="001645A2">
              <w:rPr>
                <w:rFonts w:ascii="Times New Roman" w:hAnsi="Times New Roman"/>
                <w:color w:val="000000"/>
                <w:sz w:val="24"/>
                <w:szCs w:val="24"/>
              </w:rPr>
              <w:t xml:space="preserve">документации о конкурентной закупке), обеспечения исполнения договора (если требование об обеспечении исполнения договора установлено заказчиком в </w:t>
            </w:r>
            <w:r w:rsidR="00A200C4">
              <w:rPr>
                <w:rFonts w:ascii="Times New Roman" w:hAnsi="Times New Roman"/>
                <w:color w:val="000000"/>
                <w:sz w:val="24"/>
                <w:szCs w:val="24"/>
              </w:rPr>
              <w:t xml:space="preserve">приглашении, </w:t>
            </w:r>
            <w:r w:rsidR="001645A2" w:rsidRPr="001645A2">
              <w:rPr>
                <w:rFonts w:ascii="Times New Roman" w:hAnsi="Times New Roman"/>
                <w:color w:val="000000"/>
                <w:sz w:val="24"/>
                <w:szCs w:val="24"/>
              </w:rPr>
              <w:t>документации о конкурентной закупке) является крупной сделкой</w:t>
            </w:r>
            <w:r w:rsidR="001645A2">
              <w:rPr>
                <w:rFonts w:ascii="Times New Roman" w:hAnsi="Times New Roman"/>
                <w:color w:val="000000"/>
                <w:sz w:val="24"/>
                <w:szCs w:val="24"/>
              </w:rPr>
              <w:t>;</w:t>
            </w:r>
          </w:p>
          <w:p w14:paraId="1438DC0B" w14:textId="3DD8E66A" w:rsidR="00507EE7" w:rsidRPr="006D63B6" w:rsidRDefault="00507EE7" w:rsidP="00507EE7">
            <w:pPr>
              <w:spacing w:after="0" w:line="240" w:lineRule="auto"/>
              <w:ind w:firstLine="314"/>
              <w:contextualSpacing/>
              <w:jc w:val="both"/>
              <w:rPr>
                <w:rFonts w:ascii="Times New Roman" w:hAnsi="Times New Roman"/>
                <w:color w:val="000000"/>
                <w:sz w:val="24"/>
                <w:szCs w:val="24"/>
              </w:rPr>
            </w:pPr>
            <w:r w:rsidRPr="00445A1C">
              <w:rPr>
                <w:rFonts w:ascii="Times New Roman" w:hAnsi="Times New Roman"/>
                <w:color w:val="000000"/>
                <w:sz w:val="24"/>
                <w:szCs w:val="24"/>
              </w:rPr>
              <w:t>7) декларацию, подтверждающую на дату подачи Заявки соответствие Участника требованиями, установленным подпунктами 1-</w:t>
            </w:r>
            <w:r w:rsidR="00E443A4">
              <w:rPr>
                <w:rFonts w:ascii="Times New Roman" w:hAnsi="Times New Roman"/>
                <w:color w:val="000000"/>
                <w:sz w:val="24"/>
                <w:szCs w:val="24"/>
              </w:rPr>
              <w:t>7</w:t>
            </w:r>
            <w:r w:rsidRPr="00445A1C">
              <w:rPr>
                <w:rFonts w:ascii="Times New Roman" w:hAnsi="Times New Roman"/>
                <w:color w:val="000000"/>
                <w:sz w:val="24"/>
                <w:szCs w:val="24"/>
              </w:rPr>
              <w:t xml:space="preserve"> подпункта 18.3 пункта 18 документации, </w:t>
            </w:r>
            <w:r w:rsidRPr="00445A1C">
              <w:rPr>
                <w:rFonts w:ascii="Times New Roman" w:hAnsi="Times New Roman"/>
                <w:sz w:val="24"/>
                <w:szCs w:val="24"/>
              </w:rPr>
              <w:t xml:space="preserve">составленную по форме </w:t>
            </w:r>
            <w:r w:rsidR="00E60E14">
              <w:rPr>
                <w:rFonts w:ascii="Times New Roman" w:hAnsi="Times New Roman"/>
                <w:sz w:val="24"/>
                <w:szCs w:val="24"/>
              </w:rPr>
              <w:t>2</w:t>
            </w:r>
            <w:r w:rsidRPr="00445A1C">
              <w:rPr>
                <w:rFonts w:ascii="Times New Roman" w:hAnsi="Times New Roman"/>
                <w:sz w:val="24"/>
                <w:szCs w:val="24"/>
              </w:rPr>
              <w:t xml:space="preserve"> раздела II «Формы для заполнения Участниками» документации, (оформляется на фирменном бланке организации (при наличии)</w:t>
            </w:r>
            <w:r w:rsidR="000607BD" w:rsidRPr="006D63B6">
              <w:rPr>
                <w:rFonts w:ascii="Times New Roman" w:hAnsi="Times New Roman"/>
                <w:color w:val="000000"/>
                <w:sz w:val="24"/>
                <w:szCs w:val="24"/>
              </w:rPr>
              <w:t>;</w:t>
            </w:r>
          </w:p>
          <w:p w14:paraId="613C2A88" w14:textId="7C13351E" w:rsidR="002B4252" w:rsidRPr="00E73BE0" w:rsidRDefault="003A6AF0" w:rsidP="002B4252">
            <w:pPr>
              <w:spacing w:after="0" w:line="240" w:lineRule="auto"/>
              <w:ind w:firstLine="314"/>
              <w:jc w:val="both"/>
              <w:rPr>
                <w:rFonts w:ascii="Times New Roman" w:hAnsi="Times New Roman"/>
                <w:b/>
                <w:i/>
                <w:sz w:val="24"/>
                <w:szCs w:val="24"/>
                <w:u w:val="single"/>
              </w:rPr>
            </w:pPr>
            <w:r w:rsidRPr="006D63B6">
              <w:rPr>
                <w:rFonts w:ascii="Times New Roman" w:hAnsi="Times New Roman"/>
                <w:color w:val="000000"/>
                <w:sz w:val="24"/>
                <w:szCs w:val="24"/>
              </w:rPr>
              <w:t>8)</w:t>
            </w:r>
            <w:r w:rsidRPr="006D63B6">
              <w:rPr>
                <w:rFonts w:ascii="Times New Roman" w:hAnsi="Times New Roman"/>
                <w:sz w:val="24"/>
                <w:szCs w:val="24"/>
              </w:rPr>
              <w:t xml:space="preserve"> </w:t>
            </w:r>
            <w:r w:rsidR="00E753DA" w:rsidRPr="00C166E0">
              <w:rPr>
                <w:rFonts w:ascii="Times New Roman" w:hAnsi="Times New Roman"/>
                <w:color w:val="000000"/>
                <w:sz w:val="24"/>
                <w:szCs w:val="24"/>
              </w:rPr>
              <w:t>Предложение о цене Договора. В целях заполнения сведений о цене Договора, заключаемого по итогам закупки, ценовое предложение подается Участником следующим образом. В части Заявки о ценовом предложении на ЭП в поле «Предлагаемая цена» Участник указывает цену Договора, которая не должна превышать начальную (максимальную) цену Договора, указанную в пункте 16 документации.</w:t>
            </w:r>
          </w:p>
          <w:p w14:paraId="2970CD74" w14:textId="77777777" w:rsidR="00E753DA" w:rsidRDefault="00CE7BE2" w:rsidP="00E753DA">
            <w:pPr>
              <w:spacing w:line="240" w:lineRule="auto"/>
              <w:ind w:firstLine="284"/>
              <w:contextualSpacing/>
              <w:jc w:val="both"/>
              <w:rPr>
                <w:rFonts w:ascii="Times New Roman" w:hAnsi="Times New Roman"/>
                <w:b/>
                <w:color w:val="000000"/>
                <w:sz w:val="24"/>
                <w:szCs w:val="24"/>
              </w:rPr>
            </w:pPr>
            <w:r w:rsidRPr="00E73BE0">
              <w:rPr>
                <w:rFonts w:ascii="Times New Roman" w:hAnsi="Times New Roman"/>
                <w:sz w:val="24"/>
                <w:szCs w:val="28"/>
              </w:rPr>
              <w:t>9)</w:t>
            </w:r>
            <w:r w:rsidRPr="006D63B6">
              <w:rPr>
                <w:rFonts w:ascii="Times New Roman" w:hAnsi="Times New Roman"/>
                <w:sz w:val="24"/>
                <w:szCs w:val="28"/>
              </w:rPr>
              <w:t xml:space="preserve"> </w:t>
            </w:r>
            <w:r w:rsidR="00E753DA" w:rsidRPr="009B59D0">
              <w:rPr>
                <w:rFonts w:ascii="Times New Roman" w:hAnsi="Times New Roman"/>
                <w:color w:val="000000"/>
                <w:sz w:val="24"/>
                <w:szCs w:val="24"/>
              </w:rPr>
              <w:t>Предложение Участника об оказании Услуг, оформленное в соответствии с пунктом 15 документации.</w:t>
            </w:r>
          </w:p>
          <w:p w14:paraId="6786AB76" w14:textId="77777777" w:rsidR="00E753DA" w:rsidRDefault="00E753DA" w:rsidP="00E753DA">
            <w:pPr>
              <w:spacing w:line="240" w:lineRule="auto"/>
              <w:ind w:firstLine="284"/>
              <w:contextualSpacing/>
              <w:jc w:val="both"/>
              <w:rPr>
                <w:rFonts w:ascii="Times New Roman" w:hAnsi="Times New Roman"/>
                <w:b/>
                <w:color w:val="000000"/>
                <w:sz w:val="24"/>
                <w:szCs w:val="24"/>
              </w:rPr>
            </w:pPr>
            <w:r w:rsidRPr="00B87C41">
              <w:rPr>
                <w:rFonts w:ascii="Times New Roman" w:hAnsi="Times New Roman"/>
                <w:i/>
                <w:sz w:val="24"/>
                <w:szCs w:val="24"/>
              </w:rPr>
              <w:t>Непредставление документов, указанных в настоящем подпункте документации, не является причиной отклонения Заявки.</w:t>
            </w:r>
          </w:p>
          <w:p w14:paraId="48F97FC4" w14:textId="1F776938" w:rsidR="00BB225E" w:rsidRPr="004D62D5" w:rsidRDefault="00CE7BE2" w:rsidP="003F318F">
            <w:pPr>
              <w:spacing w:before="240" w:after="0" w:line="240" w:lineRule="auto"/>
              <w:ind w:firstLine="284"/>
              <w:contextualSpacing/>
              <w:jc w:val="both"/>
              <w:rPr>
                <w:rFonts w:ascii="Times New Roman" w:hAnsi="Times New Roman"/>
                <w:i/>
                <w:sz w:val="24"/>
                <w:szCs w:val="24"/>
              </w:rPr>
            </w:pPr>
            <w:r>
              <w:rPr>
                <w:rFonts w:ascii="Times New Roman" w:hAnsi="Times New Roman"/>
                <w:sz w:val="24"/>
                <w:szCs w:val="28"/>
              </w:rPr>
              <w:t>10</w:t>
            </w:r>
            <w:r w:rsidR="002359AA">
              <w:rPr>
                <w:rFonts w:ascii="Times New Roman" w:hAnsi="Times New Roman"/>
                <w:sz w:val="24"/>
                <w:szCs w:val="28"/>
              </w:rPr>
              <w:t xml:space="preserve">) </w:t>
            </w:r>
            <w:r w:rsidR="00BB225E" w:rsidRPr="001E07F2">
              <w:rPr>
                <w:rFonts w:ascii="Times New Roman" w:hAnsi="Times New Roman"/>
                <w:sz w:val="24"/>
                <w:szCs w:val="24"/>
              </w:rPr>
              <w:t>документ, подтверждающий предоставление Участником обеспечения Заявки в соответствии с пунктом 2</w:t>
            </w:r>
            <w:r w:rsidR="00BB225E">
              <w:rPr>
                <w:rFonts w:ascii="Times New Roman" w:hAnsi="Times New Roman"/>
                <w:sz w:val="24"/>
                <w:szCs w:val="24"/>
              </w:rPr>
              <w:t>2</w:t>
            </w:r>
            <w:r w:rsidR="00BB225E" w:rsidRPr="001E07F2">
              <w:rPr>
                <w:rFonts w:ascii="Times New Roman" w:hAnsi="Times New Roman"/>
                <w:sz w:val="24"/>
                <w:szCs w:val="24"/>
              </w:rPr>
              <w:t xml:space="preserve"> документации, а именно копия </w:t>
            </w:r>
            <w:r w:rsidR="00BB225E">
              <w:rPr>
                <w:rFonts w:ascii="Times New Roman" w:hAnsi="Times New Roman"/>
                <w:sz w:val="24"/>
                <w:szCs w:val="24"/>
              </w:rPr>
              <w:t>Н</w:t>
            </w:r>
            <w:r w:rsidR="00BB225E" w:rsidRPr="001E07F2">
              <w:rPr>
                <w:rFonts w:ascii="Times New Roman" w:hAnsi="Times New Roman"/>
                <w:sz w:val="24"/>
                <w:szCs w:val="24"/>
              </w:rPr>
              <w:t>езависимой гарантии (в случае, если Участником выбран способ обеспечения Заявки в виде</w:t>
            </w:r>
            <w:r w:rsidR="00BB225E" w:rsidRPr="001E07F2">
              <w:t xml:space="preserve"> </w:t>
            </w:r>
            <w:r w:rsidR="00BB225E" w:rsidRPr="001E07F2">
              <w:rPr>
                <w:rFonts w:ascii="Times New Roman" w:hAnsi="Times New Roman"/>
                <w:sz w:val="24"/>
                <w:szCs w:val="24"/>
              </w:rPr>
              <w:t>предоставления независимой гарантии)</w:t>
            </w:r>
            <w:r w:rsidR="003F318F" w:rsidRPr="00F009BA">
              <w:rPr>
                <w:rFonts w:ascii="Times New Roman" w:hAnsi="Times New Roman"/>
                <w:i/>
                <w:color w:val="000000"/>
                <w:sz w:val="24"/>
                <w:szCs w:val="24"/>
              </w:rPr>
              <w:t xml:space="preserve"> (в случае, если требование об обеспечении Заявки установлено документацией)</w:t>
            </w:r>
            <w:r w:rsidR="003F318F" w:rsidRPr="00E44163">
              <w:rPr>
                <w:rFonts w:ascii="Times New Roman" w:hAnsi="Times New Roman"/>
                <w:color w:val="000000"/>
                <w:sz w:val="24"/>
                <w:szCs w:val="24"/>
              </w:rPr>
              <w:t>;</w:t>
            </w:r>
          </w:p>
          <w:p w14:paraId="2458BC74" w14:textId="139481C4" w:rsidR="003F318F" w:rsidRPr="003F318F" w:rsidRDefault="00B1656C" w:rsidP="003F318F">
            <w:pPr>
              <w:spacing w:line="240" w:lineRule="auto"/>
              <w:ind w:firstLine="284"/>
              <w:contextualSpacing/>
              <w:jc w:val="both"/>
              <w:rPr>
                <w:rFonts w:ascii="Times New Roman" w:hAnsi="Times New Roman"/>
                <w:sz w:val="24"/>
                <w:szCs w:val="24"/>
              </w:rPr>
            </w:pPr>
            <w:r>
              <w:rPr>
                <w:rFonts w:ascii="Times New Roman" w:hAnsi="Times New Roman"/>
                <w:color w:val="000000"/>
                <w:sz w:val="24"/>
                <w:szCs w:val="24"/>
              </w:rPr>
              <w:t>11</w:t>
            </w:r>
            <w:r w:rsidRPr="00A20AF9">
              <w:rPr>
                <w:rFonts w:ascii="Times New Roman" w:hAnsi="Times New Roman"/>
                <w:color w:val="000000"/>
                <w:sz w:val="24"/>
                <w:szCs w:val="24"/>
              </w:rPr>
              <w:t xml:space="preserve">) </w:t>
            </w:r>
            <w:r w:rsidR="003F318F" w:rsidRPr="003F318F">
              <w:rPr>
                <w:rFonts w:ascii="Times New Roman" w:hAnsi="Times New Roman"/>
                <w:color w:val="000000"/>
                <w:sz w:val="24"/>
                <w:szCs w:val="24"/>
              </w:rPr>
              <w:t xml:space="preserve">в целях оценки Заявок по критерию </w:t>
            </w:r>
            <w:r w:rsidR="003F318F" w:rsidRPr="003F318F">
              <w:rPr>
                <w:rFonts w:ascii="Times New Roman" w:hAnsi="Times New Roman"/>
                <w:b/>
                <w:sz w:val="24"/>
                <w:szCs w:val="24"/>
              </w:rPr>
              <w:t>«Опыт оказания услуг»</w:t>
            </w:r>
            <w:r w:rsidR="003F318F" w:rsidRPr="003F318F">
              <w:rPr>
                <w:rFonts w:ascii="Times New Roman" w:hAnsi="Times New Roman"/>
                <w:sz w:val="24"/>
                <w:szCs w:val="24"/>
              </w:rPr>
              <w:t xml:space="preserve"> представляется справка об опыте оказания услуг, в обязательном порядке содержащая информацию о договорах (</w:t>
            </w:r>
            <w:r w:rsidR="003F318F" w:rsidRPr="003F318F">
              <w:rPr>
                <w:rFonts w:ascii="Times New Roman" w:hAnsi="Times New Roman"/>
                <w:b/>
                <w:sz w:val="24"/>
                <w:szCs w:val="24"/>
              </w:rPr>
              <w:t>предметом которых являлось оказание услуг по организации спортивно-оздоровительных</w:t>
            </w:r>
            <w:r w:rsidR="003F318F" w:rsidRPr="003F318F">
              <w:rPr>
                <w:sz w:val="22"/>
                <w:szCs w:val="22"/>
              </w:rPr>
              <w:t xml:space="preserve"> </w:t>
            </w:r>
            <w:r w:rsidR="003F318F" w:rsidRPr="003F318F">
              <w:rPr>
                <w:rFonts w:ascii="Times New Roman" w:hAnsi="Times New Roman"/>
                <w:b/>
                <w:sz w:val="24"/>
                <w:szCs w:val="24"/>
              </w:rPr>
              <w:t>или культурно-массовых мероприятий</w:t>
            </w:r>
            <w:r w:rsidR="003F318F" w:rsidRPr="003F318F">
              <w:rPr>
                <w:rFonts w:ascii="Times New Roman" w:hAnsi="Times New Roman"/>
                <w:sz w:val="24"/>
                <w:szCs w:val="24"/>
              </w:rPr>
              <w:t xml:space="preserve"> (</w:t>
            </w:r>
            <w:r w:rsidR="00B64C7D">
              <w:rPr>
                <w:rFonts w:ascii="Times New Roman" w:hAnsi="Times New Roman"/>
                <w:sz w:val="24"/>
                <w:szCs w:val="24"/>
              </w:rPr>
              <w:t xml:space="preserve">в том числе </w:t>
            </w:r>
            <w:r w:rsidR="003F318F">
              <w:rPr>
                <w:rFonts w:ascii="Times New Roman" w:hAnsi="Times New Roman"/>
                <w:b/>
                <w:sz w:val="24"/>
                <w:szCs w:val="24"/>
              </w:rPr>
              <w:t>фестивалей,</w:t>
            </w:r>
            <w:r w:rsidR="003F318F" w:rsidRPr="003F318F">
              <w:rPr>
                <w:rFonts w:ascii="Times New Roman" w:hAnsi="Times New Roman"/>
                <w:b/>
                <w:sz w:val="24"/>
                <w:szCs w:val="24"/>
              </w:rPr>
              <w:t xml:space="preserve"> форумов),</w:t>
            </w:r>
            <w:r w:rsidR="003F318F" w:rsidRPr="003F318F">
              <w:rPr>
                <w:rFonts w:ascii="Times New Roman" w:hAnsi="Times New Roman"/>
                <w:sz w:val="24"/>
                <w:szCs w:val="24"/>
              </w:rPr>
              <w:t xml:space="preserve"> подтверждающих наличие у Участника оцениваемого опыта оказания услуг, актах сдачи-приемки оказанных услуг.</w:t>
            </w:r>
          </w:p>
          <w:p w14:paraId="7B428042" w14:textId="1F2B859F"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 xml:space="preserve">Справка об опыте оказания услуг должна быть составлена </w:t>
            </w:r>
            <w:r w:rsidRPr="003F318F">
              <w:rPr>
                <w:rFonts w:ascii="Times New Roman" w:hAnsi="Times New Roman"/>
                <w:b/>
                <w:sz w:val="24"/>
                <w:szCs w:val="24"/>
              </w:rPr>
              <w:t>по форме 3 раздела II «Формы для заполнения Участниками»</w:t>
            </w:r>
            <w:r w:rsidRPr="003F318F">
              <w:rPr>
                <w:rFonts w:ascii="Times New Roman" w:hAnsi="Times New Roman"/>
                <w:sz w:val="24"/>
                <w:szCs w:val="24"/>
              </w:rPr>
              <w:t xml:space="preserve"> документации </w:t>
            </w:r>
            <w:r w:rsidRPr="003F318F">
              <w:rPr>
                <w:rFonts w:ascii="Times New Roman" w:hAnsi="Times New Roman"/>
                <w:b/>
                <w:sz w:val="24"/>
                <w:szCs w:val="24"/>
              </w:rPr>
              <w:t>с обязательным приложением копий указанных в данной справке договоров</w:t>
            </w:r>
            <w:r w:rsidRPr="003F318F">
              <w:rPr>
                <w:rFonts w:ascii="Times New Roman" w:hAnsi="Times New Roman"/>
                <w:sz w:val="24"/>
                <w:szCs w:val="24"/>
              </w:rPr>
              <w:t xml:space="preserve"> (всех страниц договоров, дополнительных соглашений и приложений к договорам)</w:t>
            </w:r>
            <w:r w:rsidRPr="003F318F">
              <w:rPr>
                <w:rFonts w:ascii="Times New Roman" w:hAnsi="Times New Roman"/>
                <w:b/>
                <w:sz w:val="24"/>
                <w:szCs w:val="24"/>
              </w:rPr>
              <w:t>, актов сдачи-</w:t>
            </w:r>
            <w:r w:rsidRPr="003F318F">
              <w:rPr>
                <w:rFonts w:ascii="Times New Roman" w:hAnsi="Times New Roman"/>
                <w:b/>
                <w:sz w:val="24"/>
                <w:szCs w:val="24"/>
              </w:rPr>
              <w:lastRenderedPageBreak/>
              <w:t>приемки оказанных услуг к ним, подтверждающих исполнение обязательств по таким договорам</w:t>
            </w:r>
            <w:r w:rsidRPr="003F318F">
              <w:rPr>
                <w:rFonts w:ascii="Times New Roman" w:hAnsi="Times New Roman"/>
                <w:sz w:val="24"/>
                <w:szCs w:val="24"/>
              </w:rPr>
              <w:t>.</w:t>
            </w:r>
          </w:p>
          <w:p w14:paraId="413F672D" w14:textId="77777777"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В случае заключения договоров по результатам закупочных процедур, проводившихся в электронной форме в рамках Закона № 44-ФЗ, допускается ссылка в сети «Интернет» на извещение о закупке, по результатам которой заключен соответствующий договор, при условии наличия по данной ссылке копии договора, актов сдачи-приемки оказанных услуг или иных документов, свидетельствующих о надлежащем оказании услуг по данному договору.</w:t>
            </w:r>
          </w:p>
          <w:p w14:paraId="38660549" w14:textId="57816BFD" w:rsidR="003F318F" w:rsidRPr="003F318F" w:rsidRDefault="003F318F" w:rsidP="003F318F">
            <w:pPr>
              <w:spacing w:after="0" w:line="240" w:lineRule="auto"/>
              <w:ind w:firstLine="344"/>
              <w:jc w:val="both"/>
              <w:rPr>
                <w:rFonts w:ascii="Times New Roman" w:hAnsi="Times New Roman"/>
                <w:sz w:val="24"/>
                <w:szCs w:val="24"/>
              </w:rPr>
            </w:pPr>
            <w:r w:rsidRPr="003F318F">
              <w:rPr>
                <w:rFonts w:ascii="Times New Roman" w:hAnsi="Times New Roman"/>
                <w:sz w:val="24"/>
                <w:szCs w:val="24"/>
              </w:rPr>
              <w:t>Если в соответствующих договорах</w:t>
            </w:r>
            <w:r w:rsidR="00540274">
              <w:rPr>
                <w:rFonts w:ascii="Times New Roman" w:hAnsi="Times New Roman"/>
                <w:sz w:val="24"/>
                <w:szCs w:val="24"/>
              </w:rPr>
              <w:t xml:space="preserve">, </w:t>
            </w:r>
            <w:r w:rsidRPr="003F318F">
              <w:rPr>
                <w:rFonts w:ascii="Times New Roman" w:hAnsi="Times New Roman"/>
                <w:sz w:val="24"/>
                <w:szCs w:val="24"/>
              </w:rPr>
              <w:t>актах и других документах Участника содержится конфиденциальная информация или информация, распространение (доступ) которой ограничено действующим законодательством Российской Федерации, в отношении такой информации в представляемых документах Участник вправе изъять из текста соответствующие фрагменты (привести фрагменты текста в нечитаемое состояние (заштриховка, затемнение и прочее)). Однако Участникам следует иметь в виду, что указанные выше действия могут повлиять на степень восприятия и информативность представляемых для участия в закупке документов.</w:t>
            </w:r>
          </w:p>
          <w:p w14:paraId="3CE5967D" w14:textId="77777777" w:rsidR="003F318F" w:rsidRPr="003F318F" w:rsidRDefault="003F318F" w:rsidP="003F318F">
            <w:pPr>
              <w:spacing w:after="0" w:line="240" w:lineRule="auto"/>
              <w:ind w:firstLine="284"/>
              <w:contextualSpacing/>
              <w:jc w:val="both"/>
              <w:rPr>
                <w:rFonts w:ascii="Times New Roman" w:hAnsi="Times New Roman"/>
                <w:i/>
                <w:sz w:val="24"/>
                <w:szCs w:val="24"/>
              </w:rPr>
            </w:pPr>
            <w:r w:rsidRPr="003F318F">
              <w:rPr>
                <w:rFonts w:ascii="Times New Roman" w:hAnsi="Times New Roman"/>
                <w:i/>
                <w:sz w:val="24"/>
                <w:szCs w:val="24"/>
              </w:rPr>
              <w:t>Непредставление документов, указанных в настоящем подпункте документации, не является причиной отклонения Заявки.</w:t>
            </w:r>
          </w:p>
          <w:p w14:paraId="310140BF" w14:textId="4E3A0EDB" w:rsidR="00AD0AB7" w:rsidRPr="00445A1C" w:rsidRDefault="00F56739" w:rsidP="00AD0AB7">
            <w:pPr>
              <w:spacing w:after="0" w:line="240" w:lineRule="auto"/>
              <w:ind w:firstLine="284"/>
              <w:contextualSpacing/>
              <w:jc w:val="both"/>
              <w:rPr>
                <w:rFonts w:ascii="Times New Roman" w:hAnsi="Times New Roman"/>
                <w:color w:val="000000"/>
                <w:sz w:val="24"/>
                <w:szCs w:val="24"/>
              </w:rPr>
            </w:pPr>
            <w:r>
              <w:rPr>
                <w:rFonts w:ascii="Times New Roman" w:hAnsi="Times New Roman"/>
                <w:color w:val="000000"/>
                <w:sz w:val="24"/>
                <w:szCs w:val="24"/>
              </w:rPr>
              <w:t>1</w:t>
            </w:r>
            <w:r w:rsidR="00B1656C">
              <w:rPr>
                <w:rFonts w:ascii="Times New Roman" w:hAnsi="Times New Roman"/>
                <w:color w:val="000000"/>
                <w:sz w:val="24"/>
                <w:szCs w:val="24"/>
              </w:rPr>
              <w:t>2</w:t>
            </w:r>
            <w:r>
              <w:rPr>
                <w:rFonts w:ascii="Times New Roman" w:hAnsi="Times New Roman"/>
                <w:color w:val="000000"/>
                <w:sz w:val="24"/>
                <w:szCs w:val="24"/>
              </w:rPr>
              <w:t xml:space="preserve">) </w:t>
            </w:r>
            <w:r w:rsidR="00B1656C" w:rsidRPr="00B1656C">
              <w:rPr>
                <w:rFonts w:ascii="Times New Roman" w:hAnsi="Times New Roman"/>
                <w:color w:val="000000"/>
                <w:sz w:val="24"/>
                <w:szCs w:val="24"/>
              </w:rPr>
              <w:t>в случае если на стороне Участника выступают несколько лиц, должны быть представлены документы, указанные в подпункте 19.2 документации с учетом особенностей, установленных в документации, а также копия заключенного между ними соглашения, соответствующего требованиям, установленным в документации, установленным в документации (для консорциумов).</w:t>
            </w:r>
          </w:p>
          <w:p w14:paraId="181DBAA7" w14:textId="77777777" w:rsidR="008A1F38" w:rsidRPr="00445A1C" w:rsidRDefault="00E100CB" w:rsidP="0081319E">
            <w:pPr>
              <w:spacing w:after="0" w:line="240" w:lineRule="auto"/>
              <w:ind w:firstLine="284"/>
              <w:contextualSpacing/>
              <w:jc w:val="both"/>
              <w:rPr>
                <w:rFonts w:ascii="Times New Roman" w:hAnsi="Times New Roman"/>
                <w:sz w:val="24"/>
                <w:szCs w:val="24"/>
              </w:rPr>
            </w:pPr>
            <w:r w:rsidRPr="00445A1C">
              <w:rPr>
                <w:rFonts w:ascii="Times New Roman" w:hAnsi="Times New Roman"/>
                <w:sz w:val="24"/>
                <w:szCs w:val="24"/>
              </w:rPr>
              <w:t>31</w:t>
            </w:r>
            <w:r w:rsidR="008A1F38" w:rsidRPr="00445A1C">
              <w:rPr>
                <w:rFonts w:ascii="Times New Roman" w:hAnsi="Times New Roman"/>
                <w:sz w:val="24"/>
                <w:szCs w:val="24"/>
              </w:rPr>
              <w:t>.3.</w:t>
            </w:r>
            <w:r w:rsidR="007B271E" w:rsidRPr="00445A1C">
              <w:rPr>
                <w:rFonts w:ascii="Times New Roman" w:hAnsi="Times New Roman"/>
                <w:sz w:val="24"/>
                <w:szCs w:val="24"/>
              </w:rPr>
              <w:t xml:space="preserve"> Если в составе Заявки пре</w:t>
            </w:r>
            <w:r w:rsidR="008A1F38" w:rsidRPr="00445A1C">
              <w:rPr>
                <w:rFonts w:ascii="Times New Roman" w:hAnsi="Times New Roman"/>
                <w:sz w:val="24"/>
                <w:szCs w:val="24"/>
              </w:rPr>
              <w:t xml:space="preserve">дставлен </w:t>
            </w:r>
            <w:r w:rsidR="000C3C79" w:rsidRPr="00445A1C">
              <w:rPr>
                <w:rFonts w:ascii="Times New Roman" w:hAnsi="Times New Roman"/>
                <w:sz w:val="24"/>
                <w:szCs w:val="24"/>
              </w:rPr>
              <w:t>документ,</w:t>
            </w:r>
            <w:r w:rsidR="008A1F38" w:rsidRPr="00445A1C">
              <w:rPr>
                <w:rFonts w:ascii="Times New Roman" w:hAnsi="Times New Roman"/>
                <w:sz w:val="24"/>
                <w:szCs w:val="24"/>
              </w:rPr>
              <w:t xml:space="preserve"> который заканчивает свое действие в период с момента изначально установ</w:t>
            </w:r>
            <w:r w:rsidR="007B271E" w:rsidRPr="00445A1C">
              <w:rPr>
                <w:rFonts w:ascii="Times New Roman" w:hAnsi="Times New Roman"/>
                <w:sz w:val="24"/>
                <w:szCs w:val="24"/>
              </w:rPr>
              <w:t>ленного срока окончания подачи З</w:t>
            </w:r>
            <w:r w:rsidR="008A1F38" w:rsidRPr="00445A1C">
              <w:rPr>
                <w:rFonts w:ascii="Times New Roman" w:hAnsi="Times New Roman"/>
                <w:sz w:val="24"/>
                <w:szCs w:val="24"/>
              </w:rPr>
              <w:t xml:space="preserve">аявок до момента </w:t>
            </w:r>
            <w:r w:rsidR="007B271E" w:rsidRPr="00445A1C">
              <w:rPr>
                <w:rFonts w:ascii="Times New Roman" w:hAnsi="Times New Roman"/>
                <w:sz w:val="24"/>
                <w:szCs w:val="24"/>
              </w:rPr>
              <w:t>определения</w:t>
            </w:r>
            <w:r w:rsidR="008A1F38" w:rsidRPr="00445A1C">
              <w:rPr>
                <w:rFonts w:ascii="Times New Roman" w:hAnsi="Times New Roman"/>
                <w:sz w:val="24"/>
                <w:szCs w:val="24"/>
              </w:rPr>
              <w:t xml:space="preserve"> </w:t>
            </w:r>
            <w:r w:rsidR="00A11FC7" w:rsidRPr="00445A1C">
              <w:rPr>
                <w:rFonts w:ascii="Times New Roman" w:hAnsi="Times New Roman"/>
                <w:sz w:val="24"/>
                <w:szCs w:val="24"/>
              </w:rPr>
              <w:t>П</w:t>
            </w:r>
            <w:r w:rsidR="008A1F38" w:rsidRPr="00445A1C">
              <w:rPr>
                <w:rFonts w:ascii="Times New Roman" w:hAnsi="Times New Roman"/>
                <w:sz w:val="24"/>
                <w:szCs w:val="24"/>
              </w:rPr>
              <w:t>обедителя, и новый докуме</w:t>
            </w:r>
            <w:r w:rsidR="007B271E" w:rsidRPr="00445A1C">
              <w:rPr>
                <w:rFonts w:ascii="Times New Roman" w:hAnsi="Times New Roman"/>
                <w:sz w:val="24"/>
                <w:szCs w:val="24"/>
              </w:rPr>
              <w:t>нт не представлен, то в состав З</w:t>
            </w:r>
            <w:r w:rsidR="008A1F38" w:rsidRPr="00445A1C">
              <w:rPr>
                <w:rFonts w:ascii="Times New Roman" w:hAnsi="Times New Roman"/>
                <w:sz w:val="24"/>
                <w:szCs w:val="24"/>
              </w:rPr>
              <w:t xml:space="preserve">аявки </w:t>
            </w:r>
            <w:r w:rsidR="007B271E" w:rsidRPr="00445A1C">
              <w:rPr>
                <w:rFonts w:ascii="Times New Roman" w:hAnsi="Times New Roman"/>
                <w:sz w:val="24"/>
                <w:szCs w:val="24"/>
              </w:rPr>
              <w:t>должны быть включены следующие документы</w:t>
            </w:r>
            <w:r w:rsidR="008A1F38" w:rsidRPr="00445A1C">
              <w:rPr>
                <w:rFonts w:ascii="Times New Roman" w:hAnsi="Times New Roman"/>
                <w:sz w:val="24"/>
                <w:szCs w:val="24"/>
              </w:rPr>
              <w:t xml:space="preserve">: ранее действовавший документ и подтверждение запроса нового документа с </w:t>
            </w:r>
            <w:r w:rsidR="00A11FC7" w:rsidRPr="00445A1C">
              <w:rPr>
                <w:rFonts w:ascii="Times New Roman" w:hAnsi="Times New Roman"/>
                <w:sz w:val="24"/>
                <w:szCs w:val="24"/>
              </w:rPr>
              <w:t xml:space="preserve">отметкой соответствующего органа </w:t>
            </w:r>
            <w:r w:rsidR="008A1F38" w:rsidRPr="00445A1C">
              <w:rPr>
                <w:rFonts w:ascii="Times New Roman" w:hAnsi="Times New Roman"/>
                <w:sz w:val="24"/>
                <w:szCs w:val="24"/>
              </w:rPr>
              <w:t>о приеме такого запроса.</w:t>
            </w:r>
          </w:p>
          <w:p w14:paraId="478E5549" w14:textId="59497203" w:rsidR="005F3CB1"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w:t>
            </w:r>
            <w:r w:rsidR="008A1F38" w:rsidRPr="00445A1C">
              <w:rPr>
                <w:rFonts w:ascii="Times New Roman" w:hAnsi="Times New Roman"/>
                <w:sz w:val="24"/>
                <w:szCs w:val="24"/>
              </w:rPr>
              <w:t>4</w:t>
            </w:r>
            <w:r w:rsidR="005F3CB1" w:rsidRPr="00445A1C">
              <w:rPr>
                <w:rFonts w:ascii="Times New Roman" w:hAnsi="Times New Roman"/>
                <w:sz w:val="24"/>
                <w:szCs w:val="24"/>
              </w:rPr>
              <w:t xml:space="preserve">. Заявка, а также все запросы о </w:t>
            </w:r>
            <w:r w:rsidR="009D3CFB" w:rsidRPr="00445A1C">
              <w:rPr>
                <w:rFonts w:ascii="Times New Roman" w:hAnsi="Times New Roman"/>
                <w:sz w:val="24"/>
                <w:szCs w:val="24"/>
              </w:rPr>
              <w:t>разъяснении</w:t>
            </w:r>
            <w:r w:rsidR="00BC6B95" w:rsidRPr="00445A1C">
              <w:rPr>
                <w:rFonts w:ascii="Times New Roman" w:hAnsi="Times New Roman"/>
                <w:sz w:val="24"/>
                <w:szCs w:val="24"/>
              </w:rPr>
              <w:t xml:space="preserve"> </w:t>
            </w:r>
            <w:r w:rsidR="0033708E">
              <w:rPr>
                <w:rFonts w:ascii="Times New Roman" w:hAnsi="Times New Roman"/>
                <w:sz w:val="24"/>
                <w:szCs w:val="24"/>
              </w:rPr>
              <w:t>приглашения</w:t>
            </w:r>
            <w:r w:rsidR="0033708E" w:rsidRPr="00445A1C">
              <w:rPr>
                <w:rFonts w:ascii="Times New Roman" w:hAnsi="Times New Roman"/>
                <w:sz w:val="24"/>
                <w:szCs w:val="24"/>
              </w:rPr>
              <w:t xml:space="preserve"> </w:t>
            </w:r>
            <w:r w:rsidR="00BC6B95" w:rsidRPr="00445A1C">
              <w:rPr>
                <w:rFonts w:ascii="Times New Roman" w:hAnsi="Times New Roman"/>
                <w:sz w:val="24"/>
                <w:szCs w:val="24"/>
              </w:rPr>
              <w:t>и (или)</w:t>
            </w:r>
            <w:r w:rsidR="009D3CFB" w:rsidRPr="00445A1C">
              <w:rPr>
                <w:rFonts w:ascii="Times New Roman" w:hAnsi="Times New Roman"/>
                <w:sz w:val="24"/>
                <w:szCs w:val="24"/>
              </w:rPr>
              <w:t xml:space="preserve"> </w:t>
            </w:r>
            <w:r w:rsidR="00A11FC7" w:rsidRPr="00445A1C">
              <w:rPr>
                <w:rFonts w:ascii="Times New Roman" w:hAnsi="Times New Roman"/>
                <w:sz w:val="24"/>
                <w:szCs w:val="24"/>
              </w:rPr>
              <w:t>д</w:t>
            </w:r>
            <w:r w:rsidR="005F3CB1" w:rsidRPr="00445A1C">
              <w:rPr>
                <w:rFonts w:ascii="Times New Roman" w:hAnsi="Times New Roman"/>
                <w:sz w:val="24"/>
                <w:szCs w:val="24"/>
              </w:rPr>
              <w:t>окументации должны быть составлены на русском языке.</w:t>
            </w:r>
          </w:p>
          <w:p w14:paraId="3A6AA956" w14:textId="77777777" w:rsidR="005F3CB1" w:rsidRPr="00445A1C" w:rsidRDefault="005F3CB1"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В случае</w:t>
            </w:r>
            <w:r w:rsidR="009D3CFB" w:rsidRPr="00445A1C">
              <w:rPr>
                <w:rFonts w:ascii="Times New Roman" w:hAnsi="Times New Roman"/>
                <w:sz w:val="24"/>
                <w:szCs w:val="24"/>
              </w:rPr>
              <w:t xml:space="preserve"> если документы, прилагаемые к З</w:t>
            </w:r>
            <w:r w:rsidRPr="00445A1C">
              <w:rPr>
                <w:rFonts w:ascii="Times New Roman" w:hAnsi="Times New Roman"/>
                <w:sz w:val="24"/>
                <w:szCs w:val="24"/>
              </w:rPr>
              <w:t>аявке, составлены на иностранном языке, такие материалы до</w:t>
            </w:r>
            <w:r w:rsidR="009D3CFB" w:rsidRPr="00445A1C">
              <w:rPr>
                <w:rFonts w:ascii="Times New Roman" w:hAnsi="Times New Roman"/>
                <w:sz w:val="24"/>
                <w:szCs w:val="24"/>
              </w:rPr>
              <w:t>лжны сопровождаться заверенным Участником</w:t>
            </w:r>
            <w:r w:rsidRPr="00445A1C">
              <w:rPr>
                <w:rFonts w:ascii="Times New Roman" w:hAnsi="Times New Roman"/>
                <w:sz w:val="24"/>
                <w:szCs w:val="24"/>
              </w:rPr>
              <w:t xml:space="preserve"> переводом на русский язык. Наличие противоречий между представленным документом и его переводом, изменяющих смысл представленного документа, расценивается Агентством как недостоверность сведений, содержащихс</w:t>
            </w:r>
            <w:r w:rsidR="009D3CFB" w:rsidRPr="00445A1C">
              <w:rPr>
                <w:rFonts w:ascii="Times New Roman" w:hAnsi="Times New Roman"/>
                <w:sz w:val="24"/>
                <w:szCs w:val="24"/>
              </w:rPr>
              <w:t>я в документах, представленных Участником</w:t>
            </w:r>
            <w:r w:rsidRPr="00445A1C">
              <w:rPr>
                <w:rFonts w:ascii="Times New Roman" w:hAnsi="Times New Roman"/>
                <w:sz w:val="24"/>
                <w:szCs w:val="24"/>
              </w:rPr>
              <w:t>.</w:t>
            </w:r>
          </w:p>
          <w:p w14:paraId="28EF1D96" w14:textId="77777777" w:rsidR="005F3CB1"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lastRenderedPageBreak/>
              <w:t>31</w:t>
            </w:r>
            <w:r w:rsidR="005F3CB1" w:rsidRPr="00445A1C">
              <w:rPr>
                <w:rFonts w:ascii="Times New Roman" w:hAnsi="Times New Roman"/>
                <w:sz w:val="24"/>
                <w:szCs w:val="24"/>
              </w:rPr>
              <w:t>.</w:t>
            </w:r>
            <w:r w:rsidR="008A1F38" w:rsidRPr="00445A1C">
              <w:rPr>
                <w:rFonts w:ascii="Times New Roman" w:hAnsi="Times New Roman"/>
                <w:sz w:val="24"/>
                <w:szCs w:val="24"/>
              </w:rPr>
              <w:t>5</w:t>
            </w:r>
            <w:r w:rsidR="005F3CB1" w:rsidRPr="00445A1C">
              <w:rPr>
                <w:rFonts w:ascii="Times New Roman" w:hAnsi="Times New Roman"/>
                <w:sz w:val="24"/>
                <w:szCs w:val="24"/>
              </w:rPr>
              <w:t>. При описании условий и</w:t>
            </w:r>
            <w:r w:rsidR="009D3CFB" w:rsidRPr="00445A1C">
              <w:rPr>
                <w:rFonts w:ascii="Times New Roman" w:hAnsi="Times New Roman"/>
                <w:sz w:val="24"/>
                <w:szCs w:val="24"/>
              </w:rPr>
              <w:t xml:space="preserve"> предложений Участниками</w:t>
            </w:r>
            <w:r w:rsidR="005F3CB1" w:rsidRPr="00445A1C">
              <w:rPr>
                <w:rFonts w:ascii="Times New Roman" w:hAnsi="Times New Roman"/>
                <w:sz w:val="24"/>
                <w:szCs w:val="24"/>
              </w:rPr>
              <w:t xml:space="preserve"> должны </w:t>
            </w:r>
            <w:r w:rsidR="00F5639E" w:rsidRPr="00445A1C">
              <w:rPr>
                <w:rFonts w:ascii="Times New Roman" w:hAnsi="Times New Roman"/>
                <w:sz w:val="24"/>
                <w:szCs w:val="24"/>
              </w:rPr>
              <w:t>применяться</w:t>
            </w:r>
            <w:r w:rsidR="005F3CB1" w:rsidRPr="00445A1C">
              <w:rPr>
                <w:rFonts w:ascii="Times New Roman" w:hAnsi="Times New Roman"/>
                <w:sz w:val="24"/>
                <w:szCs w:val="24"/>
              </w:rPr>
              <w:t xml:space="preserve"> общепринятые обозначения и наименования в соответствии с требованиями действующих нормативных правовых актов</w:t>
            </w:r>
            <w:r w:rsidR="00A11FC7" w:rsidRPr="00445A1C">
              <w:rPr>
                <w:rFonts w:ascii="Times New Roman" w:hAnsi="Times New Roman"/>
                <w:sz w:val="24"/>
                <w:szCs w:val="24"/>
              </w:rPr>
              <w:t xml:space="preserve"> Российской Федерации</w:t>
            </w:r>
            <w:r w:rsidR="005F3CB1" w:rsidRPr="00445A1C">
              <w:rPr>
                <w:rFonts w:ascii="Times New Roman" w:hAnsi="Times New Roman"/>
                <w:sz w:val="24"/>
                <w:szCs w:val="24"/>
              </w:rPr>
              <w:t xml:space="preserve">. </w:t>
            </w:r>
            <w:r w:rsidR="009D3CFB" w:rsidRPr="00445A1C">
              <w:rPr>
                <w:rFonts w:ascii="Times New Roman" w:hAnsi="Times New Roman"/>
                <w:sz w:val="24"/>
                <w:szCs w:val="24"/>
              </w:rPr>
              <w:t>Сведения, которые содержатся в З</w:t>
            </w:r>
            <w:r w:rsidR="005F3CB1" w:rsidRPr="00445A1C">
              <w:rPr>
                <w:rFonts w:ascii="Times New Roman" w:hAnsi="Times New Roman"/>
                <w:sz w:val="24"/>
                <w:szCs w:val="24"/>
              </w:rPr>
              <w:t>аявках, не должны допускать двусмысленного толкования.</w:t>
            </w:r>
          </w:p>
          <w:p w14:paraId="784ED90F" w14:textId="77777777" w:rsidR="00B4291F" w:rsidRPr="00445A1C" w:rsidRDefault="00E100CB"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5F3CB1" w:rsidRPr="00445A1C">
              <w:rPr>
                <w:rFonts w:ascii="Times New Roman" w:hAnsi="Times New Roman"/>
                <w:sz w:val="24"/>
                <w:szCs w:val="24"/>
              </w:rPr>
              <w:t>.</w:t>
            </w:r>
            <w:r w:rsidR="008A1F38" w:rsidRPr="00445A1C">
              <w:rPr>
                <w:rFonts w:ascii="Times New Roman" w:hAnsi="Times New Roman"/>
                <w:sz w:val="24"/>
                <w:szCs w:val="24"/>
              </w:rPr>
              <w:t>6</w:t>
            </w:r>
            <w:r w:rsidR="005F3CB1" w:rsidRPr="00445A1C">
              <w:rPr>
                <w:rFonts w:ascii="Times New Roman" w:hAnsi="Times New Roman"/>
                <w:sz w:val="24"/>
                <w:szCs w:val="24"/>
              </w:rPr>
              <w:t>. Пр</w:t>
            </w:r>
            <w:r w:rsidR="009D3CFB" w:rsidRPr="00445A1C">
              <w:rPr>
                <w:rFonts w:ascii="Times New Roman" w:hAnsi="Times New Roman"/>
                <w:sz w:val="24"/>
                <w:szCs w:val="24"/>
              </w:rPr>
              <w:t xml:space="preserve">и наличии в представляемых Участником </w:t>
            </w:r>
            <w:r w:rsidR="005F3CB1" w:rsidRPr="00445A1C">
              <w:rPr>
                <w:rFonts w:ascii="Times New Roman" w:hAnsi="Times New Roman"/>
                <w:sz w:val="24"/>
                <w:szCs w:val="24"/>
              </w:rPr>
              <w:t>документах (их копиях) сведений конфиденциального характера (коммерческая и иные виды тайн, персональных данных лиц, которые не дали свое</w:t>
            </w:r>
            <w:r w:rsidR="00340A4C" w:rsidRPr="00445A1C">
              <w:rPr>
                <w:rFonts w:ascii="Times New Roman" w:hAnsi="Times New Roman"/>
                <w:sz w:val="24"/>
                <w:szCs w:val="24"/>
              </w:rPr>
              <w:t>го</w:t>
            </w:r>
            <w:r w:rsidR="005F3CB1" w:rsidRPr="00445A1C">
              <w:rPr>
                <w:rFonts w:ascii="Times New Roman" w:hAnsi="Times New Roman"/>
                <w:sz w:val="24"/>
                <w:szCs w:val="24"/>
              </w:rPr>
              <w:t xml:space="preserve"> согласи</w:t>
            </w:r>
            <w:r w:rsidR="00340A4C" w:rsidRPr="00445A1C">
              <w:rPr>
                <w:rFonts w:ascii="Times New Roman" w:hAnsi="Times New Roman"/>
                <w:sz w:val="24"/>
                <w:szCs w:val="24"/>
              </w:rPr>
              <w:t>я</w:t>
            </w:r>
            <w:r w:rsidR="005F3CB1" w:rsidRPr="00445A1C">
              <w:rPr>
                <w:rFonts w:ascii="Times New Roman" w:hAnsi="Times New Roman"/>
                <w:sz w:val="24"/>
                <w:szCs w:val="24"/>
              </w:rPr>
              <w:t xml:space="preserve"> на их</w:t>
            </w:r>
            <w:r w:rsidR="009D3CFB" w:rsidRPr="00445A1C">
              <w:rPr>
                <w:rFonts w:ascii="Times New Roman" w:hAnsi="Times New Roman"/>
                <w:sz w:val="24"/>
                <w:szCs w:val="24"/>
              </w:rPr>
              <w:t xml:space="preserve"> обработку Агентством, и т.д.) У</w:t>
            </w:r>
            <w:r w:rsidR="005F3CB1" w:rsidRPr="00445A1C">
              <w:rPr>
                <w:rFonts w:ascii="Times New Roman" w:hAnsi="Times New Roman"/>
                <w:sz w:val="24"/>
                <w:szCs w:val="24"/>
              </w:rPr>
              <w:t>частник может вымарать или иным способом обезличить лицо, сведения конфиденциального характера которого представляются, а также условия, по которым такое лицо может быть одноз</w:t>
            </w:r>
            <w:r w:rsidR="009D3CFB" w:rsidRPr="00445A1C">
              <w:rPr>
                <w:rFonts w:ascii="Times New Roman" w:hAnsi="Times New Roman"/>
                <w:sz w:val="24"/>
                <w:szCs w:val="24"/>
              </w:rPr>
              <w:t xml:space="preserve">начно идентифицировано. </w:t>
            </w:r>
          </w:p>
          <w:p w14:paraId="03E9FEED" w14:textId="77777777" w:rsidR="008930F6" w:rsidRPr="00445A1C" w:rsidRDefault="00896062" w:rsidP="005519C2">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w:t>
            </w:r>
            <w:r w:rsidR="00B4291F" w:rsidRPr="00445A1C">
              <w:rPr>
                <w:rFonts w:ascii="Times New Roman" w:hAnsi="Times New Roman"/>
                <w:sz w:val="24"/>
                <w:szCs w:val="24"/>
              </w:rPr>
              <w:t>.7. Файлы, входящие в состав Заявки, должны иметь один из следующих форматов документов: Microsoft Word Document (*.</w:t>
            </w:r>
            <w:proofErr w:type="spellStart"/>
            <w:r w:rsidR="00B4291F" w:rsidRPr="00445A1C">
              <w:rPr>
                <w:rFonts w:ascii="Times New Roman" w:hAnsi="Times New Roman"/>
                <w:sz w:val="24"/>
                <w:szCs w:val="24"/>
              </w:rPr>
              <w:t>doc</w:t>
            </w:r>
            <w:proofErr w:type="spellEnd"/>
            <w:r w:rsidR="00B4291F" w:rsidRPr="00445A1C">
              <w:rPr>
                <w:rFonts w:ascii="Times New Roman" w:hAnsi="Times New Roman"/>
                <w:sz w:val="24"/>
                <w:szCs w:val="24"/>
              </w:rPr>
              <w:t>), Rich Text Format (*.</w:t>
            </w:r>
            <w:proofErr w:type="spellStart"/>
            <w:r w:rsidR="00B4291F" w:rsidRPr="00445A1C">
              <w:rPr>
                <w:rFonts w:ascii="Times New Roman" w:hAnsi="Times New Roman"/>
                <w:sz w:val="24"/>
                <w:szCs w:val="24"/>
              </w:rPr>
              <w:t>rtf</w:t>
            </w:r>
            <w:proofErr w:type="spellEnd"/>
            <w:r w:rsidR="00B4291F" w:rsidRPr="00445A1C">
              <w:rPr>
                <w:rFonts w:ascii="Times New Roman" w:hAnsi="Times New Roman"/>
                <w:sz w:val="24"/>
                <w:szCs w:val="24"/>
              </w:rPr>
              <w:t xml:space="preserve">), Microsoft Excel </w:t>
            </w:r>
            <w:proofErr w:type="spellStart"/>
            <w:r w:rsidR="00B4291F" w:rsidRPr="00445A1C">
              <w:rPr>
                <w:rFonts w:ascii="Times New Roman" w:hAnsi="Times New Roman"/>
                <w:sz w:val="24"/>
                <w:szCs w:val="24"/>
              </w:rPr>
              <w:t>Sheet</w:t>
            </w:r>
            <w:proofErr w:type="spellEnd"/>
            <w:r w:rsidR="00B4291F" w:rsidRPr="00445A1C">
              <w:rPr>
                <w:rFonts w:ascii="Times New Roman" w:hAnsi="Times New Roman"/>
                <w:sz w:val="24"/>
                <w:szCs w:val="24"/>
              </w:rPr>
              <w:t xml:space="preserve"> (*.</w:t>
            </w:r>
            <w:proofErr w:type="spellStart"/>
            <w:r w:rsidR="00B4291F" w:rsidRPr="00445A1C">
              <w:rPr>
                <w:rFonts w:ascii="Times New Roman" w:hAnsi="Times New Roman"/>
                <w:sz w:val="24"/>
                <w:szCs w:val="24"/>
              </w:rPr>
              <w:t>xls</w:t>
            </w:r>
            <w:proofErr w:type="spellEnd"/>
            <w:r w:rsidR="00B4291F" w:rsidRPr="00445A1C">
              <w:rPr>
                <w:rFonts w:ascii="Times New Roman" w:hAnsi="Times New Roman"/>
                <w:sz w:val="24"/>
                <w:szCs w:val="24"/>
              </w:rPr>
              <w:t>), Portable Document Format (*.</w:t>
            </w:r>
            <w:proofErr w:type="spellStart"/>
            <w:r w:rsidR="00B4291F" w:rsidRPr="00445A1C">
              <w:rPr>
                <w:rFonts w:ascii="Times New Roman" w:hAnsi="Times New Roman"/>
                <w:sz w:val="24"/>
                <w:szCs w:val="24"/>
              </w:rPr>
              <w:t>pdf</w:t>
            </w:r>
            <w:proofErr w:type="spellEnd"/>
            <w:r w:rsidR="00B4291F" w:rsidRPr="00445A1C">
              <w:rPr>
                <w:rFonts w:ascii="Times New Roman" w:hAnsi="Times New Roman"/>
                <w:sz w:val="24"/>
                <w:szCs w:val="24"/>
              </w:rPr>
              <w:t>). Все файлы не должны иметь защиты от их открытия, изменения, копирования их содержимого или их печати. Файлы должны быть поименованы так, чтобы из их названия было бы понятно, какой документ в каком файле находится.</w:t>
            </w:r>
          </w:p>
          <w:p w14:paraId="42E581EB" w14:textId="77777777" w:rsidR="00B06E68" w:rsidRPr="00445A1C" w:rsidRDefault="00B918D3" w:rsidP="00F7624C">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31.8. Срок действия Заявки составля</w:t>
            </w:r>
            <w:r w:rsidR="00F7624C">
              <w:rPr>
                <w:rFonts w:ascii="Times New Roman" w:hAnsi="Times New Roman"/>
                <w:sz w:val="24"/>
                <w:szCs w:val="24"/>
              </w:rPr>
              <w:t>ет</w:t>
            </w:r>
            <w:r w:rsidRPr="00445A1C">
              <w:rPr>
                <w:rFonts w:ascii="Times New Roman" w:hAnsi="Times New Roman"/>
                <w:sz w:val="24"/>
                <w:szCs w:val="24"/>
              </w:rPr>
              <w:t xml:space="preserve"> два месяца с даты окончания срок</w:t>
            </w:r>
            <w:r w:rsidR="00DF4D84" w:rsidRPr="00445A1C">
              <w:rPr>
                <w:rFonts w:ascii="Times New Roman" w:hAnsi="Times New Roman"/>
                <w:sz w:val="24"/>
                <w:szCs w:val="24"/>
              </w:rPr>
              <w:t xml:space="preserve">а подачи Заявок. </w:t>
            </w:r>
          </w:p>
        </w:tc>
      </w:tr>
      <w:tr w:rsidR="00AD00A8" w:rsidRPr="00445A1C" w14:paraId="6330D4FF" w14:textId="77777777" w:rsidTr="006F6556">
        <w:tc>
          <w:tcPr>
            <w:tcW w:w="310" w:type="pct"/>
            <w:tcBorders>
              <w:top w:val="single" w:sz="4" w:space="0" w:color="auto"/>
              <w:left w:val="single" w:sz="4" w:space="0" w:color="auto"/>
              <w:bottom w:val="single" w:sz="4" w:space="0" w:color="auto"/>
              <w:right w:val="single" w:sz="4" w:space="0" w:color="auto"/>
            </w:tcBorders>
          </w:tcPr>
          <w:p w14:paraId="555AA9F3" w14:textId="77777777" w:rsidR="00AD00A8" w:rsidRPr="00445A1C" w:rsidRDefault="00C418CE" w:rsidP="00C418CE">
            <w:pPr>
              <w:spacing w:after="0" w:line="240" w:lineRule="auto"/>
              <w:contextualSpacing/>
              <w:rPr>
                <w:rFonts w:ascii="Times New Roman" w:hAnsi="Times New Roman"/>
                <w:sz w:val="24"/>
                <w:szCs w:val="24"/>
              </w:rPr>
            </w:pPr>
            <w:r w:rsidRPr="00445A1C">
              <w:rPr>
                <w:rFonts w:ascii="Times New Roman" w:hAnsi="Times New Roman"/>
                <w:sz w:val="24"/>
                <w:szCs w:val="24"/>
              </w:rPr>
              <w:lastRenderedPageBreak/>
              <w:t>32</w:t>
            </w:r>
          </w:p>
        </w:tc>
        <w:tc>
          <w:tcPr>
            <w:tcW w:w="1325" w:type="pct"/>
            <w:tcBorders>
              <w:top w:val="single" w:sz="4" w:space="0" w:color="auto"/>
              <w:left w:val="single" w:sz="4" w:space="0" w:color="auto"/>
              <w:bottom w:val="single" w:sz="4" w:space="0" w:color="auto"/>
              <w:right w:val="single" w:sz="4" w:space="0" w:color="auto"/>
            </w:tcBorders>
          </w:tcPr>
          <w:p w14:paraId="3716A353" w14:textId="77777777" w:rsidR="006710EC" w:rsidRDefault="00AD00A8"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Условия </w:t>
            </w:r>
            <w:r w:rsidR="009D2EA1" w:rsidRPr="00445A1C">
              <w:rPr>
                <w:rFonts w:ascii="Times New Roman" w:hAnsi="Times New Roman"/>
                <w:b/>
                <w:sz w:val="24"/>
                <w:szCs w:val="24"/>
              </w:rPr>
              <w:t xml:space="preserve">для </w:t>
            </w:r>
            <w:r w:rsidR="00D40AC9" w:rsidRPr="00445A1C">
              <w:rPr>
                <w:rFonts w:ascii="Times New Roman" w:hAnsi="Times New Roman"/>
                <w:b/>
                <w:sz w:val="24"/>
                <w:szCs w:val="24"/>
              </w:rPr>
              <w:t xml:space="preserve">недопуска </w:t>
            </w:r>
          </w:p>
          <w:p w14:paraId="48BFBD29" w14:textId="77777777" w:rsidR="006710EC" w:rsidRDefault="00D40AC9"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к участию в </w:t>
            </w:r>
            <w:r w:rsidR="003F0943" w:rsidRPr="00445A1C">
              <w:rPr>
                <w:rFonts w:ascii="Times New Roman" w:hAnsi="Times New Roman"/>
                <w:b/>
                <w:sz w:val="24"/>
                <w:szCs w:val="24"/>
              </w:rPr>
              <w:t xml:space="preserve">Запросе </w:t>
            </w:r>
            <w:r w:rsidR="00B95918" w:rsidRPr="00445A1C">
              <w:rPr>
                <w:rFonts w:ascii="Times New Roman" w:hAnsi="Times New Roman"/>
                <w:b/>
                <w:sz w:val="24"/>
                <w:szCs w:val="24"/>
              </w:rPr>
              <w:t xml:space="preserve">предложений </w:t>
            </w:r>
            <w:r w:rsidRPr="00445A1C">
              <w:rPr>
                <w:rFonts w:ascii="Times New Roman" w:hAnsi="Times New Roman"/>
                <w:b/>
                <w:sz w:val="24"/>
                <w:szCs w:val="24"/>
              </w:rPr>
              <w:t xml:space="preserve">Участника </w:t>
            </w:r>
          </w:p>
          <w:p w14:paraId="72EEA7EE" w14:textId="77777777" w:rsidR="006710EC" w:rsidRDefault="00D40AC9" w:rsidP="00D40782">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и </w:t>
            </w:r>
            <w:r w:rsidR="00AD00A8" w:rsidRPr="00445A1C">
              <w:rPr>
                <w:rFonts w:ascii="Times New Roman" w:hAnsi="Times New Roman"/>
                <w:b/>
                <w:sz w:val="24"/>
                <w:szCs w:val="24"/>
              </w:rPr>
              <w:t xml:space="preserve">признания </w:t>
            </w:r>
            <w:r w:rsidR="000F191C" w:rsidRPr="00445A1C">
              <w:rPr>
                <w:rFonts w:ascii="Times New Roman" w:hAnsi="Times New Roman"/>
                <w:b/>
                <w:sz w:val="24"/>
                <w:szCs w:val="24"/>
              </w:rPr>
              <w:t>его</w:t>
            </w:r>
            <w:r w:rsidR="00901F9B" w:rsidRPr="00445A1C">
              <w:rPr>
                <w:rFonts w:ascii="Times New Roman" w:hAnsi="Times New Roman"/>
                <w:b/>
                <w:sz w:val="24"/>
                <w:szCs w:val="24"/>
              </w:rPr>
              <w:t xml:space="preserve"> </w:t>
            </w:r>
            <w:r w:rsidR="00AD00A8" w:rsidRPr="00445A1C">
              <w:rPr>
                <w:rFonts w:ascii="Times New Roman" w:hAnsi="Times New Roman"/>
                <w:b/>
                <w:sz w:val="24"/>
                <w:szCs w:val="24"/>
              </w:rPr>
              <w:t xml:space="preserve">Заявки </w:t>
            </w:r>
          </w:p>
          <w:p w14:paraId="1236B34F" w14:textId="64B851C9" w:rsidR="00AD00A8" w:rsidRPr="00445A1C" w:rsidRDefault="006710EC" w:rsidP="00D40782">
            <w:pPr>
              <w:spacing w:after="0" w:line="240" w:lineRule="auto"/>
              <w:jc w:val="both"/>
              <w:rPr>
                <w:rFonts w:ascii="Times New Roman" w:hAnsi="Times New Roman"/>
                <w:b/>
                <w:sz w:val="24"/>
                <w:szCs w:val="24"/>
              </w:rPr>
            </w:pPr>
            <w:r>
              <w:rPr>
                <w:rFonts w:ascii="Times New Roman" w:hAnsi="Times New Roman"/>
                <w:b/>
                <w:sz w:val="24"/>
                <w:szCs w:val="24"/>
              </w:rPr>
              <w:t>не</w:t>
            </w:r>
            <w:r w:rsidR="00AD00A8" w:rsidRPr="00445A1C">
              <w:rPr>
                <w:rFonts w:ascii="Times New Roman" w:hAnsi="Times New Roman"/>
                <w:b/>
                <w:sz w:val="24"/>
                <w:szCs w:val="24"/>
              </w:rPr>
              <w:t xml:space="preserve">соответствующей требованиям, установленным </w:t>
            </w:r>
            <w:r w:rsidR="00A11FC7" w:rsidRPr="00445A1C">
              <w:rPr>
                <w:rFonts w:ascii="Times New Roman" w:hAnsi="Times New Roman"/>
                <w:b/>
                <w:sz w:val="24"/>
                <w:szCs w:val="24"/>
              </w:rPr>
              <w:t>д</w:t>
            </w:r>
            <w:r w:rsidR="00AD00A8" w:rsidRPr="00445A1C">
              <w:rPr>
                <w:rFonts w:ascii="Times New Roman" w:hAnsi="Times New Roman"/>
                <w:b/>
                <w:sz w:val="24"/>
                <w:szCs w:val="24"/>
              </w:rPr>
              <w:t>окументацией</w:t>
            </w:r>
          </w:p>
        </w:tc>
        <w:tc>
          <w:tcPr>
            <w:tcW w:w="3365" w:type="pct"/>
            <w:tcBorders>
              <w:top w:val="single" w:sz="4" w:space="0" w:color="auto"/>
              <w:left w:val="single" w:sz="4" w:space="0" w:color="auto"/>
              <w:bottom w:val="single" w:sz="4" w:space="0" w:color="auto"/>
              <w:right w:val="single" w:sz="4" w:space="0" w:color="auto"/>
            </w:tcBorders>
          </w:tcPr>
          <w:p w14:paraId="5789A3FB" w14:textId="77777777" w:rsidR="005278D6" w:rsidRPr="00445A1C" w:rsidRDefault="005278D6" w:rsidP="00F96A86">
            <w:pPr>
              <w:spacing w:after="0" w:line="240" w:lineRule="auto"/>
              <w:ind w:firstLine="256"/>
              <w:contextualSpacing/>
              <w:jc w:val="both"/>
              <w:rPr>
                <w:rFonts w:ascii="Times New Roman" w:hAnsi="Times New Roman"/>
                <w:sz w:val="24"/>
                <w:szCs w:val="24"/>
              </w:rPr>
            </w:pPr>
            <w:r w:rsidRPr="00686EA9">
              <w:rPr>
                <w:rFonts w:ascii="Times New Roman" w:hAnsi="Times New Roman"/>
                <w:sz w:val="24"/>
                <w:szCs w:val="24"/>
              </w:rPr>
              <w:t>32.1.</w:t>
            </w:r>
            <w:r w:rsidRPr="00445A1C">
              <w:rPr>
                <w:rFonts w:ascii="Times New Roman" w:hAnsi="Times New Roman"/>
                <w:sz w:val="23"/>
                <w:szCs w:val="23"/>
              </w:rPr>
              <w:t xml:space="preserve"> </w:t>
            </w:r>
            <w:r w:rsidRPr="00445A1C">
              <w:rPr>
                <w:rFonts w:ascii="Times New Roman" w:hAnsi="Times New Roman"/>
                <w:sz w:val="24"/>
                <w:szCs w:val="24"/>
              </w:rPr>
              <w:t>Участник не допускается к участию в Запросе предложений</w:t>
            </w:r>
            <w:r w:rsidR="00002A68" w:rsidRPr="00445A1C">
              <w:rPr>
                <w:rFonts w:ascii="Times New Roman" w:hAnsi="Times New Roman"/>
                <w:sz w:val="24"/>
                <w:szCs w:val="24"/>
              </w:rPr>
              <w:t>,</w:t>
            </w:r>
            <w:r w:rsidRPr="00445A1C">
              <w:rPr>
                <w:rFonts w:ascii="Times New Roman" w:hAnsi="Times New Roman"/>
                <w:sz w:val="24"/>
                <w:szCs w:val="24"/>
              </w:rPr>
              <w:t xml:space="preserve"> и его Заявка признается не соответствующей требованиям, установленным документацией, в случае:</w:t>
            </w:r>
          </w:p>
          <w:p w14:paraId="5664BC8F" w14:textId="77777777" w:rsidR="005278D6" w:rsidRPr="00445A1C" w:rsidRDefault="005278D6" w:rsidP="00FB6566">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1) непредставления в составе Заявки документов и сведений, предусмотренных документацией, и (или) нарушения требований документации к содержанию и оформлению Заявки;</w:t>
            </w:r>
          </w:p>
          <w:p w14:paraId="71A294C2" w14:textId="77777777" w:rsidR="005278D6" w:rsidRPr="00445A1C" w:rsidRDefault="005278D6" w:rsidP="004B465D">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2) несоответствия Участника требованиям документации, в том числе несоответствия лиц, являющихся членами консорциума, требованиям документации;</w:t>
            </w:r>
          </w:p>
          <w:p w14:paraId="0531DC61" w14:textId="77777777" w:rsidR="005278D6" w:rsidRPr="00445A1C" w:rsidRDefault="005278D6" w:rsidP="009B6FBF">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 xml:space="preserve">3) несоответствия предлагаемых </w:t>
            </w:r>
            <w:r w:rsidR="0039676F" w:rsidRPr="00445A1C">
              <w:rPr>
                <w:rFonts w:ascii="Times New Roman" w:hAnsi="Times New Roman"/>
                <w:sz w:val="24"/>
                <w:szCs w:val="24"/>
              </w:rPr>
              <w:t>Услуг</w:t>
            </w:r>
            <w:r w:rsidRPr="00445A1C">
              <w:rPr>
                <w:rFonts w:ascii="Times New Roman" w:hAnsi="Times New Roman"/>
                <w:sz w:val="24"/>
                <w:szCs w:val="24"/>
              </w:rPr>
              <w:t xml:space="preserve"> и условий исполнения </w:t>
            </w:r>
            <w:r w:rsidR="001D2D63" w:rsidRPr="00445A1C">
              <w:rPr>
                <w:rFonts w:ascii="Times New Roman" w:hAnsi="Times New Roman"/>
                <w:sz w:val="24"/>
                <w:szCs w:val="24"/>
              </w:rPr>
              <w:t>Д</w:t>
            </w:r>
            <w:r w:rsidRPr="00445A1C">
              <w:rPr>
                <w:rFonts w:ascii="Times New Roman" w:hAnsi="Times New Roman"/>
                <w:sz w:val="24"/>
                <w:szCs w:val="24"/>
              </w:rPr>
              <w:t xml:space="preserve">оговора требованиям, установленным в документации; </w:t>
            </w:r>
          </w:p>
          <w:p w14:paraId="64E01921" w14:textId="77777777" w:rsidR="005278D6" w:rsidRPr="00445A1C" w:rsidRDefault="005278D6" w:rsidP="00773B57">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4) несоблюдения требований документации</w:t>
            </w:r>
            <w:r w:rsidR="00E27304" w:rsidRPr="00445A1C">
              <w:rPr>
                <w:rFonts w:ascii="Times New Roman" w:hAnsi="Times New Roman"/>
                <w:sz w:val="24"/>
                <w:szCs w:val="24"/>
              </w:rPr>
              <w:t xml:space="preserve"> </w:t>
            </w:r>
            <w:r w:rsidRPr="00445A1C">
              <w:rPr>
                <w:rFonts w:ascii="Times New Roman" w:hAnsi="Times New Roman"/>
                <w:sz w:val="24"/>
                <w:szCs w:val="24"/>
              </w:rPr>
              <w:t xml:space="preserve">к описанию </w:t>
            </w:r>
            <w:r w:rsidR="0039676F" w:rsidRPr="00445A1C">
              <w:rPr>
                <w:rFonts w:ascii="Times New Roman" w:hAnsi="Times New Roman"/>
                <w:sz w:val="24"/>
                <w:szCs w:val="24"/>
              </w:rPr>
              <w:t>Услуг</w:t>
            </w:r>
            <w:r w:rsidRPr="00445A1C">
              <w:rPr>
                <w:rFonts w:ascii="Times New Roman" w:hAnsi="Times New Roman"/>
                <w:sz w:val="24"/>
                <w:szCs w:val="24"/>
              </w:rPr>
              <w:t xml:space="preserve">, предлагаемых к </w:t>
            </w:r>
            <w:r w:rsidR="0039676F" w:rsidRPr="00445A1C">
              <w:rPr>
                <w:rFonts w:ascii="Times New Roman" w:hAnsi="Times New Roman"/>
                <w:sz w:val="24"/>
                <w:szCs w:val="24"/>
              </w:rPr>
              <w:t>оказанию</w:t>
            </w:r>
            <w:r w:rsidRPr="00445A1C">
              <w:rPr>
                <w:rFonts w:ascii="Times New Roman" w:hAnsi="Times New Roman"/>
                <w:sz w:val="24"/>
                <w:szCs w:val="24"/>
              </w:rPr>
              <w:t xml:space="preserve"> в Заявке;</w:t>
            </w:r>
          </w:p>
          <w:p w14:paraId="0430E10E" w14:textId="4431FA3F" w:rsidR="005278D6" w:rsidRPr="00445A1C" w:rsidRDefault="001E15BD" w:rsidP="00773B57">
            <w:pPr>
              <w:spacing w:after="0" w:line="240" w:lineRule="auto"/>
              <w:ind w:firstLine="256"/>
              <w:contextualSpacing/>
              <w:jc w:val="both"/>
              <w:rPr>
                <w:rFonts w:ascii="Times New Roman" w:hAnsi="Times New Roman"/>
                <w:sz w:val="24"/>
                <w:szCs w:val="24"/>
              </w:rPr>
            </w:pPr>
            <w:r w:rsidRPr="0084678A">
              <w:rPr>
                <w:rFonts w:ascii="Times New Roman" w:hAnsi="Times New Roman"/>
                <w:sz w:val="24"/>
                <w:szCs w:val="24"/>
              </w:rPr>
              <w:t xml:space="preserve">5) </w:t>
            </w:r>
            <w:r w:rsidRPr="00A93221">
              <w:rPr>
                <w:rFonts w:ascii="Times New Roman" w:hAnsi="Times New Roman"/>
                <w:sz w:val="24"/>
                <w:szCs w:val="24"/>
              </w:rPr>
              <w:t>несоответствия предложения о цене Договора требованиям документации, в том числе наличие предложения о цене Договора, превышающей размер начальной (максимальной) цены Договора</w:t>
            </w:r>
            <w:r w:rsidR="0000106B" w:rsidRPr="00445A1C">
              <w:rPr>
                <w:rFonts w:ascii="Times New Roman" w:hAnsi="Times New Roman"/>
                <w:sz w:val="24"/>
                <w:szCs w:val="24"/>
              </w:rPr>
              <w:t xml:space="preserve">; </w:t>
            </w:r>
            <w:r w:rsidR="005278D6" w:rsidRPr="00445A1C">
              <w:rPr>
                <w:rFonts w:ascii="Times New Roman" w:hAnsi="Times New Roman"/>
                <w:sz w:val="24"/>
                <w:szCs w:val="24"/>
              </w:rPr>
              <w:t xml:space="preserve"> </w:t>
            </w:r>
          </w:p>
          <w:p w14:paraId="6236964C" w14:textId="77777777" w:rsidR="00B06E68" w:rsidRPr="00445A1C" w:rsidRDefault="005278D6" w:rsidP="00773B57">
            <w:pPr>
              <w:spacing w:after="0" w:line="240" w:lineRule="auto"/>
              <w:ind w:firstLine="256"/>
              <w:contextualSpacing/>
              <w:jc w:val="both"/>
              <w:rPr>
                <w:rFonts w:ascii="Times New Roman" w:hAnsi="Times New Roman"/>
                <w:sz w:val="24"/>
                <w:szCs w:val="24"/>
              </w:rPr>
            </w:pPr>
            <w:r w:rsidRPr="00445A1C">
              <w:rPr>
                <w:rFonts w:ascii="Times New Roman" w:hAnsi="Times New Roman"/>
                <w:sz w:val="24"/>
                <w:szCs w:val="24"/>
              </w:rPr>
              <w:t>6) наличия в составе Заявки недостоверных сведений.</w:t>
            </w:r>
          </w:p>
        </w:tc>
      </w:tr>
    </w:tbl>
    <w:p w14:paraId="343D87D4" w14:textId="77777777" w:rsidR="0098796A" w:rsidRDefault="0098796A" w:rsidP="00247A6B">
      <w:pPr>
        <w:pStyle w:val="15"/>
        <w:keepNext w:val="0"/>
        <w:keepLines w:val="0"/>
        <w:pBdr>
          <w:bottom w:val="none" w:sz="0" w:space="0" w:color="auto"/>
        </w:pBdr>
        <w:tabs>
          <w:tab w:val="clear" w:pos="1080"/>
        </w:tabs>
        <w:spacing w:before="0" w:after="120"/>
        <w:jc w:val="both"/>
        <w:rPr>
          <w:rFonts w:ascii="Times New Roman" w:eastAsia="Times New Roman" w:hAnsi="Times New Roman"/>
          <w:b/>
          <w:bCs/>
          <w:i/>
          <w:color w:val="auto"/>
          <w:sz w:val="24"/>
          <w:szCs w:val="24"/>
          <w:lang w:eastAsia="en-US"/>
        </w:rPr>
      </w:pPr>
      <w:bookmarkStart w:id="30" w:name="_2.4._Критерии_и"/>
      <w:bookmarkStart w:id="31" w:name="_2.3._Условия_заключения"/>
      <w:bookmarkStart w:id="32" w:name="_Toc381609043"/>
      <w:bookmarkStart w:id="33" w:name="_Toc517439127"/>
      <w:bookmarkStart w:id="34" w:name="_Toc528595269"/>
      <w:bookmarkStart w:id="35" w:name="_Toc12892790"/>
      <w:bookmarkEnd w:id="30"/>
      <w:bookmarkEnd w:id="31"/>
    </w:p>
    <w:p w14:paraId="3447F9BE" w14:textId="77777777" w:rsidR="005613AC" w:rsidRDefault="005613AC">
      <w:pPr>
        <w:spacing w:after="0" w:line="240" w:lineRule="auto"/>
        <w:rPr>
          <w:rFonts w:ascii="Times New Roman" w:hAnsi="Times New Roman"/>
          <w:b/>
          <w:bCs/>
          <w:i/>
          <w:sz w:val="24"/>
          <w:szCs w:val="24"/>
          <w:lang w:val="x-none" w:eastAsia="en-US"/>
        </w:rPr>
      </w:pPr>
      <w:r>
        <w:rPr>
          <w:rFonts w:ascii="Times New Roman" w:hAnsi="Times New Roman"/>
          <w:b/>
          <w:bCs/>
          <w:i/>
          <w:sz w:val="24"/>
          <w:szCs w:val="24"/>
          <w:lang w:eastAsia="en-US"/>
        </w:rPr>
        <w:br w:type="page"/>
      </w:r>
    </w:p>
    <w:p w14:paraId="128091E4" w14:textId="3F54D3A3" w:rsidR="002A74AE" w:rsidRPr="00445A1C" w:rsidRDefault="00C418CE" w:rsidP="00247A6B">
      <w:pPr>
        <w:pStyle w:val="15"/>
        <w:keepNext w:val="0"/>
        <w:keepLines w:val="0"/>
        <w:pBdr>
          <w:bottom w:val="none" w:sz="0" w:space="0" w:color="auto"/>
        </w:pBdr>
        <w:tabs>
          <w:tab w:val="clear" w:pos="1080"/>
        </w:tabs>
        <w:spacing w:before="0" w:after="120"/>
        <w:jc w:val="both"/>
        <w:rPr>
          <w:rFonts w:ascii="Times New Roman" w:eastAsia="MS Mincho" w:hAnsi="Times New Roman"/>
          <w:b/>
          <w:bCs/>
          <w:i/>
          <w:iCs/>
          <w:color w:val="17365D"/>
          <w:sz w:val="24"/>
          <w:szCs w:val="24"/>
          <w:lang w:eastAsia="en-US"/>
        </w:rPr>
      </w:pPr>
      <w:r w:rsidRPr="00445A1C">
        <w:rPr>
          <w:rFonts w:ascii="Times New Roman" w:eastAsia="Times New Roman" w:hAnsi="Times New Roman"/>
          <w:b/>
          <w:bCs/>
          <w:i/>
          <w:color w:val="auto"/>
          <w:sz w:val="24"/>
          <w:szCs w:val="24"/>
          <w:lang w:eastAsia="en-US"/>
        </w:rPr>
        <w:lastRenderedPageBreak/>
        <w:t>1</w:t>
      </w:r>
      <w:r w:rsidR="008930F6" w:rsidRPr="00445A1C">
        <w:rPr>
          <w:rFonts w:ascii="Times New Roman" w:eastAsia="Times New Roman" w:hAnsi="Times New Roman"/>
          <w:b/>
          <w:bCs/>
          <w:i/>
          <w:color w:val="auto"/>
          <w:sz w:val="24"/>
          <w:szCs w:val="24"/>
          <w:lang w:eastAsia="en-US"/>
        </w:rPr>
        <w:t xml:space="preserve">.3. Условия заключения </w:t>
      </w:r>
      <w:r w:rsidR="00340A4C" w:rsidRPr="00445A1C">
        <w:rPr>
          <w:rFonts w:ascii="Times New Roman" w:eastAsia="Times New Roman" w:hAnsi="Times New Roman"/>
          <w:b/>
          <w:bCs/>
          <w:i/>
          <w:color w:val="auto"/>
          <w:sz w:val="24"/>
          <w:szCs w:val="24"/>
          <w:lang w:eastAsia="en-US"/>
        </w:rPr>
        <w:t>Д</w:t>
      </w:r>
      <w:r w:rsidR="008930F6" w:rsidRPr="00445A1C">
        <w:rPr>
          <w:rFonts w:ascii="Times New Roman" w:eastAsia="Times New Roman" w:hAnsi="Times New Roman"/>
          <w:b/>
          <w:bCs/>
          <w:i/>
          <w:color w:val="auto"/>
          <w:sz w:val="24"/>
          <w:szCs w:val="24"/>
          <w:lang w:eastAsia="en-US"/>
        </w:rPr>
        <w:t>оговора</w:t>
      </w:r>
      <w:bookmarkEnd w:id="32"/>
      <w:bookmarkEnd w:id="33"/>
      <w:bookmarkEnd w:id="34"/>
      <w:bookmarkEnd w:id="35"/>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
        <w:gridCol w:w="2588"/>
        <w:gridCol w:w="6480"/>
      </w:tblGrid>
      <w:tr w:rsidR="008F0FC4" w:rsidRPr="00445A1C" w14:paraId="3CC2F1BB" w14:textId="77777777" w:rsidTr="006F6556">
        <w:trPr>
          <w:tblHeader/>
        </w:trPr>
        <w:tc>
          <w:tcPr>
            <w:tcW w:w="291" w:type="pct"/>
          </w:tcPr>
          <w:p w14:paraId="6969903F"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w:t>
            </w:r>
          </w:p>
          <w:p w14:paraId="11CFB87A"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п/п</w:t>
            </w:r>
          </w:p>
        </w:tc>
        <w:tc>
          <w:tcPr>
            <w:tcW w:w="1344" w:type="pct"/>
          </w:tcPr>
          <w:p w14:paraId="68E4CFE6"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Наименование пункта</w:t>
            </w:r>
          </w:p>
        </w:tc>
        <w:tc>
          <w:tcPr>
            <w:tcW w:w="3365" w:type="pct"/>
          </w:tcPr>
          <w:p w14:paraId="2D089182" w14:textId="77777777" w:rsidR="008F0FC4" w:rsidRPr="00445A1C" w:rsidRDefault="008F0FC4" w:rsidP="008F0FC4">
            <w:pPr>
              <w:spacing w:after="0" w:line="240" w:lineRule="auto"/>
              <w:jc w:val="center"/>
              <w:rPr>
                <w:rFonts w:ascii="Times New Roman" w:hAnsi="Times New Roman"/>
                <w:b/>
                <w:sz w:val="24"/>
                <w:szCs w:val="24"/>
              </w:rPr>
            </w:pPr>
            <w:r w:rsidRPr="00445A1C">
              <w:rPr>
                <w:rFonts w:ascii="Times New Roman" w:hAnsi="Times New Roman"/>
                <w:b/>
                <w:sz w:val="24"/>
                <w:szCs w:val="24"/>
              </w:rPr>
              <w:t>Содержание</w:t>
            </w:r>
            <w:r w:rsidR="006B3699" w:rsidRPr="00445A1C">
              <w:t xml:space="preserve"> </w:t>
            </w:r>
            <w:r w:rsidR="006B3699" w:rsidRPr="00445A1C">
              <w:rPr>
                <w:rFonts w:ascii="Times New Roman" w:hAnsi="Times New Roman"/>
                <w:b/>
                <w:sz w:val="24"/>
                <w:szCs w:val="24"/>
              </w:rPr>
              <w:t>пункта</w:t>
            </w:r>
          </w:p>
        </w:tc>
      </w:tr>
      <w:tr w:rsidR="006A0547" w:rsidRPr="00445A1C" w14:paraId="7A613F1E" w14:textId="77777777" w:rsidTr="006F6556">
        <w:trPr>
          <w:trHeight w:val="1697"/>
        </w:trPr>
        <w:tc>
          <w:tcPr>
            <w:tcW w:w="291" w:type="pct"/>
          </w:tcPr>
          <w:p w14:paraId="1DC0740B" w14:textId="301CB7D6" w:rsidR="006A0547" w:rsidRPr="00445A1C" w:rsidRDefault="00C418CE" w:rsidP="00BF6EED">
            <w:pPr>
              <w:spacing w:after="0" w:line="240" w:lineRule="auto"/>
              <w:rPr>
                <w:rFonts w:ascii="Times New Roman" w:hAnsi="Times New Roman"/>
                <w:sz w:val="24"/>
                <w:szCs w:val="24"/>
              </w:rPr>
            </w:pPr>
            <w:r w:rsidRPr="00445A1C">
              <w:rPr>
                <w:rFonts w:ascii="Times New Roman" w:hAnsi="Times New Roman"/>
                <w:sz w:val="24"/>
                <w:szCs w:val="24"/>
              </w:rPr>
              <w:t>3</w:t>
            </w:r>
            <w:r w:rsidR="00BF6EED">
              <w:rPr>
                <w:rFonts w:ascii="Times New Roman" w:hAnsi="Times New Roman"/>
                <w:sz w:val="24"/>
                <w:szCs w:val="24"/>
              </w:rPr>
              <w:t>3</w:t>
            </w:r>
          </w:p>
        </w:tc>
        <w:tc>
          <w:tcPr>
            <w:tcW w:w="1344" w:type="pct"/>
          </w:tcPr>
          <w:p w14:paraId="7B308D0E" w14:textId="77777777" w:rsidR="006A0547" w:rsidRPr="00445A1C" w:rsidRDefault="006A0547" w:rsidP="00B50C2F">
            <w:pPr>
              <w:spacing w:after="0" w:line="240" w:lineRule="auto"/>
              <w:jc w:val="both"/>
              <w:rPr>
                <w:rFonts w:ascii="Times New Roman" w:hAnsi="Times New Roman"/>
                <w:b/>
                <w:sz w:val="24"/>
                <w:szCs w:val="24"/>
              </w:rPr>
            </w:pPr>
            <w:r w:rsidRPr="00445A1C">
              <w:rPr>
                <w:rFonts w:ascii="Times New Roman" w:hAnsi="Times New Roman"/>
                <w:b/>
                <w:sz w:val="24"/>
                <w:szCs w:val="24"/>
              </w:rPr>
              <w:t xml:space="preserve">Порядок и срок заключения Договора с Победителем или единственным Участником </w:t>
            </w:r>
          </w:p>
        </w:tc>
        <w:tc>
          <w:tcPr>
            <w:tcW w:w="3365" w:type="pct"/>
          </w:tcPr>
          <w:p w14:paraId="10A041BB" w14:textId="4A7D6481" w:rsidR="00B04C13" w:rsidRPr="00445A1C" w:rsidRDefault="006A0547" w:rsidP="00EB0488">
            <w:pPr>
              <w:tabs>
                <w:tab w:val="left" w:pos="398"/>
                <w:tab w:val="left" w:pos="617"/>
              </w:tabs>
              <w:spacing w:after="0" w:line="240" w:lineRule="auto"/>
              <w:ind w:firstLine="376"/>
              <w:jc w:val="both"/>
              <w:rPr>
                <w:rFonts w:ascii="Times New Roman" w:hAnsi="Times New Roman"/>
                <w:sz w:val="24"/>
                <w:szCs w:val="24"/>
              </w:rPr>
            </w:pPr>
            <w:r w:rsidRPr="00445A1C">
              <w:rPr>
                <w:rFonts w:ascii="Times New Roman" w:hAnsi="Times New Roman"/>
                <w:sz w:val="24"/>
                <w:szCs w:val="24"/>
              </w:rPr>
              <w:t>3</w:t>
            </w:r>
            <w:r w:rsidR="00BF6EED">
              <w:rPr>
                <w:rFonts w:ascii="Times New Roman" w:hAnsi="Times New Roman"/>
                <w:sz w:val="24"/>
                <w:szCs w:val="24"/>
              </w:rPr>
              <w:t>3</w:t>
            </w:r>
            <w:r w:rsidRPr="00445A1C">
              <w:rPr>
                <w:rFonts w:ascii="Times New Roman" w:hAnsi="Times New Roman"/>
                <w:sz w:val="24"/>
                <w:szCs w:val="24"/>
              </w:rPr>
              <w:t xml:space="preserve">.1. </w:t>
            </w:r>
            <w:r w:rsidR="00EB3B0A" w:rsidRPr="00445A1C">
              <w:rPr>
                <w:rFonts w:ascii="Times New Roman" w:hAnsi="Times New Roman"/>
                <w:sz w:val="24"/>
                <w:szCs w:val="24"/>
              </w:rPr>
              <w:t xml:space="preserve">После принятия решения об итогах Запроса предложений и решения о заключении Договора с Победителем или единственным Участником Договор по результатам закупки заключается на условиях, которые предусмотрены Договором, документацией, </w:t>
            </w:r>
            <w:r w:rsidR="0033708E">
              <w:rPr>
                <w:rFonts w:ascii="Times New Roman" w:hAnsi="Times New Roman"/>
                <w:sz w:val="24"/>
                <w:szCs w:val="24"/>
              </w:rPr>
              <w:t>приглашением</w:t>
            </w:r>
            <w:r w:rsidR="00EB3B0A" w:rsidRPr="00445A1C">
              <w:rPr>
                <w:rFonts w:ascii="Times New Roman" w:hAnsi="Times New Roman"/>
                <w:sz w:val="24"/>
                <w:szCs w:val="24"/>
              </w:rPr>
              <w:t xml:space="preserve"> и Заявкой Участника, с которым заключается Договор. Договор формируется Агентством исходя из содержащегося в Заявке предложения</w:t>
            </w:r>
            <w:r w:rsidR="00B04C13" w:rsidRPr="00445A1C">
              <w:rPr>
                <w:rFonts w:ascii="Times New Roman" w:hAnsi="Times New Roman"/>
                <w:sz w:val="24"/>
                <w:szCs w:val="24"/>
              </w:rPr>
              <w:t xml:space="preserve"> такого Участника</w:t>
            </w:r>
            <w:r w:rsidR="00016AB4" w:rsidRPr="00445A1C">
              <w:rPr>
                <w:rFonts w:ascii="Times New Roman" w:hAnsi="Times New Roman"/>
                <w:sz w:val="24"/>
                <w:szCs w:val="24"/>
              </w:rPr>
              <w:t>.</w:t>
            </w:r>
            <w:r w:rsidR="00B04C13" w:rsidRPr="00445A1C">
              <w:rPr>
                <w:rFonts w:ascii="Times New Roman" w:hAnsi="Times New Roman"/>
                <w:sz w:val="24"/>
                <w:szCs w:val="24"/>
              </w:rPr>
              <w:t xml:space="preserve"> </w:t>
            </w:r>
          </w:p>
          <w:p w14:paraId="6F066F48" w14:textId="77777777" w:rsidR="00EB3B0A" w:rsidRPr="00445A1C" w:rsidRDefault="00EB3B0A" w:rsidP="00EB0488">
            <w:pPr>
              <w:tabs>
                <w:tab w:val="left" w:pos="398"/>
                <w:tab w:val="left" w:pos="617"/>
              </w:tabs>
              <w:spacing w:after="0" w:line="240" w:lineRule="auto"/>
              <w:ind w:firstLine="376"/>
              <w:jc w:val="both"/>
              <w:rPr>
                <w:rFonts w:ascii="Times New Roman" w:hAnsi="Times New Roman"/>
                <w:sz w:val="24"/>
                <w:szCs w:val="24"/>
              </w:rPr>
            </w:pPr>
            <w:r w:rsidRPr="00445A1C">
              <w:rPr>
                <w:rFonts w:ascii="Times New Roman" w:hAnsi="Times New Roman"/>
                <w:sz w:val="24"/>
                <w:szCs w:val="24"/>
              </w:rPr>
              <w:t>Направление Договора, а также обмен иными документами между Агентством и Победителем или единственным Участником осуществляются через оператора ЭП.</w:t>
            </w:r>
          </w:p>
          <w:p w14:paraId="64E820E1" w14:textId="77777777" w:rsidR="00EB3B0A"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 xml:space="preserve">Допускается предварительное согласование Договора, а также обмен документами, представляемыми на этапе заключения Договора, с использованием электронной почты и (или) функционала ЭП. </w:t>
            </w:r>
          </w:p>
          <w:p w14:paraId="38423E2B" w14:textId="0684BF8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 xml:space="preserve">.2. </w:t>
            </w:r>
            <w:r w:rsidR="00EB3B0A" w:rsidRPr="00445A1C">
              <w:rPr>
                <w:rFonts w:ascii="Times New Roman" w:hAnsi="Times New Roman"/>
                <w:sz w:val="24"/>
                <w:szCs w:val="24"/>
              </w:rPr>
              <w:t xml:space="preserve">В случае наличия разногласий по Договору, направленному Агентством, Участник составляет протокол разногласий с указанием замечаний к положениям Договора, не соответствующим </w:t>
            </w:r>
            <w:r w:rsidR="0033708E">
              <w:rPr>
                <w:rFonts w:ascii="Times New Roman" w:hAnsi="Times New Roman"/>
                <w:sz w:val="24"/>
                <w:szCs w:val="24"/>
              </w:rPr>
              <w:t>приглашению</w:t>
            </w:r>
            <w:r w:rsidR="00EB3B0A" w:rsidRPr="00445A1C">
              <w:rPr>
                <w:rFonts w:ascii="Times New Roman" w:hAnsi="Times New Roman"/>
                <w:sz w:val="24"/>
                <w:szCs w:val="24"/>
              </w:rPr>
              <w:t>, документации и своей Заявке, с указанием соответствующих положений данных документов. Протокол разногласий направляется Агентству с использованием программно-аппаратных средств ЭП. Агентство рассматривает протокол разногласий и направляет Участнику доработанный Договор либо повторно направляет Договор с указанием в отдельном документе причин отказа учесть полностью или частично содержащиеся в протоколе разногласий замечания.</w:t>
            </w:r>
          </w:p>
          <w:p w14:paraId="6057B6B6" w14:textId="6816AC0F" w:rsidR="006A0547"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 xml:space="preserve">.3. </w:t>
            </w:r>
            <w:r w:rsidR="00EB3B0A" w:rsidRPr="00445A1C">
              <w:rPr>
                <w:rFonts w:ascii="Times New Roman" w:hAnsi="Times New Roman"/>
                <w:sz w:val="24"/>
                <w:szCs w:val="24"/>
              </w:rPr>
              <w:t>После определения лица, с которым заключается Договор, Агентство вправе провести с ним преддоговорные переговоры в отношении положений Договора.</w:t>
            </w:r>
          </w:p>
          <w:p w14:paraId="20093BB6" w14:textId="339F017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6A0547" w:rsidRPr="00445A1C">
              <w:rPr>
                <w:rFonts w:ascii="Times New Roman" w:hAnsi="Times New Roman"/>
                <w:sz w:val="24"/>
                <w:szCs w:val="24"/>
              </w:rPr>
              <w:t>.</w:t>
            </w:r>
            <w:r w:rsidR="00D95548" w:rsidRPr="00445A1C">
              <w:rPr>
                <w:rFonts w:ascii="Times New Roman" w:hAnsi="Times New Roman"/>
                <w:sz w:val="24"/>
                <w:szCs w:val="24"/>
              </w:rPr>
              <w:t>4</w:t>
            </w:r>
            <w:r w:rsidR="006A0547" w:rsidRPr="00445A1C">
              <w:rPr>
                <w:rFonts w:ascii="Times New Roman" w:hAnsi="Times New Roman"/>
                <w:sz w:val="24"/>
                <w:szCs w:val="24"/>
              </w:rPr>
              <w:t xml:space="preserve">. </w:t>
            </w:r>
            <w:r w:rsidR="00EB3B0A" w:rsidRPr="00445A1C">
              <w:rPr>
                <w:rFonts w:ascii="Times New Roman" w:hAnsi="Times New Roman"/>
                <w:sz w:val="24"/>
                <w:szCs w:val="24"/>
              </w:rPr>
              <w:t>Преддоговорные переговоры могут быть проведены в очной или заочной форме, в том числе с помощью средств аудио-, видео- и конференцсвязи. Формат проведения преддоговорных переговоров определяет Заказчик.</w:t>
            </w:r>
          </w:p>
          <w:p w14:paraId="1D44758F" w14:textId="7F898E1D"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 Преддоговорные переговоры могут быть проведены по следующим аспектам:</w:t>
            </w:r>
          </w:p>
          <w:p w14:paraId="665EAA84" w14:textId="36E0ABF9"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w:t>
            </w:r>
            <w:r w:rsidR="00EB3B0A" w:rsidRPr="00FE11C7">
              <w:rPr>
                <w:rFonts w:ascii="Times New Roman" w:hAnsi="Times New Roman"/>
                <w:sz w:val="24"/>
                <w:szCs w:val="24"/>
              </w:rPr>
              <w:t xml:space="preserve">1. </w:t>
            </w:r>
            <w:r w:rsidR="00BF5440" w:rsidRPr="00EB3B0A">
              <w:rPr>
                <w:rFonts w:ascii="Times New Roman" w:hAnsi="Times New Roman"/>
                <w:sz w:val="24"/>
                <w:szCs w:val="24"/>
              </w:rPr>
              <w:t>Снижение цен</w:t>
            </w:r>
            <w:r w:rsidR="00BF5440">
              <w:rPr>
                <w:rFonts w:ascii="Times New Roman" w:hAnsi="Times New Roman"/>
                <w:sz w:val="24"/>
                <w:szCs w:val="24"/>
              </w:rPr>
              <w:t xml:space="preserve">ы Договора </w:t>
            </w:r>
            <w:r w:rsidR="00BF5440" w:rsidRPr="00FE11C7">
              <w:rPr>
                <w:rFonts w:ascii="Times New Roman" w:hAnsi="Times New Roman"/>
                <w:sz w:val="24"/>
                <w:szCs w:val="24"/>
              </w:rPr>
              <w:t>(без изменения объема закупаемых Услуг</w:t>
            </w:r>
            <w:r w:rsidR="00EB3B0A" w:rsidRPr="00FE11C7">
              <w:rPr>
                <w:rFonts w:ascii="Times New Roman" w:hAnsi="Times New Roman"/>
                <w:sz w:val="24"/>
                <w:szCs w:val="24"/>
              </w:rPr>
              <w:t>).</w:t>
            </w:r>
          </w:p>
          <w:p w14:paraId="58C0734D" w14:textId="128DD26E"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.5.2. Улучшение условий исполнения Договора для Агентства, в том числе сокращение сроков исполнения Договора, предоставление отсрочки или рассрочки при оплате, улучшение характеристик Услуг, увеличение сроков и объема гарантии. </w:t>
            </w:r>
          </w:p>
          <w:p w14:paraId="6A1439A5" w14:textId="4362EA13"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.5.3. Уточнение сроков исполнения обязательств по Договору в случае, если Договор не был подписан в планируемые сроки в связи с административным производством, с судебным разбирательством.</w:t>
            </w:r>
          </w:p>
          <w:p w14:paraId="24F465A1" w14:textId="7D21CD7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lastRenderedPageBreak/>
              <w:t>33</w:t>
            </w:r>
            <w:r w:rsidR="00EB3B0A" w:rsidRPr="00445A1C">
              <w:rPr>
                <w:rFonts w:ascii="Times New Roman" w:hAnsi="Times New Roman"/>
                <w:sz w:val="24"/>
                <w:szCs w:val="24"/>
              </w:rPr>
              <w:t>.5.4. Включение условий, обусловленных изменениями законодательства или предписаниями уполномоченных органов государственной власти Российской Федерации.</w:t>
            </w:r>
          </w:p>
          <w:p w14:paraId="4EEBA089" w14:textId="2A5E83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.5.5. Исправление опечаток, стилистических, орфографических, пунктуационных, арифметических и иных ошибок, а также внесение в Договор изменений по незначительным условиям Договора, которые не влияют и не могут влиять на экономическую эффективность закупки и которые если бы существовали в проекте Договора на момент окончания срока подачи Заявок, не могли повлиять на предложения участников закупки.</w:t>
            </w:r>
          </w:p>
          <w:p w14:paraId="407A99D0" w14:textId="2B4C1E30"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.6. Преддоговорные переговоры, направленные на изменение условий заключаемого Договора, которое ведет к ухудшению условий Договора для Агентства, запрещаются.</w:t>
            </w:r>
          </w:p>
          <w:p w14:paraId="3A6B8592" w14:textId="37E11EBC" w:rsidR="00016AB4" w:rsidRPr="00445A1C" w:rsidRDefault="00BF6EED" w:rsidP="00016AB4">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.7. Результаты преддоговорных переговоров фиксируются в виде согласованной редакции Договора и должны быть учтены лицом, с которым заключается Договор, при формировании Договора.</w:t>
            </w:r>
          </w:p>
          <w:p w14:paraId="49F0170B" w14:textId="6181BBDC"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.8. Заключение Договора производится в следующем порядке:</w:t>
            </w:r>
          </w:p>
          <w:p w14:paraId="1AB0D525" w14:textId="37316EC7"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.8.1. </w:t>
            </w:r>
            <w:r w:rsidR="00F95BF7" w:rsidRPr="00F95BF7">
              <w:rPr>
                <w:rFonts w:ascii="Times New Roman" w:hAnsi="Times New Roman"/>
                <w:sz w:val="24"/>
                <w:szCs w:val="24"/>
              </w:rPr>
              <w:t xml:space="preserve">Не позднее 11 (Одиннадцать) </w:t>
            </w:r>
            <w:r w:rsidR="004C52AD" w:rsidRPr="00F95BF7">
              <w:rPr>
                <w:rFonts w:ascii="Times New Roman" w:hAnsi="Times New Roman"/>
                <w:sz w:val="24"/>
                <w:szCs w:val="24"/>
              </w:rPr>
              <w:t>дн</w:t>
            </w:r>
            <w:r w:rsidR="004C52AD">
              <w:rPr>
                <w:rFonts w:ascii="Times New Roman" w:hAnsi="Times New Roman"/>
                <w:sz w:val="24"/>
                <w:szCs w:val="24"/>
              </w:rPr>
              <w:t>ей</w:t>
            </w:r>
            <w:r w:rsidR="004C52AD" w:rsidRPr="00F95BF7">
              <w:rPr>
                <w:rFonts w:ascii="Times New Roman" w:hAnsi="Times New Roman"/>
                <w:sz w:val="24"/>
                <w:szCs w:val="24"/>
              </w:rPr>
              <w:t xml:space="preserve"> </w:t>
            </w:r>
            <w:r w:rsidR="00F95BF7" w:rsidRPr="00F95BF7">
              <w:rPr>
                <w:rFonts w:ascii="Times New Roman" w:hAnsi="Times New Roman"/>
                <w:sz w:val="24"/>
                <w:szCs w:val="24"/>
              </w:rPr>
              <w:t xml:space="preserve">с даты размещения Агентством </w:t>
            </w:r>
            <w:r w:rsidR="00B20635" w:rsidRP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sidRPr="00B20635">
              <w:rPr>
                <w:rFonts w:ascii="Times New Roman" w:hAnsi="Times New Roman"/>
                <w:sz w:val="24"/>
                <w:szCs w:val="24"/>
              </w:rPr>
              <w:t xml:space="preserve">ЭП и </w:t>
            </w:r>
            <w:r w:rsidR="00F95BF7" w:rsidRPr="00F95BF7">
              <w:rPr>
                <w:rFonts w:ascii="Times New Roman" w:hAnsi="Times New Roman"/>
                <w:sz w:val="24"/>
                <w:szCs w:val="24"/>
              </w:rPr>
              <w:t>в ЕИС итогового протокола Агентство размещает на ЭП проект Договора для подписания в случае предоставления Победителем или единственным Участником обеспечения исполнения договора в соответствии с требованиями пункта 2</w:t>
            </w:r>
            <w:r w:rsidR="00F95BF7">
              <w:rPr>
                <w:rFonts w:ascii="Times New Roman" w:hAnsi="Times New Roman"/>
                <w:sz w:val="24"/>
                <w:szCs w:val="24"/>
              </w:rPr>
              <w:t>2</w:t>
            </w:r>
            <w:r w:rsidR="00F95BF7" w:rsidRPr="00F95BF7">
              <w:rPr>
                <w:rFonts w:ascii="Times New Roman" w:hAnsi="Times New Roman"/>
                <w:sz w:val="24"/>
                <w:szCs w:val="24"/>
              </w:rPr>
              <w:t xml:space="preserve"> документации (в случае, если требование об обеспечении договора установлено);</w:t>
            </w:r>
          </w:p>
          <w:p w14:paraId="0CED9F3F" w14:textId="376A15B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.8.2. Не позднее 19 (девятнадцать) </w:t>
            </w:r>
            <w:r w:rsidR="004C52AD" w:rsidRPr="00445A1C">
              <w:rPr>
                <w:rFonts w:ascii="Times New Roman" w:hAnsi="Times New Roman"/>
                <w:sz w:val="24"/>
                <w:szCs w:val="24"/>
              </w:rPr>
              <w:t>дн</w:t>
            </w:r>
            <w:r w:rsidR="004C52AD">
              <w:rPr>
                <w:rFonts w:ascii="Times New Roman" w:hAnsi="Times New Roman"/>
                <w:sz w:val="24"/>
                <w:szCs w:val="24"/>
              </w:rPr>
              <w:t>ей</w:t>
            </w:r>
            <w:r w:rsidR="004C52AD" w:rsidRPr="00445A1C">
              <w:rPr>
                <w:rFonts w:ascii="Times New Roman" w:hAnsi="Times New Roman"/>
                <w:sz w:val="24"/>
                <w:szCs w:val="24"/>
              </w:rPr>
              <w:t xml:space="preserve"> </w:t>
            </w:r>
            <w:r w:rsidR="00EB3B0A" w:rsidRPr="00445A1C">
              <w:rPr>
                <w:rFonts w:ascii="Times New Roman" w:hAnsi="Times New Roman"/>
                <w:sz w:val="24"/>
                <w:szCs w:val="24"/>
              </w:rPr>
              <w:t>с даты размещения Агентством</w:t>
            </w:r>
            <w:r w:rsidR="00B20635">
              <w:rPr>
                <w:rFonts w:ascii="Times New Roman" w:hAnsi="Times New Roman"/>
                <w:sz w:val="24"/>
                <w:szCs w:val="24"/>
              </w:rPr>
              <w:t xml:space="preserve"> на </w:t>
            </w:r>
            <w:r w:rsidR="00F321A1">
              <w:rPr>
                <w:rFonts w:ascii="Times New Roman" w:hAnsi="Times New Roman"/>
                <w:sz w:val="24"/>
                <w:szCs w:val="24"/>
              </w:rPr>
              <w:t xml:space="preserve">сайте </w:t>
            </w:r>
            <w:r w:rsidR="00B20635">
              <w:rPr>
                <w:rFonts w:ascii="Times New Roman" w:hAnsi="Times New Roman"/>
                <w:sz w:val="24"/>
                <w:szCs w:val="24"/>
              </w:rPr>
              <w:t>ЭП и</w:t>
            </w:r>
            <w:r w:rsidR="00EB3B0A" w:rsidRPr="00445A1C">
              <w:rPr>
                <w:rFonts w:ascii="Times New Roman" w:hAnsi="Times New Roman"/>
                <w:sz w:val="24"/>
                <w:szCs w:val="24"/>
              </w:rPr>
              <w:t xml:space="preserve"> в ЕИС итогового протокола Победитель или единственный Участник подписывает КЭП размещенный Агентством на ЭП проект Договора.</w:t>
            </w:r>
          </w:p>
          <w:p w14:paraId="1302ED36" w14:textId="5170A9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.8.3.</w:t>
            </w:r>
            <w:r w:rsidR="00F05645" w:rsidRPr="00445A1C">
              <w:rPr>
                <w:rFonts w:ascii="Times New Roman" w:hAnsi="Times New Roman"/>
                <w:sz w:val="24"/>
                <w:szCs w:val="24"/>
              </w:rPr>
              <w:t xml:space="preserve"> </w:t>
            </w:r>
            <w:r w:rsidR="00EB3B0A" w:rsidRPr="00445A1C">
              <w:rPr>
                <w:rFonts w:ascii="Times New Roman" w:hAnsi="Times New Roman"/>
                <w:sz w:val="24"/>
                <w:szCs w:val="24"/>
              </w:rPr>
              <w:t>После получения через оператора ЭП Договора, заполненного Агентством подписанного КЭП лица, имеющего право действовать от имени Победителя или единственного Участника, руководитель Агентства или иное уполномоченное лицо в соответствии с выданной доверенностью с использованием КЭП подписывает Договор.</w:t>
            </w:r>
          </w:p>
          <w:p w14:paraId="7252E25E" w14:textId="58629CDC"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 xml:space="preserve">.8.4. При этом Договор должен быть заключен не ранее чем через 10 (Десять) дней и не позднее чем через 20 (Двадцать) дней с даты размещения </w:t>
            </w:r>
            <w:r w:rsidR="00B20635">
              <w:rPr>
                <w:rFonts w:ascii="Times New Roman" w:hAnsi="Times New Roman"/>
                <w:sz w:val="24"/>
                <w:szCs w:val="24"/>
              </w:rPr>
              <w:t xml:space="preserve">на </w:t>
            </w:r>
            <w:r w:rsidR="00F321A1">
              <w:rPr>
                <w:rFonts w:ascii="Times New Roman" w:hAnsi="Times New Roman"/>
                <w:sz w:val="24"/>
                <w:szCs w:val="24"/>
              </w:rPr>
              <w:t xml:space="preserve">сайте </w:t>
            </w:r>
            <w:r w:rsidR="00B20635">
              <w:rPr>
                <w:rFonts w:ascii="Times New Roman" w:hAnsi="Times New Roman"/>
                <w:sz w:val="24"/>
                <w:szCs w:val="24"/>
              </w:rPr>
              <w:t xml:space="preserve">ЭП и </w:t>
            </w:r>
            <w:r w:rsidR="00EB3B0A" w:rsidRPr="00445A1C">
              <w:rPr>
                <w:rFonts w:ascii="Times New Roman" w:hAnsi="Times New Roman"/>
                <w:sz w:val="24"/>
                <w:szCs w:val="24"/>
              </w:rPr>
              <w:t>в ЕИС итогового протокола, составленного по результатам закупки.</w:t>
            </w:r>
          </w:p>
          <w:p w14:paraId="70C3215D" w14:textId="4D0F5471"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 Если Победитель в течение срока, указанного в подпункте </w:t>
            </w:r>
            <w:r>
              <w:rPr>
                <w:rFonts w:ascii="Times New Roman" w:hAnsi="Times New Roman"/>
                <w:sz w:val="24"/>
                <w:szCs w:val="24"/>
              </w:rPr>
              <w:t>33</w:t>
            </w:r>
            <w:r w:rsidR="00EB3B0A" w:rsidRPr="00445A1C">
              <w:rPr>
                <w:rFonts w:ascii="Times New Roman" w:hAnsi="Times New Roman"/>
                <w:sz w:val="24"/>
                <w:szCs w:val="24"/>
              </w:rPr>
              <w:t>.8.4 настоящего пункта, не подпишет размещенный Агентством Договор, либо до наступления указанного срока откажется от его</w:t>
            </w:r>
            <w:r w:rsidR="009936FA">
              <w:rPr>
                <w:rFonts w:ascii="Times New Roman" w:hAnsi="Times New Roman"/>
                <w:sz w:val="24"/>
                <w:szCs w:val="24"/>
              </w:rPr>
              <w:t xml:space="preserve"> </w:t>
            </w:r>
            <w:r w:rsidR="00EB3B0A" w:rsidRPr="005650AC">
              <w:rPr>
                <w:rFonts w:ascii="Times New Roman" w:hAnsi="Times New Roman"/>
                <w:sz w:val="24"/>
                <w:szCs w:val="24"/>
              </w:rPr>
              <w:t>заключения</w:t>
            </w:r>
            <w:r w:rsidR="00FD2BF2">
              <w:rPr>
                <w:rFonts w:ascii="Times New Roman" w:hAnsi="Times New Roman"/>
                <w:sz w:val="24"/>
                <w:szCs w:val="24"/>
              </w:rPr>
              <w:t>,</w:t>
            </w:r>
            <w:r w:rsidR="00F95BF7" w:rsidRPr="005650AC">
              <w:t xml:space="preserve"> </w:t>
            </w:r>
            <w:r w:rsidR="00F95BF7" w:rsidRPr="005650AC">
              <w:rPr>
                <w:rFonts w:ascii="Times New Roman" w:hAnsi="Times New Roman"/>
                <w:sz w:val="24"/>
                <w:szCs w:val="24"/>
              </w:rPr>
              <w:t xml:space="preserve">либо нарушит требование, установленное </w:t>
            </w:r>
            <w:r w:rsidR="00946FDC" w:rsidRPr="005650AC">
              <w:rPr>
                <w:rFonts w:ascii="Times New Roman" w:hAnsi="Times New Roman"/>
                <w:sz w:val="24"/>
                <w:szCs w:val="24"/>
              </w:rPr>
              <w:t>в пункте 22</w:t>
            </w:r>
            <w:r w:rsidR="00F95BF7" w:rsidRPr="005650AC">
              <w:rPr>
                <w:rFonts w:ascii="Times New Roman" w:hAnsi="Times New Roman"/>
                <w:sz w:val="24"/>
                <w:szCs w:val="24"/>
              </w:rPr>
              <w:t xml:space="preserve"> документации </w:t>
            </w:r>
            <w:r w:rsidR="005650AC" w:rsidRPr="005650AC">
              <w:rPr>
                <w:rFonts w:ascii="Times New Roman" w:hAnsi="Times New Roman"/>
                <w:sz w:val="24"/>
                <w:szCs w:val="24"/>
              </w:rPr>
              <w:t xml:space="preserve">(в случае, если требование об обеспечении договора </w:t>
            </w:r>
            <w:r w:rsidR="005650AC" w:rsidRPr="005650AC">
              <w:rPr>
                <w:rFonts w:ascii="Times New Roman" w:hAnsi="Times New Roman"/>
                <w:sz w:val="24"/>
                <w:szCs w:val="24"/>
              </w:rPr>
              <w:lastRenderedPageBreak/>
              <w:t>установлено)</w:t>
            </w:r>
            <w:r w:rsidR="00F95BF7" w:rsidRPr="005650AC">
              <w:rPr>
                <w:rFonts w:ascii="Times New Roman" w:hAnsi="Times New Roman"/>
                <w:sz w:val="24"/>
                <w:szCs w:val="24"/>
              </w:rPr>
              <w:t>, то</w:t>
            </w:r>
            <w:r w:rsidR="00F05645" w:rsidRPr="00445A1C">
              <w:rPr>
                <w:rFonts w:ascii="Times New Roman" w:hAnsi="Times New Roman"/>
                <w:sz w:val="24"/>
                <w:szCs w:val="24"/>
              </w:rPr>
              <w:t xml:space="preserve"> </w:t>
            </w:r>
            <w:r w:rsidR="00EB3B0A" w:rsidRPr="00445A1C">
              <w:rPr>
                <w:rFonts w:ascii="Times New Roman" w:hAnsi="Times New Roman"/>
                <w:sz w:val="24"/>
                <w:szCs w:val="24"/>
              </w:rPr>
              <w:t xml:space="preserve">он признается уклонившимся от заключения Договора. В этом случае Агентство вправе: </w:t>
            </w:r>
          </w:p>
          <w:p w14:paraId="08E3D850" w14:textId="1CC047A8"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.1. Заключить Договор с Участником, занявшим второе место при сопоставлении Заявок, по согласованию с таким Участником и на условиях, которые для Агентства не хуже предложенных таким Участником в своей Заявке.</w:t>
            </w:r>
          </w:p>
          <w:p w14:paraId="27EE1B5A" w14:textId="3E561BE0"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.2. Прекратить процедуру </w:t>
            </w:r>
            <w:r w:rsidR="00F05645" w:rsidRPr="00445A1C">
              <w:rPr>
                <w:rFonts w:ascii="Times New Roman" w:hAnsi="Times New Roman"/>
                <w:sz w:val="24"/>
                <w:szCs w:val="24"/>
              </w:rPr>
              <w:t>Запроса предложений</w:t>
            </w:r>
            <w:r w:rsidR="00EB3B0A" w:rsidRPr="00445A1C">
              <w:rPr>
                <w:rFonts w:ascii="Times New Roman" w:hAnsi="Times New Roman"/>
                <w:sz w:val="24"/>
                <w:szCs w:val="24"/>
              </w:rPr>
              <w:t xml:space="preserve"> без заключения Договора и объявить процедуру закупки повторно.</w:t>
            </w:r>
          </w:p>
          <w:p w14:paraId="749C1E90" w14:textId="2EB0E6F4"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9</w:t>
            </w:r>
            <w:r w:rsidR="00EB3B0A" w:rsidRPr="00445A1C">
              <w:rPr>
                <w:rFonts w:ascii="Times New Roman" w:hAnsi="Times New Roman"/>
                <w:sz w:val="24"/>
                <w:szCs w:val="24"/>
              </w:rPr>
              <w:t xml:space="preserve">.3. Заключить Договор с единственным поставщиком по основаниям, указанным в пункте 5.7.2 Положения о закупках, и в порядке, предусмотренном разделом 27 Положения о закупках, на условиях, которые для Агентства не хуже предложенных Победителем.  </w:t>
            </w:r>
          </w:p>
          <w:p w14:paraId="244D7678" w14:textId="444656A6" w:rsidR="00EB3B0A" w:rsidRPr="00445A1C" w:rsidRDefault="00BF6EED" w:rsidP="00EB0488">
            <w:pPr>
              <w:spacing w:after="0" w:line="240" w:lineRule="auto"/>
              <w:ind w:firstLine="376"/>
              <w:jc w:val="both"/>
              <w:rPr>
                <w:rFonts w:ascii="Times New Roman" w:hAnsi="Times New Roman"/>
                <w:sz w:val="24"/>
                <w:szCs w:val="24"/>
              </w:rPr>
            </w:pPr>
            <w:r>
              <w:rPr>
                <w:rFonts w:ascii="Times New Roman" w:hAnsi="Times New Roman"/>
                <w:sz w:val="24"/>
                <w:szCs w:val="24"/>
              </w:rPr>
              <w:t>33</w:t>
            </w:r>
            <w:r w:rsidR="00EB3B0A" w:rsidRPr="00445A1C">
              <w:rPr>
                <w:rFonts w:ascii="Times New Roman" w:hAnsi="Times New Roman"/>
                <w:sz w:val="24"/>
                <w:szCs w:val="24"/>
              </w:rPr>
              <w:t>.</w:t>
            </w:r>
            <w:r w:rsidR="00AF6E27" w:rsidRPr="00445A1C">
              <w:rPr>
                <w:rFonts w:ascii="Times New Roman" w:hAnsi="Times New Roman"/>
                <w:sz w:val="24"/>
                <w:szCs w:val="24"/>
              </w:rPr>
              <w:t>10</w:t>
            </w:r>
            <w:r w:rsidR="00EB3B0A" w:rsidRPr="00445A1C">
              <w:rPr>
                <w:rFonts w:ascii="Times New Roman" w:hAnsi="Times New Roman"/>
                <w:sz w:val="24"/>
                <w:szCs w:val="24"/>
              </w:rPr>
              <w:t>. Агентство направляет сведения о недобросовестных Участниках и поставщиках (исполнителях, подрядчиках) в федеральный орган исполнительной власти, уполномоченный на ведение реестра недобросовестных поставщиков в соответствии с Правилами, утвержденными постановлением Правительства Российской Федерации от 22 ноября 2012 г. № 1211 «О ведении реестра недобросовестных поставщиков, предусмотренного Федеральным законом «О закупках товаров, работ, услуг отдельными видами юридических лиц», в следующих случаях:</w:t>
            </w:r>
          </w:p>
          <w:p w14:paraId="4AC6B2AF" w14:textId="77777777" w:rsidR="00EB3B0A"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 xml:space="preserve">1) уклонение Победителя (единственного Участника, признанного соответствующим требованиям документации) от заключения </w:t>
            </w:r>
            <w:r w:rsidR="00F05645" w:rsidRPr="00445A1C">
              <w:rPr>
                <w:rFonts w:ascii="Times New Roman" w:hAnsi="Times New Roman"/>
                <w:sz w:val="24"/>
                <w:szCs w:val="24"/>
              </w:rPr>
              <w:t>Д</w:t>
            </w:r>
            <w:r w:rsidRPr="00445A1C">
              <w:rPr>
                <w:rFonts w:ascii="Times New Roman" w:hAnsi="Times New Roman"/>
                <w:sz w:val="24"/>
                <w:szCs w:val="24"/>
              </w:rPr>
              <w:t xml:space="preserve">оговора; </w:t>
            </w:r>
          </w:p>
          <w:p w14:paraId="43C1BC4A" w14:textId="77777777" w:rsidR="006A0547" w:rsidRPr="00445A1C" w:rsidRDefault="00EB3B0A" w:rsidP="00EB0488">
            <w:pPr>
              <w:spacing w:after="0" w:line="240" w:lineRule="auto"/>
              <w:ind w:firstLine="376"/>
              <w:jc w:val="both"/>
              <w:rPr>
                <w:rFonts w:ascii="Times New Roman" w:hAnsi="Times New Roman"/>
                <w:sz w:val="24"/>
                <w:szCs w:val="24"/>
              </w:rPr>
            </w:pPr>
            <w:r w:rsidRPr="00445A1C">
              <w:rPr>
                <w:rFonts w:ascii="Times New Roman" w:hAnsi="Times New Roman"/>
                <w:sz w:val="24"/>
                <w:szCs w:val="24"/>
              </w:rPr>
              <w:t>2) расторжение Договора по решению суда в связи с существенным нарушением исполнителем условий Договора.</w:t>
            </w:r>
          </w:p>
        </w:tc>
      </w:tr>
    </w:tbl>
    <w:p w14:paraId="7FBF52BD" w14:textId="64ABACB7" w:rsidR="008930F6" w:rsidRPr="00445A1C" w:rsidRDefault="009014BC" w:rsidP="00AE25DA">
      <w:pPr>
        <w:spacing w:before="240" w:after="0" w:line="240" w:lineRule="auto"/>
        <w:ind w:right="-1" w:firstLine="709"/>
        <w:jc w:val="both"/>
        <w:rPr>
          <w:rFonts w:ascii="Times New Roman" w:hAnsi="Times New Roman"/>
          <w:sz w:val="24"/>
          <w:szCs w:val="24"/>
          <w:u w:val="single"/>
        </w:rPr>
      </w:pPr>
      <w:r w:rsidRPr="00445A1C">
        <w:rPr>
          <w:rFonts w:ascii="Times New Roman" w:hAnsi="Times New Roman"/>
          <w:sz w:val="24"/>
          <w:szCs w:val="24"/>
          <w:u w:val="single"/>
        </w:rPr>
        <w:lastRenderedPageBreak/>
        <w:t xml:space="preserve">Во всем, что не урегулировано </w:t>
      </w:r>
      <w:r w:rsidR="00F321A1" w:rsidRPr="00F321A1">
        <w:rPr>
          <w:rFonts w:ascii="Times New Roman" w:hAnsi="Times New Roman"/>
          <w:sz w:val="24"/>
          <w:szCs w:val="24"/>
          <w:u w:val="single"/>
        </w:rPr>
        <w:t xml:space="preserve">приглашением </w:t>
      </w:r>
      <w:r w:rsidR="00CF6F1D" w:rsidRPr="00445A1C">
        <w:rPr>
          <w:rFonts w:ascii="Times New Roman" w:hAnsi="Times New Roman"/>
          <w:sz w:val="24"/>
          <w:szCs w:val="24"/>
          <w:u w:val="single"/>
        </w:rPr>
        <w:t xml:space="preserve">и </w:t>
      </w:r>
      <w:r w:rsidR="00A11FC7" w:rsidRPr="00445A1C">
        <w:rPr>
          <w:rFonts w:ascii="Times New Roman" w:hAnsi="Times New Roman"/>
          <w:sz w:val="24"/>
          <w:szCs w:val="24"/>
          <w:u w:val="single"/>
        </w:rPr>
        <w:t>д</w:t>
      </w:r>
      <w:r w:rsidR="008930F6" w:rsidRPr="00445A1C">
        <w:rPr>
          <w:rFonts w:ascii="Times New Roman" w:hAnsi="Times New Roman"/>
          <w:sz w:val="24"/>
          <w:szCs w:val="24"/>
          <w:u w:val="single"/>
        </w:rPr>
        <w:t xml:space="preserve">окументацией, </w:t>
      </w:r>
      <w:r w:rsidR="00997A8E" w:rsidRPr="00445A1C">
        <w:rPr>
          <w:rFonts w:ascii="Times New Roman" w:hAnsi="Times New Roman"/>
          <w:sz w:val="24"/>
          <w:szCs w:val="24"/>
          <w:u w:val="single"/>
        </w:rPr>
        <w:t>Агентство</w:t>
      </w:r>
      <w:r w:rsidR="008930F6" w:rsidRPr="00445A1C">
        <w:rPr>
          <w:rFonts w:ascii="Times New Roman" w:hAnsi="Times New Roman"/>
          <w:sz w:val="24"/>
          <w:szCs w:val="24"/>
          <w:u w:val="single"/>
        </w:rPr>
        <w:t>, Участники, Победитель и другие лица рук</w:t>
      </w:r>
      <w:r w:rsidR="00997A8E" w:rsidRPr="00445A1C">
        <w:rPr>
          <w:rFonts w:ascii="Times New Roman" w:hAnsi="Times New Roman"/>
          <w:sz w:val="24"/>
          <w:szCs w:val="24"/>
          <w:u w:val="single"/>
        </w:rPr>
        <w:t>оводствуются Положением о закупках.</w:t>
      </w:r>
    </w:p>
    <w:p w14:paraId="69D60BC7" w14:textId="77777777" w:rsidR="00037B7A" w:rsidRPr="00445A1C" w:rsidRDefault="008930F6" w:rsidP="00C67303">
      <w:pPr>
        <w:pStyle w:val="15"/>
        <w:keepLines w:val="0"/>
        <w:pBdr>
          <w:bottom w:val="none" w:sz="0" w:space="0" w:color="auto"/>
        </w:pBdr>
        <w:tabs>
          <w:tab w:val="clear" w:pos="1080"/>
          <w:tab w:val="left" w:pos="2552"/>
        </w:tabs>
        <w:spacing w:before="120" w:after="120"/>
        <w:ind w:left="0" w:firstLine="709"/>
        <w:jc w:val="both"/>
        <w:rPr>
          <w:rFonts w:ascii="Times New Roman" w:eastAsia="Times New Roman" w:hAnsi="Times New Roman"/>
          <w:b/>
          <w:smallCaps/>
          <w:noProof/>
          <w:color w:val="auto"/>
          <w:sz w:val="24"/>
          <w:szCs w:val="24"/>
          <w:lang w:eastAsia="en-US"/>
        </w:rPr>
      </w:pPr>
      <w:bookmarkStart w:id="36" w:name="_РАЗДЕЛ_III._ФОРМЫ"/>
      <w:bookmarkEnd w:id="36"/>
      <w:r w:rsidRPr="00445A1C">
        <w:rPr>
          <w:rFonts w:ascii="Times New Roman" w:hAnsi="Times New Roman"/>
          <w:b/>
          <w:bCs/>
          <w:color w:val="365F91"/>
          <w:sz w:val="24"/>
          <w:szCs w:val="24"/>
        </w:rPr>
        <w:br w:type="page"/>
      </w:r>
      <w:bookmarkStart w:id="37" w:name="_Toc381609044"/>
      <w:bookmarkStart w:id="38" w:name="_Toc517439128"/>
      <w:bookmarkStart w:id="39" w:name="_Toc528595270"/>
      <w:bookmarkStart w:id="40" w:name="_Toc12892791"/>
      <w:bookmarkStart w:id="41" w:name="форма1"/>
      <w:bookmarkStart w:id="42" w:name="_Toc98251753"/>
      <w:r w:rsidRPr="00445A1C">
        <w:rPr>
          <w:rFonts w:ascii="Times New Roman" w:eastAsia="Times New Roman" w:hAnsi="Times New Roman"/>
          <w:b/>
          <w:smallCaps/>
          <w:noProof/>
          <w:color w:val="auto"/>
          <w:sz w:val="24"/>
          <w:szCs w:val="24"/>
          <w:lang w:eastAsia="en-US"/>
        </w:rPr>
        <w:lastRenderedPageBreak/>
        <w:t xml:space="preserve">РАЗДЕЛ II. ФОРМЫ ДЛЯ ЗАПОЛНЕНИЯ </w:t>
      </w:r>
      <w:r w:rsidR="00B97E32" w:rsidRPr="00445A1C">
        <w:rPr>
          <w:rFonts w:ascii="Times New Roman" w:eastAsia="Times New Roman" w:hAnsi="Times New Roman"/>
          <w:b/>
          <w:smallCaps/>
          <w:noProof/>
          <w:color w:val="auto"/>
          <w:sz w:val="24"/>
          <w:szCs w:val="24"/>
          <w:lang w:eastAsia="en-US"/>
        </w:rPr>
        <w:t>УЧАСТНИКАМИ</w:t>
      </w:r>
    </w:p>
    <w:p w14:paraId="538EB984" w14:textId="54409B54" w:rsidR="008930F6" w:rsidRPr="004D62D5" w:rsidRDefault="00C4587A" w:rsidP="009F2AEA">
      <w:pPr>
        <w:pStyle w:val="15"/>
        <w:keepLines w:val="0"/>
        <w:pBdr>
          <w:bottom w:val="none" w:sz="0" w:space="0" w:color="auto"/>
        </w:pBdr>
        <w:tabs>
          <w:tab w:val="clear" w:pos="1080"/>
          <w:tab w:val="left" w:pos="2552"/>
        </w:tabs>
        <w:spacing w:before="120" w:after="120"/>
        <w:ind w:left="0" w:firstLine="720"/>
        <w:jc w:val="both"/>
        <w:rPr>
          <w:rFonts w:ascii="Times New Roman" w:eastAsia="Times New Roman" w:hAnsi="Times New Roman"/>
          <w:b/>
          <w:bCs/>
          <w:i/>
          <w:color w:val="auto"/>
          <w:sz w:val="24"/>
          <w:szCs w:val="24"/>
          <w:lang w:val="ru-RU" w:eastAsia="en-US"/>
        </w:rPr>
      </w:pPr>
      <w:bookmarkStart w:id="43" w:name="_Форма_1_ЗАЯВКА"/>
      <w:bookmarkStart w:id="44" w:name="_Форма_2_АНКЕТА"/>
      <w:bookmarkStart w:id="45" w:name="_Анкета_Претендента_на"/>
      <w:bookmarkStart w:id="46" w:name="_Анкета_Участника_процедуры"/>
      <w:bookmarkStart w:id="47" w:name="_Toc12892793"/>
      <w:bookmarkStart w:id="48" w:name="_Toc381609048"/>
      <w:bookmarkStart w:id="49" w:name="_Toc517439130"/>
      <w:bookmarkStart w:id="50" w:name="_Toc528595272"/>
      <w:bookmarkStart w:id="51" w:name="_Ref313304436"/>
      <w:bookmarkStart w:id="52" w:name="_Toc314507388"/>
      <w:bookmarkStart w:id="53" w:name="_Toc322209429"/>
      <w:bookmarkEnd w:id="37"/>
      <w:bookmarkEnd w:id="38"/>
      <w:bookmarkEnd w:id="39"/>
      <w:bookmarkEnd w:id="40"/>
      <w:bookmarkEnd w:id="41"/>
      <w:bookmarkEnd w:id="42"/>
      <w:bookmarkEnd w:id="43"/>
      <w:bookmarkEnd w:id="44"/>
      <w:bookmarkEnd w:id="45"/>
      <w:bookmarkEnd w:id="46"/>
      <w:r w:rsidRPr="00445A1C">
        <w:rPr>
          <w:rFonts w:ascii="Times New Roman" w:eastAsia="Times New Roman" w:hAnsi="Times New Roman"/>
          <w:b/>
          <w:bCs/>
          <w:i/>
          <w:color w:val="auto"/>
          <w:sz w:val="24"/>
          <w:szCs w:val="24"/>
          <w:lang w:eastAsia="en-US"/>
        </w:rPr>
        <w:t>Форма</w:t>
      </w:r>
      <w:r w:rsidR="00E548B3" w:rsidRPr="00445A1C">
        <w:rPr>
          <w:rFonts w:ascii="Times New Roman" w:eastAsia="Times New Roman" w:hAnsi="Times New Roman"/>
          <w:b/>
          <w:bCs/>
          <w:i/>
          <w:color w:val="auto"/>
          <w:sz w:val="24"/>
          <w:szCs w:val="24"/>
          <w:lang w:eastAsia="en-US"/>
        </w:rPr>
        <w:t xml:space="preserve"> </w:t>
      </w:r>
      <w:r w:rsidR="00037B7A" w:rsidRPr="00445A1C">
        <w:rPr>
          <w:rFonts w:ascii="Times New Roman" w:eastAsia="Times New Roman" w:hAnsi="Times New Roman"/>
          <w:b/>
          <w:bCs/>
          <w:i/>
          <w:color w:val="auto"/>
          <w:sz w:val="24"/>
          <w:szCs w:val="24"/>
          <w:lang w:val="ru-RU" w:eastAsia="en-US"/>
        </w:rPr>
        <w:t>1</w:t>
      </w:r>
      <w:r w:rsidR="00CA42FB" w:rsidRPr="00445A1C">
        <w:rPr>
          <w:rFonts w:ascii="Times New Roman" w:eastAsia="Times New Roman" w:hAnsi="Times New Roman"/>
          <w:b/>
          <w:bCs/>
          <w:i/>
          <w:color w:val="auto"/>
          <w:sz w:val="24"/>
          <w:szCs w:val="24"/>
          <w:lang w:eastAsia="en-US"/>
        </w:rPr>
        <w:t>.</w:t>
      </w:r>
      <w:r w:rsidRPr="00445A1C">
        <w:rPr>
          <w:rFonts w:ascii="Times New Roman" w:eastAsia="Times New Roman" w:hAnsi="Times New Roman"/>
          <w:b/>
          <w:bCs/>
          <w:i/>
          <w:color w:val="auto"/>
          <w:sz w:val="24"/>
          <w:szCs w:val="24"/>
          <w:lang w:eastAsia="en-US"/>
        </w:rPr>
        <w:t xml:space="preserve"> </w:t>
      </w:r>
      <w:r w:rsidR="008930F6" w:rsidRPr="00445A1C">
        <w:rPr>
          <w:rFonts w:ascii="Times New Roman" w:eastAsia="Times New Roman" w:hAnsi="Times New Roman"/>
          <w:b/>
          <w:bCs/>
          <w:i/>
          <w:color w:val="auto"/>
          <w:sz w:val="24"/>
          <w:szCs w:val="24"/>
          <w:lang w:eastAsia="en-US"/>
        </w:rPr>
        <w:t>РЕКОМЕНД</w:t>
      </w:r>
      <w:r w:rsidR="00221EE6" w:rsidRPr="00445A1C">
        <w:rPr>
          <w:rFonts w:ascii="Times New Roman" w:eastAsia="Times New Roman" w:hAnsi="Times New Roman"/>
          <w:b/>
          <w:bCs/>
          <w:i/>
          <w:color w:val="auto"/>
          <w:sz w:val="24"/>
          <w:szCs w:val="24"/>
          <w:lang w:eastAsia="en-US"/>
        </w:rPr>
        <w:t xml:space="preserve">УЕМАЯ ФОРМА ЗАПРОСА РАЗЪЯСНЕНИЙ </w:t>
      </w:r>
      <w:r w:rsidR="0084536F" w:rsidRPr="0084536F">
        <w:rPr>
          <w:rFonts w:ascii="Times New Roman" w:eastAsia="Times New Roman" w:hAnsi="Times New Roman"/>
          <w:b/>
          <w:bCs/>
          <w:i/>
          <w:color w:val="auto"/>
          <w:sz w:val="24"/>
          <w:szCs w:val="24"/>
          <w:lang w:eastAsia="en-US"/>
        </w:rPr>
        <w:t>ПРИГЛАШЕНИЯ ПРИНЯТЬ УЧАСТИЕ В ЗАПРОСЕ ПРЕДЛОЖЕНИЙ</w:t>
      </w:r>
      <w:r w:rsidR="0084536F">
        <w:rPr>
          <w:rFonts w:ascii="Times New Roman" w:eastAsia="Times New Roman" w:hAnsi="Times New Roman"/>
          <w:b/>
          <w:bCs/>
          <w:i/>
          <w:color w:val="auto"/>
          <w:sz w:val="24"/>
          <w:szCs w:val="24"/>
          <w:lang w:val="ru-RU" w:eastAsia="en-US"/>
        </w:rPr>
        <w:t xml:space="preserve"> И</w:t>
      </w:r>
      <w:r w:rsidR="00156936" w:rsidRPr="00445A1C">
        <w:rPr>
          <w:rFonts w:ascii="Times New Roman" w:eastAsia="Times New Roman" w:hAnsi="Times New Roman"/>
          <w:b/>
          <w:bCs/>
          <w:i/>
          <w:color w:val="auto"/>
          <w:sz w:val="24"/>
          <w:szCs w:val="24"/>
          <w:lang w:eastAsia="en-US"/>
        </w:rPr>
        <w:t xml:space="preserve"> (ИЛИ) </w:t>
      </w:r>
      <w:r w:rsidR="008930F6" w:rsidRPr="00445A1C">
        <w:rPr>
          <w:rFonts w:ascii="Times New Roman" w:eastAsia="Times New Roman" w:hAnsi="Times New Roman"/>
          <w:b/>
          <w:bCs/>
          <w:i/>
          <w:color w:val="auto"/>
          <w:sz w:val="24"/>
          <w:szCs w:val="24"/>
          <w:lang w:eastAsia="en-US"/>
        </w:rPr>
        <w:t>ДОКУМЕНТАЦИИ</w:t>
      </w:r>
      <w:bookmarkEnd w:id="47"/>
      <w:r w:rsidR="008930F6" w:rsidRPr="00445A1C">
        <w:rPr>
          <w:rFonts w:ascii="Times New Roman" w:eastAsia="Times New Roman" w:hAnsi="Times New Roman"/>
          <w:b/>
          <w:bCs/>
          <w:i/>
          <w:color w:val="auto"/>
          <w:sz w:val="24"/>
          <w:szCs w:val="24"/>
          <w:lang w:eastAsia="en-US"/>
        </w:rPr>
        <w:t xml:space="preserve"> </w:t>
      </w:r>
      <w:bookmarkEnd w:id="48"/>
      <w:bookmarkEnd w:id="49"/>
      <w:bookmarkEnd w:id="50"/>
      <w:r w:rsidR="004C52AD">
        <w:rPr>
          <w:rFonts w:ascii="Times New Roman" w:eastAsia="Times New Roman" w:hAnsi="Times New Roman"/>
          <w:b/>
          <w:bCs/>
          <w:i/>
          <w:color w:val="auto"/>
          <w:sz w:val="24"/>
          <w:szCs w:val="24"/>
          <w:lang w:val="ru-RU" w:eastAsia="en-US"/>
        </w:rPr>
        <w:t>О ЗАКУПКЕ</w:t>
      </w:r>
    </w:p>
    <w:p w14:paraId="256FF032" w14:textId="77777777" w:rsidR="007453CB" w:rsidRPr="00445A1C" w:rsidRDefault="007453CB" w:rsidP="007453CB">
      <w:pPr>
        <w:rPr>
          <w:lang w:eastAsia="en-US"/>
        </w:rPr>
      </w:pPr>
    </w:p>
    <w:p w14:paraId="525E6F93" w14:textId="77777777" w:rsidR="00905F03" w:rsidRPr="00445A1C" w:rsidRDefault="008930F6" w:rsidP="008930F6">
      <w:pPr>
        <w:spacing w:after="0" w:line="240" w:lineRule="auto"/>
        <w:jc w:val="center"/>
        <w:rPr>
          <w:rFonts w:ascii="Times New Roman" w:hAnsi="Times New Roman"/>
          <w:b/>
          <w:sz w:val="24"/>
          <w:szCs w:val="24"/>
        </w:rPr>
      </w:pPr>
      <w:r w:rsidRPr="00445A1C">
        <w:rPr>
          <w:rFonts w:ascii="Times New Roman" w:hAnsi="Times New Roman"/>
          <w:b/>
          <w:sz w:val="24"/>
          <w:szCs w:val="24"/>
        </w:rPr>
        <w:t xml:space="preserve">РЕКОМЕНДУЕМАЯ ФОРМА ЗАПРОСА РАЗЪЯСНЕНИЙ </w:t>
      </w:r>
    </w:p>
    <w:p w14:paraId="0BEB4A33" w14:textId="77777777" w:rsidR="008930F6" w:rsidRPr="00445A1C" w:rsidRDefault="008930F6" w:rsidP="008930F6">
      <w:pPr>
        <w:spacing w:after="0" w:line="240" w:lineRule="auto"/>
        <w:jc w:val="center"/>
        <w:rPr>
          <w:rFonts w:ascii="Times New Roman" w:hAnsi="Times New Roman"/>
          <w:b/>
          <w:sz w:val="24"/>
          <w:szCs w:val="24"/>
        </w:rPr>
      </w:pPr>
      <w:r w:rsidRPr="00445A1C">
        <w:rPr>
          <w:rFonts w:ascii="Times New Roman" w:hAnsi="Times New Roman"/>
          <w:b/>
          <w:sz w:val="24"/>
          <w:szCs w:val="24"/>
        </w:rPr>
        <w:t>ДОКУМЕНТАЦИИ</w:t>
      </w:r>
      <w:bookmarkEnd w:id="51"/>
      <w:bookmarkEnd w:id="52"/>
      <w:r w:rsidR="00905F03" w:rsidRPr="00445A1C">
        <w:rPr>
          <w:rFonts w:ascii="Times New Roman" w:hAnsi="Times New Roman"/>
          <w:b/>
          <w:sz w:val="24"/>
          <w:szCs w:val="24"/>
        </w:rPr>
        <w:t xml:space="preserve"> </w:t>
      </w:r>
      <w:r w:rsidRPr="00445A1C">
        <w:rPr>
          <w:rFonts w:ascii="Times New Roman" w:hAnsi="Times New Roman"/>
          <w:b/>
          <w:sz w:val="24"/>
          <w:szCs w:val="24"/>
        </w:rPr>
        <w:t>О</w:t>
      </w:r>
      <w:r w:rsidR="003C67CD" w:rsidRPr="00445A1C">
        <w:rPr>
          <w:rFonts w:ascii="Times New Roman" w:hAnsi="Times New Roman"/>
          <w:b/>
          <w:sz w:val="24"/>
          <w:szCs w:val="24"/>
        </w:rPr>
        <w:t xml:space="preserve"> </w:t>
      </w:r>
      <w:bookmarkEnd w:id="53"/>
      <w:r w:rsidR="0002353C" w:rsidRPr="00445A1C">
        <w:rPr>
          <w:rFonts w:ascii="Times New Roman" w:hAnsi="Times New Roman"/>
          <w:b/>
          <w:sz w:val="24"/>
          <w:szCs w:val="24"/>
        </w:rPr>
        <w:t xml:space="preserve">ЗАПРОСЕ </w:t>
      </w:r>
      <w:r w:rsidR="00A14209" w:rsidRPr="00445A1C">
        <w:rPr>
          <w:rFonts w:ascii="Times New Roman" w:hAnsi="Times New Roman"/>
          <w:b/>
          <w:sz w:val="24"/>
          <w:szCs w:val="24"/>
        </w:rPr>
        <w:t>ПРЕДЛОЖЕНИЙ</w:t>
      </w:r>
    </w:p>
    <w:p w14:paraId="5C8A3A4D" w14:textId="77777777" w:rsidR="008930F6" w:rsidRPr="00445A1C" w:rsidRDefault="008930F6" w:rsidP="008930F6">
      <w:pPr>
        <w:spacing w:after="0" w:line="240" w:lineRule="auto"/>
        <w:rPr>
          <w:rFonts w:ascii="Times New Roman" w:hAnsi="Times New Roman"/>
          <w:sz w:val="24"/>
          <w:szCs w:val="24"/>
        </w:rPr>
      </w:pPr>
    </w:p>
    <w:p w14:paraId="3DEB8985" w14:textId="77777777" w:rsidR="008930F6" w:rsidRPr="00445A1C" w:rsidRDefault="008930F6" w:rsidP="008930F6">
      <w:pPr>
        <w:spacing w:after="0" w:line="240" w:lineRule="auto"/>
        <w:jc w:val="right"/>
        <w:rPr>
          <w:rFonts w:ascii="Times New Roman" w:hAnsi="Times New Roman"/>
          <w:sz w:val="24"/>
          <w:szCs w:val="24"/>
        </w:rPr>
      </w:pPr>
    </w:p>
    <w:p w14:paraId="10077C3A" w14:textId="77777777" w:rsidR="00660BEE"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 xml:space="preserve">Заказчику: </w:t>
      </w:r>
      <w:r w:rsidR="00660BEE" w:rsidRPr="00445A1C">
        <w:rPr>
          <w:rFonts w:ascii="Times New Roman" w:hAnsi="Times New Roman"/>
          <w:sz w:val="24"/>
          <w:szCs w:val="24"/>
        </w:rPr>
        <w:t xml:space="preserve">Государственная корпорация </w:t>
      </w:r>
    </w:p>
    <w:p w14:paraId="0A35666F" w14:textId="77777777" w:rsidR="008930F6" w:rsidRPr="00445A1C" w:rsidRDefault="00660BEE"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«Агентство по страхованию вкладов»</w:t>
      </w:r>
    </w:p>
    <w:p w14:paraId="3DA76DFE" w14:textId="77777777" w:rsidR="008930F6"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 xml:space="preserve"> </w:t>
      </w:r>
    </w:p>
    <w:p w14:paraId="5B336F8E" w14:textId="77777777" w:rsidR="00660BEE" w:rsidRPr="00445A1C" w:rsidRDefault="008930F6"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Место нахождения:</w:t>
      </w:r>
      <w:r w:rsidR="00660BEE" w:rsidRPr="00445A1C">
        <w:rPr>
          <w:rFonts w:ascii="Times New Roman" w:hAnsi="Times New Roman"/>
          <w:sz w:val="24"/>
          <w:szCs w:val="24"/>
        </w:rPr>
        <w:t xml:space="preserve"> 109240, Москва, </w:t>
      </w:r>
    </w:p>
    <w:p w14:paraId="5F4B82F6" w14:textId="77777777" w:rsidR="008930F6" w:rsidRPr="00445A1C" w:rsidRDefault="00905F03" w:rsidP="001E3839">
      <w:pPr>
        <w:spacing w:after="0" w:line="240" w:lineRule="auto"/>
        <w:ind w:right="283"/>
        <w:jc w:val="right"/>
        <w:rPr>
          <w:rFonts w:ascii="Times New Roman" w:hAnsi="Times New Roman"/>
          <w:sz w:val="24"/>
          <w:szCs w:val="24"/>
        </w:rPr>
      </w:pPr>
      <w:r w:rsidRPr="00445A1C">
        <w:rPr>
          <w:rFonts w:ascii="Times New Roman" w:hAnsi="Times New Roman"/>
          <w:sz w:val="24"/>
          <w:szCs w:val="24"/>
        </w:rPr>
        <w:t>ул. Высоцкого</w:t>
      </w:r>
      <w:r w:rsidR="00660BEE" w:rsidRPr="00445A1C">
        <w:rPr>
          <w:rFonts w:ascii="Times New Roman" w:hAnsi="Times New Roman"/>
          <w:sz w:val="24"/>
          <w:szCs w:val="24"/>
        </w:rPr>
        <w:t>, д. 4.</w:t>
      </w:r>
      <w:r w:rsidR="008930F6" w:rsidRPr="00445A1C">
        <w:rPr>
          <w:rFonts w:ascii="Times New Roman" w:hAnsi="Times New Roman"/>
          <w:sz w:val="24"/>
          <w:szCs w:val="24"/>
        </w:rPr>
        <w:t xml:space="preserve"> </w:t>
      </w:r>
    </w:p>
    <w:p w14:paraId="6EEBF22E" w14:textId="77777777" w:rsidR="00660BEE" w:rsidRPr="00445A1C" w:rsidRDefault="00660BEE" w:rsidP="001E3839">
      <w:pPr>
        <w:spacing w:after="0" w:line="240" w:lineRule="auto"/>
        <w:ind w:right="283"/>
        <w:jc w:val="right"/>
        <w:rPr>
          <w:rFonts w:ascii="Times New Roman" w:hAnsi="Times New Roman"/>
          <w:sz w:val="24"/>
          <w:szCs w:val="24"/>
        </w:rPr>
      </w:pPr>
    </w:p>
    <w:p w14:paraId="6CB6AE3E" w14:textId="77777777" w:rsidR="008930F6" w:rsidRPr="00445A1C" w:rsidRDefault="008930F6" w:rsidP="008930F6">
      <w:pPr>
        <w:spacing w:after="0" w:line="240" w:lineRule="auto"/>
        <w:jc w:val="right"/>
        <w:rPr>
          <w:rFonts w:ascii="Times New Roman" w:hAnsi="Times New Roman"/>
          <w:sz w:val="24"/>
          <w:szCs w:val="24"/>
        </w:rPr>
      </w:pPr>
    </w:p>
    <w:p w14:paraId="37477124" w14:textId="77777777" w:rsidR="008930F6" w:rsidRPr="00445A1C" w:rsidRDefault="008930F6" w:rsidP="008930F6">
      <w:pPr>
        <w:spacing w:after="0" w:line="240" w:lineRule="auto"/>
        <w:rPr>
          <w:rFonts w:ascii="Times New Roman" w:hAnsi="Times New Roman"/>
          <w:sz w:val="24"/>
          <w:szCs w:val="24"/>
        </w:rPr>
      </w:pPr>
    </w:p>
    <w:p w14:paraId="4ACC4C37" w14:textId="68E8C31F" w:rsidR="008930F6" w:rsidRPr="00445A1C" w:rsidRDefault="008930F6" w:rsidP="008930F6">
      <w:pPr>
        <w:spacing w:after="0" w:line="240" w:lineRule="auto"/>
        <w:jc w:val="center"/>
        <w:rPr>
          <w:rFonts w:ascii="Times New Roman" w:hAnsi="Times New Roman"/>
          <w:sz w:val="24"/>
          <w:szCs w:val="24"/>
        </w:rPr>
      </w:pPr>
      <w:r w:rsidRPr="00445A1C">
        <w:rPr>
          <w:rFonts w:ascii="Times New Roman" w:hAnsi="Times New Roman"/>
          <w:sz w:val="24"/>
          <w:szCs w:val="24"/>
        </w:rPr>
        <w:t xml:space="preserve">Просим Вас разъяснить следующие положения </w:t>
      </w:r>
      <w:r w:rsidR="0007592D">
        <w:rPr>
          <w:rFonts w:ascii="Times New Roman" w:hAnsi="Times New Roman"/>
          <w:sz w:val="24"/>
          <w:szCs w:val="24"/>
        </w:rPr>
        <w:t>приглашения принять участие в</w:t>
      </w:r>
      <w:r w:rsidR="00156936" w:rsidRPr="00445A1C">
        <w:rPr>
          <w:rFonts w:ascii="Times New Roman" w:hAnsi="Times New Roman"/>
          <w:sz w:val="24"/>
          <w:szCs w:val="24"/>
        </w:rPr>
        <w:t xml:space="preserve"> закупке и (или) </w:t>
      </w:r>
      <w:r w:rsidR="003C67CD" w:rsidRPr="00445A1C">
        <w:rPr>
          <w:rFonts w:ascii="Times New Roman" w:hAnsi="Times New Roman"/>
          <w:sz w:val="24"/>
          <w:szCs w:val="24"/>
        </w:rPr>
        <w:t>д</w:t>
      </w:r>
      <w:r w:rsidR="002669DD" w:rsidRPr="00445A1C">
        <w:rPr>
          <w:rFonts w:ascii="Times New Roman" w:hAnsi="Times New Roman"/>
          <w:sz w:val="24"/>
          <w:szCs w:val="24"/>
        </w:rPr>
        <w:t xml:space="preserve">окументации </w:t>
      </w:r>
      <w:r w:rsidRPr="00445A1C">
        <w:rPr>
          <w:rFonts w:ascii="Times New Roman" w:hAnsi="Times New Roman"/>
          <w:sz w:val="24"/>
          <w:szCs w:val="24"/>
        </w:rPr>
        <w:t>________________________________ (</w:t>
      </w:r>
      <w:r w:rsidR="003C67CD" w:rsidRPr="00445A1C">
        <w:rPr>
          <w:rFonts w:ascii="Times New Roman" w:hAnsi="Times New Roman"/>
          <w:sz w:val="24"/>
          <w:szCs w:val="24"/>
        </w:rPr>
        <w:t>д</w:t>
      </w:r>
      <w:r w:rsidRPr="00445A1C">
        <w:rPr>
          <w:rFonts w:ascii="Times New Roman" w:hAnsi="Times New Roman"/>
          <w:sz w:val="24"/>
          <w:szCs w:val="24"/>
        </w:rPr>
        <w:t>окументация о</w:t>
      </w:r>
      <w:r w:rsidR="003C67CD" w:rsidRPr="00445A1C">
        <w:rPr>
          <w:rFonts w:ascii="Times New Roman" w:hAnsi="Times New Roman"/>
          <w:sz w:val="24"/>
          <w:szCs w:val="24"/>
        </w:rPr>
        <w:t xml:space="preserve"> </w:t>
      </w:r>
      <w:r w:rsidR="0002353C" w:rsidRPr="00445A1C">
        <w:rPr>
          <w:rFonts w:ascii="Times New Roman" w:hAnsi="Times New Roman"/>
          <w:sz w:val="24"/>
          <w:szCs w:val="24"/>
        </w:rPr>
        <w:t xml:space="preserve">Запросе </w:t>
      </w:r>
      <w:r w:rsidR="00A14209" w:rsidRPr="00445A1C">
        <w:rPr>
          <w:rFonts w:ascii="Times New Roman" w:hAnsi="Times New Roman"/>
          <w:sz w:val="24"/>
          <w:szCs w:val="24"/>
        </w:rPr>
        <w:t>предложений</w:t>
      </w:r>
      <w:r w:rsidRPr="00445A1C">
        <w:rPr>
          <w:rFonts w:ascii="Times New Roman" w:hAnsi="Times New Roman"/>
          <w:sz w:val="24"/>
          <w:szCs w:val="24"/>
        </w:rPr>
        <w:t>):</w:t>
      </w:r>
    </w:p>
    <w:p w14:paraId="1A94C787" w14:textId="77777777" w:rsidR="008930F6" w:rsidRPr="00445A1C" w:rsidRDefault="008930F6" w:rsidP="008930F6">
      <w:pPr>
        <w:spacing w:after="0" w:line="240" w:lineRule="auto"/>
        <w:rPr>
          <w:rFonts w:ascii="Times New Roman" w:hAnsi="Times New Roman"/>
          <w:sz w:val="24"/>
          <w:szCs w:val="24"/>
        </w:rPr>
      </w:pPr>
    </w:p>
    <w:tbl>
      <w:tblPr>
        <w:tblW w:w="5000" w:type="pct"/>
        <w:tblCellMar>
          <w:left w:w="40" w:type="dxa"/>
          <w:right w:w="40" w:type="dxa"/>
        </w:tblCellMar>
        <w:tblLook w:val="0000" w:firstRow="0" w:lastRow="0" w:firstColumn="0" w:lastColumn="0" w:noHBand="0" w:noVBand="0"/>
      </w:tblPr>
      <w:tblGrid>
        <w:gridCol w:w="613"/>
        <w:gridCol w:w="2023"/>
        <w:gridCol w:w="2956"/>
        <w:gridCol w:w="4030"/>
      </w:tblGrid>
      <w:tr w:rsidR="008930F6" w:rsidRPr="00445A1C" w14:paraId="18DF62F7" w14:textId="77777777" w:rsidTr="0033708E">
        <w:trPr>
          <w:trHeight w:hRule="exact" w:val="1226"/>
        </w:trPr>
        <w:tc>
          <w:tcPr>
            <w:tcW w:w="318" w:type="pct"/>
            <w:tcBorders>
              <w:top w:val="single" w:sz="6" w:space="0" w:color="auto"/>
              <w:left w:val="single" w:sz="6" w:space="0" w:color="auto"/>
              <w:bottom w:val="single" w:sz="6" w:space="0" w:color="auto"/>
              <w:right w:val="single" w:sz="6" w:space="0" w:color="auto"/>
            </w:tcBorders>
            <w:shd w:val="clear" w:color="auto" w:fill="D9D9D9"/>
          </w:tcPr>
          <w:p w14:paraId="58B74EF2" w14:textId="77777777" w:rsidR="008930F6" w:rsidRPr="00445A1C" w:rsidRDefault="008930F6" w:rsidP="00156936">
            <w:pPr>
              <w:spacing w:after="0" w:line="240" w:lineRule="auto"/>
              <w:jc w:val="center"/>
              <w:rPr>
                <w:rFonts w:ascii="Times New Roman" w:hAnsi="Times New Roman"/>
                <w:b/>
                <w:sz w:val="20"/>
                <w:szCs w:val="20"/>
              </w:rPr>
            </w:pPr>
            <w:r w:rsidRPr="00445A1C">
              <w:rPr>
                <w:rFonts w:ascii="Times New Roman" w:hAnsi="Times New Roman"/>
                <w:b/>
                <w:sz w:val="20"/>
                <w:szCs w:val="20"/>
              </w:rPr>
              <w:t>№ п/п</w:t>
            </w:r>
          </w:p>
        </w:tc>
        <w:tc>
          <w:tcPr>
            <w:tcW w:w="1051" w:type="pct"/>
            <w:tcBorders>
              <w:top w:val="single" w:sz="6" w:space="0" w:color="auto"/>
              <w:left w:val="single" w:sz="6" w:space="0" w:color="auto"/>
              <w:bottom w:val="single" w:sz="6" w:space="0" w:color="auto"/>
              <w:right w:val="single" w:sz="6" w:space="0" w:color="auto"/>
            </w:tcBorders>
            <w:shd w:val="clear" w:color="auto" w:fill="D9D9D9"/>
          </w:tcPr>
          <w:p w14:paraId="0B5C9001" w14:textId="2ECADC2F"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Раздел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 xml:space="preserve">окументации </w:t>
            </w:r>
          </w:p>
        </w:tc>
        <w:tc>
          <w:tcPr>
            <w:tcW w:w="1536" w:type="pct"/>
            <w:tcBorders>
              <w:top w:val="single" w:sz="6" w:space="0" w:color="auto"/>
              <w:left w:val="single" w:sz="6" w:space="0" w:color="auto"/>
              <w:bottom w:val="single" w:sz="6" w:space="0" w:color="auto"/>
              <w:right w:val="single" w:sz="6" w:space="0" w:color="auto"/>
            </w:tcBorders>
            <w:shd w:val="clear" w:color="auto" w:fill="D9D9D9"/>
          </w:tcPr>
          <w:p w14:paraId="790D3407" w14:textId="3AA1E2F9"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Ссылка на пункт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окументации, положения которого следует разъяснить</w:t>
            </w:r>
          </w:p>
        </w:tc>
        <w:tc>
          <w:tcPr>
            <w:tcW w:w="2094" w:type="pct"/>
            <w:tcBorders>
              <w:top w:val="single" w:sz="6" w:space="0" w:color="auto"/>
              <w:left w:val="single" w:sz="6" w:space="0" w:color="auto"/>
              <w:bottom w:val="single" w:sz="6" w:space="0" w:color="auto"/>
              <w:right w:val="single" w:sz="6" w:space="0" w:color="auto"/>
            </w:tcBorders>
            <w:shd w:val="clear" w:color="auto" w:fill="D9D9D9"/>
          </w:tcPr>
          <w:p w14:paraId="0A91DD31" w14:textId="5DD31DD8" w:rsidR="008930F6" w:rsidRPr="00445A1C" w:rsidRDefault="008930F6" w:rsidP="0033708E">
            <w:pPr>
              <w:spacing w:after="0" w:line="240" w:lineRule="auto"/>
              <w:jc w:val="center"/>
              <w:rPr>
                <w:rFonts w:ascii="Times New Roman" w:hAnsi="Times New Roman"/>
                <w:b/>
                <w:sz w:val="20"/>
                <w:szCs w:val="20"/>
              </w:rPr>
            </w:pPr>
            <w:r w:rsidRPr="00445A1C">
              <w:rPr>
                <w:rFonts w:ascii="Times New Roman" w:hAnsi="Times New Roman"/>
                <w:b/>
                <w:sz w:val="20"/>
                <w:szCs w:val="20"/>
              </w:rPr>
              <w:t xml:space="preserve">Содержание запроса на разъяснение положений </w:t>
            </w:r>
            <w:r w:rsidR="0007592D" w:rsidRPr="0007592D">
              <w:rPr>
                <w:rFonts w:ascii="Times New Roman" w:hAnsi="Times New Roman"/>
                <w:b/>
                <w:sz w:val="20"/>
                <w:szCs w:val="20"/>
              </w:rPr>
              <w:t xml:space="preserve">приглашения </w:t>
            </w:r>
            <w:r w:rsidR="00156936" w:rsidRPr="00445A1C">
              <w:rPr>
                <w:rFonts w:ascii="Times New Roman" w:hAnsi="Times New Roman"/>
                <w:b/>
                <w:sz w:val="20"/>
                <w:szCs w:val="20"/>
              </w:rPr>
              <w:t xml:space="preserve">и (или) </w:t>
            </w:r>
            <w:r w:rsidR="003C67CD" w:rsidRPr="00445A1C">
              <w:rPr>
                <w:rFonts w:ascii="Times New Roman" w:hAnsi="Times New Roman"/>
                <w:b/>
                <w:sz w:val="20"/>
                <w:szCs w:val="20"/>
              </w:rPr>
              <w:t>д</w:t>
            </w:r>
            <w:r w:rsidRPr="00445A1C">
              <w:rPr>
                <w:rFonts w:ascii="Times New Roman" w:hAnsi="Times New Roman"/>
                <w:b/>
                <w:sz w:val="20"/>
                <w:szCs w:val="20"/>
              </w:rPr>
              <w:t xml:space="preserve">окументации </w:t>
            </w:r>
          </w:p>
        </w:tc>
      </w:tr>
      <w:tr w:rsidR="008930F6" w:rsidRPr="00445A1C" w14:paraId="238E5866" w14:textId="77777777" w:rsidTr="004C736C">
        <w:trPr>
          <w:cantSplit/>
          <w:trHeight w:val="362"/>
        </w:trPr>
        <w:tc>
          <w:tcPr>
            <w:tcW w:w="318" w:type="pct"/>
            <w:tcBorders>
              <w:top w:val="single" w:sz="6" w:space="0" w:color="auto"/>
              <w:left w:val="single" w:sz="6" w:space="0" w:color="auto"/>
              <w:bottom w:val="single" w:sz="6" w:space="0" w:color="auto"/>
              <w:right w:val="single" w:sz="6" w:space="0" w:color="auto"/>
            </w:tcBorders>
            <w:shd w:val="clear" w:color="auto" w:fill="F2F2F2"/>
            <w:vAlign w:val="center"/>
          </w:tcPr>
          <w:p w14:paraId="4CE4601E" w14:textId="77777777" w:rsidR="008930F6" w:rsidRPr="00445A1C" w:rsidRDefault="008930F6" w:rsidP="00D22C42">
            <w:pPr>
              <w:spacing w:after="0" w:line="240" w:lineRule="auto"/>
              <w:jc w:val="center"/>
              <w:rPr>
                <w:rFonts w:ascii="Times New Roman" w:hAnsi="Times New Roman"/>
                <w:sz w:val="20"/>
                <w:szCs w:val="20"/>
              </w:rPr>
            </w:pPr>
            <w:r w:rsidRPr="00445A1C">
              <w:rPr>
                <w:rFonts w:ascii="Times New Roman" w:hAnsi="Times New Roman"/>
                <w:sz w:val="20"/>
                <w:szCs w:val="20"/>
              </w:rPr>
              <w:t>1</w:t>
            </w:r>
          </w:p>
        </w:tc>
        <w:tc>
          <w:tcPr>
            <w:tcW w:w="1051" w:type="pct"/>
            <w:tcBorders>
              <w:top w:val="single" w:sz="6" w:space="0" w:color="auto"/>
              <w:left w:val="single" w:sz="6" w:space="0" w:color="auto"/>
              <w:bottom w:val="single" w:sz="6" w:space="0" w:color="auto"/>
              <w:right w:val="single" w:sz="6" w:space="0" w:color="auto"/>
            </w:tcBorders>
            <w:shd w:val="clear" w:color="auto" w:fill="FFFFFF"/>
            <w:vAlign w:val="center"/>
          </w:tcPr>
          <w:p w14:paraId="70483630" w14:textId="77777777" w:rsidR="008930F6" w:rsidRPr="00445A1C" w:rsidRDefault="008930F6" w:rsidP="008930F6">
            <w:pPr>
              <w:spacing w:after="0" w:line="240" w:lineRule="auto"/>
              <w:jc w:val="center"/>
              <w:rPr>
                <w:rFonts w:ascii="Times New Roman" w:hAnsi="Times New Roman"/>
                <w:sz w:val="20"/>
                <w:szCs w:val="20"/>
              </w:rPr>
            </w:pPr>
          </w:p>
        </w:tc>
        <w:tc>
          <w:tcPr>
            <w:tcW w:w="1536" w:type="pct"/>
            <w:tcBorders>
              <w:top w:val="single" w:sz="6" w:space="0" w:color="auto"/>
              <w:left w:val="single" w:sz="6" w:space="0" w:color="auto"/>
              <w:bottom w:val="single" w:sz="6" w:space="0" w:color="auto"/>
              <w:right w:val="single" w:sz="6" w:space="0" w:color="auto"/>
            </w:tcBorders>
            <w:shd w:val="clear" w:color="auto" w:fill="FFFFFF"/>
            <w:vAlign w:val="center"/>
          </w:tcPr>
          <w:p w14:paraId="1D53C0BB" w14:textId="77777777" w:rsidR="008930F6" w:rsidRPr="00445A1C" w:rsidRDefault="008930F6" w:rsidP="008930F6">
            <w:pPr>
              <w:spacing w:after="0" w:line="240" w:lineRule="auto"/>
              <w:jc w:val="center"/>
              <w:rPr>
                <w:rFonts w:ascii="Times New Roman" w:hAnsi="Times New Roman"/>
                <w:sz w:val="20"/>
                <w:szCs w:val="20"/>
              </w:rPr>
            </w:pPr>
          </w:p>
        </w:tc>
        <w:tc>
          <w:tcPr>
            <w:tcW w:w="2094" w:type="pct"/>
            <w:tcBorders>
              <w:top w:val="single" w:sz="6" w:space="0" w:color="auto"/>
              <w:left w:val="single" w:sz="6" w:space="0" w:color="auto"/>
              <w:bottom w:val="single" w:sz="6" w:space="0" w:color="auto"/>
              <w:right w:val="single" w:sz="6" w:space="0" w:color="auto"/>
            </w:tcBorders>
            <w:shd w:val="clear" w:color="auto" w:fill="FFFFFF"/>
            <w:vAlign w:val="center"/>
          </w:tcPr>
          <w:p w14:paraId="311591FD" w14:textId="77777777" w:rsidR="008930F6" w:rsidRPr="00445A1C" w:rsidRDefault="008930F6" w:rsidP="008930F6">
            <w:pPr>
              <w:spacing w:after="0" w:line="240" w:lineRule="auto"/>
              <w:jc w:val="center"/>
              <w:rPr>
                <w:rFonts w:ascii="Times New Roman" w:hAnsi="Times New Roman"/>
                <w:sz w:val="20"/>
                <w:szCs w:val="20"/>
              </w:rPr>
            </w:pPr>
          </w:p>
        </w:tc>
      </w:tr>
      <w:tr w:rsidR="008930F6" w:rsidRPr="00445A1C" w14:paraId="5BB46629" w14:textId="77777777" w:rsidTr="004C736C">
        <w:trPr>
          <w:cantSplit/>
          <w:trHeight w:val="397"/>
        </w:trPr>
        <w:tc>
          <w:tcPr>
            <w:tcW w:w="318" w:type="pct"/>
            <w:tcBorders>
              <w:top w:val="single" w:sz="6" w:space="0" w:color="auto"/>
              <w:left w:val="single" w:sz="6" w:space="0" w:color="auto"/>
              <w:bottom w:val="single" w:sz="4" w:space="0" w:color="auto"/>
              <w:right w:val="single" w:sz="6" w:space="0" w:color="auto"/>
            </w:tcBorders>
            <w:shd w:val="clear" w:color="auto" w:fill="F2F2F2"/>
            <w:vAlign w:val="center"/>
          </w:tcPr>
          <w:p w14:paraId="26E21174" w14:textId="77777777" w:rsidR="008930F6" w:rsidRPr="00445A1C" w:rsidRDefault="008930F6" w:rsidP="00D22C42">
            <w:pPr>
              <w:spacing w:after="0" w:line="240" w:lineRule="auto"/>
              <w:jc w:val="center"/>
              <w:rPr>
                <w:rFonts w:ascii="Times New Roman" w:hAnsi="Times New Roman"/>
                <w:sz w:val="20"/>
                <w:szCs w:val="20"/>
              </w:rPr>
            </w:pPr>
            <w:r w:rsidRPr="00445A1C">
              <w:rPr>
                <w:rFonts w:ascii="Times New Roman" w:hAnsi="Times New Roman"/>
                <w:sz w:val="20"/>
                <w:szCs w:val="20"/>
              </w:rPr>
              <w:t>2</w:t>
            </w:r>
          </w:p>
        </w:tc>
        <w:tc>
          <w:tcPr>
            <w:tcW w:w="1051" w:type="pct"/>
            <w:tcBorders>
              <w:top w:val="single" w:sz="6" w:space="0" w:color="auto"/>
              <w:left w:val="single" w:sz="6" w:space="0" w:color="auto"/>
              <w:bottom w:val="single" w:sz="6" w:space="0" w:color="auto"/>
              <w:right w:val="single" w:sz="6" w:space="0" w:color="auto"/>
            </w:tcBorders>
            <w:shd w:val="clear" w:color="auto" w:fill="FFFFFF"/>
            <w:vAlign w:val="center"/>
          </w:tcPr>
          <w:p w14:paraId="49C46528" w14:textId="77777777" w:rsidR="008930F6" w:rsidRPr="00445A1C" w:rsidRDefault="008930F6" w:rsidP="008930F6">
            <w:pPr>
              <w:spacing w:after="0" w:line="240" w:lineRule="auto"/>
              <w:jc w:val="center"/>
              <w:rPr>
                <w:rFonts w:ascii="Times New Roman" w:hAnsi="Times New Roman"/>
                <w:sz w:val="20"/>
                <w:szCs w:val="20"/>
              </w:rPr>
            </w:pPr>
          </w:p>
        </w:tc>
        <w:tc>
          <w:tcPr>
            <w:tcW w:w="1536" w:type="pct"/>
            <w:tcBorders>
              <w:top w:val="single" w:sz="6" w:space="0" w:color="auto"/>
              <w:left w:val="single" w:sz="6" w:space="0" w:color="auto"/>
              <w:bottom w:val="single" w:sz="6" w:space="0" w:color="auto"/>
              <w:right w:val="single" w:sz="6" w:space="0" w:color="auto"/>
            </w:tcBorders>
            <w:shd w:val="clear" w:color="auto" w:fill="FFFFFF"/>
            <w:vAlign w:val="center"/>
          </w:tcPr>
          <w:p w14:paraId="0E699D74" w14:textId="77777777" w:rsidR="008930F6" w:rsidRPr="00445A1C" w:rsidRDefault="008930F6" w:rsidP="008930F6">
            <w:pPr>
              <w:spacing w:after="0" w:line="240" w:lineRule="auto"/>
              <w:jc w:val="center"/>
              <w:rPr>
                <w:rFonts w:ascii="Times New Roman" w:hAnsi="Times New Roman"/>
                <w:sz w:val="20"/>
                <w:szCs w:val="20"/>
              </w:rPr>
            </w:pPr>
          </w:p>
        </w:tc>
        <w:tc>
          <w:tcPr>
            <w:tcW w:w="2094" w:type="pct"/>
            <w:tcBorders>
              <w:top w:val="single" w:sz="6" w:space="0" w:color="auto"/>
              <w:left w:val="single" w:sz="6" w:space="0" w:color="auto"/>
              <w:bottom w:val="single" w:sz="6" w:space="0" w:color="auto"/>
              <w:right w:val="single" w:sz="6" w:space="0" w:color="auto"/>
            </w:tcBorders>
            <w:shd w:val="clear" w:color="auto" w:fill="FFFFFF"/>
            <w:vAlign w:val="center"/>
          </w:tcPr>
          <w:p w14:paraId="04CA3087" w14:textId="77777777" w:rsidR="008930F6" w:rsidRPr="00445A1C" w:rsidRDefault="008930F6" w:rsidP="008930F6">
            <w:pPr>
              <w:spacing w:after="0" w:line="240" w:lineRule="auto"/>
              <w:jc w:val="center"/>
              <w:rPr>
                <w:rFonts w:ascii="Times New Roman" w:hAnsi="Times New Roman"/>
                <w:sz w:val="20"/>
                <w:szCs w:val="20"/>
              </w:rPr>
            </w:pPr>
          </w:p>
        </w:tc>
      </w:tr>
    </w:tbl>
    <w:p w14:paraId="32C018CC" w14:textId="77777777" w:rsidR="008930F6" w:rsidRPr="00445A1C" w:rsidRDefault="008930F6" w:rsidP="008930F6">
      <w:pPr>
        <w:spacing w:after="0" w:line="240" w:lineRule="auto"/>
        <w:rPr>
          <w:rFonts w:ascii="Times New Roman" w:hAnsi="Times New Roman"/>
          <w:sz w:val="24"/>
          <w:szCs w:val="24"/>
        </w:rPr>
      </w:pPr>
    </w:p>
    <w:p w14:paraId="0E842527" w14:textId="77777777" w:rsidR="008930F6" w:rsidRPr="00445A1C" w:rsidRDefault="008930F6" w:rsidP="008930F6">
      <w:pPr>
        <w:spacing w:after="0" w:line="240" w:lineRule="auto"/>
        <w:rPr>
          <w:rFonts w:ascii="Times New Roman" w:hAnsi="Times New Roman"/>
          <w:sz w:val="24"/>
          <w:szCs w:val="24"/>
        </w:rPr>
      </w:pPr>
    </w:p>
    <w:p w14:paraId="4E9CC2DC" w14:textId="77777777" w:rsidR="00037B7A" w:rsidRPr="00445A1C" w:rsidRDefault="002A74AE">
      <w:pPr>
        <w:pStyle w:val="15"/>
        <w:keepNext w:val="0"/>
        <w:keepLines w:val="0"/>
        <w:pBdr>
          <w:bottom w:val="none" w:sz="0" w:space="0" w:color="auto"/>
        </w:pBdr>
        <w:tabs>
          <w:tab w:val="clear" w:pos="1080"/>
        </w:tabs>
        <w:spacing w:before="0" w:after="120"/>
        <w:jc w:val="both"/>
        <w:rPr>
          <w:rFonts w:ascii="Times New Roman" w:hAnsi="Times New Roman"/>
          <w:b/>
          <w:sz w:val="24"/>
          <w:szCs w:val="24"/>
        </w:rPr>
      </w:pPr>
      <w:r w:rsidRPr="00445A1C">
        <w:rPr>
          <w:rFonts w:ascii="Times New Roman" w:hAnsi="Times New Roman"/>
          <w:sz w:val="24"/>
          <w:szCs w:val="24"/>
        </w:rPr>
        <w:br w:type="page"/>
      </w:r>
    </w:p>
    <w:p w14:paraId="6EEC495C" w14:textId="77777777" w:rsidR="00AC48C1" w:rsidRPr="00445A1C" w:rsidRDefault="00AC48C1" w:rsidP="00AC48C1">
      <w:pPr>
        <w:suppressAutoHyphens/>
        <w:spacing w:after="0" w:line="240" w:lineRule="auto"/>
        <w:jc w:val="both"/>
        <w:rPr>
          <w:rFonts w:ascii="Times New Roman" w:hAnsi="Times New Roman"/>
          <w:b/>
          <w:color w:val="000000"/>
          <w:sz w:val="24"/>
          <w:szCs w:val="24"/>
        </w:rPr>
      </w:pPr>
      <w:bookmarkStart w:id="54" w:name="_Форма_5_Справка"/>
      <w:bookmarkStart w:id="55" w:name="_Форма_5_ФОРМА"/>
      <w:bookmarkStart w:id="56" w:name="_РАЗДЕЛ_IV._Техническое"/>
      <w:bookmarkStart w:id="57" w:name="_РАЗДЕЛ_V._Проект"/>
      <w:bookmarkStart w:id="58" w:name="_Toc517439133"/>
      <w:bookmarkEnd w:id="54"/>
      <w:bookmarkEnd w:id="55"/>
      <w:bookmarkEnd w:id="56"/>
      <w:bookmarkEnd w:id="57"/>
      <w:r w:rsidRPr="00445A1C">
        <w:rPr>
          <w:rFonts w:ascii="Times New Roman" w:eastAsia="MS Mincho" w:hAnsi="Times New Roman"/>
          <w:b/>
          <w:bCs/>
          <w:kern w:val="32"/>
          <w:sz w:val="24"/>
          <w:szCs w:val="24"/>
          <w:lang w:eastAsia="en-US"/>
        </w:rPr>
        <w:lastRenderedPageBreak/>
        <w:t xml:space="preserve">Форма </w:t>
      </w:r>
      <w:r w:rsidR="00FE7898" w:rsidRPr="00445A1C">
        <w:rPr>
          <w:rFonts w:ascii="Times New Roman" w:eastAsia="MS Mincho" w:hAnsi="Times New Roman"/>
          <w:b/>
          <w:bCs/>
          <w:kern w:val="32"/>
          <w:sz w:val="24"/>
          <w:szCs w:val="24"/>
          <w:lang w:eastAsia="en-US"/>
        </w:rPr>
        <w:t>2</w:t>
      </w:r>
      <w:r w:rsidRPr="00445A1C">
        <w:rPr>
          <w:rFonts w:ascii="Times New Roman" w:eastAsia="MS Mincho" w:hAnsi="Times New Roman"/>
          <w:b/>
          <w:bCs/>
          <w:kern w:val="32"/>
          <w:sz w:val="24"/>
          <w:szCs w:val="24"/>
          <w:lang w:eastAsia="en-US"/>
        </w:rPr>
        <w:t xml:space="preserve">. </w:t>
      </w:r>
      <w:r w:rsidRPr="00445A1C">
        <w:rPr>
          <w:rFonts w:ascii="Times New Roman" w:hAnsi="Times New Roman"/>
          <w:b/>
          <w:color w:val="000000"/>
          <w:sz w:val="24"/>
          <w:szCs w:val="24"/>
        </w:rPr>
        <w:t>ДЕКЛАРАЦИЯ О СООТВЕТСТВИИ УЧАСТНИКА УСТАНОВЛЕННЫМ ДОКУМЕНТАЦИЕЙ ТРЕБОВАНИЯМ ДОПУСКА К УЧАСТНИКАМ</w:t>
      </w:r>
    </w:p>
    <w:p w14:paraId="79C74DA6" w14:textId="77777777" w:rsidR="00AC48C1" w:rsidRPr="00445A1C" w:rsidRDefault="00AC48C1" w:rsidP="006D5FE9">
      <w:pPr>
        <w:spacing w:after="0"/>
        <w:rPr>
          <w:rFonts w:ascii="Times New Roman" w:hAnsi="Times New Roman"/>
          <w:color w:val="000000"/>
          <w:sz w:val="28"/>
          <w:szCs w:val="28"/>
        </w:rPr>
      </w:pPr>
      <w:r w:rsidRPr="00445A1C">
        <w:rPr>
          <w:rFonts w:ascii="Times New Roman" w:hAnsi="Times New Roman"/>
          <w:color w:val="000000"/>
          <w:sz w:val="28"/>
          <w:szCs w:val="28"/>
        </w:rPr>
        <w:t>___________________________</w:t>
      </w:r>
      <w:r w:rsidR="006D5FE9" w:rsidRPr="00445A1C">
        <w:rPr>
          <w:rFonts w:ascii="Times New Roman" w:hAnsi="Times New Roman"/>
          <w:color w:val="000000"/>
          <w:sz w:val="28"/>
          <w:szCs w:val="28"/>
        </w:rPr>
        <w:t xml:space="preserve">_____________________________ </w:t>
      </w:r>
      <w:r w:rsidR="006D5FE9" w:rsidRPr="00445A1C">
        <w:rPr>
          <w:rFonts w:ascii="Times New Roman" w:hAnsi="Times New Roman"/>
          <w:sz w:val="24"/>
          <w:szCs w:val="24"/>
        </w:rPr>
        <w:t xml:space="preserve">подтверждает, что:  </w:t>
      </w:r>
    </w:p>
    <w:p w14:paraId="6DFAC3A0" w14:textId="77777777" w:rsidR="00AC48C1" w:rsidRPr="00445A1C" w:rsidRDefault="00AC48C1" w:rsidP="006D5FE9">
      <w:pPr>
        <w:spacing w:after="0" w:line="240" w:lineRule="auto"/>
        <w:rPr>
          <w:rFonts w:ascii="Times New Roman" w:hAnsi="Times New Roman"/>
          <w:sz w:val="24"/>
          <w:szCs w:val="24"/>
          <w:vertAlign w:val="superscript"/>
        </w:rPr>
      </w:pPr>
      <w:r w:rsidRPr="00445A1C">
        <w:rPr>
          <w:rFonts w:ascii="Times New Roman" w:hAnsi="Times New Roman"/>
          <w:sz w:val="24"/>
          <w:szCs w:val="24"/>
          <w:vertAlign w:val="superscript"/>
        </w:rPr>
        <w:t>(указывается наименование Участника)</w:t>
      </w:r>
    </w:p>
    <w:p w14:paraId="787B37D9" w14:textId="77777777" w:rsidR="00120615" w:rsidRPr="00120615" w:rsidRDefault="00120615" w:rsidP="00120615">
      <w:pPr>
        <w:spacing w:after="0" w:line="240" w:lineRule="auto"/>
        <w:ind w:firstLine="284"/>
        <w:contextualSpacing/>
        <w:jc w:val="both"/>
        <w:rPr>
          <w:rFonts w:ascii="Times New Roman" w:hAnsi="Times New Roman"/>
          <w:color w:val="000000"/>
          <w:sz w:val="22"/>
          <w:szCs w:val="22"/>
        </w:rPr>
      </w:pPr>
      <w:r w:rsidRPr="00120615">
        <w:rPr>
          <w:rFonts w:ascii="Times New Roman" w:hAnsi="Times New Roman"/>
          <w:color w:val="000000"/>
          <w:sz w:val="22"/>
          <w:szCs w:val="22"/>
        </w:rPr>
        <w:t>- в отношении Участника не проводится процедура ликвидации (для юридического лица); отсутствует решение арбитражного суда о признании Участника банкротом и об открытии в отношении юридического лица конкурсного производства; в отношении физического лица, в том числе индивидуального предпринимателя не применяются процедуры в деле о банкротстве (реструктуризация долгов или реализация имущества гражданина);</w:t>
      </w:r>
    </w:p>
    <w:p w14:paraId="56FEFBCF" w14:textId="77777777" w:rsidR="00120615" w:rsidRDefault="00120615" w:rsidP="00120615">
      <w:pPr>
        <w:spacing w:after="0" w:line="240" w:lineRule="auto"/>
        <w:ind w:firstLine="284"/>
        <w:contextualSpacing/>
        <w:jc w:val="both"/>
        <w:rPr>
          <w:rFonts w:ascii="Times New Roman" w:hAnsi="Times New Roman"/>
          <w:color w:val="000000"/>
          <w:sz w:val="22"/>
          <w:szCs w:val="22"/>
        </w:rPr>
      </w:pPr>
      <w:r w:rsidRPr="00120615">
        <w:rPr>
          <w:rFonts w:ascii="Times New Roman" w:hAnsi="Times New Roman"/>
          <w:color w:val="000000"/>
          <w:sz w:val="22"/>
          <w:szCs w:val="22"/>
        </w:rPr>
        <w:t>- деятельность Участника не приостановлена в порядке, предусмотренном Кодексом Российской Федерации об административных правонарушениях, на день подачи Заявки;</w:t>
      </w:r>
    </w:p>
    <w:p w14:paraId="7F64D9B0" w14:textId="0F0F1E27" w:rsidR="006758D7" w:rsidRPr="00445A1C" w:rsidRDefault="006758D7" w:rsidP="00120615">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у Участника отсутствует недоимка по налогам, сборам, задолженность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по данным бухгалтерской отчетности за последний отчетный период, предшествующий дате рассмотрения Заявок Участник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не принято;</w:t>
      </w:r>
    </w:p>
    <w:p w14:paraId="5B004253"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xml:space="preserve">- </w:t>
      </w:r>
      <w:r w:rsidR="00F95BF7" w:rsidRPr="00F95BF7">
        <w:rPr>
          <w:rFonts w:ascii="Times New Roman" w:hAnsi="Times New Roman"/>
          <w:color w:val="000000"/>
          <w:sz w:val="22"/>
          <w:szCs w:val="22"/>
        </w:rPr>
        <w:t xml:space="preserve">у Участника – физического лица, в том числе индивидуального предпринимателя, либо </w:t>
      </w:r>
      <w:r w:rsidR="007952C4" w:rsidRPr="00445A1C">
        <w:rPr>
          <w:rFonts w:ascii="Times New Roman" w:hAnsi="Times New Roman"/>
          <w:color w:val="000000"/>
          <w:sz w:val="22"/>
          <w:szCs w:val="22"/>
        </w:rPr>
        <w:t>у</w:t>
      </w:r>
      <w:r w:rsidRPr="00445A1C">
        <w:rPr>
          <w:rFonts w:ascii="Times New Roman" w:hAnsi="Times New Roman"/>
          <w:color w:val="000000"/>
          <w:sz w:val="22"/>
          <w:szCs w:val="22"/>
        </w:rPr>
        <w:t xml:space="preserve"> руководителя, членов коллегиального исполнительного органа или главного бухгалтера юридического лица – Участника отсутствует неснятая или непогашенная судимость за преступления в сфере экономики и (или) преступления, </w:t>
      </w:r>
      <w:r w:rsidRPr="00445A1C">
        <w:rPr>
          <w:rFonts w:ascii="Times New Roman" w:hAnsi="Times New Roman"/>
          <w:sz w:val="22"/>
          <w:szCs w:val="22"/>
        </w:rPr>
        <w:t xml:space="preserve">предусмотренные </w:t>
      </w:r>
      <w:hyperlink r:id="rId14" w:history="1">
        <w:r w:rsidRPr="00445A1C">
          <w:rPr>
            <w:rStyle w:val="af0"/>
            <w:rFonts w:ascii="Times New Roman" w:hAnsi="Times New Roman"/>
            <w:color w:val="auto"/>
            <w:sz w:val="22"/>
            <w:szCs w:val="22"/>
            <w:u w:val="none"/>
          </w:rPr>
          <w:t>статьями 289</w:t>
        </w:r>
      </w:hyperlink>
      <w:r w:rsidRPr="00445A1C">
        <w:rPr>
          <w:rFonts w:ascii="Times New Roman" w:hAnsi="Times New Roman"/>
          <w:sz w:val="22"/>
          <w:szCs w:val="22"/>
        </w:rPr>
        <w:t xml:space="preserve">, </w:t>
      </w:r>
      <w:hyperlink r:id="rId15" w:history="1">
        <w:r w:rsidRPr="00445A1C">
          <w:rPr>
            <w:rStyle w:val="af0"/>
            <w:rFonts w:ascii="Times New Roman" w:hAnsi="Times New Roman"/>
            <w:color w:val="auto"/>
            <w:sz w:val="22"/>
            <w:szCs w:val="22"/>
            <w:u w:val="none"/>
          </w:rPr>
          <w:t>290</w:t>
        </w:r>
      </w:hyperlink>
      <w:r w:rsidRPr="00445A1C">
        <w:rPr>
          <w:rFonts w:ascii="Times New Roman" w:hAnsi="Times New Roman"/>
          <w:sz w:val="22"/>
          <w:szCs w:val="22"/>
        </w:rPr>
        <w:t xml:space="preserve">, </w:t>
      </w:r>
      <w:hyperlink r:id="rId16" w:history="1">
        <w:r w:rsidRPr="00445A1C">
          <w:rPr>
            <w:rStyle w:val="af0"/>
            <w:rFonts w:ascii="Times New Roman" w:hAnsi="Times New Roman"/>
            <w:color w:val="auto"/>
            <w:sz w:val="22"/>
            <w:szCs w:val="22"/>
            <w:u w:val="none"/>
          </w:rPr>
          <w:t>291</w:t>
        </w:r>
      </w:hyperlink>
      <w:r w:rsidRPr="00445A1C">
        <w:rPr>
          <w:rFonts w:ascii="Times New Roman" w:hAnsi="Times New Roman"/>
          <w:sz w:val="22"/>
          <w:szCs w:val="22"/>
        </w:rPr>
        <w:t xml:space="preserve">, </w:t>
      </w:r>
      <w:hyperlink r:id="rId17" w:history="1">
        <w:r w:rsidRPr="00445A1C">
          <w:rPr>
            <w:rStyle w:val="af0"/>
            <w:rFonts w:ascii="Times New Roman" w:hAnsi="Times New Roman"/>
            <w:color w:val="auto"/>
            <w:sz w:val="22"/>
            <w:szCs w:val="22"/>
            <w:u w:val="none"/>
          </w:rPr>
          <w:t>291.1</w:t>
        </w:r>
      </w:hyperlink>
      <w:r w:rsidRPr="00445A1C">
        <w:rPr>
          <w:rFonts w:ascii="Times New Roman" w:hAnsi="Times New Roman"/>
          <w:color w:val="000000"/>
          <w:sz w:val="22"/>
          <w:szCs w:val="22"/>
        </w:rPr>
        <w:t xml:space="preserve"> Уголовного кодекса Российской Федерации, а также в отношении указанных лиц не применяется наказания в виде лишения права занимать определенные должности или заниматься определенной деятельностью, которые связаны с исполнением Договора, являющегося предметом закупки, и административного наказания в виде дисквалификации;</w:t>
      </w:r>
    </w:p>
    <w:p w14:paraId="33FD6111"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xml:space="preserve">- </w:t>
      </w:r>
      <w:r w:rsidR="002D176A" w:rsidRPr="00445A1C">
        <w:rPr>
          <w:rFonts w:ascii="Times New Roman" w:hAnsi="Times New Roman"/>
          <w:color w:val="000000"/>
          <w:sz w:val="22"/>
          <w:szCs w:val="22"/>
        </w:rPr>
        <w:t xml:space="preserve">отсутствует факт привлечения Участника </w:t>
      </w:r>
      <w:r w:rsidRPr="00445A1C">
        <w:rPr>
          <w:rFonts w:ascii="Times New Roman" w:hAnsi="Times New Roman"/>
          <w:color w:val="000000"/>
          <w:sz w:val="22"/>
          <w:szCs w:val="22"/>
        </w:rPr>
        <w:t>–</w:t>
      </w:r>
      <w:r w:rsidR="002D176A" w:rsidRPr="00445A1C">
        <w:rPr>
          <w:rFonts w:ascii="Times New Roman" w:hAnsi="Times New Roman"/>
          <w:color w:val="000000"/>
          <w:sz w:val="22"/>
          <w:szCs w:val="22"/>
        </w:rPr>
        <w:t xml:space="preserve"> юридического лица </w:t>
      </w:r>
      <w:r w:rsidRPr="00445A1C">
        <w:rPr>
          <w:rFonts w:ascii="Times New Roman" w:hAnsi="Times New Roman"/>
          <w:color w:val="000000"/>
          <w:sz w:val="22"/>
          <w:szCs w:val="22"/>
        </w:rPr>
        <w:t>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в течение двух лет до момента подачи Заявки;</w:t>
      </w:r>
    </w:p>
    <w:p w14:paraId="1A8186C5" w14:textId="77777777" w:rsidR="006758D7" w:rsidRPr="00445A1C" w:rsidRDefault="006758D7">
      <w:pPr>
        <w:spacing w:after="0" w:line="240" w:lineRule="auto"/>
        <w:ind w:firstLine="284"/>
        <w:contextualSpacing/>
        <w:jc w:val="both"/>
        <w:rPr>
          <w:rFonts w:ascii="Times New Roman" w:hAnsi="Times New Roman"/>
          <w:color w:val="000000"/>
          <w:sz w:val="22"/>
          <w:szCs w:val="22"/>
        </w:rPr>
      </w:pPr>
      <w:r w:rsidRPr="00445A1C">
        <w:rPr>
          <w:rFonts w:ascii="Times New Roman" w:hAnsi="Times New Roman"/>
          <w:color w:val="000000"/>
          <w:sz w:val="22"/>
          <w:szCs w:val="22"/>
        </w:rPr>
        <w:t>- в реестрах недобросовестных поставщиков, предусмотренных Законом № 223-ФЗ, а также Законом № 44-ФЗ, размещенных в ЕИС, отсутствуют сведения об Участнике;</w:t>
      </w:r>
    </w:p>
    <w:p w14:paraId="761BF2E1" w14:textId="27866A0E" w:rsidR="00AC48C1" w:rsidRDefault="006758D7" w:rsidP="00EB6414">
      <w:pPr>
        <w:spacing w:after="0"/>
        <w:ind w:firstLine="284"/>
        <w:jc w:val="both"/>
        <w:rPr>
          <w:rFonts w:ascii="Times New Roman" w:hAnsi="Times New Roman"/>
          <w:color w:val="000000"/>
          <w:sz w:val="22"/>
          <w:szCs w:val="22"/>
        </w:rPr>
      </w:pPr>
      <w:r w:rsidRPr="00445A1C">
        <w:rPr>
          <w:rFonts w:ascii="Times New Roman" w:hAnsi="Times New Roman"/>
          <w:color w:val="000000"/>
          <w:sz w:val="22"/>
          <w:szCs w:val="22"/>
        </w:rPr>
        <w:t>- между Участником и Агентством отсутствует конфликт интересов, под которым понимаются случаи, при которых руководитель Агентства,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w:t>
      </w:r>
      <w:r w:rsidR="007952C4" w:rsidRPr="00445A1C">
        <w:rPr>
          <w:rFonts w:ascii="Times New Roman" w:hAnsi="Times New Roman"/>
          <w:color w:val="000000"/>
          <w:sz w:val="22"/>
          <w:szCs w:val="22"/>
        </w:rPr>
        <w:t>ия юридических лиц – Участников</w:t>
      </w:r>
      <w:r w:rsidR="00F95BF7">
        <w:rPr>
          <w:rFonts w:ascii="Times New Roman" w:hAnsi="Times New Roman"/>
          <w:color w:val="000000"/>
          <w:sz w:val="22"/>
          <w:szCs w:val="22"/>
        </w:rPr>
        <w:t xml:space="preserve">, </w:t>
      </w:r>
      <w:r w:rsidR="00F95BF7" w:rsidRPr="00F95BF7">
        <w:rPr>
          <w:rFonts w:ascii="Times New Roman" w:hAnsi="Times New Roman"/>
          <w:color w:val="000000"/>
          <w:sz w:val="22"/>
          <w:szCs w:val="22"/>
        </w:rPr>
        <w:t>с индивидуальными предпринимателями – Участниками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r w:rsidR="00E443A4">
        <w:rPr>
          <w:rFonts w:ascii="Times New Roman" w:hAnsi="Times New Roman"/>
          <w:color w:val="000000"/>
          <w:sz w:val="22"/>
          <w:szCs w:val="22"/>
        </w:rPr>
        <w:t>.</w:t>
      </w:r>
      <w:r w:rsidR="00C55A6F">
        <w:rPr>
          <w:rFonts w:ascii="Times New Roman" w:hAnsi="Times New Roman"/>
          <w:color w:val="000000"/>
          <w:sz w:val="22"/>
          <w:szCs w:val="22"/>
        </w:rPr>
        <w:t xml:space="preserve">   </w:t>
      </w:r>
    </w:p>
    <w:p w14:paraId="3674397B" w14:textId="2859F754" w:rsidR="001F3645" w:rsidRDefault="001F3645" w:rsidP="004D62D5">
      <w:pPr>
        <w:spacing w:after="0" w:line="240" w:lineRule="auto"/>
        <w:ind w:firstLine="284"/>
        <w:jc w:val="both"/>
        <w:rPr>
          <w:rFonts w:ascii="Times New Roman" w:hAnsi="Times New Roman"/>
          <w:b/>
          <w:smallCaps/>
          <w:noProof/>
          <w:sz w:val="28"/>
          <w:szCs w:val="24"/>
          <w:lang w:eastAsia="en-US"/>
        </w:rPr>
      </w:pPr>
      <w:bookmarkStart w:id="59" w:name="_Toc526601017"/>
      <w:bookmarkStart w:id="60" w:name="_Toc528595275"/>
      <w:bookmarkStart w:id="61" w:name="_Toc12892795"/>
      <w:r>
        <w:rPr>
          <w:rFonts w:ascii="Times New Roman" w:hAnsi="Times New Roman"/>
          <w:b/>
          <w:smallCaps/>
          <w:noProof/>
          <w:sz w:val="28"/>
          <w:szCs w:val="24"/>
          <w:lang w:eastAsia="en-US"/>
        </w:rPr>
        <w:br w:type="page"/>
      </w:r>
    </w:p>
    <w:p w14:paraId="23CE0099" w14:textId="77777777" w:rsidR="001F3645" w:rsidRPr="001F3645" w:rsidRDefault="001F3645" w:rsidP="001F3645">
      <w:pPr>
        <w:spacing w:after="0" w:line="240" w:lineRule="auto"/>
        <w:rPr>
          <w:rFonts w:ascii="Times New Roman" w:hAnsi="Times New Roman"/>
          <w:b/>
          <w:color w:val="000000"/>
          <w:sz w:val="24"/>
          <w:szCs w:val="24"/>
        </w:rPr>
      </w:pPr>
      <w:r w:rsidRPr="001F3645">
        <w:rPr>
          <w:rFonts w:ascii="Times New Roman" w:eastAsia="MS Mincho" w:hAnsi="Times New Roman"/>
          <w:b/>
          <w:bCs/>
          <w:kern w:val="32"/>
          <w:sz w:val="24"/>
          <w:szCs w:val="24"/>
          <w:lang w:eastAsia="en-US"/>
        </w:rPr>
        <w:lastRenderedPageBreak/>
        <w:t xml:space="preserve">Форма </w:t>
      </w:r>
      <w:r w:rsidRPr="006D63B6">
        <w:rPr>
          <w:rFonts w:ascii="Times New Roman" w:eastAsia="MS Mincho" w:hAnsi="Times New Roman"/>
          <w:b/>
          <w:bCs/>
          <w:kern w:val="32"/>
          <w:sz w:val="24"/>
          <w:szCs w:val="24"/>
          <w:lang w:eastAsia="en-US"/>
        </w:rPr>
        <w:t xml:space="preserve">3. </w:t>
      </w:r>
      <w:r w:rsidR="009B4D8B" w:rsidRPr="006D63B6">
        <w:rPr>
          <w:rFonts w:ascii="Times New Roman" w:hAnsi="Times New Roman"/>
          <w:b/>
          <w:color w:val="000000"/>
          <w:sz w:val="24"/>
          <w:szCs w:val="24"/>
        </w:rPr>
        <w:t>СПРАВКА О КВАЛИФИКАЦИИ УЧАСТНИКА ЗАКУПКИ</w:t>
      </w:r>
    </w:p>
    <w:p w14:paraId="75351DDB" w14:textId="77777777" w:rsidR="006D63B6" w:rsidRDefault="006D63B6" w:rsidP="006D63B6">
      <w:pPr>
        <w:overflowPunct w:val="0"/>
        <w:autoSpaceDE w:val="0"/>
        <w:autoSpaceDN w:val="0"/>
        <w:adjustRightInd w:val="0"/>
        <w:spacing w:line="240" w:lineRule="auto"/>
        <w:ind w:firstLine="567"/>
        <w:rPr>
          <w:rFonts w:ascii="Times New Roman" w:hAnsi="Times New Roman"/>
          <w:b/>
          <w:color w:val="000000"/>
          <w:sz w:val="24"/>
          <w:szCs w:val="24"/>
        </w:rPr>
      </w:pPr>
    </w:p>
    <w:p w14:paraId="0664E957" w14:textId="3E950031" w:rsidR="006D63B6" w:rsidRPr="00767BF6" w:rsidRDefault="001F3645" w:rsidP="006D63B6">
      <w:pPr>
        <w:overflowPunct w:val="0"/>
        <w:autoSpaceDE w:val="0"/>
        <w:autoSpaceDN w:val="0"/>
        <w:adjustRightInd w:val="0"/>
        <w:spacing w:line="240" w:lineRule="auto"/>
        <w:ind w:firstLine="567"/>
        <w:rPr>
          <w:rFonts w:ascii="Times New Roman" w:eastAsia="MS Mincho" w:hAnsi="Times New Roman"/>
          <w:b/>
          <w:color w:val="000000"/>
          <w:kern w:val="32"/>
          <w:sz w:val="24"/>
          <w:szCs w:val="24"/>
        </w:rPr>
      </w:pPr>
      <w:r w:rsidRPr="001F3645">
        <w:rPr>
          <w:rFonts w:ascii="Times New Roman" w:hAnsi="Times New Roman"/>
          <w:b/>
          <w:color w:val="000000"/>
          <w:sz w:val="24"/>
          <w:szCs w:val="24"/>
        </w:rPr>
        <w:t xml:space="preserve"> </w:t>
      </w:r>
      <w:r w:rsidR="006D63B6" w:rsidRPr="006D63B6">
        <w:rPr>
          <w:rFonts w:ascii="Times New Roman" w:eastAsia="MS Mincho" w:hAnsi="Times New Roman"/>
          <w:b/>
          <w:color w:val="000000"/>
          <w:kern w:val="32"/>
          <w:sz w:val="24"/>
          <w:szCs w:val="24"/>
        </w:rPr>
        <w:t>Уважаемые Участники! Просьба прикладывать справку также в доступном для редактирования формате (</w:t>
      </w:r>
      <w:r w:rsidR="006D63B6" w:rsidRPr="006D63B6">
        <w:rPr>
          <w:rFonts w:ascii="Times New Roman" w:eastAsia="MS Mincho" w:hAnsi="Times New Roman"/>
          <w:b/>
          <w:color w:val="000000"/>
          <w:kern w:val="32"/>
          <w:sz w:val="24"/>
          <w:szCs w:val="24"/>
          <w:lang w:val="en-US"/>
        </w:rPr>
        <w:t>Word</w:t>
      </w:r>
      <w:r w:rsidR="006D63B6" w:rsidRPr="006D63B6">
        <w:rPr>
          <w:rFonts w:ascii="Times New Roman" w:eastAsia="MS Mincho" w:hAnsi="Times New Roman"/>
          <w:b/>
          <w:color w:val="000000"/>
          <w:kern w:val="32"/>
          <w:sz w:val="24"/>
          <w:szCs w:val="24"/>
        </w:rPr>
        <w:t xml:space="preserve"> или </w:t>
      </w:r>
      <w:r w:rsidR="006D63B6" w:rsidRPr="006D63B6">
        <w:rPr>
          <w:rFonts w:ascii="Times New Roman" w:eastAsia="MS Mincho" w:hAnsi="Times New Roman"/>
          <w:b/>
          <w:color w:val="000000"/>
          <w:kern w:val="32"/>
          <w:sz w:val="24"/>
          <w:szCs w:val="24"/>
          <w:lang w:val="en-US"/>
        </w:rPr>
        <w:t>Excel</w:t>
      </w:r>
      <w:r w:rsidR="006D63B6" w:rsidRPr="006D63B6">
        <w:rPr>
          <w:rFonts w:ascii="Times New Roman" w:eastAsia="MS Mincho" w:hAnsi="Times New Roman"/>
          <w:b/>
          <w:color w:val="000000"/>
          <w:kern w:val="32"/>
          <w:sz w:val="24"/>
          <w:szCs w:val="24"/>
        </w:rPr>
        <w:t>). Предоставление заверенной подписью и печатью справки не является требованием документации.</w:t>
      </w:r>
      <w:r w:rsidR="006D63B6" w:rsidRPr="00767BF6">
        <w:rPr>
          <w:rFonts w:ascii="Times New Roman" w:eastAsia="MS Mincho" w:hAnsi="Times New Roman"/>
          <w:b/>
          <w:color w:val="000000"/>
          <w:kern w:val="32"/>
          <w:sz w:val="24"/>
          <w:szCs w:val="24"/>
        </w:rPr>
        <w:t xml:space="preserve"> </w:t>
      </w:r>
    </w:p>
    <w:p w14:paraId="30F9AA0D" w14:textId="77777777" w:rsidR="001F3645" w:rsidRPr="001F3645" w:rsidRDefault="001F3645" w:rsidP="001F3645">
      <w:pPr>
        <w:spacing w:after="0" w:line="240" w:lineRule="auto"/>
        <w:rPr>
          <w:rFonts w:ascii="Times New Roman" w:hAnsi="Times New Roman"/>
          <w:b/>
          <w:color w:val="000000"/>
          <w:sz w:val="24"/>
          <w:szCs w:val="24"/>
        </w:rPr>
      </w:pPr>
    </w:p>
    <w:p w14:paraId="74FD7E99" w14:textId="3B0817F6" w:rsidR="009B4D8B" w:rsidRPr="009B4D8B" w:rsidRDefault="001F3645" w:rsidP="006D63B6">
      <w:pPr>
        <w:ind w:firstLine="567"/>
        <w:jc w:val="both"/>
        <w:rPr>
          <w:rFonts w:ascii="Times New Roman" w:eastAsia="MS Mincho" w:hAnsi="Times New Roman"/>
          <w:bCs/>
          <w:kern w:val="32"/>
          <w:sz w:val="24"/>
          <w:szCs w:val="24"/>
        </w:rPr>
      </w:pPr>
      <w:r w:rsidRPr="001F3645">
        <w:rPr>
          <w:rFonts w:ascii="Times New Roman" w:eastAsia="MS Mincho" w:hAnsi="Times New Roman"/>
          <w:bCs/>
          <w:kern w:val="32"/>
          <w:sz w:val="24"/>
          <w:szCs w:val="24"/>
        </w:rPr>
        <w:t xml:space="preserve">Участник запроса предложений в электронной форме </w:t>
      </w:r>
      <w:r w:rsidR="00C60CBB">
        <w:rPr>
          <w:rFonts w:ascii="Times New Roman" w:eastAsia="MS Mincho" w:hAnsi="Times New Roman"/>
          <w:bCs/>
          <w:kern w:val="32"/>
          <w:sz w:val="24"/>
          <w:szCs w:val="24"/>
        </w:rPr>
        <w:t>за</w:t>
      </w:r>
      <w:r w:rsidR="00C60CBB" w:rsidRPr="001F3645">
        <w:rPr>
          <w:rFonts w:ascii="Times New Roman" w:eastAsia="MS Mincho" w:hAnsi="Times New Roman"/>
          <w:bCs/>
          <w:kern w:val="32"/>
          <w:sz w:val="24"/>
          <w:szCs w:val="24"/>
        </w:rPr>
        <w:t xml:space="preserve">крытым </w:t>
      </w:r>
      <w:r w:rsidRPr="001F3645">
        <w:rPr>
          <w:rFonts w:ascii="Times New Roman" w:eastAsia="MS Mincho" w:hAnsi="Times New Roman"/>
          <w:bCs/>
          <w:kern w:val="32"/>
          <w:sz w:val="24"/>
          <w:szCs w:val="24"/>
        </w:rPr>
        <w:t xml:space="preserve">способом </w:t>
      </w:r>
      <w:r w:rsidR="009B4D8B" w:rsidRPr="009B4D8B">
        <w:rPr>
          <w:rFonts w:ascii="Times New Roman" w:hAnsi="Times New Roman"/>
          <w:sz w:val="24"/>
          <w:szCs w:val="24"/>
        </w:rPr>
        <w:t xml:space="preserve">на </w:t>
      </w:r>
      <w:r w:rsidR="003C6C8E" w:rsidRPr="003C6C8E">
        <w:rPr>
          <w:rFonts w:ascii="Times New Roman" w:hAnsi="Times New Roman"/>
          <w:sz w:val="24"/>
          <w:szCs w:val="24"/>
        </w:rPr>
        <w:t xml:space="preserve">оказание услуг по организации и проведению спортивно-оздоровительного мероприятия «Осенняя спартакиада» </w:t>
      </w:r>
      <w:r w:rsidRPr="001F3645">
        <w:rPr>
          <w:rFonts w:ascii="Times New Roman" w:eastAsia="MS Mincho" w:hAnsi="Times New Roman"/>
          <w:b/>
          <w:bCs/>
          <w:kern w:val="32"/>
          <w:sz w:val="24"/>
          <w:szCs w:val="24"/>
        </w:rPr>
        <w:t>______________</w:t>
      </w:r>
      <w:r w:rsidR="009B4D8B">
        <w:rPr>
          <w:rFonts w:ascii="Times New Roman" w:eastAsia="MS Mincho" w:hAnsi="Times New Roman"/>
          <w:b/>
          <w:bCs/>
          <w:kern w:val="32"/>
          <w:sz w:val="24"/>
          <w:szCs w:val="24"/>
        </w:rPr>
        <w:t xml:space="preserve"> </w:t>
      </w:r>
      <w:r w:rsidRPr="001F3645">
        <w:rPr>
          <w:rFonts w:ascii="Times New Roman" w:eastAsia="MS Mincho" w:hAnsi="Times New Roman"/>
          <w:bCs/>
          <w:i/>
          <w:kern w:val="32"/>
          <w:sz w:val="18"/>
          <w:szCs w:val="18"/>
        </w:rPr>
        <w:t>(</w:t>
      </w:r>
      <w:r w:rsidRPr="001F3645">
        <w:rPr>
          <w:rFonts w:ascii="Times New Roman" w:eastAsia="MS Mincho" w:hAnsi="Times New Roman"/>
          <w:bCs/>
          <w:i/>
          <w:kern w:val="32"/>
          <w:sz w:val="18"/>
          <w:szCs w:val="18"/>
          <w:u w:val="single"/>
        </w:rPr>
        <w:t xml:space="preserve">указывается наименование участника </w:t>
      </w:r>
      <w:proofErr w:type="gramStart"/>
      <w:r w:rsidRPr="001F3645">
        <w:rPr>
          <w:rFonts w:ascii="Times New Roman" w:eastAsia="MS Mincho" w:hAnsi="Times New Roman"/>
          <w:bCs/>
          <w:i/>
          <w:kern w:val="32"/>
          <w:sz w:val="18"/>
          <w:szCs w:val="18"/>
          <w:u w:val="single"/>
        </w:rPr>
        <w:t>закупки</w:t>
      </w:r>
      <w:r w:rsidRPr="001F3645">
        <w:rPr>
          <w:rFonts w:ascii="Times New Roman" w:eastAsia="MS Mincho" w:hAnsi="Times New Roman"/>
          <w:bCs/>
          <w:i/>
          <w:kern w:val="32"/>
          <w:sz w:val="18"/>
          <w:szCs w:val="18"/>
        </w:rPr>
        <w:t>)</w:t>
      </w:r>
      <w:r w:rsidRPr="001F3645">
        <w:rPr>
          <w:rFonts w:ascii="Times New Roman" w:eastAsia="MS Mincho" w:hAnsi="Times New Roman"/>
          <w:b/>
          <w:bCs/>
          <w:kern w:val="32"/>
          <w:sz w:val="24"/>
          <w:szCs w:val="24"/>
        </w:rPr>
        <w:t>_</w:t>
      </w:r>
      <w:proofErr w:type="gramEnd"/>
      <w:r w:rsidRPr="001F3645">
        <w:rPr>
          <w:rFonts w:ascii="Times New Roman" w:eastAsia="MS Mincho" w:hAnsi="Times New Roman"/>
          <w:b/>
          <w:bCs/>
          <w:kern w:val="32"/>
          <w:sz w:val="24"/>
          <w:szCs w:val="24"/>
        </w:rPr>
        <w:t>___</w:t>
      </w:r>
      <w:r w:rsidR="009B4D8B" w:rsidRPr="009B4D8B">
        <w:t xml:space="preserve"> </w:t>
      </w:r>
      <w:r w:rsidR="009B4D8B" w:rsidRPr="009B4D8B">
        <w:rPr>
          <w:rFonts w:ascii="Times New Roman" w:eastAsia="MS Mincho" w:hAnsi="Times New Roman"/>
          <w:bCs/>
          <w:kern w:val="32"/>
          <w:sz w:val="24"/>
          <w:szCs w:val="24"/>
        </w:rPr>
        <w:t>подтверждает свою ква</w:t>
      </w:r>
      <w:r w:rsidR="006D63B6">
        <w:rPr>
          <w:rFonts w:ascii="Times New Roman" w:eastAsia="MS Mincho" w:hAnsi="Times New Roman"/>
          <w:bCs/>
          <w:kern w:val="32"/>
          <w:sz w:val="24"/>
          <w:szCs w:val="24"/>
        </w:rPr>
        <w:t>лификацию следующей информацией</w:t>
      </w:r>
      <w:r w:rsidR="009B4D8B" w:rsidRPr="009B4D8B">
        <w:rPr>
          <w:rFonts w:ascii="Times New Roman" w:eastAsia="MS Mincho" w:hAnsi="Times New Roman"/>
          <w:bCs/>
          <w:kern w:val="32"/>
          <w:sz w:val="24"/>
          <w:szCs w:val="24"/>
        </w:rPr>
        <w:t>:</w:t>
      </w:r>
    </w:p>
    <w:tbl>
      <w:tblPr>
        <w:tblW w:w="96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446"/>
        <w:gridCol w:w="2126"/>
        <w:gridCol w:w="1701"/>
        <w:gridCol w:w="1985"/>
        <w:gridCol w:w="1842"/>
      </w:tblGrid>
      <w:tr w:rsidR="00193D27" w:rsidRPr="00262DB4" w14:paraId="79224B19" w14:textId="77777777" w:rsidTr="003F318F">
        <w:trPr>
          <w:trHeight w:val="1194"/>
        </w:trPr>
        <w:tc>
          <w:tcPr>
            <w:tcW w:w="568" w:type="dxa"/>
          </w:tcPr>
          <w:p w14:paraId="4D8D2B74" w14:textId="77777777" w:rsidR="00193D27" w:rsidRPr="00B11623" w:rsidRDefault="00193D27" w:rsidP="009834E4">
            <w:pPr>
              <w:spacing w:after="200" w:line="240" w:lineRule="auto"/>
              <w:jc w:val="center"/>
              <w:rPr>
                <w:rFonts w:ascii="Times New Roman" w:hAnsi="Times New Roman"/>
                <w:bCs/>
                <w:color w:val="000000"/>
                <w:sz w:val="22"/>
                <w:szCs w:val="22"/>
              </w:rPr>
            </w:pPr>
            <w:r w:rsidRPr="00B11623">
              <w:rPr>
                <w:rFonts w:ascii="Times New Roman" w:hAnsi="Times New Roman"/>
                <w:bCs/>
                <w:color w:val="000000"/>
                <w:sz w:val="22"/>
                <w:szCs w:val="22"/>
              </w:rPr>
              <w:t>№ п/п</w:t>
            </w:r>
          </w:p>
        </w:tc>
        <w:tc>
          <w:tcPr>
            <w:tcW w:w="1446" w:type="dxa"/>
          </w:tcPr>
          <w:p w14:paraId="3BC8F26F" w14:textId="301E3F16" w:rsidR="00193D27" w:rsidRPr="00B11623" w:rsidRDefault="00193D27" w:rsidP="009834E4">
            <w:pPr>
              <w:widowControl w:val="0"/>
              <w:autoSpaceDE w:val="0"/>
              <w:autoSpaceDN w:val="0"/>
              <w:adjustRightInd w:val="0"/>
              <w:spacing w:after="200" w:line="240" w:lineRule="auto"/>
              <w:jc w:val="center"/>
              <w:rPr>
                <w:rFonts w:ascii="Times New Roman" w:hAnsi="Times New Roman"/>
                <w:bCs/>
                <w:color w:val="000000"/>
                <w:sz w:val="22"/>
                <w:szCs w:val="22"/>
              </w:rPr>
            </w:pPr>
            <w:proofErr w:type="spellStart"/>
            <w:r w:rsidRPr="00B11623">
              <w:rPr>
                <w:rFonts w:ascii="Times New Roman" w:hAnsi="Times New Roman"/>
                <w:bCs/>
                <w:color w:val="000000"/>
                <w:sz w:val="22"/>
                <w:szCs w:val="22"/>
              </w:rPr>
              <w:t>Наимено</w:t>
            </w:r>
            <w:proofErr w:type="spellEnd"/>
            <w:r w:rsidR="003F318F" w:rsidRPr="00B11623">
              <w:rPr>
                <w:rFonts w:ascii="Times New Roman" w:hAnsi="Times New Roman"/>
                <w:bCs/>
                <w:color w:val="000000"/>
                <w:sz w:val="22"/>
                <w:szCs w:val="22"/>
                <w:lang w:val="en-US"/>
              </w:rPr>
              <w:t>-</w:t>
            </w:r>
            <w:proofErr w:type="spellStart"/>
            <w:r w:rsidRPr="00B11623">
              <w:rPr>
                <w:rFonts w:ascii="Times New Roman" w:hAnsi="Times New Roman"/>
                <w:bCs/>
                <w:color w:val="000000"/>
                <w:sz w:val="22"/>
                <w:szCs w:val="22"/>
              </w:rPr>
              <w:t>вание</w:t>
            </w:r>
            <w:proofErr w:type="spellEnd"/>
            <w:r w:rsidRPr="00B11623">
              <w:rPr>
                <w:rFonts w:ascii="Times New Roman" w:hAnsi="Times New Roman"/>
                <w:bCs/>
                <w:color w:val="000000"/>
                <w:sz w:val="22"/>
                <w:szCs w:val="22"/>
              </w:rPr>
              <w:t xml:space="preserve"> Заказчика</w:t>
            </w:r>
          </w:p>
          <w:p w14:paraId="27095861" w14:textId="77777777" w:rsidR="00193D27" w:rsidRPr="00B11623" w:rsidRDefault="00193D27" w:rsidP="009834E4">
            <w:pPr>
              <w:spacing w:after="200" w:line="240" w:lineRule="auto"/>
              <w:ind w:firstLine="709"/>
              <w:jc w:val="center"/>
              <w:rPr>
                <w:rFonts w:ascii="Times New Roman" w:hAnsi="Times New Roman"/>
                <w:bCs/>
                <w:color w:val="000000"/>
                <w:sz w:val="22"/>
                <w:szCs w:val="22"/>
              </w:rPr>
            </w:pPr>
          </w:p>
        </w:tc>
        <w:tc>
          <w:tcPr>
            <w:tcW w:w="2126" w:type="dxa"/>
          </w:tcPr>
          <w:p w14:paraId="2C9042BA" w14:textId="77777777" w:rsidR="00193D27" w:rsidRPr="00B11623" w:rsidRDefault="00193D27" w:rsidP="009834E4">
            <w:pPr>
              <w:widowControl w:val="0"/>
              <w:autoSpaceDE w:val="0"/>
              <w:autoSpaceDN w:val="0"/>
              <w:adjustRightInd w:val="0"/>
              <w:spacing w:after="200" w:line="240" w:lineRule="auto"/>
              <w:ind w:right="-2"/>
              <w:jc w:val="center"/>
              <w:rPr>
                <w:rFonts w:ascii="Times New Roman" w:hAnsi="Times New Roman"/>
                <w:bCs/>
                <w:color w:val="000000"/>
                <w:sz w:val="22"/>
                <w:szCs w:val="22"/>
              </w:rPr>
            </w:pPr>
            <w:r w:rsidRPr="00B11623">
              <w:rPr>
                <w:rFonts w:ascii="Times New Roman" w:hAnsi="Times New Roman"/>
                <w:bCs/>
                <w:color w:val="000000"/>
                <w:sz w:val="22"/>
                <w:szCs w:val="22"/>
              </w:rPr>
              <w:t>Сведения о договоре, факте его исполнения (№ и дата договора, актов к нему)</w:t>
            </w:r>
          </w:p>
        </w:tc>
        <w:tc>
          <w:tcPr>
            <w:tcW w:w="1701" w:type="dxa"/>
          </w:tcPr>
          <w:p w14:paraId="355CA9F8" w14:textId="77777777" w:rsidR="00193D27" w:rsidRPr="00B11623" w:rsidRDefault="00193D27" w:rsidP="009834E4">
            <w:pPr>
              <w:widowControl w:val="0"/>
              <w:autoSpaceDE w:val="0"/>
              <w:autoSpaceDN w:val="0"/>
              <w:adjustRightInd w:val="0"/>
              <w:spacing w:after="200" w:line="240" w:lineRule="auto"/>
              <w:ind w:right="-2"/>
              <w:jc w:val="center"/>
              <w:rPr>
                <w:rFonts w:ascii="Times New Roman" w:hAnsi="Times New Roman"/>
                <w:bCs/>
                <w:color w:val="000000"/>
                <w:sz w:val="22"/>
                <w:szCs w:val="22"/>
              </w:rPr>
            </w:pPr>
            <w:r w:rsidRPr="00B11623">
              <w:rPr>
                <w:rFonts w:ascii="Times New Roman" w:hAnsi="Times New Roman"/>
                <w:bCs/>
                <w:color w:val="000000"/>
                <w:sz w:val="22"/>
                <w:szCs w:val="22"/>
              </w:rPr>
              <w:t>Предмет договора</w:t>
            </w:r>
          </w:p>
        </w:tc>
        <w:tc>
          <w:tcPr>
            <w:tcW w:w="1985" w:type="dxa"/>
          </w:tcPr>
          <w:p w14:paraId="3EF1651D" w14:textId="3C127B66" w:rsidR="00193D27" w:rsidRPr="00B11623" w:rsidRDefault="003F318F" w:rsidP="00BB539D">
            <w:pPr>
              <w:spacing w:after="0" w:line="240" w:lineRule="auto"/>
              <w:ind w:right="34"/>
              <w:jc w:val="center"/>
              <w:rPr>
                <w:rFonts w:ascii="Times New Roman" w:hAnsi="Times New Roman"/>
                <w:bCs/>
                <w:color w:val="000000"/>
                <w:sz w:val="22"/>
                <w:szCs w:val="22"/>
                <w:highlight w:val="yellow"/>
              </w:rPr>
            </w:pPr>
            <w:r w:rsidRPr="00B11623">
              <w:rPr>
                <w:rFonts w:ascii="Times New Roman" w:hAnsi="Times New Roman"/>
                <w:bCs/>
                <w:color w:val="000000"/>
                <w:sz w:val="22"/>
                <w:szCs w:val="22"/>
              </w:rPr>
              <w:t>Описание мероприятия, количество участников, дата проведения</w:t>
            </w:r>
          </w:p>
        </w:tc>
        <w:tc>
          <w:tcPr>
            <w:tcW w:w="1842" w:type="dxa"/>
          </w:tcPr>
          <w:p w14:paraId="4DC0D117" w14:textId="77777777" w:rsidR="00193D27" w:rsidRPr="00B11623" w:rsidRDefault="00193D27" w:rsidP="009834E4">
            <w:pPr>
              <w:spacing w:after="200" w:line="240" w:lineRule="auto"/>
              <w:ind w:left="-104" w:right="-108"/>
              <w:jc w:val="center"/>
              <w:rPr>
                <w:rFonts w:ascii="Times New Roman" w:hAnsi="Times New Roman"/>
                <w:bCs/>
                <w:color w:val="000000"/>
                <w:sz w:val="22"/>
                <w:szCs w:val="22"/>
                <w:highlight w:val="yellow"/>
              </w:rPr>
            </w:pPr>
            <w:r w:rsidRPr="00B11623">
              <w:rPr>
                <w:rFonts w:ascii="Times New Roman" w:hAnsi="Times New Roman"/>
                <w:bCs/>
                <w:color w:val="000000"/>
                <w:sz w:val="22"/>
                <w:szCs w:val="22"/>
              </w:rPr>
              <w:t>Дата окончания договора</w:t>
            </w:r>
          </w:p>
        </w:tc>
      </w:tr>
      <w:tr w:rsidR="00193D27" w:rsidRPr="00262DB4" w14:paraId="5225CC3F" w14:textId="77777777" w:rsidTr="003F318F">
        <w:tc>
          <w:tcPr>
            <w:tcW w:w="568" w:type="dxa"/>
          </w:tcPr>
          <w:p w14:paraId="33A805EE" w14:textId="03115AB7" w:rsidR="00193D27" w:rsidRPr="00262DB4" w:rsidRDefault="00193D27" w:rsidP="009834E4">
            <w:pPr>
              <w:spacing w:after="200" w:line="240" w:lineRule="auto"/>
              <w:ind w:firstLine="709"/>
              <w:jc w:val="center"/>
              <w:rPr>
                <w:rFonts w:ascii="Times New Roman" w:hAnsi="Times New Roman"/>
                <w:bCs/>
                <w:color w:val="000000"/>
                <w:sz w:val="22"/>
                <w:szCs w:val="22"/>
              </w:rPr>
            </w:pPr>
            <w:r w:rsidRPr="00262DB4">
              <w:rPr>
                <w:rFonts w:ascii="Times New Roman" w:hAnsi="Times New Roman"/>
                <w:bCs/>
                <w:color w:val="000000"/>
                <w:sz w:val="22"/>
                <w:szCs w:val="22"/>
              </w:rPr>
              <w:t>1</w:t>
            </w:r>
          </w:p>
        </w:tc>
        <w:tc>
          <w:tcPr>
            <w:tcW w:w="1446" w:type="dxa"/>
          </w:tcPr>
          <w:p w14:paraId="4FF83B13"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2126" w:type="dxa"/>
          </w:tcPr>
          <w:p w14:paraId="00FF29EA"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701" w:type="dxa"/>
          </w:tcPr>
          <w:p w14:paraId="57F79999"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985" w:type="dxa"/>
          </w:tcPr>
          <w:p w14:paraId="50CC6723" w14:textId="77777777" w:rsidR="00193D27" w:rsidRPr="00262DB4" w:rsidRDefault="00193D27" w:rsidP="009834E4">
            <w:pPr>
              <w:spacing w:after="200" w:line="240" w:lineRule="auto"/>
              <w:ind w:firstLine="709"/>
              <w:rPr>
                <w:rFonts w:ascii="Times New Roman" w:hAnsi="Times New Roman"/>
                <w:bCs/>
                <w:color w:val="000000"/>
                <w:sz w:val="22"/>
                <w:szCs w:val="22"/>
              </w:rPr>
            </w:pPr>
          </w:p>
        </w:tc>
        <w:tc>
          <w:tcPr>
            <w:tcW w:w="1842" w:type="dxa"/>
          </w:tcPr>
          <w:p w14:paraId="4C9D85E0" w14:textId="77777777" w:rsidR="00193D27" w:rsidRPr="00262DB4" w:rsidRDefault="00193D27" w:rsidP="009834E4">
            <w:pPr>
              <w:spacing w:after="200" w:line="240" w:lineRule="auto"/>
              <w:ind w:firstLine="709"/>
              <w:rPr>
                <w:rFonts w:ascii="Times New Roman" w:hAnsi="Times New Roman"/>
                <w:bCs/>
                <w:color w:val="000000"/>
                <w:sz w:val="22"/>
                <w:szCs w:val="22"/>
              </w:rPr>
            </w:pPr>
          </w:p>
        </w:tc>
      </w:tr>
    </w:tbl>
    <w:p w14:paraId="0EA41F2A" w14:textId="77777777" w:rsidR="00193D27" w:rsidRPr="00372102" w:rsidRDefault="00193D27" w:rsidP="00193D27">
      <w:pPr>
        <w:spacing w:after="0" w:line="240" w:lineRule="auto"/>
        <w:ind w:firstLine="709"/>
        <w:jc w:val="both"/>
        <w:rPr>
          <w:rFonts w:ascii="Times New Roman" w:hAnsi="Times New Roman"/>
          <w:i/>
          <w:color w:val="000000"/>
          <w:sz w:val="22"/>
          <w:szCs w:val="22"/>
        </w:rPr>
      </w:pPr>
      <w:r w:rsidRPr="00372102">
        <w:rPr>
          <w:rFonts w:ascii="Times New Roman" w:hAnsi="Times New Roman"/>
          <w:i/>
          <w:color w:val="000000"/>
          <w:sz w:val="22"/>
          <w:szCs w:val="22"/>
        </w:rPr>
        <w:t xml:space="preserve">(к справке должны прилагаться копии договоров, а также акты сдачи-приемки оказанных услуг (выполненных работ) по вышеуказанным договорам). </w:t>
      </w:r>
    </w:p>
    <w:p w14:paraId="186AE1D5" w14:textId="77777777" w:rsidR="00193D27" w:rsidRDefault="00193D27" w:rsidP="00317C04">
      <w:pPr>
        <w:spacing w:after="0" w:line="240" w:lineRule="auto"/>
        <w:ind w:firstLine="567"/>
        <w:contextualSpacing/>
        <w:jc w:val="both"/>
        <w:rPr>
          <w:rFonts w:ascii="Times New Roman" w:hAnsi="Times New Roman"/>
          <w:i/>
          <w:color w:val="000000"/>
          <w:sz w:val="24"/>
          <w:szCs w:val="24"/>
        </w:rPr>
      </w:pPr>
    </w:p>
    <w:p w14:paraId="23E3BC08" w14:textId="77777777" w:rsidR="00595E56" w:rsidRPr="00595E56" w:rsidRDefault="00595E56" w:rsidP="00317C04">
      <w:pPr>
        <w:spacing w:after="0" w:line="240" w:lineRule="auto"/>
        <w:ind w:firstLine="567"/>
        <w:contextualSpacing/>
        <w:jc w:val="both"/>
        <w:rPr>
          <w:rFonts w:ascii="Times New Roman" w:hAnsi="Times New Roman"/>
          <w:color w:val="000000"/>
          <w:sz w:val="24"/>
          <w:szCs w:val="24"/>
        </w:rPr>
      </w:pPr>
    </w:p>
    <w:p w14:paraId="7872D41F" w14:textId="77777777" w:rsidR="001F3645" w:rsidRDefault="001F3645" w:rsidP="001F3645">
      <w:pPr>
        <w:rPr>
          <w:lang w:eastAsia="en-US"/>
        </w:rPr>
      </w:pPr>
      <w:r>
        <w:rPr>
          <w:lang w:eastAsia="en-US"/>
        </w:rPr>
        <w:br w:type="page"/>
      </w:r>
    </w:p>
    <w:p w14:paraId="684091EF" w14:textId="40D32ACF" w:rsidR="009B4D8B" w:rsidRDefault="009B4D8B" w:rsidP="009B4D8B">
      <w:pPr>
        <w:keepNext/>
        <w:tabs>
          <w:tab w:val="left" w:pos="2552"/>
        </w:tabs>
        <w:spacing w:after="0" w:line="240" w:lineRule="auto"/>
        <w:outlineLvl w:val="0"/>
        <w:rPr>
          <w:rFonts w:ascii="Times New Roman" w:hAnsi="Times New Roman"/>
          <w:b/>
          <w:sz w:val="28"/>
          <w:szCs w:val="28"/>
          <w:lang w:eastAsia="en-US"/>
        </w:rPr>
      </w:pPr>
      <w:r w:rsidRPr="009B4D8B">
        <w:rPr>
          <w:rFonts w:ascii="Times New Roman" w:hAnsi="Times New Roman"/>
          <w:b/>
          <w:sz w:val="28"/>
          <w:szCs w:val="28"/>
          <w:lang w:eastAsia="en-US"/>
        </w:rPr>
        <w:lastRenderedPageBreak/>
        <w:t>РАЗДЕЛ III. ТЕХНИЧЕСКОЕ ЗАДАНИЕ</w:t>
      </w:r>
    </w:p>
    <w:p w14:paraId="001E1DE5" w14:textId="3FF5FB7F" w:rsidR="00B11623" w:rsidRDefault="00B11623" w:rsidP="009B4D8B">
      <w:pPr>
        <w:keepNext/>
        <w:tabs>
          <w:tab w:val="left" w:pos="2552"/>
        </w:tabs>
        <w:spacing w:after="0" w:line="240" w:lineRule="auto"/>
        <w:outlineLvl w:val="0"/>
        <w:rPr>
          <w:rFonts w:ascii="Times New Roman" w:hAnsi="Times New Roman"/>
          <w:b/>
          <w:sz w:val="28"/>
          <w:szCs w:val="28"/>
          <w:lang w:eastAsia="en-US"/>
        </w:rPr>
      </w:pPr>
    </w:p>
    <w:p w14:paraId="51BD0395" w14:textId="77777777" w:rsidR="00BD1F31" w:rsidRPr="004E355C" w:rsidRDefault="00BD1F31" w:rsidP="00BD1F31">
      <w:pPr>
        <w:keepNext/>
        <w:tabs>
          <w:tab w:val="left" w:pos="6424"/>
        </w:tabs>
        <w:spacing w:before="120" w:after="0" w:line="240" w:lineRule="auto"/>
        <w:jc w:val="center"/>
        <w:outlineLvl w:val="0"/>
        <w:rPr>
          <w:rFonts w:ascii="Times New Roman" w:eastAsia="MS Mincho" w:hAnsi="Times New Roman"/>
          <w:b/>
          <w:bCs/>
          <w:color w:val="000000"/>
          <w:kern w:val="32"/>
          <w:sz w:val="24"/>
          <w:szCs w:val="24"/>
        </w:rPr>
      </w:pPr>
      <w:r w:rsidRPr="004E355C">
        <w:rPr>
          <w:rFonts w:ascii="Times New Roman" w:eastAsia="MS Mincho" w:hAnsi="Times New Roman"/>
          <w:b/>
          <w:bCs/>
          <w:color w:val="000000"/>
          <w:kern w:val="32"/>
          <w:sz w:val="24"/>
          <w:szCs w:val="24"/>
        </w:rPr>
        <w:t>ТЕХНИЧЕСКОЕ ЗАДАНИЕ</w:t>
      </w:r>
    </w:p>
    <w:p w14:paraId="5B3F554D" w14:textId="77777777" w:rsidR="00BD1F31" w:rsidRPr="00673431" w:rsidRDefault="00BD1F31" w:rsidP="00BD1F31">
      <w:pPr>
        <w:tabs>
          <w:tab w:val="left" w:pos="567"/>
        </w:tabs>
        <w:spacing w:after="0" w:line="240" w:lineRule="auto"/>
        <w:ind w:firstLine="709"/>
        <w:jc w:val="both"/>
        <w:rPr>
          <w:rFonts w:ascii="Times New Roman" w:hAnsi="Times New Roman"/>
          <w:sz w:val="24"/>
        </w:rPr>
      </w:pPr>
      <w:r w:rsidRPr="00673431">
        <w:rPr>
          <w:rFonts w:ascii="Times New Roman" w:hAnsi="Times New Roman"/>
          <w:spacing w:val="-2"/>
          <w:sz w:val="24"/>
        </w:rPr>
        <w:t>на оказание услуг по организации и проведению спортивно-оздоровительного мероприятия «Осенняя спартакиада» (далее – Мероприятие) для работников государственной корпорации «Агентство по страхованию вкладов».</w:t>
      </w:r>
    </w:p>
    <w:p w14:paraId="27B85393" w14:textId="77777777" w:rsidR="00BD1F31" w:rsidRPr="00673431" w:rsidRDefault="00BD1F31" w:rsidP="00BD1F31">
      <w:pPr>
        <w:spacing w:after="0" w:line="240" w:lineRule="auto"/>
        <w:ind w:firstLine="709"/>
        <w:jc w:val="both"/>
        <w:rPr>
          <w:rFonts w:ascii="Times New Roman" w:hAnsi="Times New Roman"/>
          <w:bCs/>
          <w:color w:val="000000"/>
          <w:sz w:val="24"/>
          <w:szCs w:val="24"/>
        </w:rPr>
      </w:pPr>
    </w:p>
    <w:p w14:paraId="656AF7C1" w14:textId="14E3F8A1"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b/>
          <w:bCs/>
          <w:sz w:val="24"/>
          <w:szCs w:val="24"/>
          <w:u w:val="single"/>
        </w:rPr>
        <w:t>Место оказания услуг:</w:t>
      </w:r>
      <w:r w:rsidRPr="00A506F8">
        <w:rPr>
          <w:rFonts w:ascii="Times New Roman" w:hAnsi="Times New Roman"/>
          <w:bCs/>
          <w:sz w:val="24"/>
          <w:szCs w:val="24"/>
        </w:rPr>
        <w:t xml:space="preserve"> г. Москва (в пределах МКАД)</w:t>
      </w:r>
      <w:r w:rsidR="00667176">
        <w:rPr>
          <w:rFonts w:ascii="Times New Roman" w:hAnsi="Times New Roman"/>
          <w:bCs/>
          <w:sz w:val="24"/>
          <w:szCs w:val="24"/>
        </w:rPr>
        <w:t>.</w:t>
      </w:r>
    </w:p>
    <w:p w14:paraId="53AFA0A5" w14:textId="77777777"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b/>
          <w:sz w:val="24"/>
          <w:szCs w:val="24"/>
          <w:u w:val="single"/>
        </w:rPr>
        <w:t>Дата проведения:</w:t>
      </w:r>
      <w:r w:rsidRPr="00A506F8">
        <w:rPr>
          <w:rFonts w:ascii="Times New Roman" w:hAnsi="Times New Roman"/>
          <w:sz w:val="24"/>
          <w:szCs w:val="24"/>
        </w:rPr>
        <w:t xml:space="preserve"> </w:t>
      </w:r>
      <w:r>
        <w:rPr>
          <w:rFonts w:ascii="Times New Roman" w:hAnsi="Times New Roman"/>
          <w:sz w:val="24"/>
          <w:szCs w:val="24"/>
        </w:rPr>
        <w:t>14 ноября</w:t>
      </w:r>
      <w:r w:rsidRPr="00A506F8">
        <w:rPr>
          <w:rFonts w:ascii="Times New Roman" w:hAnsi="Times New Roman"/>
          <w:sz w:val="24"/>
          <w:szCs w:val="24"/>
        </w:rPr>
        <w:t xml:space="preserve"> 2026 г.</w:t>
      </w:r>
      <w:r>
        <w:rPr>
          <w:rFonts w:ascii="Times New Roman" w:hAnsi="Times New Roman"/>
          <w:sz w:val="24"/>
          <w:szCs w:val="24"/>
        </w:rPr>
        <w:t xml:space="preserve"> </w:t>
      </w:r>
    </w:p>
    <w:p w14:paraId="13B2CB9C" w14:textId="77777777"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b/>
          <w:sz w:val="24"/>
          <w:szCs w:val="24"/>
          <w:u w:val="single"/>
        </w:rPr>
        <w:t>Время проведения:</w:t>
      </w:r>
      <w:r w:rsidRPr="00A506F8">
        <w:rPr>
          <w:rFonts w:ascii="Times New Roman" w:hAnsi="Times New Roman"/>
          <w:sz w:val="24"/>
          <w:szCs w:val="24"/>
        </w:rPr>
        <w:t xml:space="preserve"> с 11.00 до 16.00</w:t>
      </w:r>
    </w:p>
    <w:p w14:paraId="4D39E834" w14:textId="77777777"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b/>
          <w:sz w:val="24"/>
          <w:szCs w:val="24"/>
          <w:u w:val="single"/>
        </w:rPr>
        <w:t>Продолжительность Мероприятия:</w:t>
      </w:r>
      <w:r w:rsidRPr="00A506F8">
        <w:rPr>
          <w:rFonts w:ascii="Times New Roman" w:hAnsi="Times New Roman"/>
          <w:sz w:val="24"/>
          <w:szCs w:val="24"/>
        </w:rPr>
        <w:t xml:space="preserve"> не менее 5 часов.</w:t>
      </w:r>
    </w:p>
    <w:p w14:paraId="418DE623"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b/>
          <w:sz w:val="24"/>
          <w:szCs w:val="24"/>
          <w:u w:val="single"/>
        </w:rPr>
        <w:t>Ориентировочное количество участников:</w:t>
      </w:r>
      <w:r w:rsidRPr="00A506F8">
        <w:rPr>
          <w:rFonts w:ascii="Times New Roman" w:hAnsi="Times New Roman"/>
          <w:sz w:val="24"/>
          <w:szCs w:val="24"/>
        </w:rPr>
        <w:t xml:space="preserve"> 400 человек (200 работников, 100 сопровождающих лиц, 100 детей)</w:t>
      </w:r>
    </w:p>
    <w:p w14:paraId="7BC29EFC" w14:textId="77777777"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b/>
          <w:sz w:val="24"/>
          <w:szCs w:val="24"/>
          <w:u w:val="single"/>
        </w:rPr>
        <w:t xml:space="preserve">Требования к отчетности: </w:t>
      </w:r>
      <w:r w:rsidRPr="00A506F8">
        <w:rPr>
          <w:rFonts w:ascii="Times New Roman" w:hAnsi="Times New Roman"/>
          <w:sz w:val="24"/>
          <w:szCs w:val="24"/>
        </w:rPr>
        <w:t>акт сдачи-приемки оказанных услуг.</w:t>
      </w:r>
    </w:p>
    <w:p w14:paraId="745A1451" w14:textId="77777777" w:rsidR="00BD1F31" w:rsidRPr="00A506F8" w:rsidRDefault="00BD1F31" w:rsidP="00BD1F31">
      <w:pPr>
        <w:spacing w:after="0" w:line="240" w:lineRule="auto"/>
        <w:ind w:firstLine="709"/>
        <w:rPr>
          <w:rFonts w:ascii="Times New Roman" w:hAnsi="Times New Roman"/>
          <w:sz w:val="24"/>
          <w:szCs w:val="24"/>
        </w:rPr>
      </w:pPr>
    </w:p>
    <w:p w14:paraId="3ECA617C" w14:textId="77777777" w:rsidR="00BD1F31" w:rsidRPr="00A506F8" w:rsidRDefault="00BD1F31" w:rsidP="00BD1F31">
      <w:pPr>
        <w:spacing w:after="0" w:line="240" w:lineRule="auto"/>
        <w:ind w:firstLine="709"/>
        <w:rPr>
          <w:rFonts w:ascii="Times New Roman" w:hAnsi="Times New Roman"/>
          <w:b/>
          <w:sz w:val="24"/>
          <w:szCs w:val="24"/>
          <w:u w:val="single"/>
        </w:rPr>
      </w:pPr>
      <w:r w:rsidRPr="00A506F8">
        <w:rPr>
          <w:rFonts w:ascii="Times New Roman" w:hAnsi="Times New Roman"/>
          <w:b/>
          <w:sz w:val="24"/>
          <w:szCs w:val="24"/>
          <w:u w:val="single"/>
        </w:rPr>
        <w:t>Перечень спортивных соревнований и активностей Мероприятия:</w:t>
      </w:r>
    </w:p>
    <w:p w14:paraId="750AA7D6" w14:textId="77777777" w:rsidR="00BD1F31" w:rsidRPr="00A506F8" w:rsidRDefault="00BD1F31" w:rsidP="00BD1F31">
      <w:pPr>
        <w:spacing w:after="0" w:line="240" w:lineRule="auto"/>
        <w:ind w:firstLine="709"/>
        <w:rPr>
          <w:rFonts w:ascii="Times New Roman" w:hAnsi="Times New Roman"/>
          <w:sz w:val="24"/>
          <w:szCs w:val="24"/>
        </w:rPr>
      </w:pPr>
      <w:r w:rsidRPr="00A506F8">
        <w:rPr>
          <w:rFonts w:ascii="Times New Roman" w:hAnsi="Times New Roman"/>
          <w:sz w:val="24"/>
          <w:szCs w:val="24"/>
        </w:rPr>
        <w:t xml:space="preserve">- проведение массовой разминки; </w:t>
      </w:r>
    </w:p>
    <w:p w14:paraId="34D5BC1F" w14:textId="68F6543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проведение спортивной эстафеты, включающей игровой комплект: полоса препятствий «Эверест», надувная эстафета «Бинокль», надувная эстафета большая засада «Торнадо»,</w:t>
      </w:r>
      <w:r w:rsidRPr="00A506F8" w:rsidDel="00DA0834">
        <w:rPr>
          <w:rFonts w:ascii="Times New Roman" w:hAnsi="Times New Roman"/>
          <w:sz w:val="24"/>
          <w:szCs w:val="24"/>
        </w:rPr>
        <w:t xml:space="preserve"> </w:t>
      </w:r>
      <w:r w:rsidRPr="00A506F8">
        <w:rPr>
          <w:rFonts w:ascii="Times New Roman" w:hAnsi="Times New Roman"/>
          <w:sz w:val="24"/>
          <w:szCs w:val="24"/>
        </w:rPr>
        <w:t>надувная эстафета «Банзай», эстафета «Баттл-конусы», эстафета «Родео-вертолет», эстафета «</w:t>
      </w:r>
      <w:proofErr w:type="spellStart"/>
      <w:r w:rsidRPr="00A506F8">
        <w:rPr>
          <w:rFonts w:ascii="Times New Roman" w:hAnsi="Times New Roman"/>
          <w:sz w:val="24"/>
          <w:szCs w:val="24"/>
        </w:rPr>
        <w:t>Словострой</w:t>
      </w:r>
      <w:proofErr w:type="spellEnd"/>
      <w:r w:rsidRPr="00A506F8">
        <w:rPr>
          <w:rFonts w:ascii="Times New Roman" w:hAnsi="Times New Roman"/>
          <w:sz w:val="24"/>
          <w:szCs w:val="24"/>
        </w:rPr>
        <w:t>», финал спортивной эстафеты «Весы ценностей»;</w:t>
      </w:r>
    </w:p>
    <w:p w14:paraId="069EC303"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мега настольный кикер футбол на 8 участников – 1 шт.;</w:t>
      </w:r>
    </w:p>
    <w:p w14:paraId="13AC0416"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- 3Д теннис – 1 шт.;</w:t>
      </w:r>
    </w:p>
    <w:p w14:paraId="49258A19"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теннисный стол – 1 шт.;</w:t>
      </w:r>
    </w:p>
    <w:p w14:paraId="402FAD36"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автомат баскетбол – 1 шт.;</w:t>
      </w:r>
    </w:p>
    <w:p w14:paraId="0014B914"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аттракцион «Удар по груше»– 1 шт.;</w:t>
      </w:r>
    </w:p>
    <w:p w14:paraId="360CDA2E"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баланс-борд – 2 шт.;</w:t>
      </w:r>
    </w:p>
    <w:p w14:paraId="261AED1B"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xml:space="preserve">- </w:t>
      </w:r>
      <w:proofErr w:type="spellStart"/>
      <w:r w:rsidRPr="00A506F8">
        <w:rPr>
          <w:rFonts w:ascii="Times New Roman" w:hAnsi="Times New Roman"/>
          <w:sz w:val="24"/>
          <w:szCs w:val="24"/>
        </w:rPr>
        <w:t>нейрофотостойка</w:t>
      </w:r>
      <w:proofErr w:type="spellEnd"/>
      <w:r w:rsidRPr="00A506F8">
        <w:rPr>
          <w:rFonts w:ascii="Times New Roman" w:hAnsi="Times New Roman"/>
          <w:sz w:val="24"/>
          <w:szCs w:val="24"/>
        </w:rPr>
        <w:t xml:space="preserve"> – 1 шт.;</w:t>
      </w:r>
    </w:p>
    <w:p w14:paraId="7206F67A"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кикер напольный – 2 шт.;</w:t>
      </w:r>
    </w:p>
    <w:p w14:paraId="102AA614"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аэрохоккей – 2 шт.;</w:t>
      </w:r>
    </w:p>
    <w:p w14:paraId="4F31F534" w14:textId="77777777" w:rsidR="00BD1F31" w:rsidRPr="00A506F8" w:rsidRDefault="00BD1F31" w:rsidP="00BD1F31">
      <w:pPr>
        <w:spacing w:after="0" w:line="240" w:lineRule="auto"/>
        <w:ind w:firstLine="709"/>
        <w:jc w:val="both"/>
        <w:rPr>
          <w:rFonts w:ascii="Times New Roman" w:hAnsi="Times New Roman"/>
          <w:sz w:val="24"/>
          <w:szCs w:val="24"/>
        </w:rPr>
      </w:pPr>
      <w:r w:rsidRPr="00A506F8">
        <w:rPr>
          <w:rFonts w:ascii="Times New Roman" w:hAnsi="Times New Roman"/>
          <w:sz w:val="24"/>
          <w:szCs w:val="24"/>
        </w:rPr>
        <w:t xml:space="preserve">- проведение развлекательных мероприятий для сопровождающих лиц и детей (сухой бассейн не менее 7х7м с наполнением бассейна цветными шариками, батут надувной с горкой, батут для детей полоса препятствий «Олимпиада», мягкий конструктор, творческие мастер-классы – 3 шт., аквагрим и глиттер-бар – 4 </w:t>
      </w:r>
      <w:proofErr w:type="spellStart"/>
      <w:r w:rsidRPr="00A506F8">
        <w:rPr>
          <w:rFonts w:ascii="Times New Roman" w:hAnsi="Times New Roman"/>
          <w:sz w:val="24"/>
          <w:szCs w:val="24"/>
        </w:rPr>
        <w:t>аквагримера</w:t>
      </w:r>
      <w:proofErr w:type="spellEnd"/>
      <w:r w:rsidRPr="00A506F8">
        <w:rPr>
          <w:rFonts w:ascii="Times New Roman" w:hAnsi="Times New Roman"/>
          <w:sz w:val="24"/>
          <w:szCs w:val="24"/>
        </w:rPr>
        <w:t>, шоу мыльных пузырей, аниматоры – 3 человека, аттракцион виртуальной реальности на 2 места – 2 шт.).</w:t>
      </w:r>
    </w:p>
    <w:p w14:paraId="5C09B4E4" w14:textId="77777777" w:rsidR="00BD1F31" w:rsidRPr="00673431" w:rsidRDefault="00BD1F31" w:rsidP="00BD1F31">
      <w:pPr>
        <w:spacing w:after="0" w:line="240" w:lineRule="auto"/>
        <w:ind w:firstLine="709"/>
        <w:rPr>
          <w:rFonts w:ascii="Times New Roman" w:hAnsi="Times New Roman"/>
          <w:sz w:val="24"/>
          <w:szCs w:val="24"/>
        </w:rPr>
      </w:pPr>
    </w:p>
    <w:p w14:paraId="7B6D7015" w14:textId="77777777" w:rsidR="00BD1F31" w:rsidRPr="006B500E" w:rsidRDefault="00BD1F31" w:rsidP="00BD1F31">
      <w:pPr>
        <w:spacing w:after="0" w:line="240" w:lineRule="auto"/>
        <w:ind w:firstLine="709"/>
        <w:rPr>
          <w:rFonts w:ascii="Times New Roman" w:hAnsi="Times New Roman"/>
          <w:b/>
          <w:color w:val="00B050"/>
          <w:sz w:val="24"/>
          <w:szCs w:val="24"/>
          <w:u w:val="single"/>
        </w:rPr>
      </w:pPr>
      <w:r w:rsidRPr="006B500E">
        <w:rPr>
          <w:rFonts w:ascii="Times New Roman" w:hAnsi="Times New Roman"/>
          <w:b/>
          <w:color w:val="00B050"/>
          <w:sz w:val="24"/>
          <w:szCs w:val="24"/>
          <w:u w:val="single"/>
        </w:rPr>
        <w:t>Перечень оказываемых услуг по подготовке и проведению Мероприятия:</w:t>
      </w:r>
    </w:p>
    <w:p w14:paraId="3071CCFE" w14:textId="0E302253"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xml:space="preserve">- разработка концепции Мероприятия, включающей сценарии проведения всех спортивных соревнований </w:t>
      </w:r>
      <w:r w:rsidR="006A751B">
        <w:rPr>
          <w:rFonts w:ascii="Times New Roman" w:hAnsi="Times New Roman"/>
          <w:sz w:val="24"/>
          <w:szCs w:val="24"/>
        </w:rPr>
        <w:t>и активностей</w:t>
      </w:r>
      <w:r w:rsidRPr="00673431">
        <w:rPr>
          <w:rFonts w:ascii="Times New Roman" w:hAnsi="Times New Roman"/>
          <w:sz w:val="24"/>
          <w:szCs w:val="24"/>
        </w:rPr>
        <w:t xml:space="preserve">; </w:t>
      </w:r>
    </w:p>
    <w:p w14:paraId="18D1ED64" w14:textId="3ACA6ABD"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xml:space="preserve">- разработка расписания проведения Мероприятия с указанием времени и места проведения всех соревнований </w:t>
      </w:r>
      <w:r w:rsidR="00BA785C" w:rsidRPr="00BA785C">
        <w:rPr>
          <w:rFonts w:ascii="Times New Roman" w:hAnsi="Times New Roman"/>
          <w:sz w:val="24"/>
          <w:szCs w:val="24"/>
        </w:rPr>
        <w:t>и активностей</w:t>
      </w:r>
      <w:r w:rsidRPr="00673431">
        <w:rPr>
          <w:rFonts w:ascii="Times New Roman" w:hAnsi="Times New Roman"/>
          <w:sz w:val="24"/>
          <w:szCs w:val="24"/>
        </w:rPr>
        <w:t xml:space="preserve">; </w:t>
      </w:r>
    </w:p>
    <w:p w14:paraId="488CC2E2"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разработка регламентов проведения каждого вида спортивных соревнований;</w:t>
      </w:r>
    </w:p>
    <w:p w14:paraId="5B1D42B9"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изготовление наградной атрибутики (медали);</w:t>
      </w:r>
    </w:p>
    <w:p w14:paraId="0C959F42"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оформление места проведения Мероприятия;</w:t>
      </w:r>
    </w:p>
    <w:p w14:paraId="630B579A"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проведение церемонии открытия и закрытия Мероприятия;</w:t>
      </w:r>
    </w:p>
    <w:p w14:paraId="452CAABA"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проведение спортивных соревнований в соответствии с утвержденной концепцией Мероприятия;</w:t>
      </w:r>
    </w:p>
    <w:p w14:paraId="5D9E7E1B"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организация развлекательных мероприятий;</w:t>
      </w:r>
    </w:p>
    <w:p w14:paraId="2458B82A"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предоставление мебели (для зоны отдыха: кресла-мешки, столы);</w:t>
      </w:r>
    </w:p>
    <w:p w14:paraId="7A9DDB60"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организация звукового и музыкального сопровождения;</w:t>
      </w:r>
    </w:p>
    <w:p w14:paraId="14F5F3F4"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организация фотосъемки во время проведения Мероприятия;</w:t>
      </w:r>
    </w:p>
    <w:p w14:paraId="3A9C97B4"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lastRenderedPageBreak/>
        <w:t>- организация питания участников Мероприятия (завтрак и обед). Меню должно быть согласовано с Заказчиком не менее чем за 5 (пять) рабочих дней до начала Мероприятия;</w:t>
      </w:r>
    </w:p>
    <w:p w14:paraId="2474B9D8"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медицинское обеспечение;</w:t>
      </w:r>
    </w:p>
    <w:p w14:paraId="2D0A6B10"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обеспечение безопасности во время проведения Мероприятия;</w:t>
      </w:r>
    </w:p>
    <w:p w14:paraId="03BA0541"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обеспечение противопожарной безопасности;</w:t>
      </w:r>
    </w:p>
    <w:p w14:paraId="12684A2F"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организация парковочных мест для автомобилей работников Агентства, не менее 40 парковочных мест;</w:t>
      </w:r>
    </w:p>
    <w:p w14:paraId="45F2B00F"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оформление медицинской, санитарно-эпидемиологической и прочей необходимой разрешительной документации;</w:t>
      </w:r>
    </w:p>
    <w:p w14:paraId="0A591821" w14:textId="7777777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уборка места проведения Мероприятия и организация работы санитарных зон.</w:t>
      </w:r>
    </w:p>
    <w:p w14:paraId="16FF53F3" w14:textId="77777777" w:rsidR="00BD1F31" w:rsidRPr="00673431" w:rsidRDefault="00BD1F31" w:rsidP="00BD1F31">
      <w:pPr>
        <w:spacing w:after="0" w:line="240" w:lineRule="auto"/>
        <w:ind w:firstLine="709"/>
        <w:rPr>
          <w:rFonts w:ascii="Times New Roman" w:hAnsi="Times New Roman"/>
          <w:sz w:val="24"/>
          <w:szCs w:val="24"/>
        </w:rPr>
      </w:pPr>
    </w:p>
    <w:p w14:paraId="5C446053" w14:textId="77777777" w:rsidR="00BD1F31" w:rsidRPr="00673431" w:rsidRDefault="00BD1F31" w:rsidP="00BD1F31">
      <w:pPr>
        <w:spacing w:after="0" w:line="240" w:lineRule="auto"/>
        <w:ind w:firstLine="709"/>
        <w:rPr>
          <w:rFonts w:ascii="Times New Roman" w:hAnsi="Times New Roman"/>
          <w:b/>
          <w:sz w:val="24"/>
          <w:szCs w:val="24"/>
          <w:u w:val="single"/>
        </w:rPr>
      </w:pPr>
      <w:r w:rsidRPr="00673431">
        <w:rPr>
          <w:rFonts w:ascii="Times New Roman" w:hAnsi="Times New Roman"/>
          <w:b/>
          <w:sz w:val="24"/>
          <w:szCs w:val="24"/>
          <w:u w:val="single"/>
        </w:rPr>
        <w:t>Разработка концепции Мероприятия:</w:t>
      </w:r>
    </w:p>
    <w:p w14:paraId="46304231" w14:textId="026D9567"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sz w:val="24"/>
          <w:szCs w:val="24"/>
        </w:rPr>
        <w:t xml:space="preserve">Исполнитель должен разработать концепцию проведения Мероприятия, включая сценарии проведения церемоний открытия и закрытия Мероприятия, сценарий проведения спортивной эстафеты, расписание проведения Мероприятия с указанием времени и места проведения всех спортивных соревнований и активностей. Доработка и утверждение концепции происходит в течение </w:t>
      </w:r>
      <w:r>
        <w:rPr>
          <w:rFonts w:ascii="Times New Roman" w:hAnsi="Times New Roman"/>
          <w:sz w:val="24"/>
          <w:szCs w:val="24"/>
        </w:rPr>
        <w:t>3</w:t>
      </w:r>
      <w:r w:rsidRPr="00673431">
        <w:rPr>
          <w:rFonts w:ascii="Times New Roman" w:hAnsi="Times New Roman"/>
          <w:sz w:val="24"/>
          <w:szCs w:val="24"/>
        </w:rPr>
        <w:t xml:space="preserve"> (</w:t>
      </w:r>
      <w:r>
        <w:rPr>
          <w:rFonts w:ascii="Times New Roman" w:hAnsi="Times New Roman"/>
          <w:sz w:val="24"/>
          <w:szCs w:val="24"/>
        </w:rPr>
        <w:t>Три</w:t>
      </w:r>
      <w:r w:rsidRPr="00673431">
        <w:rPr>
          <w:rFonts w:ascii="Times New Roman" w:hAnsi="Times New Roman"/>
          <w:sz w:val="24"/>
          <w:szCs w:val="24"/>
        </w:rPr>
        <w:t>)</w:t>
      </w:r>
      <w:r>
        <w:rPr>
          <w:rFonts w:ascii="Times New Roman" w:hAnsi="Times New Roman"/>
          <w:sz w:val="24"/>
          <w:szCs w:val="24"/>
        </w:rPr>
        <w:t xml:space="preserve"> рабочих дней с даты предоставления концепции.</w:t>
      </w:r>
    </w:p>
    <w:p w14:paraId="44683D2C" w14:textId="77777777" w:rsidR="00BD1F31" w:rsidRPr="00673431" w:rsidRDefault="00BD1F31" w:rsidP="00BD1F31">
      <w:pPr>
        <w:spacing w:after="0" w:line="240" w:lineRule="auto"/>
        <w:ind w:firstLine="709"/>
        <w:rPr>
          <w:rFonts w:ascii="Times New Roman" w:hAnsi="Times New Roman"/>
          <w:sz w:val="24"/>
          <w:szCs w:val="24"/>
        </w:rPr>
      </w:pPr>
    </w:p>
    <w:p w14:paraId="6DFFA5FC" w14:textId="77777777" w:rsidR="00BD1F31" w:rsidRPr="00673431" w:rsidRDefault="00BD1F31" w:rsidP="00BD1F31">
      <w:pPr>
        <w:spacing w:after="0" w:line="240" w:lineRule="auto"/>
        <w:ind w:firstLine="709"/>
        <w:rPr>
          <w:rFonts w:ascii="Times New Roman" w:hAnsi="Times New Roman"/>
          <w:b/>
          <w:sz w:val="24"/>
          <w:szCs w:val="24"/>
          <w:u w:val="single"/>
        </w:rPr>
      </w:pPr>
      <w:r w:rsidRPr="00673431">
        <w:rPr>
          <w:rFonts w:ascii="Times New Roman" w:hAnsi="Times New Roman"/>
          <w:b/>
          <w:sz w:val="24"/>
          <w:szCs w:val="24"/>
          <w:u w:val="single"/>
        </w:rPr>
        <w:t>Разработка и изготовление полиграфической и наградной продукции</w:t>
      </w:r>
    </w:p>
    <w:p w14:paraId="038FAF0F" w14:textId="6E6EAB08" w:rsidR="00BD1F31" w:rsidRPr="00673431" w:rsidRDefault="00BD1F31" w:rsidP="00BD1F31">
      <w:pPr>
        <w:spacing w:after="0" w:line="240" w:lineRule="auto"/>
        <w:ind w:firstLine="709"/>
        <w:jc w:val="both"/>
        <w:rPr>
          <w:rFonts w:ascii="Times New Roman" w:hAnsi="Times New Roman"/>
          <w:sz w:val="24"/>
          <w:szCs w:val="24"/>
        </w:rPr>
      </w:pPr>
      <w:r w:rsidRPr="00673431">
        <w:rPr>
          <w:rFonts w:ascii="Times New Roman" w:hAnsi="Times New Roman"/>
          <w:bCs/>
          <w:color w:val="000000"/>
          <w:sz w:val="24"/>
          <w:szCs w:val="24"/>
        </w:rPr>
        <w:t xml:space="preserve">Исполнитель в течение 5 (Пять) рабочих дней с </w:t>
      </w:r>
      <w:r>
        <w:rPr>
          <w:rFonts w:ascii="Times New Roman" w:hAnsi="Times New Roman"/>
          <w:bCs/>
          <w:color w:val="000000"/>
          <w:sz w:val="24"/>
          <w:szCs w:val="24"/>
        </w:rPr>
        <w:t>даты</w:t>
      </w:r>
      <w:r w:rsidRPr="00673431">
        <w:rPr>
          <w:rFonts w:ascii="Times New Roman" w:hAnsi="Times New Roman"/>
          <w:bCs/>
          <w:color w:val="000000"/>
          <w:sz w:val="24"/>
          <w:szCs w:val="24"/>
        </w:rPr>
        <w:t xml:space="preserve"> заключения Договора представляет на согласование Заказчику </w:t>
      </w:r>
      <w:r>
        <w:rPr>
          <w:rFonts w:ascii="Times New Roman" w:hAnsi="Times New Roman"/>
          <w:bCs/>
          <w:color w:val="000000"/>
          <w:sz w:val="24"/>
          <w:szCs w:val="24"/>
        </w:rPr>
        <w:t>макеты полиграфической и</w:t>
      </w:r>
      <w:r w:rsidRPr="00673431">
        <w:rPr>
          <w:rFonts w:ascii="Times New Roman" w:hAnsi="Times New Roman"/>
          <w:bCs/>
          <w:color w:val="000000"/>
          <w:sz w:val="24"/>
          <w:szCs w:val="24"/>
        </w:rPr>
        <w:t xml:space="preserve"> наградной продукции (расписание Мероприятия, </w:t>
      </w:r>
      <w:r w:rsidRPr="00673431">
        <w:rPr>
          <w:rFonts w:ascii="Times New Roman" w:hAnsi="Times New Roman"/>
          <w:sz w:val="24"/>
          <w:szCs w:val="24"/>
        </w:rPr>
        <w:t>наручные бумажные браслеты для участников и гостей Мероприятия, наградная продукция (медали 1 место – 15 шт., 2 место – 15 шт., 3 место – 15 шт. (далее – Продукция)</w:t>
      </w:r>
      <w:r w:rsidRPr="00673431">
        <w:rPr>
          <w:rFonts w:ascii="Times New Roman" w:hAnsi="Times New Roman"/>
          <w:bCs/>
          <w:color w:val="000000"/>
          <w:sz w:val="24"/>
          <w:szCs w:val="24"/>
        </w:rPr>
        <w:t xml:space="preserve">. </w:t>
      </w:r>
    </w:p>
    <w:p w14:paraId="3A3B8554" w14:textId="77777777" w:rsidR="00BD1F31" w:rsidRPr="00673431" w:rsidRDefault="00BD1F31" w:rsidP="00BD1F31">
      <w:pPr>
        <w:spacing w:after="0" w:line="240" w:lineRule="auto"/>
        <w:ind w:firstLine="709"/>
        <w:jc w:val="both"/>
        <w:rPr>
          <w:rFonts w:ascii="Times New Roman" w:hAnsi="Times New Roman"/>
          <w:bCs/>
          <w:color w:val="000000"/>
          <w:sz w:val="24"/>
          <w:szCs w:val="24"/>
        </w:rPr>
      </w:pPr>
      <w:r w:rsidRPr="00673431">
        <w:rPr>
          <w:rFonts w:ascii="Times New Roman" w:hAnsi="Times New Roman"/>
          <w:bCs/>
          <w:color w:val="000000"/>
          <w:sz w:val="24"/>
          <w:szCs w:val="24"/>
        </w:rPr>
        <w:t xml:space="preserve">Заказчик в течение 5 (Пять) рабочих дней утверждает представленные Исполнителем материалы, необходимые для начала изготовления Продукции.  </w:t>
      </w:r>
    </w:p>
    <w:p w14:paraId="1876A7CF" w14:textId="665C5CFE" w:rsidR="00BD1F31" w:rsidRPr="00673431" w:rsidRDefault="00BD1F31" w:rsidP="00BD1F31">
      <w:pPr>
        <w:spacing w:after="0" w:line="240" w:lineRule="auto"/>
        <w:ind w:firstLine="709"/>
        <w:jc w:val="both"/>
        <w:rPr>
          <w:rFonts w:ascii="Times New Roman" w:hAnsi="Times New Roman"/>
          <w:bCs/>
          <w:color w:val="000000"/>
          <w:sz w:val="24"/>
          <w:szCs w:val="24"/>
        </w:rPr>
      </w:pPr>
      <w:r w:rsidRPr="00673431">
        <w:rPr>
          <w:rFonts w:ascii="Times New Roman" w:hAnsi="Times New Roman"/>
          <w:bCs/>
          <w:color w:val="000000"/>
          <w:sz w:val="24"/>
          <w:szCs w:val="24"/>
        </w:rPr>
        <w:t xml:space="preserve">Продукция должна быть изготовлена не позднее, чем за 3 (три) рабочих дня до проведения Мероприятия. </w:t>
      </w:r>
      <w:r w:rsidR="00930D1F" w:rsidRPr="00930D1F">
        <w:rPr>
          <w:rFonts w:ascii="Times New Roman" w:hAnsi="Times New Roman"/>
          <w:bCs/>
          <w:color w:val="000000"/>
          <w:sz w:val="24"/>
          <w:szCs w:val="24"/>
        </w:rPr>
        <w:t xml:space="preserve">Исполнитель самостоятельно осуществляет мероприятия по сохранности и доставке </w:t>
      </w:r>
      <w:r w:rsidR="00930D1F">
        <w:rPr>
          <w:rFonts w:ascii="Times New Roman" w:hAnsi="Times New Roman"/>
          <w:bCs/>
          <w:color w:val="000000"/>
          <w:sz w:val="24"/>
          <w:szCs w:val="24"/>
        </w:rPr>
        <w:t>П</w:t>
      </w:r>
      <w:r w:rsidR="00930D1F" w:rsidRPr="00930D1F">
        <w:rPr>
          <w:rFonts w:ascii="Times New Roman" w:hAnsi="Times New Roman"/>
          <w:bCs/>
          <w:color w:val="000000"/>
          <w:sz w:val="24"/>
          <w:szCs w:val="24"/>
        </w:rPr>
        <w:t>родукции к месту проведения Мероприятия</w:t>
      </w:r>
    </w:p>
    <w:p w14:paraId="1B105DD5" w14:textId="77777777" w:rsidR="00BD1F31" w:rsidRPr="00673431" w:rsidRDefault="00BD1F31" w:rsidP="00BD1F31">
      <w:pPr>
        <w:spacing w:after="0" w:line="240" w:lineRule="auto"/>
        <w:ind w:firstLine="709"/>
        <w:jc w:val="center"/>
        <w:rPr>
          <w:rFonts w:ascii="Times New Roman" w:hAnsi="Times New Roman"/>
          <w:b/>
          <w:sz w:val="24"/>
          <w:szCs w:val="24"/>
        </w:rPr>
      </w:pPr>
      <w:r w:rsidRPr="00673431">
        <w:rPr>
          <w:rFonts w:ascii="Times New Roman" w:hAnsi="Times New Roman"/>
          <w:b/>
          <w:sz w:val="24"/>
          <w:szCs w:val="24"/>
        </w:rPr>
        <w:t xml:space="preserve">Требования к Услугам. </w:t>
      </w:r>
    </w:p>
    <w:p w14:paraId="5DEC7F9B" w14:textId="77777777" w:rsidR="00BD1F31" w:rsidRPr="00673431" w:rsidRDefault="00BD1F31" w:rsidP="00BD1F31">
      <w:pPr>
        <w:spacing w:after="0" w:line="240" w:lineRule="auto"/>
        <w:jc w:val="center"/>
        <w:rPr>
          <w:rFonts w:ascii="Times New Roman" w:hAnsi="Times New Roman"/>
          <w:b/>
          <w:sz w:val="24"/>
          <w:szCs w:val="24"/>
        </w:rPr>
      </w:pPr>
      <w:r w:rsidRPr="00673431">
        <w:rPr>
          <w:rFonts w:ascii="Times New Roman" w:hAnsi="Times New Roman"/>
          <w:b/>
          <w:sz w:val="24"/>
          <w:szCs w:val="24"/>
        </w:rPr>
        <w:t xml:space="preserve">Количественные и качественные характеристики оказываемых услуг указаны в таблице.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371"/>
        <w:gridCol w:w="5601"/>
        <w:gridCol w:w="1116"/>
      </w:tblGrid>
      <w:tr w:rsidR="00BD1F31" w:rsidRPr="00673431" w14:paraId="45FAA7F7" w14:textId="77777777" w:rsidTr="004D2B44">
        <w:tc>
          <w:tcPr>
            <w:tcW w:w="280" w:type="pct"/>
          </w:tcPr>
          <w:p w14:paraId="54E8453C"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п/п</w:t>
            </w:r>
          </w:p>
        </w:tc>
        <w:tc>
          <w:tcPr>
            <w:tcW w:w="1231" w:type="pct"/>
          </w:tcPr>
          <w:p w14:paraId="6DB4E629"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Наименование услуг</w:t>
            </w:r>
          </w:p>
        </w:tc>
        <w:tc>
          <w:tcPr>
            <w:tcW w:w="2909" w:type="pct"/>
          </w:tcPr>
          <w:p w14:paraId="4FEEAB27"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Требования к услугам</w:t>
            </w:r>
          </w:p>
        </w:tc>
        <w:tc>
          <w:tcPr>
            <w:tcW w:w="580" w:type="pct"/>
          </w:tcPr>
          <w:p w14:paraId="1228E58A"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Кол-во </w:t>
            </w:r>
            <w:proofErr w:type="spellStart"/>
            <w:r w:rsidRPr="00673431">
              <w:rPr>
                <w:rFonts w:ascii="Times New Roman" w:hAnsi="Times New Roman"/>
                <w:sz w:val="24"/>
                <w:szCs w:val="24"/>
              </w:rPr>
              <w:t>участни</w:t>
            </w:r>
            <w:proofErr w:type="spellEnd"/>
            <w:r>
              <w:rPr>
                <w:rFonts w:ascii="Times New Roman" w:hAnsi="Times New Roman"/>
                <w:sz w:val="24"/>
                <w:szCs w:val="24"/>
                <w:lang w:val="en-US"/>
              </w:rPr>
              <w:t>-</w:t>
            </w:r>
            <w:r w:rsidRPr="00673431">
              <w:rPr>
                <w:rFonts w:ascii="Times New Roman" w:hAnsi="Times New Roman"/>
                <w:sz w:val="24"/>
                <w:szCs w:val="24"/>
              </w:rPr>
              <w:t>ков</w:t>
            </w:r>
          </w:p>
        </w:tc>
      </w:tr>
      <w:tr w:rsidR="00BD1F31" w:rsidRPr="00673431" w14:paraId="7896B832" w14:textId="77777777" w:rsidTr="004D2B44">
        <w:tc>
          <w:tcPr>
            <w:tcW w:w="5000" w:type="pct"/>
            <w:gridSpan w:val="4"/>
          </w:tcPr>
          <w:p w14:paraId="3C0A777D" w14:textId="77777777" w:rsidR="00BD1F31" w:rsidRPr="00673431" w:rsidRDefault="00BD1F31" w:rsidP="004D2B44">
            <w:pPr>
              <w:spacing w:after="0" w:line="260" w:lineRule="exact"/>
              <w:rPr>
                <w:rFonts w:ascii="Times New Roman" w:hAnsi="Times New Roman"/>
                <w:b/>
                <w:sz w:val="24"/>
                <w:szCs w:val="24"/>
              </w:rPr>
            </w:pPr>
            <w:r w:rsidRPr="00673431">
              <w:rPr>
                <w:rFonts w:ascii="Times New Roman" w:hAnsi="Times New Roman"/>
                <w:b/>
                <w:sz w:val="24"/>
                <w:szCs w:val="24"/>
              </w:rPr>
              <w:t>Организация и проведение спортивных соревнований</w:t>
            </w:r>
          </w:p>
        </w:tc>
      </w:tr>
      <w:tr w:rsidR="00BD1F31" w:rsidRPr="00673431" w14:paraId="487C2B7D" w14:textId="77777777" w:rsidTr="004D2B44">
        <w:tc>
          <w:tcPr>
            <w:tcW w:w="280" w:type="pct"/>
            <w:vMerge w:val="restart"/>
          </w:tcPr>
          <w:p w14:paraId="4925426F"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3572884C"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Предоставление площадки для проведения Мероприятия в г. Москва (в пределах МКАД)</w:t>
            </w:r>
          </w:p>
        </w:tc>
        <w:tc>
          <w:tcPr>
            <w:tcW w:w="2909" w:type="pct"/>
          </w:tcPr>
          <w:p w14:paraId="05E39BA3" w14:textId="77777777" w:rsidR="00BD1F31" w:rsidRPr="00673431" w:rsidRDefault="00BD1F31" w:rsidP="004D2B44">
            <w:pPr>
              <w:spacing w:after="0" w:line="260" w:lineRule="exact"/>
              <w:jc w:val="both"/>
              <w:rPr>
                <w:rFonts w:ascii="Times New Roman" w:hAnsi="Times New Roman"/>
                <w:sz w:val="24"/>
                <w:szCs w:val="24"/>
              </w:rPr>
            </w:pPr>
            <w:r w:rsidRPr="00CB02FD">
              <w:rPr>
                <w:rFonts w:ascii="Times New Roman" w:hAnsi="Times New Roman"/>
                <w:sz w:val="24"/>
                <w:szCs w:val="24"/>
              </w:rPr>
              <w:t>Площадка для проведения Мероприятия должна позволять проводить соревнования в закрытом помещении (крытый манеж), предусмотренные техническим заданием, быть площадью не менее 27000 кв. м., оборудована женской и мужской раздевалками, туалетами.</w:t>
            </w:r>
          </w:p>
        </w:tc>
        <w:tc>
          <w:tcPr>
            <w:tcW w:w="580" w:type="pct"/>
          </w:tcPr>
          <w:p w14:paraId="07D66F65"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400</w:t>
            </w:r>
          </w:p>
        </w:tc>
      </w:tr>
      <w:tr w:rsidR="00BD1F31" w:rsidRPr="00673431" w14:paraId="5125BFEA" w14:textId="77777777" w:rsidTr="004D2B44">
        <w:tc>
          <w:tcPr>
            <w:tcW w:w="280" w:type="pct"/>
            <w:vMerge/>
          </w:tcPr>
          <w:p w14:paraId="5E9D4448"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251713F"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Организация и проведение разминки</w:t>
            </w:r>
          </w:p>
        </w:tc>
        <w:tc>
          <w:tcPr>
            <w:tcW w:w="2909" w:type="pct"/>
          </w:tcPr>
          <w:p w14:paraId="197257BA" w14:textId="77777777" w:rsidR="00BD1F31" w:rsidRPr="00673431" w:rsidRDefault="00BD1F31" w:rsidP="004D2B44">
            <w:pPr>
              <w:autoSpaceDE w:val="0"/>
              <w:autoSpaceDN w:val="0"/>
              <w:adjustRightInd w:val="0"/>
              <w:spacing w:after="0" w:line="260" w:lineRule="exact"/>
              <w:jc w:val="both"/>
              <w:rPr>
                <w:rFonts w:ascii="Times New Roman" w:hAnsi="Times New Roman"/>
                <w:sz w:val="24"/>
                <w:szCs w:val="24"/>
              </w:rPr>
            </w:pPr>
            <w:r w:rsidRPr="00673431">
              <w:rPr>
                <w:rFonts w:ascii="Times New Roman" w:hAnsi="Times New Roman"/>
                <w:sz w:val="24"/>
                <w:szCs w:val="24"/>
              </w:rPr>
              <w:t>Организация массовой разминки по окончании церемонии открытия Мероприятия (под музыкальное сопровождение, с инструктором). Общая длительность разминки – 15-20 минут.</w:t>
            </w:r>
          </w:p>
        </w:tc>
        <w:tc>
          <w:tcPr>
            <w:tcW w:w="580" w:type="pct"/>
          </w:tcPr>
          <w:p w14:paraId="529C4C3E"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400</w:t>
            </w:r>
          </w:p>
        </w:tc>
      </w:tr>
      <w:tr w:rsidR="00BD1F31" w:rsidRPr="00673431" w14:paraId="6EA2E066" w14:textId="77777777" w:rsidTr="004D2B44">
        <w:tc>
          <w:tcPr>
            <w:tcW w:w="280" w:type="pct"/>
            <w:vMerge/>
          </w:tcPr>
          <w:p w14:paraId="3040423C"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C39C38D"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Организация и проведение спортивной эстафеты (командные соревнования)</w:t>
            </w:r>
          </w:p>
        </w:tc>
        <w:tc>
          <w:tcPr>
            <w:tcW w:w="2909" w:type="pct"/>
          </w:tcPr>
          <w:p w14:paraId="3F0FC433" w14:textId="77777777" w:rsidR="00BD1F31" w:rsidRPr="00D418C5" w:rsidRDefault="00BD1F31" w:rsidP="004D2B44">
            <w:pPr>
              <w:autoSpaceDE w:val="0"/>
              <w:autoSpaceDN w:val="0"/>
              <w:adjustRightInd w:val="0"/>
              <w:spacing w:after="0" w:line="260" w:lineRule="exact"/>
              <w:jc w:val="both"/>
              <w:rPr>
                <w:rFonts w:ascii="Times New Roman" w:hAnsi="Times New Roman"/>
                <w:sz w:val="24"/>
                <w:szCs w:val="24"/>
              </w:rPr>
            </w:pPr>
            <w:r w:rsidRPr="00D418C5">
              <w:rPr>
                <w:rFonts w:ascii="Times New Roman" w:hAnsi="Times New Roman"/>
                <w:sz w:val="24"/>
                <w:szCs w:val="24"/>
              </w:rPr>
              <w:t xml:space="preserve">Спортивная эстафета включает следующие активности: </w:t>
            </w:r>
            <w:r w:rsidRPr="00DA3BB5">
              <w:rPr>
                <w:rFonts w:ascii="Times New Roman" w:hAnsi="Times New Roman"/>
                <w:sz w:val="24"/>
                <w:szCs w:val="24"/>
              </w:rPr>
              <w:t>полоса препятствий «Эверест», надувная эстафета «Бинокль», надувная эстафета большая засада «Торнадо», надувная эстафета «Банзай», эстафета «Баттл-конусы», эстафета «Родео-вертолет», эстафета «</w:t>
            </w:r>
            <w:proofErr w:type="spellStart"/>
            <w:r w:rsidRPr="00DA3BB5">
              <w:rPr>
                <w:rFonts w:ascii="Times New Roman" w:hAnsi="Times New Roman"/>
                <w:sz w:val="24"/>
                <w:szCs w:val="24"/>
              </w:rPr>
              <w:t>Словострой</w:t>
            </w:r>
            <w:proofErr w:type="spellEnd"/>
            <w:r w:rsidRPr="00DA3BB5">
              <w:rPr>
                <w:rFonts w:ascii="Times New Roman" w:hAnsi="Times New Roman"/>
                <w:sz w:val="24"/>
                <w:szCs w:val="24"/>
              </w:rPr>
              <w:t>», финал спортивной эстафеты «Весы ценностей»</w:t>
            </w:r>
            <w:r>
              <w:rPr>
                <w:rFonts w:ascii="Times New Roman" w:hAnsi="Times New Roman"/>
                <w:sz w:val="24"/>
                <w:szCs w:val="24"/>
              </w:rPr>
              <w:t>.</w:t>
            </w:r>
          </w:p>
          <w:p w14:paraId="5AE6B969" w14:textId="77777777" w:rsidR="00BD1F31" w:rsidRPr="00673431" w:rsidRDefault="00BD1F31" w:rsidP="004D2B44">
            <w:pPr>
              <w:autoSpaceDE w:val="0"/>
              <w:autoSpaceDN w:val="0"/>
              <w:adjustRightInd w:val="0"/>
              <w:spacing w:after="0" w:line="260" w:lineRule="exact"/>
              <w:jc w:val="both"/>
              <w:rPr>
                <w:rFonts w:ascii="Times New Roman" w:hAnsi="Times New Roman"/>
                <w:sz w:val="24"/>
                <w:szCs w:val="24"/>
              </w:rPr>
            </w:pPr>
            <w:r w:rsidRPr="00D418C5">
              <w:rPr>
                <w:rFonts w:ascii="Times New Roman" w:hAnsi="Times New Roman"/>
                <w:sz w:val="24"/>
                <w:szCs w:val="24"/>
              </w:rPr>
              <w:lastRenderedPageBreak/>
              <w:t>Общая длительность соревнований не более 1,5 часов.</w:t>
            </w:r>
          </w:p>
        </w:tc>
        <w:tc>
          <w:tcPr>
            <w:tcW w:w="580" w:type="pct"/>
          </w:tcPr>
          <w:p w14:paraId="6063C5A9"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lastRenderedPageBreak/>
              <w:t>200</w:t>
            </w:r>
          </w:p>
        </w:tc>
      </w:tr>
      <w:tr w:rsidR="00BD1F31" w:rsidRPr="00673431" w14:paraId="26F8A17B" w14:textId="77777777" w:rsidTr="004D2B44">
        <w:tc>
          <w:tcPr>
            <w:tcW w:w="280" w:type="pct"/>
          </w:tcPr>
          <w:p w14:paraId="79879A7E"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623ED446"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Организация судейства </w:t>
            </w:r>
          </w:p>
        </w:tc>
        <w:tc>
          <w:tcPr>
            <w:tcW w:w="2909" w:type="pct"/>
          </w:tcPr>
          <w:p w14:paraId="1F626F0D" w14:textId="64AC2DBE" w:rsidR="00BD1F31" w:rsidRPr="00673431" w:rsidRDefault="00BD1F31" w:rsidP="004D2B44">
            <w:pPr>
              <w:spacing w:after="0" w:line="260" w:lineRule="exact"/>
              <w:jc w:val="both"/>
              <w:rPr>
                <w:rFonts w:ascii="Times New Roman" w:hAnsi="Times New Roman"/>
                <w:bCs/>
                <w:sz w:val="24"/>
                <w:szCs w:val="24"/>
              </w:rPr>
            </w:pPr>
            <w:r w:rsidRPr="00673431">
              <w:rPr>
                <w:rFonts w:ascii="Times New Roman" w:hAnsi="Times New Roman"/>
                <w:sz w:val="24"/>
                <w:szCs w:val="24"/>
              </w:rPr>
              <w:t>Судейство на мероприятии должно осуществляться судьями</w:t>
            </w:r>
            <w:r w:rsidR="0021673E">
              <w:rPr>
                <w:rFonts w:ascii="Times New Roman" w:hAnsi="Times New Roman"/>
                <w:sz w:val="24"/>
                <w:szCs w:val="24"/>
              </w:rPr>
              <w:t>, которые предоставляются Исполнителем</w:t>
            </w:r>
            <w:r w:rsidRPr="00673431">
              <w:rPr>
                <w:rFonts w:ascii="Times New Roman" w:hAnsi="Times New Roman"/>
                <w:sz w:val="24"/>
                <w:szCs w:val="24"/>
              </w:rPr>
              <w:t xml:space="preserve">. Количество судей определяется Исполнителем. </w:t>
            </w:r>
            <w:r w:rsidRPr="00673431">
              <w:rPr>
                <w:rFonts w:ascii="Times New Roman" w:hAnsi="Times New Roman"/>
                <w:bCs/>
                <w:sz w:val="24"/>
                <w:szCs w:val="24"/>
              </w:rPr>
              <w:t>Судьи должны выполнять все задачи, связанные с логистикой судейства и принимать участие в торжественном награждении участников Мероприятия.</w:t>
            </w:r>
          </w:p>
          <w:p w14:paraId="1E4B1599" w14:textId="5019CF65" w:rsidR="00BD1F31" w:rsidRPr="00673431" w:rsidRDefault="0021673E" w:rsidP="004D2B44">
            <w:pPr>
              <w:spacing w:after="0" w:line="260" w:lineRule="exact"/>
              <w:jc w:val="both"/>
              <w:rPr>
                <w:rFonts w:ascii="Times New Roman" w:hAnsi="Times New Roman"/>
                <w:bCs/>
                <w:sz w:val="24"/>
                <w:szCs w:val="24"/>
              </w:rPr>
            </w:pPr>
            <w:r>
              <w:rPr>
                <w:rFonts w:ascii="Times New Roman" w:hAnsi="Times New Roman"/>
                <w:bCs/>
                <w:sz w:val="24"/>
                <w:szCs w:val="24"/>
              </w:rPr>
              <w:t>Судьи, предоставляемые Исполнителем, п</w:t>
            </w:r>
            <w:r w:rsidR="00BD1F31" w:rsidRPr="00673431">
              <w:rPr>
                <w:rFonts w:ascii="Times New Roman" w:hAnsi="Times New Roman"/>
                <w:bCs/>
                <w:sz w:val="24"/>
                <w:szCs w:val="24"/>
              </w:rPr>
              <w:t>од</w:t>
            </w:r>
            <w:r>
              <w:rPr>
                <w:rFonts w:ascii="Times New Roman" w:hAnsi="Times New Roman"/>
                <w:bCs/>
                <w:sz w:val="24"/>
                <w:szCs w:val="24"/>
              </w:rPr>
              <w:t>водят</w:t>
            </w:r>
            <w:r w:rsidR="00BD1F31" w:rsidRPr="00673431">
              <w:rPr>
                <w:rFonts w:ascii="Times New Roman" w:hAnsi="Times New Roman"/>
                <w:bCs/>
                <w:sz w:val="24"/>
                <w:szCs w:val="24"/>
              </w:rPr>
              <w:t xml:space="preserve"> итог</w:t>
            </w:r>
            <w:r>
              <w:rPr>
                <w:rFonts w:ascii="Times New Roman" w:hAnsi="Times New Roman"/>
                <w:bCs/>
                <w:sz w:val="24"/>
                <w:szCs w:val="24"/>
              </w:rPr>
              <w:t>и</w:t>
            </w:r>
            <w:r w:rsidR="00BD1F31" w:rsidRPr="00673431">
              <w:rPr>
                <w:rFonts w:ascii="Times New Roman" w:hAnsi="Times New Roman"/>
                <w:bCs/>
                <w:sz w:val="24"/>
                <w:szCs w:val="24"/>
              </w:rPr>
              <w:t xml:space="preserve"> и предоставл</w:t>
            </w:r>
            <w:r>
              <w:rPr>
                <w:rFonts w:ascii="Times New Roman" w:hAnsi="Times New Roman"/>
                <w:bCs/>
                <w:sz w:val="24"/>
                <w:szCs w:val="24"/>
              </w:rPr>
              <w:t>яют</w:t>
            </w:r>
            <w:r w:rsidR="00BD1F31" w:rsidRPr="00673431">
              <w:rPr>
                <w:rFonts w:ascii="Times New Roman" w:hAnsi="Times New Roman"/>
                <w:bCs/>
                <w:sz w:val="24"/>
                <w:szCs w:val="24"/>
              </w:rPr>
              <w:t xml:space="preserve"> отчет по соревнованиям.</w:t>
            </w:r>
          </w:p>
        </w:tc>
        <w:tc>
          <w:tcPr>
            <w:tcW w:w="580" w:type="pct"/>
          </w:tcPr>
          <w:p w14:paraId="41885A2F" w14:textId="77777777" w:rsidR="00BD1F31" w:rsidRPr="00673431" w:rsidRDefault="00BD1F31" w:rsidP="004D2B44">
            <w:pPr>
              <w:spacing w:after="0" w:line="260" w:lineRule="exact"/>
              <w:rPr>
                <w:rFonts w:ascii="Times New Roman" w:hAnsi="Times New Roman"/>
                <w:sz w:val="24"/>
                <w:szCs w:val="24"/>
              </w:rPr>
            </w:pPr>
          </w:p>
        </w:tc>
      </w:tr>
      <w:tr w:rsidR="00BD1F31" w:rsidRPr="00673431" w14:paraId="5DCC1F2F" w14:textId="77777777" w:rsidTr="004D2B44">
        <w:tc>
          <w:tcPr>
            <w:tcW w:w="5000" w:type="pct"/>
            <w:gridSpan w:val="4"/>
          </w:tcPr>
          <w:p w14:paraId="2B57AE72" w14:textId="77777777" w:rsidR="00BD1F31" w:rsidRPr="00673431" w:rsidRDefault="00BD1F31" w:rsidP="004D2B44">
            <w:pPr>
              <w:spacing w:after="0" w:line="260" w:lineRule="exact"/>
              <w:jc w:val="both"/>
              <w:rPr>
                <w:rFonts w:ascii="Times New Roman" w:hAnsi="Times New Roman"/>
                <w:b/>
                <w:sz w:val="24"/>
                <w:szCs w:val="24"/>
              </w:rPr>
            </w:pPr>
            <w:r w:rsidRPr="00673431">
              <w:rPr>
                <w:rFonts w:ascii="Times New Roman" w:hAnsi="Times New Roman"/>
                <w:b/>
                <w:sz w:val="24"/>
                <w:szCs w:val="24"/>
              </w:rPr>
              <w:t>Организация и проведение активностей для сопровождающих лиц и детей</w:t>
            </w:r>
          </w:p>
        </w:tc>
      </w:tr>
      <w:tr w:rsidR="00BD1F31" w:rsidRPr="00673431" w14:paraId="683BAF14" w14:textId="77777777" w:rsidTr="004D2B44">
        <w:tc>
          <w:tcPr>
            <w:tcW w:w="280" w:type="pct"/>
            <w:vMerge w:val="restart"/>
          </w:tcPr>
          <w:p w14:paraId="7AD52AC2"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ED648C4"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Н</w:t>
            </w:r>
            <w:r w:rsidRPr="00DA3BB5">
              <w:rPr>
                <w:rFonts w:ascii="Times New Roman" w:hAnsi="Times New Roman"/>
                <w:sz w:val="24"/>
                <w:szCs w:val="24"/>
              </w:rPr>
              <w:t>астольн</w:t>
            </w:r>
            <w:r>
              <w:rPr>
                <w:rFonts w:ascii="Times New Roman" w:hAnsi="Times New Roman"/>
                <w:sz w:val="24"/>
                <w:szCs w:val="24"/>
              </w:rPr>
              <w:t>ый</w:t>
            </w:r>
            <w:r w:rsidRPr="00DA3BB5">
              <w:rPr>
                <w:rFonts w:ascii="Times New Roman" w:hAnsi="Times New Roman"/>
                <w:sz w:val="24"/>
                <w:szCs w:val="24"/>
              </w:rPr>
              <w:t xml:space="preserve"> футбол</w:t>
            </w:r>
            <w:r>
              <w:rPr>
                <w:rFonts w:ascii="Times New Roman" w:hAnsi="Times New Roman"/>
                <w:sz w:val="24"/>
                <w:szCs w:val="24"/>
              </w:rPr>
              <w:t xml:space="preserve"> (кикер)</w:t>
            </w:r>
          </w:p>
        </w:tc>
        <w:tc>
          <w:tcPr>
            <w:tcW w:w="2909" w:type="pct"/>
          </w:tcPr>
          <w:p w14:paraId="5DB25D72" w14:textId="77777777" w:rsidR="00BD1F31" w:rsidRDefault="00BD1F31" w:rsidP="004D2B44">
            <w:pPr>
              <w:spacing w:after="0" w:line="260" w:lineRule="exact"/>
              <w:jc w:val="both"/>
              <w:rPr>
                <w:rFonts w:ascii="Times New Roman" w:hAnsi="Times New Roman"/>
                <w:sz w:val="24"/>
                <w:szCs w:val="24"/>
              </w:rPr>
            </w:pPr>
            <w:r w:rsidRPr="00DA3BB5">
              <w:rPr>
                <w:rFonts w:ascii="Times New Roman" w:hAnsi="Times New Roman"/>
                <w:sz w:val="24"/>
                <w:szCs w:val="24"/>
              </w:rPr>
              <w:t>Размер стола не менее 2,5х1х1,2 м</w:t>
            </w:r>
          </w:p>
          <w:p w14:paraId="1EB7BAE1" w14:textId="77777777" w:rsidR="00BD1F31" w:rsidRPr="006734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Не менее 8 участников.</w:t>
            </w:r>
          </w:p>
        </w:tc>
        <w:tc>
          <w:tcPr>
            <w:tcW w:w="580" w:type="pct"/>
          </w:tcPr>
          <w:p w14:paraId="098902C3"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30</w:t>
            </w:r>
          </w:p>
        </w:tc>
      </w:tr>
      <w:tr w:rsidR="00BD1F31" w:rsidRPr="00673431" w14:paraId="0558E83B" w14:textId="77777777" w:rsidTr="004D2B44">
        <w:tc>
          <w:tcPr>
            <w:tcW w:w="280" w:type="pct"/>
            <w:vMerge/>
          </w:tcPr>
          <w:p w14:paraId="54B893F7"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81154AE"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Н</w:t>
            </w:r>
            <w:r w:rsidRPr="00DA3BB5">
              <w:rPr>
                <w:rFonts w:ascii="Times New Roman" w:hAnsi="Times New Roman"/>
                <w:sz w:val="24"/>
                <w:szCs w:val="24"/>
              </w:rPr>
              <w:t>астольн</w:t>
            </w:r>
            <w:r>
              <w:rPr>
                <w:rFonts w:ascii="Times New Roman" w:hAnsi="Times New Roman"/>
                <w:sz w:val="24"/>
                <w:szCs w:val="24"/>
              </w:rPr>
              <w:t>ый</w:t>
            </w:r>
            <w:r w:rsidRPr="00DA3BB5">
              <w:rPr>
                <w:rFonts w:ascii="Times New Roman" w:hAnsi="Times New Roman"/>
                <w:sz w:val="24"/>
                <w:szCs w:val="24"/>
              </w:rPr>
              <w:t xml:space="preserve"> теннис</w:t>
            </w:r>
          </w:p>
        </w:tc>
        <w:tc>
          <w:tcPr>
            <w:tcW w:w="2909" w:type="pct"/>
          </w:tcPr>
          <w:p w14:paraId="5BEA6AE8" w14:textId="77777777" w:rsidR="00BD1F31" w:rsidRPr="00DA3BB5" w:rsidRDefault="00BD1F31" w:rsidP="004D2B44">
            <w:pPr>
              <w:spacing w:after="0" w:line="260" w:lineRule="exact"/>
              <w:jc w:val="both"/>
              <w:rPr>
                <w:rFonts w:ascii="Times New Roman" w:hAnsi="Times New Roman"/>
                <w:sz w:val="24"/>
                <w:szCs w:val="24"/>
              </w:rPr>
            </w:pPr>
            <w:r w:rsidRPr="00DA3BB5">
              <w:rPr>
                <w:rFonts w:ascii="Times New Roman" w:hAnsi="Times New Roman"/>
                <w:sz w:val="24"/>
                <w:szCs w:val="24"/>
              </w:rPr>
              <w:t xml:space="preserve">Число столов – </w:t>
            </w:r>
            <w:r>
              <w:rPr>
                <w:rFonts w:ascii="Times New Roman" w:hAnsi="Times New Roman"/>
                <w:sz w:val="24"/>
                <w:szCs w:val="24"/>
              </w:rPr>
              <w:t>1</w:t>
            </w:r>
            <w:r w:rsidRPr="00DA3BB5">
              <w:rPr>
                <w:rFonts w:ascii="Times New Roman" w:hAnsi="Times New Roman"/>
                <w:sz w:val="24"/>
                <w:szCs w:val="24"/>
              </w:rPr>
              <w:t xml:space="preserve"> шт., перекидное табло – </w:t>
            </w:r>
            <w:r>
              <w:rPr>
                <w:rFonts w:ascii="Times New Roman" w:hAnsi="Times New Roman"/>
                <w:sz w:val="24"/>
                <w:szCs w:val="24"/>
              </w:rPr>
              <w:t>1</w:t>
            </w:r>
            <w:r w:rsidRPr="00DA3BB5">
              <w:rPr>
                <w:rFonts w:ascii="Times New Roman" w:hAnsi="Times New Roman"/>
                <w:sz w:val="24"/>
                <w:szCs w:val="24"/>
              </w:rPr>
              <w:t xml:space="preserve"> шт.</w:t>
            </w:r>
          </w:p>
          <w:p w14:paraId="4B141C00" w14:textId="77777777" w:rsidR="00BD1F31" w:rsidRPr="00673431" w:rsidRDefault="00BD1F31" w:rsidP="004D2B44">
            <w:pPr>
              <w:spacing w:after="0" w:line="260" w:lineRule="exact"/>
              <w:jc w:val="both"/>
              <w:rPr>
                <w:rFonts w:ascii="Times New Roman" w:hAnsi="Times New Roman"/>
                <w:sz w:val="24"/>
                <w:szCs w:val="24"/>
              </w:rPr>
            </w:pPr>
            <w:r w:rsidRPr="00DA3BB5">
              <w:rPr>
                <w:rFonts w:ascii="Times New Roman" w:hAnsi="Times New Roman"/>
                <w:sz w:val="24"/>
                <w:szCs w:val="24"/>
              </w:rPr>
              <w:t>Комплектация: ракетки и мяч</w:t>
            </w:r>
          </w:p>
        </w:tc>
        <w:tc>
          <w:tcPr>
            <w:tcW w:w="580" w:type="pct"/>
          </w:tcPr>
          <w:p w14:paraId="5D82FE0C"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30</w:t>
            </w:r>
          </w:p>
        </w:tc>
      </w:tr>
      <w:tr w:rsidR="00BD1F31" w:rsidRPr="00673431" w14:paraId="509EC10A" w14:textId="77777777" w:rsidTr="004D2B44">
        <w:tc>
          <w:tcPr>
            <w:tcW w:w="280" w:type="pct"/>
            <w:vMerge/>
          </w:tcPr>
          <w:p w14:paraId="3ED1D90E"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1380BBB7" w14:textId="77777777" w:rsidR="00BD1F31" w:rsidRPr="00673431" w:rsidRDefault="00BD1F31" w:rsidP="004D2B44">
            <w:pPr>
              <w:spacing w:after="0" w:line="260" w:lineRule="exact"/>
              <w:jc w:val="center"/>
              <w:rPr>
                <w:rFonts w:ascii="Times New Roman" w:hAnsi="Times New Roman"/>
                <w:sz w:val="24"/>
                <w:szCs w:val="24"/>
              </w:rPr>
            </w:pPr>
            <w:r w:rsidRPr="00DA3BB5">
              <w:rPr>
                <w:rFonts w:ascii="Times New Roman" w:hAnsi="Times New Roman"/>
                <w:sz w:val="24"/>
                <w:szCs w:val="24"/>
              </w:rPr>
              <w:t>3Д теннис</w:t>
            </w:r>
          </w:p>
        </w:tc>
        <w:tc>
          <w:tcPr>
            <w:tcW w:w="2909" w:type="pct"/>
          </w:tcPr>
          <w:p w14:paraId="4CAE15D9" w14:textId="77777777" w:rsidR="00BD1F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Размер не менее 1,5 м.</w:t>
            </w:r>
          </w:p>
          <w:p w14:paraId="4D8912C7" w14:textId="77777777" w:rsidR="00BD1F31" w:rsidRPr="00B17F5D" w:rsidRDefault="00BD1F31" w:rsidP="004D2B44">
            <w:pPr>
              <w:spacing w:after="0" w:line="260" w:lineRule="exact"/>
              <w:jc w:val="both"/>
              <w:rPr>
                <w:rFonts w:ascii="Times New Roman" w:hAnsi="Times New Roman"/>
                <w:sz w:val="24"/>
                <w:szCs w:val="24"/>
              </w:rPr>
            </w:pPr>
            <w:r>
              <w:rPr>
                <w:rFonts w:ascii="Times New Roman" w:hAnsi="Times New Roman"/>
                <w:sz w:val="24"/>
                <w:szCs w:val="24"/>
              </w:rPr>
              <w:t>Комплектация: ракетки и мяч</w:t>
            </w:r>
          </w:p>
        </w:tc>
        <w:tc>
          <w:tcPr>
            <w:tcW w:w="580" w:type="pct"/>
          </w:tcPr>
          <w:p w14:paraId="1EA23A2E"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30</w:t>
            </w:r>
          </w:p>
        </w:tc>
      </w:tr>
      <w:tr w:rsidR="00BD1F31" w:rsidRPr="00673431" w14:paraId="003D4DB1" w14:textId="77777777" w:rsidTr="004D2B44">
        <w:tc>
          <w:tcPr>
            <w:tcW w:w="280" w:type="pct"/>
            <w:vMerge/>
          </w:tcPr>
          <w:p w14:paraId="75607DA9"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11C1C537"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А</w:t>
            </w:r>
            <w:r w:rsidRPr="00DA3BB5">
              <w:rPr>
                <w:rFonts w:ascii="Times New Roman" w:hAnsi="Times New Roman"/>
                <w:sz w:val="24"/>
                <w:szCs w:val="24"/>
              </w:rPr>
              <w:t>втомат баскетбол</w:t>
            </w:r>
          </w:p>
        </w:tc>
        <w:tc>
          <w:tcPr>
            <w:tcW w:w="2909" w:type="pct"/>
          </w:tcPr>
          <w:p w14:paraId="51B79C88" w14:textId="77777777" w:rsidR="00BD1F31" w:rsidRPr="006734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Размер аттракциона не менее 2,0х4,0х2,0 м</w:t>
            </w:r>
          </w:p>
        </w:tc>
        <w:tc>
          <w:tcPr>
            <w:tcW w:w="580" w:type="pct"/>
          </w:tcPr>
          <w:p w14:paraId="0BFCE72D"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50</w:t>
            </w:r>
          </w:p>
        </w:tc>
      </w:tr>
      <w:tr w:rsidR="00BD1F31" w:rsidRPr="00673431" w14:paraId="64DE7840" w14:textId="77777777" w:rsidTr="004D2B44">
        <w:tc>
          <w:tcPr>
            <w:tcW w:w="280" w:type="pct"/>
            <w:vMerge/>
          </w:tcPr>
          <w:p w14:paraId="4ADA3673"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3067A7A1" w14:textId="77777777" w:rsidR="00BD1F31" w:rsidRPr="00673431" w:rsidRDefault="00BD1F31" w:rsidP="004D2B44">
            <w:pPr>
              <w:spacing w:after="0" w:line="260" w:lineRule="exact"/>
              <w:jc w:val="center"/>
              <w:rPr>
                <w:rFonts w:ascii="Times New Roman" w:hAnsi="Times New Roman"/>
                <w:sz w:val="24"/>
                <w:szCs w:val="24"/>
              </w:rPr>
            </w:pPr>
            <w:bookmarkStart w:id="62" w:name="_Hlk228281723"/>
            <w:r w:rsidRPr="00DA3BB5">
              <w:rPr>
                <w:rFonts w:ascii="Times New Roman" w:hAnsi="Times New Roman"/>
                <w:sz w:val="24"/>
                <w:szCs w:val="24"/>
              </w:rPr>
              <w:t>Аттракцион «Удар по груше»</w:t>
            </w:r>
            <w:bookmarkEnd w:id="62"/>
          </w:p>
        </w:tc>
        <w:tc>
          <w:tcPr>
            <w:tcW w:w="2909" w:type="pct"/>
          </w:tcPr>
          <w:p w14:paraId="1396A927" w14:textId="77777777" w:rsidR="00BD1F31" w:rsidRPr="00673431" w:rsidRDefault="00BD1F31" w:rsidP="004D2B44">
            <w:pPr>
              <w:spacing w:after="0" w:line="260" w:lineRule="exact"/>
              <w:jc w:val="both"/>
              <w:rPr>
                <w:rFonts w:ascii="Times New Roman" w:hAnsi="Times New Roman"/>
                <w:sz w:val="24"/>
                <w:szCs w:val="24"/>
              </w:rPr>
            </w:pPr>
            <w:r w:rsidRPr="00DA3BB5">
              <w:rPr>
                <w:rFonts w:ascii="Times New Roman" w:hAnsi="Times New Roman"/>
                <w:sz w:val="24"/>
                <w:szCs w:val="24"/>
              </w:rPr>
              <w:t>Размер аттракциона не менее 2,15х0,7х1,5 м</w:t>
            </w:r>
          </w:p>
        </w:tc>
        <w:tc>
          <w:tcPr>
            <w:tcW w:w="580" w:type="pct"/>
          </w:tcPr>
          <w:p w14:paraId="15E3F298"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50</w:t>
            </w:r>
          </w:p>
        </w:tc>
      </w:tr>
      <w:tr w:rsidR="00BD1F31" w:rsidRPr="00673431" w14:paraId="6976919A" w14:textId="77777777" w:rsidTr="004D2B44">
        <w:tc>
          <w:tcPr>
            <w:tcW w:w="280" w:type="pct"/>
            <w:vMerge/>
          </w:tcPr>
          <w:p w14:paraId="45B81095"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160FC18" w14:textId="77777777" w:rsidR="00BD1F31" w:rsidRPr="00673431" w:rsidRDefault="00BD1F31" w:rsidP="004D2B44">
            <w:pPr>
              <w:spacing w:after="0" w:line="260" w:lineRule="exact"/>
              <w:jc w:val="center"/>
              <w:rPr>
                <w:rFonts w:ascii="Times New Roman" w:hAnsi="Times New Roman"/>
                <w:sz w:val="24"/>
                <w:szCs w:val="24"/>
              </w:rPr>
            </w:pPr>
            <w:r w:rsidRPr="008B30E7">
              <w:rPr>
                <w:rFonts w:ascii="Times New Roman" w:hAnsi="Times New Roman"/>
                <w:sz w:val="24"/>
                <w:szCs w:val="24"/>
              </w:rPr>
              <w:t>Аттракцион баланс-борд</w:t>
            </w:r>
          </w:p>
        </w:tc>
        <w:tc>
          <w:tcPr>
            <w:tcW w:w="2909" w:type="pct"/>
          </w:tcPr>
          <w:p w14:paraId="40B40800" w14:textId="77777777" w:rsidR="00BD1F31" w:rsidRPr="008B30E7" w:rsidRDefault="00BD1F31" w:rsidP="004D2B44">
            <w:pPr>
              <w:widowControl w:val="0"/>
              <w:spacing w:after="0" w:line="260" w:lineRule="exact"/>
              <w:rPr>
                <w:rFonts w:ascii="Times New Roman" w:hAnsi="Times New Roman"/>
                <w:color w:val="231F20"/>
                <w:kern w:val="2"/>
                <w:sz w:val="24"/>
                <w:szCs w:val="24"/>
              </w:rPr>
            </w:pPr>
            <w:r w:rsidRPr="008B30E7">
              <w:rPr>
                <w:rFonts w:ascii="Times New Roman" w:hAnsi="Times New Roman"/>
                <w:color w:val="231F20"/>
                <w:kern w:val="2"/>
                <w:sz w:val="24"/>
                <w:szCs w:val="24"/>
              </w:rPr>
              <w:t>Тренажер для сохранения равновесия.</w:t>
            </w:r>
          </w:p>
          <w:p w14:paraId="55A3B553" w14:textId="77777777" w:rsidR="00BD1F31" w:rsidRPr="008B30E7" w:rsidRDefault="00BD1F31" w:rsidP="004D2B44">
            <w:pPr>
              <w:widowControl w:val="0"/>
              <w:spacing w:after="0" w:line="260" w:lineRule="exact"/>
              <w:rPr>
                <w:rFonts w:ascii="Times New Roman" w:hAnsi="Times New Roman"/>
                <w:color w:val="231F20"/>
                <w:kern w:val="2"/>
                <w:sz w:val="24"/>
                <w:szCs w:val="24"/>
              </w:rPr>
            </w:pPr>
            <w:r w:rsidRPr="008B30E7">
              <w:rPr>
                <w:rFonts w:ascii="Times New Roman" w:hAnsi="Times New Roman"/>
                <w:color w:val="231F20"/>
                <w:kern w:val="2"/>
                <w:sz w:val="24"/>
                <w:szCs w:val="24"/>
              </w:rPr>
              <w:t>В комплекте</w:t>
            </w:r>
            <w:r>
              <w:rPr>
                <w:rFonts w:ascii="Times New Roman" w:hAnsi="Times New Roman"/>
                <w:color w:val="231F20"/>
                <w:kern w:val="2"/>
                <w:sz w:val="24"/>
                <w:szCs w:val="24"/>
              </w:rPr>
              <w:t xml:space="preserve"> 2 шт.</w:t>
            </w:r>
            <w:r w:rsidRPr="008B30E7">
              <w:rPr>
                <w:rFonts w:ascii="Times New Roman" w:hAnsi="Times New Roman"/>
                <w:color w:val="231F20"/>
                <w:kern w:val="2"/>
                <w:sz w:val="24"/>
                <w:szCs w:val="24"/>
              </w:rPr>
              <w:t>:</w:t>
            </w:r>
          </w:p>
          <w:p w14:paraId="04701C61" w14:textId="77777777" w:rsidR="00BD1F31" w:rsidRPr="008B30E7" w:rsidRDefault="00BD1F31" w:rsidP="004D2B44">
            <w:pPr>
              <w:widowControl w:val="0"/>
              <w:spacing w:after="0" w:line="260" w:lineRule="exact"/>
              <w:rPr>
                <w:rFonts w:ascii="Times New Roman" w:hAnsi="Times New Roman"/>
                <w:color w:val="231F20"/>
                <w:kern w:val="2"/>
                <w:sz w:val="24"/>
                <w:szCs w:val="24"/>
              </w:rPr>
            </w:pPr>
            <w:r w:rsidRPr="008B30E7">
              <w:rPr>
                <w:rFonts w:ascii="Times New Roman" w:hAnsi="Times New Roman"/>
                <w:color w:val="231F20"/>
                <w:kern w:val="2"/>
                <w:sz w:val="24"/>
                <w:szCs w:val="24"/>
              </w:rPr>
              <w:t>- доска (размер не менее 0,71x0,45 м);</w:t>
            </w:r>
          </w:p>
          <w:p w14:paraId="5BFD65F1" w14:textId="77777777" w:rsidR="00BD1F31" w:rsidRPr="00673431" w:rsidRDefault="00BD1F31" w:rsidP="004D2B44">
            <w:pPr>
              <w:spacing w:after="0" w:line="260" w:lineRule="exact"/>
              <w:jc w:val="both"/>
              <w:rPr>
                <w:rFonts w:ascii="Times New Roman" w:hAnsi="Times New Roman"/>
                <w:sz w:val="24"/>
                <w:szCs w:val="24"/>
              </w:rPr>
            </w:pPr>
            <w:r w:rsidRPr="008B30E7">
              <w:rPr>
                <w:rFonts w:ascii="Times New Roman" w:hAnsi="Times New Roman"/>
                <w:color w:val="231F20"/>
                <w:kern w:val="2"/>
                <w:sz w:val="24"/>
                <w:szCs w:val="24"/>
              </w:rPr>
              <w:t>- валик.</w:t>
            </w:r>
          </w:p>
        </w:tc>
        <w:tc>
          <w:tcPr>
            <w:tcW w:w="580" w:type="pct"/>
          </w:tcPr>
          <w:p w14:paraId="233CAAF0"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30</w:t>
            </w:r>
          </w:p>
        </w:tc>
      </w:tr>
      <w:tr w:rsidR="00BD1F31" w:rsidRPr="00673431" w14:paraId="6A463F43" w14:textId="77777777" w:rsidTr="004D2B44">
        <w:tc>
          <w:tcPr>
            <w:tcW w:w="280" w:type="pct"/>
            <w:vMerge/>
          </w:tcPr>
          <w:p w14:paraId="04BCA7AD"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4794C72"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Напольный футбол (кикер)</w:t>
            </w:r>
          </w:p>
        </w:tc>
        <w:tc>
          <w:tcPr>
            <w:tcW w:w="2909" w:type="pct"/>
          </w:tcPr>
          <w:p w14:paraId="4C769EE2" w14:textId="77777777" w:rsidR="00BD1F31" w:rsidRPr="006734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Размер стола не менее 1,5х1 м – 2 шт.</w:t>
            </w:r>
          </w:p>
        </w:tc>
        <w:tc>
          <w:tcPr>
            <w:tcW w:w="580" w:type="pct"/>
          </w:tcPr>
          <w:p w14:paraId="7DBA2C66"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80</w:t>
            </w:r>
          </w:p>
        </w:tc>
      </w:tr>
      <w:tr w:rsidR="00BD1F31" w:rsidRPr="00673431" w14:paraId="16CE79F6" w14:textId="77777777" w:rsidTr="004D2B44">
        <w:tc>
          <w:tcPr>
            <w:tcW w:w="280" w:type="pct"/>
            <w:vMerge/>
          </w:tcPr>
          <w:p w14:paraId="23F5D112"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8627050"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Батут с горкой </w:t>
            </w:r>
          </w:p>
        </w:tc>
        <w:tc>
          <w:tcPr>
            <w:tcW w:w="2909" w:type="pct"/>
          </w:tcPr>
          <w:p w14:paraId="637B7F8F"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1 спортивный батут размером</w:t>
            </w:r>
            <w:r>
              <w:rPr>
                <w:rFonts w:ascii="Times New Roman" w:hAnsi="Times New Roman"/>
                <w:sz w:val="24"/>
                <w:szCs w:val="24"/>
              </w:rPr>
              <w:t xml:space="preserve"> не менее</w:t>
            </w:r>
            <w:r w:rsidRPr="00673431">
              <w:rPr>
                <w:rFonts w:ascii="Times New Roman" w:hAnsi="Times New Roman"/>
                <w:sz w:val="24"/>
                <w:szCs w:val="24"/>
              </w:rPr>
              <w:t xml:space="preserve"> 7х5 м с оградительной сеткой и подушками безопасности. Батут должен обслуживаться 1 инструктором.</w:t>
            </w:r>
          </w:p>
        </w:tc>
        <w:tc>
          <w:tcPr>
            <w:tcW w:w="580" w:type="pct"/>
          </w:tcPr>
          <w:p w14:paraId="13D96A44"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80</w:t>
            </w:r>
          </w:p>
        </w:tc>
      </w:tr>
      <w:tr w:rsidR="00BD1F31" w:rsidRPr="00673431" w14:paraId="583354E4" w14:textId="77777777" w:rsidTr="004D2B44">
        <w:tc>
          <w:tcPr>
            <w:tcW w:w="280" w:type="pct"/>
            <w:vMerge/>
          </w:tcPr>
          <w:p w14:paraId="0A29A23F"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7A41F01F"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Сухой бассейн </w:t>
            </w:r>
          </w:p>
        </w:tc>
        <w:tc>
          <w:tcPr>
            <w:tcW w:w="2909" w:type="pct"/>
          </w:tcPr>
          <w:p w14:paraId="4EA5E007"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Размер сухого бассейна не менее 7х7 м, с наполнением бассейна разноцветными шариками (зелёные, синие, красные, жёлтые</w:t>
            </w:r>
            <w:r>
              <w:rPr>
                <w:rFonts w:ascii="Times New Roman" w:hAnsi="Times New Roman"/>
                <w:sz w:val="24"/>
                <w:szCs w:val="24"/>
              </w:rPr>
              <w:t xml:space="preserve"> и др.</w:t>
            </w:r>
            <w:r w:rsidRPr="00673431">
              <w:rPr>
                <w:rFonts w:ascii="Times New Roman" w:hAnsi="Times New Roman"/>
                <w:sz w:val="24"/>
                <w:szCs w:val="24"/>
              </w:rPr>
              <w:t>) диаметром 6-8 см, выполненными из гипоаллергенного материала без запаха</w:t>
            </w:r>
          </w:p>
        </w:tc>
        <w:tc>
          <w:tcPr>
            <w:tcW w:w="580" w:type="pct"/>
          </w:tcPr>
          <w:p w14:paraId="4C9055AB"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50</w:t>
            </w:r>
          </w:p>
        </w:tc>
      </w:tr>
      <w:tr w:rsidR="00BD1F31" w:rsidRPr="00673431" w14:paraId="5AFBFDC2" w14:textId="77777777" w:rsidTr="004D2B44">
        <w:tc>
          <w:tcPr>
            <w:tcW w:w="280" w:type="pct"/>
            <w:vMerge/>
          </w:tcPr>
          <w:p w14:paraId="444C8B84"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79114E1"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Батут полоса препятствий</w:t>
            </w:r>
          </w:p>
        </w:tc>
        <w:tc>
          <w:tcPr>
            <w:tcW w:w="2909" w:type="pct"/>
          </w:tcPr>
          <w:p w14:paraId="23DAD1FC" w14:textId="77777777" w:rsidR="00BD1F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1 спортивный батут размером не менее 24х4 м</w:t>
            </w:r>
          </w:p>
          <w:p w14:paraId="1CB666A6" w14:textId="77777777" w:rsidR="00BD1F31" w:rsidRPr="00673431" w:rsidRDefault="00BD1F31" w:rsidP="004D2B44">
            <w:pPr>
              <w:spacing w:after="0" w:line="260" w:lineRule="exact"/>
              <w:jc w:val="both"/>
              <w:rPr>
                <w:rFonts w:ascii="Times New Roman" w:hAnsi="Times New Roman"/>
                <w:sz w:val="24"/>
                <w:szCs w:val="24"/>
              </w:rPr>
            </w:pPr>
            <w:r w:rsidRPr="007C2152">
              <w:rPr>
                <w:rFonts w:ascii="Times New Roman" w:hAnsi="Times New Roman"/>
                <w:sz w:val="24"/>
                <w:szCs w:val="24"/>
              </w:rPr>
              <w:t>Батут должен обслуживаться 1 инструктором.</w:t>
            </w:r>
          </w:p>
        </w:tc>
        <w:tc>
          <w:tcPr>
            <w:tcW w:w="580" w:type="pct"/>
          </w:tcPr>
          <w:p w14:paraId="1C8CA754"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80</w:t>
            </w:r>
          </w:p>
        </w:tc>
      </w:tr>
      <w:tr w:rsidR="00BD1F31" w:rsidRPr="00673431" w14:paraId="45E44EE4" w14:textId="77777777" w:rsidTr="004D2B44">
        <w:tc>
          <w:tcPr>
            <w:tcW w:w="280" w:type="pct"/>
            <w:vMerge/>
          </w:tcPr>
          <w:p w14:paraId="1042D6D1"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6F37D382"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Аэрохоккей</w:t>
            </w:r>
          </w:p>
        </w:tc>
        <w:tc>
          <w:tcPr>
            <w:tcW w:w="2909" w:type="pct"/>
          </w:tcPr>
          <w:p w14:paraId="4BBA1C49"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Размер игрового полотна не менее 183х102 см.</w:t>
            </w:r>
          </w:p>
          <w:p w14:paraId="3DDBF250" w14:textId="048E8E3D"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Комплектация: игровой стол, </w:t>
            </w:r>
            <w:r w:rsidR="002720B8">
              <w:rPr>
                <w:rFonts w:ascii="Times New Roman" w:hAnsi="Times New Roman"/>
                <w:sz w:val="24"/>
                <w:szCs w:val="24"/>
              </w:rPr>
              <w:t>набор бит,</w:t>
            </w:r>
            <w:r w:rsidRPr="00673431">
              <w:rPr>
                <w:rFonts w:ascii="Times New Roman" w:hAnsi="Times New Roman"/>
                <w:sz w:val="24"/>
                <w:szCs w:val="24"/>
              </w:rPr>
              <w:t xml:space="preserve"> шайба</w:t>
            </w:r>
            <w:r w:rsidR="002720B8">
              <w:rPr>
                <w:rFonts w:ascii="Times New Roman" w:hAnsi="Times New Roman"/>
                <w:sz w:val="24"/>
                <w:szCs w:val="24"/>
              </w:rPr>
              <w:t>, табло для подсчета очков</w:t>
            </w:r>
            <w:r w:rsidRPr="00673431">
              <w:rPr>
                <w:rFonts w:ascii="Times New Roman" w:hAnsi="Times New Roman"/>
                <w:sz w:val="24"/>
                <w:szCs w:val="24"/>
              </w:rPr>
              <w:t>.</w:t>
            </w:r>
          </w:p>
          <w:p w14:paraId="39EBC01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Число столов – 2 шт. и комплектация к ним.</w:t>
            </w:r>
          </w:p>
        </w:tc>
        <w:tc>
          <w:tcPr>
            <w:tcW w:w="580" w:type="pct"/>
          </w:tcPr>
          <w:p w14:paraId="24349104"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50</w:t>
            </w:r>
          </w:p>
          <w:p w14:paraId="0FAC0073" w14:textId="77777777" w:rsidR="00BD1F31" w:rsidRPr="00673431" w:rsidRDefault="00BD1F31" w:rsidP="004D2B44">
            <w:pPr>
              <w:spacing w:after="0" w:line="260" w:lineRule="exact"/>
              <w:ind w:firstLine="709"/>
              <w:jc w:val="both"/>
              <w:rPr>
                <w:rFonts w:ascii="Times New Roman" w:hAnsi="Times New Roman"/>
                <w:sz w:val="24"/>
                <w:szCs w:val="24"/>
              </w:rPr>
            </w:pPr>
          </w:p>
          <w:p w14:paraId="549A05E1" w14:textId="77777777" w:rsidR="00BD1F31" w:rsidRPr="00673431" w:rsidRDefault="00BD1F31" w:rsidP="004D2B44">
            <w:pPr>
              <w:spacing w:after="0" w:line="260" w:lineRule="exact"/>
              <w:ind w:firstLine="709"/>
              <w:jc w:val="both"/>
              <w:rPr>
                <w:rFonts w:ascii="Times New Roman" w:hAnsi="Times New Roman"/>
                <w:sz w:val="24"/>
                <w:szCs w:val="24"/>
              </w:rPr>
            </w:pPr>
          </w:p>
          <w:p w14:paraId="33E07B3B" w14:textId="77777777" w:rsidR="00BD1F31" w:rsidRPr="00673431" w:rsidRDefault="00BD1F31" w:rsidP="004D2B44">
            <w:pPr>
              <w:spacing w:after="0" w:line="260" w:lineRule="exact"/>
              <w:ind w:firstLine="709"/>
              <w:jc w:val="both"/>
              <w:rPr>
                <w:rFonts w:ascii="Times New Roman" w:hAnsi="Times New Roman"/>
                <w:sz w:val="24"/>
                <w:szCs w:val="24"/>
              </w:rPr>
            </w:pPr>
          </w:p>
        </w:tc>
      </w:tr>
      <w:tr w:rsidR="00BD1F31" w:rsidRPr="00673431" w14:paraId="720C1F59" w14:textId="77777777" w:rsidTr="004D2B44">
        <w:tc>
          <w:tcPr>
            <w:tcW w:w="280" w:type="pct"/>
            <w:vMerge/>
          </w:tcPr>
          <w:p w14:paraId="62B34D1A"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13A1DB34"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Проведение творческих мастер-классов для детей и взрослых</w:t>
            </w:r>
          </w:p>
        </w:tc>
        <w:tc>
          <w:tcPr>
            <w:tcW w:w="2909" w:type="pct"/>
          </w:tcPr>
          <w:p w14:paraId="43631DED" w14:textId="77777777" w:rsidR="00BD1F31" w:rsidRPr="00F62D79" w:rsidRDefault="00BD1F31" w:rsidP="004D2B44">
            <w:pPr>
              <w:spacing w:after="0" w:line="260" w:lineRule="exact"/>
              <w:rPr>
                <w:rFonts w:ascii="Times New Roman" w:hAnsi="Times New Roman"/>
                <w:sz w:val="24"/>
                <w:szCs w:val="24"/>
              </w:rPr>
            </w:pPr>
            <w:r w:rsidRPr="00F62D79">
              <w:rPr>
                <w:rFonts w:ascii="Times New Roman" w:hAnsi="Times New Roman"/>
                <w:sz w:val="24"/>
                <w:szCs w:val="24"/>
              </w:rPr>
              <w:t>Проведение не менее 3 видов различных заранее согласованных с Заказчиком творческих мастер-классов продолжительностью не более 30 мин. Каждый вид в соответствии с заранее составленным расписанием.</w:t>
            </w:r>
          </w:p>
          <w:p w14:paraId="4C7FE43D" w14:textId="77777777" w:rsidR="00BD1F31" w:rsidRPr="00F62D79" w:rsidRDefault="00BD1F31" w:rsidP="004D2B44">
            <w:pPr>
              <w:spacing w:after="0" w:line="260" w:lineRule="exact"/>
              <w:rPr>
                <w:rFonts w:ascii="Times New Roman" w:hAnsi="Times New Roman"/>
                <w:sz w:val="24"/>
                <w:szCs w:val="24"/>
              </w:rPr>
            </w:pPr>
            <w:r w:rsidRPr="00F62D79">
              <w:rPr>
                <w:rFonts w:ascii="Times New Roman" w:hAnsi="Times New Roman"/>
                <w:sz w:val="24"/>
                <w:szCs w:val="24"/>
              </w:rPr>
              <w:t xml:space="preserve">Исполнитель обеспечивает наличие достаточного количества расходных материалов для проведения мастер-классов. Примеры мастер-классов – роспись </w:t>
            </w:r>
            <w:r>
              <w:rPr>
                <w:rFonts w:ascii="Times New Roman" w:hAnsi="Times New Roman"/>
                <w:sz w:val="24"/>
                <w:szCs w:val="24"/>
              </w:rPr>
              <w:t>кепок</w:t>
            </w:r>
            <w:r w:rsidRPr="00F62D79">
              <w:rPr>
                <w:rFonts w:ascii="Times New Roman" w:hAnsi="Times New Roman"/>
                <w:sz w:val="24"/>
                <w:szCs w:val="24"/>
              </w:rPr>
              <w:t xml:space="preserve">, изготовление </w:t>
            </w:r>
            <w:r>
              <w:rPr>
                <w:rFonts w:ascii="Times New Roman" w:hAnsi="Times New Roman"/>
                <w:sz w:val="24"/>
                <w:szCs w:val="24"/>
              </w:rPr>
              <w:t>подвесок на рюкзак</w:t>
            </w:r>
            <w:r w:rsidRPr="00F62D79">
              <w:rPr>
                <w:rFonts w:ascii="Times New Roman" w:hAnsi="Times New Roman"/>
                <w:sz w:val="24"/>
                <w:szCs w:val="24"/>
              </w:rPr>
              <w:t xml:space="preserve">, роспись </w:t>
            </w:r>
            <w:r>
              <w:rPr>
                <w:rFonts w:ascii="Times New Roman" w:hAnsi="Times New Roman"/>
                <w:sz w:val="24"/>
                <w:szCs w:val="24"/>
              </w:rPr>
              <w:t>керамики</w:t>
            </w:r>
            <w:r w:rsidRPr="00F62D79">
              <w:rPr>
                <w:rFonts w:ascii="Times New Roman" w:hAnsi="Times New Roman"/>
                <w:sz w:val="24"/>
                <w:szCs w:val="24"/>
              </w:rPr>
              <w:t>.</w:t>
            </w:r>
          </w:p>
          <w:p w14:paraId="6163DB83" w14:textId="77777777" w:rsidR="00BD1F31" w:rsidRPr="00F62D79" w:rsidRDefault="00BD1F31" w:rsidP="004D2B44">
            <w:pPr>
              <w:spacing w:after="0" w:line="260" w:lineRule="exact"/>
              <w:rPr>
                <w:rFonts w:ascii="Times New Roman" w:hAnsi="Times New Roman"/>
                <w:sz w:val="24"/>
                <w:szCs w:val="24"/>
              </w:rPr>
            </w:pPr>
            <w:r w:rsidRPr="00F62D79">
              <w:rPr>
                <w:rFonts w:ascii="Times New Roman" w:hAnsi="Times New Roman"/>
                <w:sz w:val="24"/>
                <w:szCs w:val="24"/>
              </w:rPr>
              <w:t>Исполнитель обеспечивает возможность одновременного участия в мастер-классе не менее 15 человек.</w:t>
            </w:r>
          </w:p>
          <w:p w14:paraId="4EE92B3F" w14:textId="77777777" w:rsidR="00BD1F31" w:rsidRPr="00673431" w:rsidRDefault="00BD1F31" w:rsidP="004D2B44">
            <w:pPr>
              <w:spacing w:after="0" w:line="260" w:lineRule="exact"/>
              <w:jc w:val="both"/>
              <w:rPr>
                <w:rFonts w:ascii="Times New Roman" w:hAnsi="Times New Roman"/>
                <w:sz w:val="24"/>
                <w:szCs w:val="24"/>
              </w:rPr>
            </w:pPr>
            <w:r w:rsidRPr="00F62D79">
              <w:rPr>
                <w:rFonts w:ascii="Times New Roman" w:hAnsi="Times New Roman"/>
                <w:sz w:val="24"/>
                <w:szCs w:val="24"/>
              </w:rPr>
              <w:lastRenderedPageBreak/>
              <w:t>Каждый мастер-класс проводится минимум 1 инструктором.</w:t>
            </w:r>
          </w:p>
        </w:tc>
        <w:tc>
          <w:tcPr>
            <w:tcW w:w="580" w:type="pct"/>
          </w:tcPr>
          <w:p w14:paraId="622CF6FC"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lastRenderedPageBreak/>
              <w:t>130</w:t>
            </w:r>
          </w:p>
        </w:tc>
      </w:tr>
      <w:tr w:rsidR="00BD1F31" w:rsidRPr="00673431" w14:paraId="370F24BA" w14:textId="77777777" w:rsidTr="004D2B44">
        <w:tc>
          <w:tcPr>
            <w:tcW w:w="280" w:type="pct"/>
            <w:vMerge/>
          </w:tcPr>
          <w:p w14:paraId="561B988F"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7BB89045"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Аквагрим для детей</w:t>
            </w:r>
          </w:p>
        </w:tc>
        <w:tc>
          <w:tcPr>
            <w:tcW w:w="2909" w:type="pct"/>
          </w:tcPr>
          <w:p w14:paraId="72839D9A" w14:textId="77777777" w:rsidR="00BD1F31" w:rsidRPr="00F62D79" w:rsidRDefault="00BD1F31" w:rsidP="004D2B44">
            <w:pPr>
              <w:spacing w:after="0" w:line="260" w:lineRule="exact"/>
              <w:jc w:val="both"/>
              <w:rPr>
                <w:rFonts w:ascii="Times New Roman" w:hAnsi="Times New Roman"/>
                <w:sz w:val="24"/>
                <w:szCs w:val="24"/>
              </w:rPr>
            </w:pPr>
            <w:r w:rsidRPr="00F62D79">
              <w:rPr>
                <w:rFonts w:ascii="Times New Roman" w:hAnsi="Times New Roman"/>
                <w:sz w:val="24"/>
                <w:szCs w:val="24"/>
              </w:rPr>
              <w:t xml:space="preserve">Работа 4 </w:t>
            </w:r>
            <w:proofErr w:type="spellStart"/>
            <w:r w:rsidRPr="00F62D79">
              <w:rPr>
                <w:rFonts w:ascii="Times New Roman" w:hAnsi="Times New Roman"/>
                <w:sz w:val="24"/>
                <w:szCs w:val="24"/>
              </w:rPr>
              <w:t>аквагримеров</w:t>
            </w:r>
            <w:proofErr w:type="spellEnd"/>
            <w:r w:rsidRPr="00F62D79">
              <w:rPr>
                <w:rFonts w:ascii="Times New Roman" w:hAnsi="Times New Roman"/>
                <w:sz w:val="24"/>
                <w:szCs w:val="24"/>
              </w:rPr>
              <w:t xml:space="preserve"> с 12.00 до 15.00.</w:t>
            </w:r>
          </w:p>
          <w:p w14:paraId="3E420492" w14:textId="77777777" w:rsidR="00BD1F31" w:rsidRPr="00F62D79" w:rsidRDefault="00BD1F31" w:rsidP="004D2B44">
            <w:pPr>
              <w:spacing w:after="0" w:line="260" w:lineRule="exact"/>
              <w:jc w:val="both"/>
              <w:rPr>
                <w:rFonts w:ascii="Times New Roman" w:hAnsi="Times New Roman"/>
                <w:sz w:val="24"/>
                <w:szCs w:val="24"/>
              </w:rPr>
            </w:pPr>
            <w:r w:rsidRPr="00F62D79">
              <w:rPr>
                <w:rFonts w:ascii="Times New Roman" w:hAnsi="Times New Roman"/>
                <w:sz w:val="24"/>
                <w:szCs w:val="24"/>
              </w:rPr>
              <w:t>Общая длительность работы с каждым ребенком не должна превышать 10 минут. Используемые краски и кисти должны быть гипоаллергенны и иметь сертификат качества.</w:t>
            </w:r>
          </w:p>
          <w:p w14:paraId="05B636F9" w14:textId="77777777" w:rsidR="00BD1F31" w:rsidRPr="00673431" w:rsidRDefault="00BD1F31" w:rsidP="004D2B44">
            <w:pPr>
              <w:spacing w:after="0" w:line="260" w:lineRule="exact"/>
              <w:jc w:val="both"/>
              <w:rPr>
                <w:rFonts w:ascii="Times New Roman" w:hAnsi="Times New Roman"/>
                <w:sz w:val="24"/>
                <w:szCs w:val="24"/>
              </w:rPr>
            </w:pPr>
            <w:r w:rsidRPr="00F62D79">
              <w:rPr>
                <w:rFonts w:ascii="Times New Roman" w:hAnsi="Times New Roman"/>
                <w:sz w:val="24"/>
                <w:szCs w:val="24"/>
              </w:rPr>
              <w:t>Исполнитель обеспечивает наличие профессиональных красок для аквагрима на водной основе, глиттеры различных цветов и размеров, декоративные стразы и пайетки</w:t>
            </w:r>
            <w:r>
              <w:rPr>
                <w:rFonts w:ascii="Times New Roman" w:hAnsi="Times New Roman"/>
                <w:sz w:val="24"/>
                <w:szCs w:val="24"/>
              </w:rPr>
              <w:t>,</w:t>
            </w:r>
            <w:r w:rsidRPr="00F62D79">
              <w:rPr>
                <w:rFonts w:ascii="Times New Roman" w:hAnsi="Times New Roman"/>
                <w:sz w:val="24"/>
                <w:szCs w:val="24"/>
              </w:rPr>
              <w:t xml:space="preserve"> палетки теней с </w:t>
            </w:r>
            <w:proofErr w:type="spellStart"/>
            <w:r w:rsidRPr="00F62D79">
              <w:rPr>
                <w:rFonts w:ascii="Times New Roman" w:hAnsi="Times New Roman"/>
                <w:sz w:val="24"/>
                <w:szCs w:val="24"/>
              </w:rPr>
              <w:t>шиммером</w:t>
            </w:r>
            <w:proofErr w:type="spellEnd"/>
            <w:r w:rsidRPr="00F62D79">
              <w:rPr>
                <w:rFonts w:ascii="Times New Roman" w:hAnsi="Times New Roman"/>
                <w:sz w:val="24"/>
                <w:szCs w:val="24"/>
              </w:rPr>
              <w:t xml:space="preserve">, </w:t>
            </w:r>
            <w:proofErr w:type="spellStart"/>
            <w:r w:rsidRPr="00F62D79">
              <w:rPr>
                <w:rFonts w:ascii="Times New Roman" w:hAnsi="Times New Roman"/>
                <w:sz w:val="24"/>
                <w:szCs w:val="24"/>
              </w:rPr>
              <w:t>хайлайтеры</w:t>
            </w:r>
            <w:proofErr w:type="spellEnd"/>
            <w:r w:rsidRPr="00F62D79">
              <w:rPr>
                <w:rFonts w:ascii="Times New Roman" w:hAnsi="Times New Roman"/>
                <w:sz w:val="24"/>
                <w:szCs w:val="24"/>
              </w:rPr>
              <w:t>, переводные тату, необходимое количество инструментов.</w:t>
            </w:r>
          </w:p>
        </w:tc>
        <w:tc>
          <w:tcPr>
            <w:tcW w:w="580" w:type="pct"/>
          </w:tcPr>
          <w:p w14:paraId="3A67B172"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130</w:t>
            </w:r>
          </w:p>
        </w:tc>
      </w:tr>
      <w:tr w:rsidR="00BD1F31" w:rsidRPr="00673431" w14:paraId="5C69F4FD" w14:textId="77777777" w:rsidTr="004D2B44">
        <w:tc>
          <w:tcPr>
            <w:tcW w:w="280" w:type="pct"/>
            <w:vMerge/>
          </w:tcPr>
          <w:p w14:paraId="5B00C3E4"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767F73E"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Шоу мыльных пузырей</w:t>
            </w:r>
          </w:p>
        </w:tc>
        <w:tc>
          <w:tcPr>
            <w:tcW w:w="2909" w:type="pct"/>
          </w:tcPr>
          <w:p w14:paraId="7A84D133"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Продолжительность шоу – не менее 30 минут, минимум 2 шоу в течение Мероприятия.</w:t>
            </w:r>
          </w:p>
          <w:p w14:paraId="545A7CE6"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Программа проходит в виде интерактива с детьми.</w:t>
            </w:r>
          </w:p>
          <w:p w14:paraId="2E7668A2"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Шоу проводят не менее, чем 2 ведущих (аниматора), одетых в костюмы героев</w:t>
            </w:r>
            <w:r w:rsidRPr="00673431">
              <w:t xml:space="preserve"> </w:t>
            </w:r>
            <w:r w:rsidRPr="00673431">
              <w:rPr>
                <w:rFonts w:ascii="Times New Roman" w:hAnsi="Times New Roman"/>
                <w:sz w:val="24"/>
                <w:szCs w:val="24"/>
              </w:rPr>
              <w:t>популярных детских мультфильмов (по согласованию с Заказчиком).</w:t>
            </w:r>
          </w:p>
          <w:p w14:paraId="0F98E9F8"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Исполнитель обеспечивает наличие необходимого оборудования и реквизита, в том числе: напольное покрытие, безопасный для кожи и одежды мыльный раствор, который готовится непосредственно перед показом.</w:t>
            </w:r>
          </w:p>
        </w:tc>
        <w:tc>
          <w:tcPr>
            <w:tcW w:w="580" w:type="pct"/>
          </w:tcPr>
          <w:p w14:paraId="78547DC5"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100</w:t>
            </w:r>
          </w:p>
        </w:tc>
      </w:tr>
      <w:tr w:rsidR="00BD1F31" w:rsidRPr="00673431" w14:paraId="0C160D5C" w14:textId="77777777" w:rsidTr="004D2B44">
        <w:tc>
          <w:tcPr>
            <w:tcW w:w="280" w:type="pct"/>
            <w:vMerge/>
          </w:tcPr>
          <w:p w14:paraId="67E862A7"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91D8B37"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Игры с аниматорами</w:t>
            </w:r>
          </w:p>
        </w:tc>
        <w:tc>
          <w:tcPr>
            <w:tcW w:w="2909" w:type="pct"/>
          </w:tcPr>
          <w:p w14:paraId="5D72A20F"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Аниматоры в костюмах героев популярных детских мультфильмов (по согласованию с Заказчиком). Аниматоры должны проводить подвижные игры, мини-конкурсы с 12.00 до 15.00. У аниматоров должен быть весь необходимый реквизит для проведения игр и конкурсов. Количество аниматоров – 3 человека.</w:t>
            </w:r>
          </w:p>
        </w:tc>
        <w:tc>
          <w:tcPr>
            <w:tcW w:w="580" w:type="pct"/>
          </w:tcPr>
          <w:p w14:paraId="11BFF491"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100</w:t>
            </w:r>
          </w:p>
        </w:tc>
      </w:tr>
      <w:tr w:rsidR="00BD1F31" w:rsidRPr="00673431" w14:paraId="35EE7887" w14:textId="77777777" w:rsidTr="004D2B44">
        <w:tc>
          <w:tcPr>
            <w:tcW w:w="280" w:type="pct"/>
            <w:vMerge/>
          </w:tcPr>
          <w:p w14:paraId="450B3C1E"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B0E1F7E" w14:textId="77777777" w:rsidR="00BD1F31" w:rsidRPr="00673431" w:rsidRDefault="00BD1F31" w:rsidP="004D2B44">
            <w:pPr>
              <w:spacing w:after="0" w:line="260" w:lineRule="exact"/>
              <w:jc w:val="center"/>
              <w:rPr>
                <w:rFonts w:ascii="Times New Roman" w:hAnsi="Times New Roman"/>
                <w:sz w:val="24"/>
                <w:szCs w:val="24"/>
              </w:rPr>
            </w:pPr>
            <w:proofErr w:type="spellStart"/>
            <w:r w:rsidRPr="008B30E7">
              <w:rPr>
                <w:rFonts w:ascii="Times New Roman" w:hAnsi="Times New Roman"/>
                <w:sz w:val="24"/>
                <w:szCs w:val="24"/>
              </w:rPr>
              <w:t>Нейрофотостойка</w:t>
            </w:r>
            <w:proofErr w:type="spellEnd"/>
          </w:p>
        </w:tc>
        <w:tc>
          <w:tcPr>
            <w:tcW w:w="2909" w:type="pct"/>
          </w:tcPr>
          <w:p w14:paraId="47DB0162"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Размер: не менее 55х80х190 см</w:t>
            </w:r>
          </w:p>
          <w:p w14:paraId="37D0F9EC" w14:textId="77777777" w:rsidR="00BD1F31" w:rsidRPr="008B30E7" w:rsidRDefault="00BD1F31" w:rsidP="004D2B44">
            <w:pPr>
              <w:spacing w:after="0" w:line="260" w:lineRule="exact"/>
              <w:rPr>
                <w:rFonts w:ascii="Times New Roman" w:hAnsi="Times New Roman"/>
                <w:sz w:val="24"/>
                <w:szCs w:val="24"/>
              </w:rPr>
            </w:pPr>
            <w:proofErr w:type="spellStart"/>
            <w:r w:rsidRPr="008B30E7">
              <w:rPr>
                <w:rFonts w:ascii="Times New Roman" w:hAnsi="Times New Roman"/>
                <w:sz w:val="24"/>
                <w:szCs w:val="24"/>
              </w:rPr>
              <w:t>Фотостойка</w:t>
            </w:r>
            <w:proofErr w:type="spellEnd"/>
            <w:r w:rsidRPr="008B30E7">
              <w:rPr>
                <w:rFonts w:ascii="Times New Roman" w:hAnsi="Times New Roman"/>
                <w:sz w:val="24"/>
                <w:szCs w:val="24"/>
              </w:rPr>
              <w:t xml:space="preserve"> с встроенным программным обеспечением, преобразующим обычные фотографии в тематические изображения благодаря нейросетевым технологиям.</w:t>
            </w:r>
          </w:p>
          <w:p w14:paraId="6710AD19" w14:textId="77777777" w:rsidR="00BD1F31" w:rsidRPr="00673431" w:rsidRDefault="00BD1F31" w:rsidP="004D2B44">
            <w:pPr>
              <w:spacing w:after="0" w:line="260" w:lineRule="exact"/>
              <w:jc w:val="both"/>
              <w:rPr>
                <w:rFonts w:ascii="Times New Roman" w:hAnsi="Times New Roman"/>
                <w:sz w:val="24"/>
                <w:szCs w:val="24"/>
              </w:rPr>
            </w:pPr>
            <w:r w:rsidRPr="008B30E7">
              <w:rPr>
                <w:rFonts w:ascii="Times New Roman" w:hAnsi="Times New Roman"/>
                <w:sz w:val="24"/>
                <w:szCs w:val="24"/>
              </w:rPr>
              <w:t>Имеет возможность печати готовых фото</w:t>
            </w:r>
          </w:p>
        </w:tc>
        <w:tc>
          <w:tcPr>
            <w:tcW w:w="580" w:type="pct"/>
          </w:tcPr>
          <w:p w14:paraId="05CD742C"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100</w:t>
            </w:r>
          </w:p>
        </w:tc>
      </w:tr>
      <w:tr w:rsidR="00BD1F31" w:rsidRPr="00673431" w14:paraId="033F7511" w14:textId="77777777" w:rsidTr="004D2B44">
        <w:tc>
          <w:tcPr>
            <w:tcW w:w="280" w:type="pct"/>
            <w:vMerge/>
          </w:tcPr>
          <w:p w14:paraId="1892A3E5"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CA63B4B" w14:textId="77777777" w:rsidR="00BD1F31" w:rsidRPr="00673431" w:rsidRDefault="00BD1F31" w:rsidP="004D2B44">
            <w:pPr>
              <w:spacing w:after="0" w:line="260" w:lineRule="exact"/>
              <w:jc w:val="center"/>
              <w:rPr>
                <w:rFonts w:ascii="Times New Roman" w:hAnsi="Times New Roman"/>
                <w:sz w:val="24"/>
                <w:szCs w:val="24"/>
              </w:rPr>
            </w:pPr>
            <w:r w:rsidRPr="008B30E7">
              <w:rPr>
                <w:rFonts w:ascii="Times New Roman" w:hAnsi="Times New Roman"/>
                <w:sz w:val="24"/>
                <w:szCs w:val="24"/>
              </w:rPr>
              <w:t xml:space="preserve">Аттракцион виртуальной реальности </w:t>
            </w:r>
          </w:p>
        </w:tc>
        <w:tc>
          <w:tcPr>
            <w:tcW w:w="2909" w:type="pct"/>
          </w:tcPr>
          <w:p w14:paraId="203D8171" w14:textId="77777777" w:rsidR="00BD1F31" w:rsidRPr="00A506F8" w:rsidRDefault="00BD1F31" w:rsidP="004D2B44">
            <w:pPr>
              <w:spacing w:after="0" w:line="260" w:lineRule="exact"/>
              <w:rPr>
                <w:rFonts w:ascii="Times New Roman" w:hAnsi="Times New Roman"/>
                <w:sz w:val="24"/>
                <w:szCs w:val="24"/>
              </w:rPr>
            </w:pPr>
            <w:r w:rsidRPr="00A506F8">
              <w:rPr>
                <w:rFonts w:ascii="Times New Roman" w:hAnsi="Times New Roman"/>
                <w:sz w:val="24"/>
                <w:szCs w:val="24"/>
              </w:rPr>
              <w:t>Размер площадки: не менее 2,5 х 2,5 м</w:t>
            </w:r>
          </w:p>
          <w:p w14:paraId="729B93AE" w14:textId="77777777" w:rsidR="00BD1F31" w:rsidRPr="00A506F8" w:rsidRDefault="00BD1F31" w:rsidP="004D2B44">
            <w:pPr>
              <w:spacing w:after="0" w:line="260" w:lineRule="exact"/>
              <w:rPr>
                <w:rFonts w:ascii="Times New Roman" w:hAnsi="Times New Roman"/>
                <w:sz w:val="24"/>
                <w:szCs w:val="24"/>
              </w:rPr>
            </w:pPr>
            <w:r w:rsidRPr="00A506F8">
              <w:rPr>
                <w:rFonts w:ascii="Times New Roman" w:hAnsi="Times New Roman"/>
                <w:sz w:val="24"/>
                <w:szCs w:val="24"/>
              </w:rPr>
              <w:t>В комплект входят:</w:t>
            </w:r>
          </w:p>
          <w:p w14:paraId="557D6CED" w14:textId="77777777" w:rsidR="00BD1F31" w:rsidRPr="00A506F8" w:rsidRDefault="00BD1F31" w:rsidP="004D2B44">
            <w:pPr>
              <w:spacing w:after="0" w:line="260" w:lineRule="exact"/>
              <w:rPr>
                <w:rFonts w:ascii="Times New Roman" w:hAnsi="Times New Roman"/>
                <w:sz w:val="24"/>
                <w:szCs w:val="24"/>
              </w:rPr>
            </w:pPr>
            <w:r w:rsidRPr="00A506F8">
              <w:rPr>
                <w:rFonts w:ascii="Times New Roman" w:hAnsi="Times New Roman"/>
                <w:sz w:val="24"/>
                <w:szCs w:val="24"/>
              </w:rPr>
              <w:t>- динамическая платформа с двумя сиденьями,</w:t>
            </w:r>
          </w:p>
          <w:p w14:paraId="47C89D88" w14:textId="77777777" w:rsidR="00BD1F31" w:rsidRPr="00D418C5" w:rsidRDefault="00BD1F31" w:rsidP="004D2B44">
            <w:pPr>
              <w:spacing w:after="0" w:line="260" w:lineRule="exact"/>
              <w:jc w:val="both"/>
              <w:rPr>
                <w:rFonts w:ascii="Times New Roman" w:hAnsi="Times New Roman"/>
                <w:sz w:val="24"/>
                <w:szCs w:val="24"/>
                <w:highlight w:val="yellow"/>
              </w:rPr>
            </w:pPr>
            <w:r w:rsidRPr="00A506F8">
              <w:rPr>
                <w:rFonts w:ascii="Times New Roman" w:hAnsi="Times New Roman"/>
                <w:sz w:val="24"/>
                <w:szCs w:val="24"/>
              </w:rPr>
              <w:t>- комплект аттракциона виртуальной реальности - 2 шт.</w:t>
            </w:r>
          </w:p>
        </w:tc>
        <w:tc>
          <w:tcPr>
            <w:tcW w:w="580" w:type="pct"/>
          </w:tcPr>
          <w:p w14:paraId="765057A6" w14:textId="77777777" w:rsidR="00BD1F31" w:rsidRPr="00673431" w:rsidRDefault="00BD1F31" w:rsidP="004D2B44">
            <w:pPr>
              <w:spacing w:after="0" w:line="260" w:lineRule="exact"/>
              <w:jc w:val="center"/>
              <w:rPr>
                <w:rFonts w:ascii="Times New Roman" w:hAnsi="Times New Roman"/>
                <w:sz w:val="24"/>
                <w:szCs w:val="24"/>
              </w:rPr>
            </w:pPr>
            <w:r>
              <w:rPr>
                <w:rFonts w:ascii="Times New Roman" w:hAnsi="Times New Roman"/>
                <w:sz w:val="24"/>
                <w:szCs w:val="24"/>
              </w:rPr>
              <w:t>100</w:t>
            </w:r>
          </w:p>
        </w:tc>
      </w:tr>
      <w:tr w:rsidR="00BD1F31" w:rsidRPr="00673431" w14:paraId="6534CD38" w14:textId="77777777" w:rsidTr="004D2B44">
        <w:tc>
          <w:tcPr>
            <w:tcW w:w="5000" w:type="pct"/>
            <w:gridSpan w:val="4"/>
          </w:tcPr>
          <w:p w14:paraId="347AC719" w14:textId="77777777" w:rsidR="00BD1F31" w:rsidRPr="00673431" w:rsidRDefault="00BD1F31" w:rsidP="004D2B44">
            <w:pPr>
              <w:spacing w:after="0" w:line="260" w:lineRule="exact"/>
              <w:jc w:val="both"/>
              <w:rPr>
                <w:rFonts w:ascii="Times New Roman" w:hAnsi="Times New Roman"/>
                <w:b/>
                <w:sz w:val="24"/>
                <w:szCs w:val="24"/>
              </w:rPr>
            </w:pPr>
            <w:r w:rsidRPr="00673431">
              <w:rPr>
                <w:rFonts w:ascii="Times New Roman" w:hAnsi="Times New Roman"/>
                <w:b/>
                <w:sz w:val="24"/>
                <w:szCs w:val="24"/>
              </w:rPr>
              <w:t>Прочие услуги</w:t>
            </w:r>
          </w:p>
        </w:tc>
      </w:tr>
      <w:tr w:rsidR="00BD1F31" w:rsidRPr="00673431" w14:paraId="37DB9BD0" w14:textId="77777777" w:rsidTr="004D2B44">
        <w:tc>
          <w:tcPr>
            <w:tcW w:w="280" w:type="pct"/>
          </w:tcPr>
          <w:p w14:paraId="35B1C499"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7FCFE098"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Проведение церемонии открытия и закрытия Мероприятия</w:t>
            </w:r>
          </w:p>
        </w:tc>
        <w:tc>
          <w:tcPr>
            <w:tcW w:w="3488" w:type="pct"/>
            <w:gridSpan w:val="2"/>
          </w:tcPr>
          <w:p w14:paraId="64E81E3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Проведение церемоний открытия и закрытия Мероприятия согласно ранее разработанного и согласованного с Заказчиком сценария (обязательно музыкальное сопровождение, звуковые эффекты, интерактивная программа). Необходимы услуги ведущего и диджея. Награждение победителей соревнований на церемонии закрытия Мероприятия.</w:t>
            </w:r>
          </w:p>
        </w:tc>
      </w:tr>
      <w:tr w:rsidR="00BD1F31" w:rsidRPr="00673431" w14:paraId="71CA4543" w14:textId="77777777" w:rsidTr="004D2B44">
        <w:tc>
          <w:tcPr>
            <w:tcW w:w="280" w:type="pct"/>
          </w:tcPr>
          <w:p w14:paraId="7EF55C1E"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5DBD7C5" w14:textId="77777777" w:rsidR="00BD1F31" w:rsidRPr="00673431" w:rsidRDefault="00BD1F31" w:rsidP="004D2B44">
            <w:pPr>
              <w:spacing w:after="0" w:line="260" w:lineRule="exact"/>
              <w:jc w:val="center"/>
              <w:rPr>
                <w:rFonts w:ascii="Times New Roman" w:hAnsi="Times New Roman"/>
                <w:sz w:val="24"/>
                <w:szCs w:val="24"/>
              </w:rPr>
            </w:pPr>
            <w:r w:rsidRPr="008B30E7">
              <w:rPr>
                <w:rFonts w:ascii="Times New Roman" w:hAnsi="Times New Roman"/>
                <w:sz w:val="24"/>
                <w:szCs w:val="24"/>
              </w:rPr>
              <w:t>Предоставление мебели</w:t>
            </w:r>
          </w:p>
        </w:tc>
        <w:tc>
          <w:tcPr>
            <w:tcW w:w="3488" w:type="pct"/>
            <w:gridSpan w:val="2"/>
          </w:tcPr>
          <w:p w14:paraId="7DF1778E"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 xml:space="preserve">Установка необходимого количества мебели.  </w:t>
            </w:r>
          </w:p>
          <w:p w14:paraId="33847E5E"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Зона для питания гостей должна вмещать одновременно не менее 400 человек. Должно быть оборудование для линии раздачи блюд (мармиты для горячих блюд), мебель (не менее 30 коктейльных столов, 10 столов для блюд), одноразовая посуда (тарелки – картон, ножи, вилки, ложки, стаканы – пластик), услуги поваров и официантов (не менее 20 человек).</w:t>
            </w:r>
          </w:p>
          <w:p w14:paraId="7CF0B8AE"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lastRenderedPageBreak/>
              <w:t>Зона для мастер-классов должна вмещать оборудование и мебель для проведения 3 мастер-классов с возможностью участия в каждом одновременно не менее 15 человек.</w:t>
            </w:r>
          </w:p>
          <w:p w14:paraId="39E9F7ED"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Зона для детских шоу должна быть оборудована мини-сценой и сидячими местами минимум для 30 человек.</w:t>
            </w:r>
          </w:p>
          <w:p w14:paraId="5FD91DBB"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Зоны выдачи спортивного и развлекательного инвентаря должны быть оборудованы необходимой мебелью.</w:t>
            </w:r>
          </w:p>
          <w:p w14:paraId="27567896" w14:textId="77777777" w:rsidR="00BD1F31" w:rsidRPr="008B30E7" w:rsidRDefault="00BD1F31" w:rsidP="004D2B44">
            <w:pPr>
              <w:spacing w:after="0" w:line="260" w:lineRule="exact"/>
              <w:rPr>
                <w:rFonts w:ascii="Times New Roman" w:hAnsi="Times New Roman"/>
                <w:sz w:val="24"/>
                <w:szCs w:val="24"/>
              </w:rPr>
            </w:pPr>
            <w:r w:rsidRPr="008B30E7">
              <w:rPr>
                <w:rFonts w:ascii="Times New Roman" w:hAnsi="Times New Roman"/>
                <w:sz w:val="24"/>
                <w:szCs w:val="24"/>
              </w:rPr>
              <w:t>Зона для организаторов и судей соревнований, оборудованный необходимой мебелью.</w:t>
            </w:r>
          </w:p>
          <w:p w14:paraId="3B5CCA50" w14:textId="77777777" w:rsidR="00BD1F31" w:rsidRPr="00673431" w:rsidRDefault="00BD1F31" w:rsidP="004D2B44">
            <w:pPr>
              <w:spacing w:after="0" w:line="260" w:lineRule="exact"/>
              <w:jc w:val="both"/>
              <w:rPr>
                <w:rFonts w:ascii="Times New Roman" w:hAnsi="Times New Roman"/>
                <w:sz w:val="24"/>
                <w:szCs w:val="24"/>
              </w:rPr>
            </w:pPr>
            <w:r w:rsidRPr="008B30E7">
              <w:rPr>
                <w:rFonts w:ascii="Times New Roman" w:hAnsi="Times New Roman"/>
                <w:sz w:val="24"/>
                <w:szCs w:val="24"/>
              </w:rPr>
              <w:t>Зоны отдыха (мягкие пуфы не менее 200 шт., лавки для размещения болельщиков (не менее 100 человек одновременно) в непосредственной близости от места проведения соревнований.</w:t>
            </w:r>
          </w:p>
        </w:tc>
      </w:tr>
      <w:tr w:rsidR="00BD1F31" w:rsidRPr="00673431" w14:paraId="19A0367E" w14:textId="77777777" w:rsidTr="004D2B44">
        <w:tc>
          <w:tcPr>
            <w:tcW w:w="280" w:type="pct"/>
          </w:tcPr>
          <w:p w14:paraId="77D0123F"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04590549"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Питание участников во время проведения Мероприятия</w:t>
            </w:r>
          </w:p>
        </w:tc>
        <w:tc>
          <w:tcPr>
            <w:tcW w:w="3488" w:type="pct"/>
            <w:gridSpan w:val="2"/>
          </w:tcPr>
          <w:p w14:paraId="662C6183"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b/>
                <w:sz w:val="24"/>
                <w:szCs w:val="24"/>
              </w:rPr>
              <w:t xml:space="preserve">1. Организация приветственного </w:t>
            </w:r>
            <w:r>
              <w:rPr>
                <w:rFonts w:ascii="Times New Roman" w:hAnsi="Times New Roman"/>
                <w:b/>
                <w:sz w:val="24"/>
                <w:szCs w:val="24"/>
              </w:rPr>
              <w:t>завтрака</w:t>
            </w:r>
            <w:r w:rsidRPr="00673431">
              <w:rPr>
                <w:rFonts w:ascii="Times New Roman" w:hAnsi="Times New Roman"/>
                <w:b/>
                <w:sz w:val="24"/>
                <w:szCs w:val="24"/>
              </w:rPr>
              <w:t xml:space="preserve"> (из расчета г</w:t>
            </w:r>
            <w:r>
              <w:rPr>
                <w:rFonts w:ascii="Times New Roman" w:hAnsi="Times New Roman"/>
                <w:b/>
                <w:sz w:val="24"/>
                <w:szCs w:val="24"/>
              </w:rPr>
              <w:t xml:space="preserve">рамм (миллилитров) на </w:t>
            </w:r>
            <w:r w:rsidRPr="00673431">
              <w:rPr>
                <w:rFonts w:ascii="Times New Roman" w:hAnsi="Times New Roman"/>
                <w:b/>
                <w:sz w:val="24"/>
                <w:szCs w:val="24"/>
              </w:rPr>
              <w:t>чел</w:t>
            </w:r>
            <w:r>
              <w:rPr>
                <w:rFonts w:ascii="Times New Roman" w:hAnsi="Times New Roman"/>
                <w:b/>
                <w:sz w:val="24"/>
                <w:szCs w:val="24"/>
              </w:rPr>
              <w:t>овека</w:t>
            </w:r>
            <w:r w:rsidRPr="00673431">
              <w:rPr>
                <w:rFonts w:ascii="Times New Roman" w:hAnsi="Times New Roman"/>
                <w:b/>
                <w:sz w:val="24"/>
                <w:szCs w:val="24"/>
              </w:rPr>
              <w:t>):</w:t>
            </w:r>
          </w:p>
          <w:p w14:paraId="4FA5CDEF"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 не менее 2 видов пирожков (по 70-80 г); </w:t>
            </w:r>
          </w:p>
          <w:p w14:paraId="26DA2085"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мини-сэндвич (45-50 г);</w:t>
            </w:r>
          </w:p>
          <w:p w14:paraId="191E47DD"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ассорти печенья (50 г);</w:t>
            </w:r>
          </w:p>
          <w:p w14:paraId="39B7AFF1"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 чай/кофе (180 мл); </w:t>
            </w:r>
          </w:p>
          <w:p w14:paraId="56E59567"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сахар, сливки, лимон (порционно);</w:t>
            </w:r>
          </w:p>
          <w:p w14:paraId="40A17CFD"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минеральная вода (330 мл).</w:t>
            </w:r>
          </w:p>
          <w:p w14:paraId="0E44D752" w14:textId="77777777" w:rsidR="00BD1F31" w:rsidRPr="00673431" w:rsidRDefault="00BD1F31" w:rsidP="004D2B44">
            <w:pPr>
              <w:spacing w:after="0" w:line="260" w:lineRule="exact"/>
              <w:jc w:val="both"/>
              <w:rPr>
                <w:rFonts w:ascii="Times New Roman" w:hAnsi="Times New Roman"/>
                <w:b/>
                <w:sz w:val="24"/>
                <w:szCs w:val="24"/>
              </w:rPr>
            </w:pPr>
            <w:r w:rsidRPr="00673431">
              <w:rPr>
                <w:rFonts w:ascii="Times New Roman" w:hAnsi="Times New Roman"/>
                <w:b/>
                <w:sz w:val="24"/>
                <w:szCs w:val="24"/>
              </w:rPr>
              <w:t xml:space="preserve">2. Организация </w:t>
            </w:r>
            <w:r>
              <w:rPr>
                <w:rFonts w:ascii="Times New Roman" w:hAnsi="Times New Roman"/>
                <w:b/>
                <w:sz w:val="24"/>
                <w:szCs w:val="24"/>
              </w:rPr>
              <w:t>обеда</w:t>
            </w:r>
            <w:r w:rsidRPr="00673431">
              <w:rPr>
                <w:rFonts w:ascii="Times New Roman" w:hAnsi="Times New Roman"/>
                <w:b/>
                <w:sz w:val="24"/>
                <w:szCs w:val="24"/>
              </w:rPr>
              <w:t xml:space="preserve"> (из расчета </w:t>
            </w:r>
            <w:r w:rsidRPr="005F0356">
              <w:rPr>
                <w:rFonts w:ascii="Times New Roman" w:hAnsi="Times New Roman"/>
                <w:b/>
                <w:sz w:val="24"/>
                <w:szCs w:val="24"/>
              </w:rPr>
              <w:t>грамм (миллилитров) на человека</w:t>
            </w:r>
            <w:r w:rsidRPr="00673431">
              <w:rPr>
                <w:rFonts w:ascii="Times New Roman" w:hAnsi="Times New Roman"/>
                <w:b/>
                <w:sz w:val="24"/>
                <w:szCs w:val="24"/>
              </w:rPr>
              <w:t>):</w:t>
            </w:r>
          </w:p>
          <w:p w14:paraId="02051D5D"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свежие овощи (80-100 г);</w:t>
            </w:r>
          </w:p>
          <w:p w14:paraId="19443195"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рулетики из баклажан (20-30 г);</w:t>
            </w:r>
          </w:p>
          <w:p w14:paraId="682EEED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мясное ассорти (20-30 г);</w:t>
            </w:r>
          </w:p>
          <w:p w14:paraId="6B8D39B8"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сырное ассорти (40-50 г);</w:t>
            </w:r>
          </w:p>
          <w:p w14:paraId="23EC279B"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оливки/маслины (10-15 г);</w:t>
            </w:r>
          </w:p>
          <w:p w14:paraId="35B81E2E"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шашлык свиной (150 г);</w:t>
            </w:r>
          </w:p>
          <w:p w14:paraId="736A9F61"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шашлык куриный (150 г);</w:t>
            </w:r>
          </w:p>
          <w:p w14:paraId="5C712FD1"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картофель печеный (100 г);</w:t>
            </w:r>
          </w:p>
          <w:p w14:paraId="7D444E32"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овощи-гриль (100 г);</w:t>
            </w:r>
          </w:p>
          <w:p w14:paraId="4078DC3C"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фруктовое ассорти (150 г);</w:t>
            </w:r>
          </w:p>
          <w:p w14:paraId="77A5BE3D"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хлеб (порционно);</w:t>
            </w:r>
          </w:p>
          <w:p w14:paraId="2C801F33"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сок</w:t>
            </w:r>
            <w:r>
              <w:rPr>
                <w:rFonts w:ascii="Times New Roman" w:hAnsi="Times New Roman"/>
                <w:sz w:val="24"/>
                <w:szCs w:val="24"/>
              </w:rPr>
              <w:t xml:space="preserve"> (</w:t>
            </w:r>
            <w:r w:rsidRPr="00673431">
              <w:rPr>
                <w:rFonts w:ascii="Times New Roman" w:hAnsi="Times New Roman"/>
                <w:sz w:val="24"/>
                <w:szCs w:val="24"/>
              </w:rPr>
              <w:t>морс</w:t>
            </w:r>
            <w:r>
              <w:rPr>
                <w:rFonts w:ascii="Times New Roman" w:hAnsi="Times New Roman"/>
                <w:sz w:val="24"/>
                <w:szCs w:val="24"/>
              </w:rPr>
              <w:t>)</w:t>
            </w:r>
            <w:r w:rsidRPr="00673431">
              <w:rPr>
                <w:rFonts w:ascii="Times New Roman" w:hAnsi="Times New Roman"/>
                <w:sz w:val="24"/>
                <w:szCs w:val="24"/>
              </w:rPr>
              <w:t xml:space="preserve"> (400 мл);</w:t>
            </w:r>
          </w:p>
          <w:p w14:paraId="4A39B6E0"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чай</w:t>
            </w:r>
            <w:r>
              <w:rPr>
                <w:rFonts w:ascii="Times New Roman" w:hAnsi="Times New Roman"/>
                <w:sz w:val="24"/>
                <w:szCs w:val="24"/>
              </w:rPr>
              <w:t xml:space="preserve"> (</w:t>
            </w:r>
            <w:r w:rsidRPr="00673431">
              <w:rPr>
                <w:rFonts w:ascii="Times New Roman" w:hAnsi="Times New Roman"/>
                <w:sz w:val="24"/>
                <w:szCs w:val="24"/>
              </w:rPr>
              <w:t>кофе</w:t>
            </w:r>
            <w:r>
              <w:rPr>
                <w:rFonts w:ascii="Times New Roman" w:hAnsi="Times New Roman"/>
                <w:sz w:val="24"/>
                <w:szCs w:val="24"/>
              </w:rPr>
              <w:t>)</w:t>
            </w:r>
            <w:r w:rsidRPr="00673431">
              <w:rPr>
                <w:rFonts w:ascii="Times New Roman" w:hAnsi="Times New Roman"/>
                <w:sz w:val="24"/>
                <w:szCs w:val="24"/>
              </w:rPr>
              <w:t xml:space="preserve"> (180 мл).</w:t>
            </w:r>
          </w:p>
          <w:p w14:paraId="232996EE"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хлеб (порционно);</w:t>
            </w:r>
          </w:p>
          <w:p w14:paraId="0D8FDCFD"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соус (20 г);</w:t>
            </w:r>
          </w:p>
          <w:p w14:paraId="631D960C"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сладкая выпечка – 2 вида.</w:t>
            </w:r>
          </w:p>
          <w:p w14:paraId="011236C9" w14:textId="77777777" w:rsidR="00BD1F31" w:rsidRPr="00673431" w:rsidRDefault="00BD1F31" w:rsidP="004D2B44">
            <w:pPr>
              <w:spacing w:after="0" w:line="260" w:lineRule="exact"/>
              <w:jc w:val="both"/>
              <w:rPr>
                <w:rFonts w:ascii="Times New Roman" w:hAnsi="Times New Roman"/>
                <w:b/>
                <w:sz w:val="24"/>
                <w:szCs w:val="24"/>
              </w:rPr>
            </w:pPr>
            <w:r w:rsidRPr="00673431">
              <w:rPr>
                <w:rFonts w:ascii="Times New Roman" w:hAnsi="Times New Roman"/>
                <w:b/>
                <w:sz w:val="24"/>
                <w:szCs w:val="24"/>
              </w:rPr>
              <w:t>4. Предоставление питьевой воды:</w:t>
            </w:r>
          </w:p>
          <w:p w14:paraId="32CC6A21" w14:textId="77777777" w:rsidR="00BD1F31" w:rsidRDefault="00BD1F31" w:rsidP="004D2B44">
            <w:pPr>
              <w:spacing w:after="0" w:line="260" w:lineRule="exact"/>
              <w:jc w:val="both"/>
              <w:rPr>
                <w:rFonts w:ascii="Times New Roman" w:hAnsi="Times New Roman"/>
                <w:b/>
                <w:sz w:val="24"/>
                <w:szCs w:val="24"/>
              </w:rPr>
            </w:pPr>
            <w:r w:rsidRPr="00673431">
              <w:rPr>
                <w:rFonts w:ascii="Times New Roman" w:hAnsi="Times New Roman"/>
                <w:sz w:val="24"/>
                <w:szCs w:val="24"/>
              </w:rPr>
              <w:t>- в бутылках по 0,5 л. из расчета ориентировочно 1</w:t>
            </w:r>
            <w:r>
              <w:rPr>
                <w:rFonts w:ascii="Times New Roman" w:hAnsi="Times New Roman"/>
                <w:sz w:val="24"/>
                <w:szCs w:val="24"/>
              </w:rPr>
              <w:t>,5</w:t>
            </w:r>
            <w:r w:rsidRPr="00673431">
              <w:rPr>
                <w:rFonts w:ascii="Times New Roman" w:hAnsi="Times New Roman"/>
                <w:sz w:val="24"/>
                <w:szCs w:val="24"/>
              </w:rPr>
              <w:t xml:space="preserve"> литр</w:t>
            </w:r>
            <w:r>
              <w:rPr>
                <w:rFonts w:ascii="Times New Roman" w:hAnsi="Times New Roman"/>
                <w:sz w:val="24"/>
                <w:szCs w:val="24"/>
              </w:rPr>
              <w:t>а</w:t>
            </w:r>
            <w:r w:rsidRPr="00673431">
              <w:rPr>
                <w:rFonts w:ascii="Times New Roman" w:hAnsi="Times New Roman"/>
                <w:sz w:val="24"/>
                <w:szCs w:val="24"/>
              </w:rPr>
              <w:t xml:space="preserve"> на чел</w:t>
            </w:r>
            <w:r>
              <w:rPr>
                <w:rFonts w:ascii="Times New Roman" w:hAnsi="Times New Roman"/>
                <w:sz w:val="24"/>
                <w:szCs w:val="24"/>
              </w:rPr>
              <w:t>овека</w:t>
            </w:r>
            <w:r>
              <w:rPr>
                <w:rFonts w:ascii="Times New Roman" w:hAnsi="Times New Roman"/>
                <w:b/>
                <w:sz w:val="24"/>
                <w:szCs w:val="24"/>
              </w:rPr>
              <w:t>.</w:t>
            </w:r>
          </w:p>
          <w:p w14:paraId="671034CD" w14:textId="77777777" w:rsidR="00BD1F31" w:rsidRPr="00673431" w:rsidRDefault="00BD1F31" w:rsidP="004D2B44">
            <w:pPr>
              <w:spacing w:after="0" w:line="260" w:lineRule="exact"/>
              <w:jc w:val="both"/>
              <w:rPr>
                <w:rFonts w:ascii="Times New Roman" w:hAnsi="Times New Roman"/>
                <w:b/>
                <w:sz w:val="24"/>
                <w:szCs w:val="24"/>
              </w:rPr>
            </w:pPr>
            <w:r>
              <w:rPr>
                <w:rFonts w:ascii="Times New Roman" w:hAnsi="Times New Roman"/>
                <w:b/>
                <w:sz w:val="24"/>
                <w:szCs w:val="24"/>
              </w:rPr>
              <w:t xml:space="preserve">- </w:t>
            </w:r>
            <w:proofErr w:type="spellStart"/>
            <w:r w:rsidRPr="00D418C5">
              <w:rPr>
                <w:rFonts w:ascii="Times New Roman" w:hAnsi="Times New Roman"/>
                <w:sz w:val="24"/>
                <w:szCs w:val="24"/>
              </w:rPr>
              <w:t>куллеры</w:t>
            </w:r>
            <w:proofErr w:type="spellEnd"/>
            <w:r w:rsidRPr="00D418C5">
              <w:rPr>
                <w:rFonts w:ascii="Times New Roman" w:hAnsi="Times New Roman"/>
                <w:sz w:val="24"/>
                <w:szCs w:val="24"/>
              </w:rPr>
              <w:t xml:space="preserve"> в зоне спортивной эстафеты (не менее 4-х).</w:t>
            </w:r>
          </w:p>
          <w:p w14:paraId="73C68662"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b/>
                <w:sz w:val="24"/>
                <w:szCs w:val="24"/>
              </w:rPr>
              <w:t>5. Фуд-киоски:</w:t>
            </w:r>
          </w:p>
          <w:p w14:paraId="221E40F5" w14:textId="77777777" w:rsidR="00BD1F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 </w:t>
            </w:r>
            <w:r w:rsidRPr="00F10398">
              <w:rPr>
                <w:rFonts w:ascii="Times New Roman" w:hAnsi="Times New Roman"/>
                <w:sz w:val="24"/>
                <w:szCs w:val="24"/>
              </w:rPr>
              <w:t xml:space="preserve">попкорн </w:t>
            </w:r>
            <w:r w:rsidRPr="00673431">
              <w:rPr>
                <w:rFonts w:ascii="Times New Roman" w:hAnsi="Times New Roman"/>
                <w:sz w:val="24"/>
                <w:szCs w:val="24"/>
              </w:rPr>
              <w:t>– 2 точки не менее 150 порций на каждой точке;</w:t>
            </w:r>
          </w:p>
          <w:p w14:paraId="7DAECB72" w14:textId="77777777" w:rsidR="00BD1F31" w:rsidRPr="00673431" w:rsidRDefault="00BD1F31" w:rsidP="004D2B44">
            <w:pPr>
              <w:spacing w:after="0" w:line="260" w:lineRule="exact"/>
              <w:jc w:val="both"/>
              <w:rPr>
                <w:rFonts w:ascii="Times New Roman" w:hAnsi="Times New Roman"/>
                <w:sz w:val="24"/>
                <w:szCs w:val="24"/>
              </w:rPr>
            </w:pPr>
            <w:r>
              <w:rPr>
                <w:rFonts w:ascii="Times New Roman" w:hAnsi="Times New Roman"/>
                <w:sz w:val="24"/>
                <w:szCs w:val="24"/>
              </w:rPr>
              <w:t>- бабл-</w:t>
            </w:r>
            <w:proofErr w:type="spellStart"/>
            <w:r>
              <w:rPr>
                <w:rFonts w:ascii="Times New Roman" w:hAnsi="Times New Roman"/>
                <w:sz w:val="24"/>
                <w:szCs w:val="24"/>
              </w:rPr>
              <w:t>ти</w:t>
            </w:r>
            <w:proofErr w:type="spellEnd"/>
            <w:r>
              <w:rPr>
                <w:rFonts w:ascii="Times New Roman" w:hAnsi="Times New Roman"/>
                <w:sz w:val="24"/>
                <w:szCs w:val="24"/>
              </w:rPr>
              <w:t xml:space="preserve"> бар – 2 точки не менее 150 порций на каждой точке;</w:t>
            </w:r>
          </w:p>
          <w:p w14:paraId="35BFC974" w14:textId="77777777" w:rsidR="00BD1F31" w:rsidRPr="00673431" w:rsidRDefault="00BD1F31" w:rsidP="004D2B44">
            <w:pPr>
              <w:spacing w:after="0" w:line="260" w:lineRule="exact"/>
              <w:jc w:val="both"/>
              <w:rPr>
                <w:rFonts w:ascii="Times New Roman" w:hAnsi="Times New Roman"/>
                <w:b/>
                <w:sz w:val="24"/>
                <w:szCs w:val="24"/>
              </w:rPr>
            </w:pPr>
            <w:r w:rsidRPr="00673431">
              <w:rPr>
                <w:rFonts w:ascii="Times New Roman" w:hAnsi="Times New Roman"/>
                <w:sz w:val="24"/>
                <w:szCs w:val="24"/>
              </w:rPr>
              <w:t>-</w:t>
            </w:r>
            <w:r>
              <w:rPr>
                <w:rFonts w:ascii="Times New Roman" w:hAnsi="Times New Roman"/>
                <w:sz w:val="24"/>
                <w:szCs w:val="24"/>
              </w:rPr>
              <w:t xml:space="preserve"> итальянское</w:t>
            </w:r>
            <w:r w:rsidRPr="00673431">
              <w:rPr>
                <w:rFonts w:ascii="Times New Roman" w:hAnsi="Times New Roman"/>
                <w:sz w:val="24"/>
                <w:szCs w:val="24"/>
              </w:rPr>
              <w:t xml:space="preserve"> </w:t>
            </w:r>
            <w:r>
              <w:rPr>
                <w:rFonts w:ascii="Times New Roman" w:hAnsi="Times New Roman"/>
                <w:sz w:val="24"/>
                <w:szCs w:val="24"/>
              </w:rPr>
              <w:t>мороженое</w:t>
            </w:r>
            <w:r w:rsidRPr="00673431">
              <w:rPr>
                <w:rFonts w:ascii="Times New Roman" w:hAnsi="Times New Roman"/>
                <w:sz w:val="24"/>
                <w:szCs w:val="24"/>
              </w:rPr>
              <w:t xml:space="preserve"> </w:t>
            </w:r>
            <w:r>
              <w:rPr>
                <w:rFonts w:ascii="Times New Roman" w:hAnsi="Times New Roman"/>
                <w:sz w:val="24"/>
                <w:szCs w:val="24"/>
              </w:rPr>
              <w:t xml:space="preserve">с </w:t>
            </w:r>
            <w:proofErr w:type="spellStart"/>
            <w:r>
              <w:rPr>
                <w:rFonts w:ascii="Times New Roman" w:hAnsi="Times New Roman"/>
                <w:sz w:val="24"/>
                <w:szCs w:val="24"/>
              </w:rPr>
              <w:t>топингами</w:t>
            </w:r>
            <w:proofErr w:type="spellEnd"/>
            <w:r>
              <w:rPr>
                <w:rFonts w:ascii="Times New Roman" w:hAnsi="Times New Roman"/>
                <w:sz w:val="24"/>
                <w:szCs w:val="24"/>
              </w:rPr>
              <w:t xml:space="preserve"> и посыпками</w:t>
            </w:r>
            <w:r w:rsidRPr="00673431">
              <w:rPr>
                <w:rFonts w:ascii="Times New Roman" w:hAnsi="Times New Roman"/>
                <w:sz w:val="24"/>
                <w:szCs w:val="24"/>
              </w:rPr>
              <w:t>– 2 точки не менее 150 порций на каждой точке.</w:t>
            </w:r>
            <w:r w:rsidRPr="00673431">
              <w:rPr>
                <w:rFonts w:ascii="Times New Roman" w:hAnsi="Times New Roman"/>
                <w:b/>
                <w:sz w:val="24"/>
                <w:szCs w:val="24"/>
              </w:rPr>
              <w:t xml:space="preserve"> </w:t>
            </w:r>
          </w:p>
        </w:tc>
      </w:tr>
      <w:tr w:rsidR="00BD1F31" w:rsidRPr="00673431" w14:paraId="0B3890F6" w14:textId="77777777" w:rsidTr="004D2B44">
        <w:tc>
          <w:tcPr>
            <w:tcW w:w="280" w:type="pct"/>
          </w:tcPr>
          <w:p w14:paraId="325740F6"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863F841"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Карета скорой помощи и бригада врачей</w:t>
            </w:r>
          </w:p>
        </w:tc>
        <w:tc>
          <w:tcPr>
            <w:tcW w:w="3488" w:type="pct"/>
            <w:gridSpan w:val="2"/>
          </w:tcPr>
          <w:p w14:paraId="0E37BC1E"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Обеспечение дежурства бригады врачей и кареты скорой помощи на период проведения соревнований (7 часов, не менее 2 врачей). Точное время дежурства согласовывается с Заказчиком за 6 рабочих дней. Медицинская помощь должна быть оказана квалифицированными специалистами. Основные функции: оказание первой медицинской помощи при состояниях, угрожающих здоровью или жизни участников </w:t>
            </w:r>
            <w:r w:rsidRPr="00673431">
              <w:rPr>
                <w:rFonts w:ascii="Times New Roman" w:hAnsi="Times New Roman"/>
                <w:sz w:val="24"/>
                <w:szCs w:val="24"/>
              </w:rPr>
              <w:lastRenderedPageBreak/>
              <w:t>Мероприятия, вызванных внезапными заболеваниями, несчастными случаями, травмами и отравлениями.</w:t>
            </w:r>
          </w:p>
        </w:tc>
      </w:tr>
      <w:tr w:rsidR="00BD1F31" w:rsidRPr="00673431" w14:paraId="0EFF8614" w14:textId="77777777" w:rsidTr="004D2B44">
        <w:tc>
          <w:tcPr>
            <w:tcW w:w="280" w:type="pct"/>
          </w:tcPr>
          <w:p w14:paraId="141DDA7A"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8533B22"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Административное сопровождение</w:t>
            </w:r>
          </w:p>
        </w:tc>
        <w:tc>
          <w:tcPr>
            <w:tcW w:w="3488" w:type="pct"/>
            <w:gridSpan w:val="2"/>
          </w:tcPr>
          <w:p w14:paraId="0C1065C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Административное сопровождение проводится в соответствии с разработанной и утвержденной концепцией Мероприятия, логистикой его проведения, расписанием соревнований и прочих активностей.</w:t>
            </w:r>
          </w:p>
          <w:p w14:paraId="6C1CBE95"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Соревнования проводятся по разработанным и утвержденным с Заказчиком регламентам проведения, включающих в себя порядок проведения соревнований, системы подсчета очков и прочих необходимых для проведения соревнований условий. По итогам каждого вида спортивных соревнований должен быть составлен протокол с указанием всех результатов, подписанный судьей соревнований.</w:t>
            </w:r>
          </w:p>
          <w:p w14:paraId="25C844AE"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На площадке должны быть расставлены навигационные указатели, организована регистрация всех гостей Мероприятия.</w:t>
            </w:r>
          </w:p>
        </w:tc>
      </w:tr>
      <w:tr w:rsidR="00BD1F31" w:rsidRPr="00673431" w14:paraId="4B836B1D" w14:textId="77777777" w:rsidTr="004D2B44">
        <w:tc>
          <w:tcPr>
            <w:tcW w:w="280" w:type="pct"/>
          </w:tcPr>
          <w:p w14:paraId="7BC76FF3"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D1EB072"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Оформление места проведения Мероприятия, организация фотосъемки, изготовление наградной продукции</w:t>
            </w:r>
          </w:p>
        </w:tc>
        <w:tc>
          <w:tcPr>
            <w:tcW w:w="3488" w:type="pct"/>
            <w:gridSpan w:val="2"/>
          </w:tcPr>
          <w:p w14:paraId="0D63BFF0"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1. Место проведения Мероприятия оформляется в соответствии с разработанной и утвержденной с Заказчиком концепцией Мероприятия.</w:t>
            </w:r>
          </w:p>
          <w:p w14:paraId="46C70858"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2. К времени начала Мероприятия должна быть установлена сценическая конструкция размером не менее 4х3 м для проведения открытия и закрытия Мероприятия.</w:t>
            </w:r>
          </w:p>
          <w:p w14:paraId="5C97ED9C"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3. В месте проведения Мероприятия должна быть организована фотосъемка Мероприятия.</w:t>
            </w:r>
          </w:p>
        </w:tc>
      </w:tr>
      <w:tr w:rsidR="00BD1F31" w:rsidRPr="00673431" w14:paraId="6049F70E" w14:textId="77777777" w:rsidTr="004D2B44">
        <w:tc>
          <w:tcPr>
            <w:tcW w:w="280" w:type="pct"/>
          </w:tcPr>
          <w:p w14:paraId="0BB11187"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2FA214A"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Звуковое и музыкальное сопровождение </w:t>
            </w:r>
          </w:p>
        </w:tc>
        <w:tc>
          <w:tcPr>
            <w:tcW w:w="3488" w:type="pct"/>
            <w:gridSpan w:val="2"/>
          </w:tcPr>
          <w:p w14:paraId="70DBE507"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Звуковое и сценическое оборудование на период проведения Мероприятия в зоне шатра: </w:t>
            </w:r>
          </w:p>
          <w:p w14:paraId="3EEE32E2"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сцена должна быть оборудована подиумом размером не менее 4х3 м, высотой не менее 40 см, иметь обязательные ступени высотой не менее 20 см с обеих сторон от подиума для беспрепятственного доступа участников Мероприятия на сцену;</w:t>
            </w:r>
          </w:p>
          <w:p w14:paraId="5322CCF6" w14:textId="13DA4315"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 в зале проведения </w:t>
            </w:r>
            <w:r w:rsidR="0021673E">
              <w:rPr>
                <w:rFonts w:ascii="Times New Roman" w:hAnsi="Times New Roman"/>
                <w:sz w:val="24"/>
                <w:szCs w:val="24"/>
              </w:rPr>
              <w:t>спортивной эстафеты</w:t>
            </w:r>
            <w:r w:rsidR="0021673E" w:rsidRPr="000B297D">
              <w:rPr>
                <w:rFonts w:ascii="Times New Roman" w:hAnsi="Times New Roman"/>
                <w:sz w:val="24"/>
                <w:szCs w:val="24"/>
              </w:rPr>
              <w:t xml:space="preserve"> </w:t>
            </w:r>
            <w:r w:rsidRPr="000B297D">
              <w:rPr>
                <w:rFonts w:ascii="Times New Roman" w:hAnsi="Times New Roman"/>
                <w:sz w:val="24"/>
                <w:szCs w:val="24"/>
              </w:rPr>
              <w:t xml:space="preserve">акустическая система, состоящая из сателлита и сабвуфера, общей мощностью не менее 2 кВт на сторону, расположены по сторонам от сцены, также вдоль территории проведения </w:t>
            </w:r>
            <w:r w:rsidR="002720B8">
              <w:rPr>
                <w:rFonts w:ascii="Times New Roman" w:hAnsi="Times New Roman"/>
                <w:sz w:val="24"/>
                <w:szCs w:val="24"/>
              </w:rPr>
              <w:t>спортивной эстафеты</w:t>
            </w:r>
            <w:r w:rsidR="002720B8" w:rsidRPr="000B297D">
              <w:rPr>
                <w:rFonts w:ascii="Times New Roman" w:hAnsi="Times New Roman"/>
                <w:sz w:val="24"/>
                <w:szCs w:val="24"/>
              </w:rPr>
              <w:t xml:space="preserve"> </w:t>
            </w:r>
            <w:r w:rsidRPr="000B297D">
              <w:rPr>
                <w:rFonts w:ascii="Times New Roman" w:hAnsi="Times New Roman"/>
                <w:sz w:val="24"/>
                <w:szCs w:val="24"/>
              </w:rPr>
              <w:t xml:space="preserve">необходимо расположить дополнительные акустические системы для равномерного звукового давления (каждая точка не менее 1,5 кВт мощности) не менее 3 точек на сторону; </w:t>
            </w:r>
          </w:p>
          <w:p w14:paraId="791DD06E"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 Микшерный пульт с возможностью подключения не менее 8 источников сигнала (включая </w:t>
            </w:r>
            <w:proofErr w:type="spellStart"/>
            <w:r w:rsidRPr="000B297D">
              <w:rPr>
                <w:rFonts w:ascii="Times New Roman" w:hAnsi="Times New Roman"/>
                <w:sz w:val="24"/>
                <w:szCs w:val="24"/>
              </w:rPr>
              <w:t>стереошину</w:t>
            </w:r>
            <w:proofErr w:type="spellEnd"/>
            <w:r w:rsidRPr="000B297D">
              <w:rPr>
                <w:rFonts w:ascii="Times New Roman" w:hAnsi="Times New Roman"/>
                <w:sz w:val="24"/>
                <w:szCs w:val="24"/>
              </w:rPr>
              <w:t>);</w:t>
            </w:r>
          </w:p>
          <w:p w14:paraId="07D20EB7"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 возможность подключения ноутбука для воспроизведения отбивок и фоновой музыки (подключение </w:t>
            </w:r>
            <w:proofErr w:type="spellStart"/>
            <w:r w:rsidRPr="000B297D">
              <w:rPr>
                <w:rFonts w:ascii="Times New Roman" w:hAnsi="Times New Roman"/>
                <w:sz w:val="24"/>
                <w:szCs w:val="24"/>
              </w:rPr>
              <w:t>minijack</w:t>
            </w:r>
            <w:proofErr w:type="spellEnd"/>
            <w:r w:rsidRPr="000B297D">
              <w:rPr>
                <w:rFonts w:ascii="Times New Roman" w:hAnsi="Times New Roman"/>
                <w:sz w:val="24"/>
                <w:szCs w:val="24"/>
              </w:rPr>
              <w:t xml:space="preserve"> 3,5);</w:t>
            </w:r>
          </w:p>
          <w:p w14:paraId="208B349C"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 ноутбук для воспроизведения отбивок и фоновой музыки с полным необходимыми комплектом системных кодеков и программ для бесперебойного воспроизведения популярных аудиоформатов (mp3, </w:t>
            </w:r>
            <w:proofErr w:type="spellStart"/>
            <w:r w:rsidRPr="000B297D">
              <w:rPr>
                <w:rFonts w:ascii="Times New Roman" w:hAnsi="Times New Roman"/>
                <w:sz w:val="24"/>
                <w:szCs w:val="24"/>
              </w:rPr>
              <w:t>wav</w:t>
            </w:r>
            <w:proofErr w:type="spellEnd"/>
            <w:r w:rsidRPr="000B297D">
              <w:rPr>
                <w:rFonts w:ascii="Times New Roman" w:hAnsi="Times New Roman"/>
                <w:sz w:val="24"/>
                <w:szCs w:val="24"/>
              </w:rPr>
              <w:t>);</w:t>
            </w:r>
          </w:p>
          <w:p w14:paraId="176E0C02"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xml:space="preserve">- не менее двух радиомикрофонов с базой (радиус действия не менее 1000 м на открытой местности). </w:t>
            </w:r>
          </w:p>
          <w:p w14:paraId="73CF5934"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 в зоне кейтеринга - акустическая система мощностью не менее 3 кВт, пульт с возможностью подключения не менее 4 источников сигнала.</w:t>
            </w:r>
          </w:p>
          <w:p w14:paraId="749E0DBC" w14:textId="77777777" w:rsidR="00BD1F31" w:rsidRPr="000B297D" w:rsidRDefault="00BD1F31" w:rsidP="004D2B44">
            <w:pPr>
              <w:spacing w:after="0" w:line="260" w:lineRule="exact"/>
              <w:jc w:val="both"/>
              <w:rPr>
                <w:rFonts w:ascii="Times New Roman" w:hAnsi="Times New Roman"/>
                <w:sz w:val="24"/>
                <w:szCs w:val="24"/>
              </w:rPr>
            </w:pPr>
            <w:r w:rsidRPr="000B297D">
              <w:rPr>
                <w:rFonts w:ascii="Times New Roman" w:hAnsi="Times New Roman"/>
                <w:sz w:val="24"/>
                <w:szCs w:val="24"/>
              </w:rPr>
              <w:t>При необходимости должны быть произведены следующие работы: монтаж, демонтаж и оборудование для предохранения аппаратуры от воздействия влаги в случае неблагоприятных погодных условий (музыкальное оборудование предоставляется на все время проведения Мероприятия).</w:t>
            </w:r>
          </w:p>
          <w:p w14:paraId="6E81CA39" w14:textId="428CF035" w:rsidR="00BD1F31" w:rsidRPr="000B297D" w:rsidRDefault="002720B8" w:rsidP="004D2B44">
            <w:pPr>
              <w:spacing w:after="0" w:line="260" w:lineRule="exact"/>
              <w:jc w:val="both"/>
              <w:rPr>
                <w:rFonts w:ascii="Times New Roman" w:hAnsi="Times New Roman"/>
                <w:sz w:val="24"/>
                <w:szCs w:val="24"/>
              </w:rPr>
            </w:pPr>
            <w:r>
              <w:rPr>
                <w:rFonts w:ascii="Times New Roman" w:hAnsi="Times New Roman"/>
                <w:sz w:val="24"/>
                <w:szCs w:val="24"/>
              </w:rPr>
              <w:lastRenderedPageBreak/>
              <w:t>Исполнителю н</w:t>
            </w:r>
            <w:r w:rsidR="00BD1F31" w:rsidRPr="000B297D">
              <w:rPr>
                <w:rFonts w:ascii="Times New Roman" w:hAnsi="Times New Roman"/>
                <w:sz w:val="24"/>
                <w:szCs w:val="24"/>
              </w:rPr>
              <w:t>еобходимо предоставить дополнительное оборудование, если его использование предусмотрено сценарием проведения Мероприятия.</w:t>
            </w:r>
          </w:p>
          <w:p w14:paraId="6EA58E1E" w14:textId="77777777" w:rsidR="00BD1F31" w:rsidRPr="00673431" w:rsidRDefault="00BD1F31" w:rsidP="0021673E">
            <w:pPr>
              <w:spacing w:after="0" w:line="260" w:lineRule="exact"/>
              <w:jc w:val="both"/>
              <w:rPr>
                <w:rFonts w:ascii="Times New Roman" w:hAnsi="Times New Roman"/>
                <w:sz w:val="24"/>
                <w:szCs w:val="24"/>
                <w:highlight w:val="yellow"/>
              </w:rPr>
            </w:pPr>
          </w:p>
        </w:tc>
      </w:tr>
      <w:tr w:rsidR="00BD1F31" w:rsidRPr="00673431" w14:paraId="5034445D" w14:textId="77777777" w:rsidTr="004D2B44">
        <w:tc>
          <w:tcPr>
            <w:tcW w:w="280" w:type="pct"/>
          </w:tcPr>
          <w:p w14:paraId="1097AC21"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25B331E0"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Обеспечение безопасности во время проведения Мероприятия</w:t>
            </w:r>
          </w:p>
        </w:tc>
        <w:tc>
          <w:tcPr>
            <w:tcW w:w="3488" w:type="pct"/>
            <w:gridSpan w:val="2"/>
          </w:tcPr>
          <w:p w14:paraId="668D279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Все участники Мероприятия должны быть обеспечены бумажными браслетами. По периметру площадки должны быть установлены посты охраны. Общее число сотрудников, обеспечивающих безопасность, должно составлять не менее 10 чел.</w:t>
            </w:r>
          </w:p>
        </w:tc>
      </w:tr>
      <w:tr w:rsidR="00BD1F31" w:rsidRPr="00673431" w14:paraId="67156D14" w14:textId="77777777" w:rsidTr="004D2B44">
        <w:tc>
          <w:tcPr>
            <w:tcW w:w="280" w:type="pct"/>
          </w:tcPr>
          <w:p w14:paraId="002F7756"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3801BFA9"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Обеспечение противопожарной безопасности во время проведения Мероприятия</w:t>
            </w:r>
          </w:p>
        </w:tc>
        <w:tc>
          <w:tcPr>
            <w:tcW w:w="3488" w:type="pct"/>
            <w:gridSpan w:val="2"/>
          </w:tcPr>
          <w:p w14:paraId="362290AF"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Место проведения Мероприятия должно быть оборудовано системой оповещения при возникновении пожара, иметь заключение Государственной пожарной охраны о соответствии противопожарной безопасности. На площадке должна быть автоматическая система пожаротушения либо достаточное количество огнетушителей (исходя из нормативного количества).</w:t>
            </w:r>
          </w:p>
        </w:tc>
      </w:tr>
      <w:tr w:rsidR="00BD1F31" w:rsidRPr="00673431" w14:paraId="4D16A4D6" w14:textId="77777777" w:rsidTr="004D2B44">
        <w:tc>
          <w:tcPr>
            <w:tcW w:w="280" w:type="pct"/>
          </w:tcPr>
          <w:p w14:paraId="3C067A7F"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F9638FF"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 xml:space="preserve">Изготовление наградной продукции </w:t>
            </w:r>
          </w:p>
        </w:tc>
        <w:tc>
          <w:tcPr>
            <w:tcW w:w="3488" w:type="pct"/>
            <w:gridSpan w:val="2"/>
          </w:tcPr>
          <w:p w14:paraId="211566D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 xml:space="preserve">Участники команд-победителей командных соревнований, занявшие 1 место, получают золотые медали. Команды, занявшие 2 и 3 место, получают серебряные и бронзовые медали соответственно. </w:t>
            </w:r>
          </w:p>
        </w:tc>
      </w:tr>
      <w:tr w:rsidR="00BD1F31" w:rsidRPr="00673431" w14:paraId="7B0F45BF" w14:textId="77777777" w:rsidTr="004D2B44">
        <w:tc>
          <w:tcPr>
            <w:tcW w:w="280" w:type="pct"/>
          </w:tcPr>
          <w:p w14:paraId="78BE8D11"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4136B186"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Уборка</w:t>
            </w:r>
          </w:p>
        </w:tc>
        <w:tc>
          <w:tcPr>
            <w:tcW w:w="3488" w:type="pct"/>
            <w:gridSpan w:val="2"/>
          </w:tcPr>
          <w:p w14:paraId="6A452E54"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Оперативная уборка всех площадок во время проведения Мероприятия. Уборка после Мероприятия, в т.ч. вывоз крупногабаритного мусора.</w:t>
            </w:r>
          </w:p>
        </w:tc>
      </w:tr>
      <w:tr w:rsidR="00BD1F31" w:rsidRPr="00673431" w14:paraId="7888257D" w14:textId="77777777" w:rsidTr="004D2B44">
        <w:trPr>
          <w:trHeight w:val="2228"/>
        </w:trPr>
        <w:tc>
          <w:tcPr>
            <w:tcW w:w="280" w:type="pct"/>
          </w:tcPr>
          <w:p w14:paraId="13F3AC8C"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062F2997"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Оформление медицинской, санитарно-эпидемиологической и прочей необходимой разрешительной документации</w:t>
            </w:r>
          </w:p>
        </w:tc>
        <w:tc>
          <w:tcPr>
            <w:tcW w:w="3488" w:type="pct"/>
            <w:gridSpan w:val="2"/>
          </w:tcPr>
          <w:p w14:paraId="5A5B3835"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К началу проведения Мероприятия Исполнителем должна быть согласована с уполномоченными органами вся документация, необходимая для проведения Мероприятия.</w:t>
            </w:r>
          </w:p>
        </w:tc>
      </w:tr>
      <w:tr w:rsidR="00BD1F31" w:rsidRPr="00673431" w14:paraId="2D3F5CE2" w14:textId="77777777" w:rsidTr="004D2B44">
        <w:tc>
          <w:tcPr>
            <w:tcW w:w="280" w:type="pct"/>
          </w:tcPr>
          <w:p w14:paraId="1A131D41"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6A560F5E"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Регистрация участников соревнований</w:t>
            </w:r>
          </w:p>
        </w:tc>
        <w:tc>
          <w:tcPr>
            <w:tcW w:w="3488" w:type="pct"/>
            <w:gridSpan w:val="2"/>
          </w:tcPr>
          <w:p w14:paraId="0298714E" w14:textId="77777777"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Исполнителем обеспечивается регистрация участников и гостей соревнований, выдача бумажных браслетов участникам Мероприятия.</w:t>
            </w:r>
          </w:p>
        </w:tc>
      </w:tr>
      <w:tr w:rsidR="00BD1F31" w:rsidRPr="00673431" w14:paraId="74DA0C88" w14:textId="77777777" w:rsidTr="004D2B44">
        <w:tc>
          <w:tcPr>
            <w:tcW w:w="280" w:type="pct"/>
          </w:tcPr>
          <w:p w14:paraId="72DB0FA2" w14:textId="77777777" w:rsidR="00BD1F31" w:rsidRPr="00673431" w:rsidRDefault="00BD1F31" w:rsidP="004D2B44">
            <w:pPr>
              <w:numPr>
                <w:ilvl w:val="0"/>
                <w:numId w:val="60"/>
              </w:numPr>
              <w:spacing w:after="0" w:line="260" w:lineRule="exact"/>
              <w:ind w:left="0" w:firstLine="0"/>
              <w:jc w:val="center"/>
              <w:rPr>
                <w:rFonts w:ascii="Times New Roman" w:hAnsi="Times New Roman"/>
                <w:sz w:val="24"/>
                <w:szCs w:val="24"/>
              </w:rPr>
            </w:pPr>
          </w:p>
        </w:tc>
        <w:tc>
          <w:tcPr>
            <w:tcW w:w="1231" w:type="pct"/>
          </w:tcPr>
          <w:p w14:paraId="58F3C046" w14:textId="77777777" w:rsidR="00BD1F31" w:rsidRPr="00673431" w:rsidRDefault="00BD1F31" w:rsidP="004D2B44">
            <w:pPr>
              <w:spacing w:after="0" w:line="260" w:lineRule="exact"/>
              <w:jc w:val="center"/>
              <w:rPr>
                <w:rFonts w:ascii="Times New Roman" w:hAnsi="Times New Roman"/>
                <w:sz w:val="24"/>
                <w:szCs w:val="24"/>
              </w:rPr>
            </w:pPr>
            <w:r w:rsidRPr="00673431">
              <w:rPr>
                <w:rFonts w:ascii="Times New Roman" w:hAnsi="Times New Roman"/>
                <w:sz w:val="24"/>
                <w:szCs w:val="24"/>
              </w:rPr>
              <w:t>Обеспечение персоналом</w:t>
            </w:r>
          </w:p>
        </w:tc>
        <w:tc>
          <w:tcPr>
            <w:tcW w:w="3488" w:type="pct"/>
            <w:gridSpan w:val="2"/>
          </w:tcPr>
          <w:p w14:paraId="1A24122D" w14:textId="72394BA9" w:rsidR="00BD1F31" w:rsidRPr="00673431" w:rsidRDefault="00BD1F31" w:rsidP="004D2B44">
            <w:pPr>
              <w:spacing w:after="0" w:line="260" w:lineRule="exact"/>
              <w:jc w:val="both"/>
              <w:rPr>
                <w:rFonts w:ascii="Times New Roman" w:hAnsi="Times New Roman"/>
                <w:sz w:val="24"/>
                <w:szCs w:val="24"/>
              </w:rPr>
            </w:pPr>
            <w:r w:rsidRPr="00673431">
              <w:rPr>
                <w:rFonts w:ascii="Times New Roman" w:hAnsi="Times New Roman"/>
                <w:sz w:val="24"/>
                <w:szCs w:val="24"/>
              </w:rPr>
              <w:t>Исполнитель предоставляет персонал в количестве, необходимом для проведения Мероприятия</w:t>
            </w:r>
            <w:r w:rsidR="00B65F6C">
              <w:rPr>
                <w:rFonts w:ascii="Times New Roman" w:hAnsi="Times New Roman"/>
                <w:sz w:val="24"/>
                <w:szCs w:val="24"/>
              </w:rPr>
              <w:t>.</w:t>
            </w:r>
            <w:r w:rsidRPr="00673431">
              <w:rPr>
                <w:rFonts w:ascii="Times New Roman" w:hAnsi="Times New Roman"/>
                <w:sz w:val="24"/>
                <w:szCs w:val="24"/>
              </w:rPr>
              <w:t xml:space="preserve"> </w:t>
            </w:r>
          </w:p>
        </w:tc>
      </w:tr>
    </w:tbl>
    <w:p w14:paraId="6C1FA27B" w14:textId="77777777" w:rsidR="00BD1F31" w:rsidRDefault="00BD1F31" w:rsidP="00BD1F31">
      <w:pPr>
        <w:suppressAutoHyphens/>
        <w:autoSpaceDN w:val="0"/>
        <w:spacing w:after="0" w:line="276" w:lineRule="auto"/>
        <w:ind w:firstLine="709"/>
        <w:jc w:val="both"/>
        <w:textAlignment w:val="baseline"/>
        <w:rPr>
          <w:rFonts w:ascii="Times New Roman" w:hAnsi="Times New Roman"/>
          <w:bCs/>
          <w:sz w:val="24"/>
          <w:szCs w:val="24"/>
        </w:rPr>
      </w:pPr>
      <w:r w:rsidRPr="00AF3D90">
        <w:rPr>
          <w:rFonts w:ascii="Times New Roman" w:hAnsi="Times New Roman"/>
          <w:bCs/>
          <w:sz w:val="24"/>
          <w:szCs w:val="24"/>
        </w:rPr>
        <w:t>В случае указания в документации точных размеров или параметров спортивного инвентаря и спортивных снарядов допускается отклонение от указанных размеров не более чем на 5 процентов.</w:t>
      </w:r>
    </w:p>
    <w:p w14:paraId="2106370C" w14:textId="5482C221" w:rsidR="008930F6" w:rsidRDefault="009B4D8B" w:rsidP="000C15B5">
      <w:pPr>
        <w:spacing w:line="240" w:lineRule="auto"/>
        <w:ind w:firstLine="567"/>
        <w:jc w:val="both"/>
        <w:rPr>
          <w:rFonts w:ascii="Times New Roman" w:hAnsi="Times New Roman"/>
          <w:b/>
          <w:smallCaps/>
          <w:noProof/>
          <w:sz w:val="28"/>
          <w:szCs w:val="24"/>
          <w:lang w:eastAsia="en-US"/>
        </w:rPr>
      </w:pPr>
      <w:r>
        <w:rPr>
          <w:lang w:eastAsia="en-US"/>
        </w:rPr>
        <w:br w:type="page"/>
      </w:r>
      <w:r w:rsidR="008930F6" w:rsidRPr="00531A40">
        <w:rPr>
          <w:rFonts w:ascii="Times New Roman" w:hAnsi="Times New Roman"/>
          <w:b/>
          <w:smallCaps/>
          <w:noProof/>
          <w:sz w:val="28"/>
          <w:szCs w:val="24"/>
          <w:lang w:eastAsia="en-US"/>
        </w:rPr>
        <w:lastRenderedPageBreak/>
        <w:t xml:space="preserve">РАЗДЕЛ </w:t>
      </w:r>
      <w:r w:rsidR="00684774" w:rsidRPr="00684774">
        <w:rPr>
          <w:rFonts w:ascii="Times New Roman" w:hAnsi="Times New Roman"/>
          <w:b/>
          <w:smallCaps/>
          <w:noProof/>
          <w:sz w:val="28"/>
          <w:szCs w:val="24"/>
          <w:lang w:eastAsia="en-US"/>
        </w:rPr>
        <w:t>IV</w:t>
      </w:r>
      <w:r w:rsidR="008930F6" w:rsidRPr="00531A40">
        <w:rPr>
          <w:rFonts w:ascii="Times New Roman" w:hAnsi="Times New Roman"/>
          <w:b/>
          <w:smallCaps/>
          <w:noProof/>
          <w:sz w:val="28"/>
          <w:szCs w:val="24"/>
          <w:lang w:eastAsia="en-US"/>
        </w:rPr>
        <w:t xml:space="preserve">. </w:t>
      </w:r>
      <w:bookmarkEnd w:id="58"/>
      <w:bookmarkEnd w:id="59"/>
      <w:bookmarkEnd w:id="60"/>
      <w:bookmarkEnd w:id="61"/>
      <w:r w:rsidR="00CF026B" w:rsidRPr="00531A40">
        <w:rPr>
          <w:rFonts w:ascii="Times New Roman" w:hAnsi="Times New Roman"/>
          <w:b/>
          <w:smallCaps/>
          <w:noProof/>
          <w:sz w:val="28"/>
          <w:szCs w:val="24"/>
          <w:lang w:eastAsia="en-US"/>
        </w:rPr>
        <w:t>ПРОЕКТ ДОГОВОРА</w:t>
      </w:r>
    </w:p>
    <w:p w14:paraId="48BFE704" w14:textId="55A7F9A5" w:rsidR="00BD1F31" w:rsidRPr="004D2B44" w:rsidRDefault="00BD1F31" w:rsidP="00BD1F31">
      <w:pPr>
        <w:spacing w:after="0" w:line="240" w:lineRule="auto"/>
        <w:rPr>
          <w:rFonts w:ascii="Times New Roman" w:hAnsi="Times New Roman"/>
          <w:b/>
          <w:smallCaps/>
          <w:noProof/>
          <w:sz w:val="28"/>
          <w:szCs w:val="24"/>
          <w:lang w:eastAsia="en-US"/>
        </w:rPr>
      </w:pPr>
    </w:p>
    <w:p w14:paraId="050E5947" w14:textId="77777777" w:rsidR="00BD1F31" w:rsidRPr="00000621" w:rsidRDefault="00BD1F31" w:rsidP="00BD1F31">
      <w:pPr>
        <w:keepNext/>
        <w:keepLines/>
        <w:spacing w:after="0" w:line="240" w:lineRule="auto"/>
        <w:jc w:val="center"/>
        <w:outlineLvl w:val="0"/>
        <w:rPr>
          <w:rFonts w:ascii="Times New Roman" w:hAnsi="Times New Roman"/>
          <w:b/>
          <w:bCs/>
          <w:sz w:val="24"/>
          <w:szCs w:val="24"/>
        </w:rPr>
      </w:pPr>
      <w:r w:rsidRPr="00673431">
        <w:rPr>
          <w:rFonts w:ascii="Times New Roman" w:hAnsi="Times New Roman"/>
          <w:b/>
          <w:bCs/>
          <w:sz w:val="24"/>
          <w:szCs w:val="24"/>
          <w:lang w:val="x-none"/>
        </w:rPr>
        <w:t>ДОГОВОР №</w:t>
      </w:r>
      <w:r>
        <w:rPr>
          <w:rFonts w:ascii="Times New Roman" w:hAnsi="Times New Roman"/>
          <w:b/>
          <w:bCs/>
          <w:sz w:val="24"/>
          <w:szCs w:val="24"/>
        </w:rPr>
        <w:t xml:space="preserve"> </w:t>
      </w:r>
    </w:p>
    <w:p w14:paraId="12839D96" w14:textId="77777777" w:rsidR="00BD1F31" w:rsidRPr="00673431" w:rsidRDefault="00BD1F31" w:rsidP="00BD1F31">
      <w:pPr>
        <w:spacing w:after="0" w:line="276" w:lineRule="auto"/>
        <w:jc w:val="center"/>
        <w:rPr>
          <w:rFonts w:ascii="Times New Roman" w:hAnsi="Times New Roman"/>
          <w:sz w:val="24"/>
          <w:szCs w:val="24"/>
          <w:shd w:val="clear" w:color="auto" w:fill="FF0000"/>
        </w:rPr>
      </w:pPr>
    </w:p>
    <w:p w14:paraId="5E413E16" w14:textId="77777777" w:rsidR="00BD1F31" w:rsidRPr="00673431" w:rsidRDefault="00BD1F31" w:rsidP="00BD1F31">
      <w:pPr>
        <w:spacing w:after="0" w:line="276" w:lineRule="auto"/>
        <w:jc w:val="center"/>
        <w:rPr>
          <w:rFonts w:ascii="Times New Roman" w:hAnsi="Times New Roman"/>
          <w:sz w:val="24"/>
          <w:szCs w:val="24"/>
        </w:rPr>
      </w:pPr>
      <w:r w:rsidRPr="00673431">
        <w:rPr>
          <w:rFonts w:ascii="Times New Roman" w:hAnsi="Times New Roman"/>
          <w:sz w:val="24"/>
          <w:szCs w:val="24"/>
        </w:rPr>
        <w:t>г. Москва</w:t>
      </w:r>
      <w:r w:rsidRPr="00673431">
        <w:rPr>
          <w:rFonts w:ascii="Times New Roman" w:hAnsi="Times New Roman"/>
          <w:sz w:val="24"/>
          <w:szCs w:val="24"/>
        </w:rPr>
        <w:tab/>
      </w:r>
      <w:r w:rsidRPr="00673431">
        <w:rPr>
          <w:rFonts w:ascii="Times New Roman" w:hAnsi="Times New Roman"/>
          <w:sz w:val="24"/>
          <w:szCs w:val="24"/>
        </w:rPr>
        <w:tab/>
      </w:r>
      <w:r w:rsidRPr="00673431">
        <w:rPr>
          <w:rFonts w:ascii="Times New Roman" w:hAnsi="Times New Roman"/>
          <w:sz w:val="24"/>
          <w:szCs w:val="24"/>
        </w:rPr>
        <w:tab/>
      </w:r>
      <w:r w:rsidRPr="00673431">
        <w:rPr>
          <w:rFonts w:ascii="Times New Roman" w:hAnsi="Times New Roman"/>
          <w:sz w:val="24"/>
          <w:szCs w:val="24"/>
        </w:rPr>
        <w:tab/>
      </w:r>
      <w:r w:rsidRPr="00673431">
        <w:rPr>
          <w:rFonts w:ascii="Times New Roman" w:hAnsi="Times New Roman"/>
          <w:sz w:val="24"/>
          <w:szCs w:val="24"/>
        </w:rPr>
        <w:tab/>
      </w:r>
      <w:r w:rsidRPr="00673431">
        <w:rPr>
          <w:rFonts w:ascii="Times New Roman" w:hAnsi="Times New Roman"/>
          <w:sz w:val="24"/>
          <w:szCs w:val="24"/>
        </w:rPr>
        <w:tab/>
      </w:r>
      <w:r w:rsidRPr="00673431">
        <w:rPr>
          <w:rFonts w:ascii="Times New Roman" w:hAnsi="Times New Roman"/>
          <w:sz w:val="24"/>
          <w:szCs w:val="24"/>
        </w:rPr>
        <w:tab/>
      </w:r>
      <w:r>
        <w:rPr>
          <w:rFonts w:ascii="Times New Roman" w:hAnsi="Times New Roman"/>
          <w:sz w:val="24"/>
          <w:szCs w:val="24"/>
        </w:rPr>
        <w:t xml:space="preserve">            </w:t>
      </w:r>
      <w:proofErr w:type="gramStart"/>
      <w:r>
        <w:rPr>
          <w:rFonts w:ascii="Times New Roman" w:hAnsi="Times New Roman"/>
          <w:sz w:val="24"/>
          <w:szCs w:val="24"/>
        </w:rPr>
        <w:t xml:space="preserve">   </w:t>
      </w:r>
      <w:r w:rsidRPr="00673431">
        <w:rPr>
          <w:rFonts w:ascii="Times New Roman" w:hAnsi="Times New Roman"/>
          <w:sz w:val="24"/>
          <w:szCs w:val="24"/>
        </w:rPr>
        <w:t>«</w:t>
      </w:r>
      <w:proofErr w:type="gramEnd"/>
      <w:r w:rsidRPr="00673431">
        <w:rPr>
          <w:rFonts w:ascii="Times New Roman" w:hAnsi="Times New Roman"/>
          <w:sz w:val="24"/>
          <w:szCs w:val="24"/>
        </w:rPr>
        <w:t>_____</w:t>
      </w:r>
      <w:proofErr w:type="gramStart"/>
      <w:r w:rsidRPr="00673431">
        <w:rPr>
          <w:rFonts w:ascii="Times New Roman" w:hAnsi="Times New Roman"/>
          <w:sz w:val="24"/>
          <w:szCs w:val="24"/>
        </w:rPr>
        <w:t>_»_</w:t>
      </w:r>
      <w:proofErr w:type="gramEnd"/>
      <w:r w:rsidRPr="00673431">
        <w:rPr>
          <w:rFonts w:ascii="Times New Roman" w:hAnsi="Times New Roman"/>
          <w:sz w:val="24"/>
          <w:szCs w:val="24"/>
        </w:rPr>
        <w:t>_________ 202</w:t>
      </w:r>
      <w:r>
        <w:rPr>
          <w:rFonts w:ascii="Times New Roman" w:hAnsi="Times New Roman"/>
          <w:sz w:val="24"/>
          <w:szCs w:val="24"/>
        </w:rPr>
        <w:t>6</w:t>
      </w:r>
      <w:r w:rsidRPr="00673431">
        <w:rPr>
          <w:rFonts w:ascii="Times New Roman" w:hAnsi="Times New Roman"/>
          <w:sz w:val="24"/>
          <w:szCs w:val="24"/>
        </w:rPr>
        <w:t xml:space="preserve"> г.</w:t>
      </w:r>
    </w:p>
    <w:p w14:paraId="07F7AD7C" w14:textId="77777777" w:rsidR="00BD1F31" w:rsidRPr="00CB02FD" w:rsidRDefault="00BD1F31" w:rsidP="00BD1F31">
      <w:pPr>
        <w:widowControl w:val="0"/>
        <w:tabs>
          <w:tab w:val="left" w:pos="21"/>
        </w:tabs>
        <w:spacing w:after="0" w:line="240" w:lineRule="auto"/>
        <w:jc w:val="both"/>
        <w:rPr>
          <w:rFonts w:ascii="Times New Roman" w:hAnsi="Times New Roman"/>
          <w:sz w:val="24"/>
          <w:szCs w:val="24"/>
        </w:rPr>
      </w:pPr>
      <w:r w:rsidRPr="00CB02FD">
        <w:rPr>
          <w:rFonts w:ascii="Times New Roman" w:hAnsi="Times New Roman"/>
          <w:b/>
          <w:sz w:val="24"/>
          <w:szCs w:val="24"/>
        </w:rPr>
        <w:t>Государственная корпорация «Агентство по страхованию вкладов»</w:t>
      </w:r>
      <w:r w:rsidRPr="00CB02FD">
        <w:rPr>
          <w:rFonts w:ascii="Times New Roman" w:hAnsi="Times New Roman"/>
          <w:bCs/>
          <w:sz w:val="24"/>
          <w:szCs w:val="24"/>
        </w:rPr>
        <w:t xml:space="preserve">, именуемая в дальнейшем «Заказчик», </w:t>
      </w:r>
      <w:r w:rsidRPr="00F378E1">
        <w:rPr>
          <w:rFonts w:ascii="Times New Roman" w:hAnsi="Times New Roman"/>
          <w:sz w:val="24"/>
          <w:szCs w:val="24"/>
        </w:rPr>
        <w:t>в лице</w:t>
      </w:r>
      <w:r w:rsidRPr="00941985">
        <w:rPr>
          <w:rFonts w:ascii="Times New Roman" w:hAnsi="Times New Roman"/>
          <w:sz w:val="24"/>
          <w:szCs w:val="24"/>
        </w:rPr>
        <w:t>____________________________________</w:t>
      </w:r>
      <w:r w:rsidRPr="00F378E1">
        <w:rPr>
          <w:rFonts w:ascii="Times New Roman" w:hAnsi="Times New Roman"/>
          <w:bCs/>
          <w:sz w:val="24"/>
          <w:szCs w:val="24"/>
        </w:rPr>
        <w:t>, с одной стороны</w:t>
      </w:r>
      <w:r w:rsidRPr="00CB02FD">
        <w:rPr>
          <w:rFonts w:ascii="Times New Roman" w:hAnsi="Times New Roman"/>
          <w:bCs/>
          <w:sz w:val="24"/>
          <w:szCs w:val="24"/>
        </w:rPr>
        <w:t xml:space="preserve">, </w:t>
      </w:r>
      <w:r w:rsidRPr="00AF3D90">
        <w:rPr>
          <w:rFonts w:ascii="Times New Roman" w:hAnsi="Times New Roman"/>
          <w:bCs/>
          <w:sz w:val="24"/>
          <w:szCs w:val="24"/>
        </w:rPr>
        <w:t>и</w:t>
      </w:r>
      <w:r w:rsidRPr="00941985">
        <w:rPr>
          <w:rFonts w:ascii="Times New Roman" w:hAnsi="Times New Roman"/>
          <w:b/>
          <w:sz w:val="24"/>
          <w:szCs w:val="24"/>
        </w:rPr>
        <w:t>_______________________</w:t>
      </w:r>
      <w:r w:rsidRPr="00F378E1">
        <w:rPr>
          <w:rFonts w:ascii="Times New Roman" w:hAnsi="Times New Roman"/>
          <w:sz w:val="24"/>
          <w:szCs w:val="24"/>
        </w:rPr>
        <w:t>, именуемый</w:t>
      </w:r>
      <w:r w:rsidRPr="00AF3D90">
        <w:rPr>
          <w:rFonts w:ascii="Times New Roman" w:hAnsi="Times New Roman"/>
          <w:sz w:val="24"/>
          <w:szCs w:val="24"/>
        </w:rPr>
        <w:t xml:space="preserve"> в дальнейшем «Исполнитель»,</w:t>
      </w:r>
      <w:r>
        <w:rPr>
          <w:rFonts w:ascii="Times New Roman" w:hAnsi="Times New Roman"/>
          <w:sz w:val="24"/>
          <w:szCs w:val="24"/>
        </w:rPr>
        <w:t xml:space="preserve"> </w:t>
      </w:r>
      <w:r w:rsidRPr="00941985">
        <w:rPr>
          <w:rFonts w:ascii="Times New Roman" w:hAnsi="Times New Roman"/>
          <w:sz w:val="24"/>
          <w:szCs w:val="24"/>
        </w:rPr>
        <w:t>_________________________________________</w:t>
      </w:r>
      <w:r w:rsidRPr="00F378E1">
        <w:rPr>
          <w:rFonts w:ascii="Times New Roman" w:hAnsi="Times New Roman"/>
          <w:sz w:val="24"/>
          <w:szCs w:val="24"/>
        </w:rPr>
        <w:t xml:space="preserve">, с другой стороны, </w:t>
      </w:r>
      <w:r w:rsidRPr="00CB02FD">
        <w:rPr>
          <w:rFonts w:ascii="Times New Roman" w:hAnsi="Times New Roman"/>
          <w:sz w:val="24"/>
          <w:szCs w:val="24"/>
        </w:rPr>
        <w:t xml:space="preserve"> далее именуемые совместно «Стороны</w:t>
      </w:r>
      <w:r>
        <w:rPr>
          <w:rFonts w:ascii="Times New Roman" w:hAnsi="Times New Roman"/>
          <w:sz w:val="24"/>
          <w:szCs w:val="24"/>
        </w:rPr>
        <w:t>»</w:t>
      </w:r>
      <w:r w:rsidRPr="00CB02FD">
        <w:rPr>
          <w:rFonts w:ascii="Times New Roman" w:hAnsi="Times New Roman"/>
          <w:sz w:val="24"/>
          <w:szCs w:val="24"/>
        </w:rPr>
        <w:t>, заключили настоящий договор по итогам проведения запроса предложений в электронной форме закрытым способом на</w:t>
      </w:r>
      <w:r w:rsidRPr="00CB02FD" w:rsidDel="00C549E6">
        <w:rPr>
          <w:rFonts w:ascii="Times New Roman" w:hAnsi="Times New Roman"/>
          <w:sz w:val="24"/>
          <w:szCs w:val="24"/>
        </w:rPr>
        <w:t xml:space="preserve"> </w:t>
      </w:r>
      <w:r w:rsidRPr="00CB02FD">
        <w:rPr>
          <w:rFonts w:ascii="Times New Roman" w:hAnsi="Times New Roman"/>
          <w:sz w:val="24"/>
          <w:szCs w:val="24"/>
        </w:rPr>
        <w:t>оказание услуг по организации и проведению</w:t>
      </w:r>
      <w:r w:rsidRPr="00CB02FD">
        <w:rPr>
          <w:rFonts w:ascii="Times New Roman" w:hAnsi="Times New Roman"/>
          <w:bCs/>
          <w:iCs/>
          <w:sz w:val="24"/>
          <w:szCs w:val="24"/>
        </w:rPr>
        <w:t xml:space="preserve"> спортивно-оздоровительного мероприятия «Осенняя спартакиада»</w:t>
      </w:r>
      <w:r w:rsidRPr="00CB02FD">
        <w:rPr>
          <w:rFonts w:ascii="Times New Roman" w:hAnsi="Times New Roman"/>
          <w:sz w:val="24"/>
          <w:szCs w:val="24"/>
        </w:rPr>
        <w:t xml:space="preserve"> (приглашение принять участие в закупке на сайте специализированной закрытой электронной торговой площадки  (https://etpgpb.ru/specetp) № </w:t>
      </w:r>
      <w:r w:rsidRPr="00941985">
        <w:rPr>
          <w:rFonts w:ascii="Times New Roman" w:hAnsi="Times New Roman"/>
          <w:sz w:val="24"/>
          <w:szCs w:val="24"/>
        </w:rPr>
        <w:t>_____________</w:t>
      </w:r>
      <w:r w:rsidRPr="00CB02FD">
        <w:rPr>
          <w:rFonts w:ascii="Times New Roman" w:hAnsi="Times New Roman"/>
          <w:sz w:val="24"/>
          <w:szCs w:val="24"/>
        </w:rPr>
        <w:t>) (далее по тексту «Договор») о нижеследующем:</w:t>
      </w:r>
    </w:p>
    <w:p w14:paraId="43C71935" w14:textId="77777777" w:rsidR="00BD1F31" w:rsidRPr="00673431" w:rsidRDefault="00BD1F31" w:rsidP="00BD1F31">
      <w:pPr>
        <w:spacing w:after="0" w:line="276" w:lineRule="auto"/>
        <w:rPr>
          <w:rFonts w:ascii="Times New Roman" w:hAnsi="Times New Roman"/>
          <w:color w:val="000000"/>
          <w:spacing w:val="-5"/>
          <w:sz w:val="24"/>
          <w:szCs w:val="24"/>
        </w:rPr>
      </w:pPr>
    </w:p>
    <w:p w14:paraId="481ED1B5" w14:textId="77777777" w:rsidR="00BD1F31" w:rsidRPr="00673431" w:rsidRDefault="00BD1F31" w:rsidP="00BD1F31">
      <w:pPr>
        <w:shd w:val="clear" w:color="auto" w:fill="FFFFFF"/>
        <w:spacing w:after="0" w:line="276" w:lineRule="auto"/>
        <w:ind w:left="48"/>
        <w:jc w:val="center"/>
        <w:rPr>
          <w:rFonts w:ascii="Times New Roman" w:hAnsi="Times New Roman"/>
          <w:b/>
          <w:bCs/>
          <w:color w:val="000000"/>
          <w:spacing w:val="-1"/>
          <w:sz w:val="24"/>
          <w:szCs w:val="24"/>
        </w:rPr>
      </w:pPr>
      <w:r w:rsidRPr="00673431">
        <w:rPr>
          <w:rFonts w:ascii="Times New Roman" w:hAnsi="Times New Roman"/>
          <w:b/>
          <w:bCs/>
          <w:color w:val="000000"/>
          <w:spacing w:val="-1"/>
          <w:sz w:val="24"/>
          <w:szCs w:val="24"/>
        </w:rPr>
        <w:t>1. ПРЕДМЕТ ДОГОВОРА</w:t>
      </w:r>
    </w:p>
    <w:p w14:paraId="615FE338" w14:textId="77777777" w:rsidR="00BD1F31" w:rsidRPr="00673431" w:rsidRDefault="00BD1F31" w:rsidP="00BD1F31">
      <w:pPr>
        <w:spacing w:after="0" w:line="240" w:lineRule="auto"/>
        <w:ind w:firstLine="540"/>
        <w:jc w:val="both"/>
        <w:rPr>
          <w:rFonts w:ascii="Times New Roman" w:hAnsi="Times New Roman"/>
          <w:sz w:val="24"/>
          <w:szCs w:val="24"/>
        </w:rPr>
      </w:pPr>
      <w:r w:rsidRPr="00673431">
        <w:rPr>
          <w:rFonts w:ascii="Times New Roman" w:hAnsi="Times New Roman"/>
          <w:sz w:val="24"/>
          <w:szCs w:val="24"/>
        </w:rPr>
        <w:t xml:space="preserve">1.1. В соответствии с Договором Исполнитель принимает на себя обязательства оказать Заказчику </w:t>
      </w:r>
      <w:r w:rsidRPr="00673431">
        <w:rPr>
          <w:rFonts w:ascii="Times New Roman" w:hAnsi="Times New Roman"/>
          <w:b/>
          <w:spacing w:val="-2"/>
          <w:sz w:val="24"/>
          <w:szCs w:val="24"/>
        </w:rPr>
        <w:t xml:space="preserve">услуги по организации и проведению спортивно-оздоровительного мероприятия «Осенняя спартакиада» </w:t>
      </w:r>
      <w:r w:rsidRPr="00673431">
        <w:rPr>
          <w:rFonts w:ascii="Times New Roman" w:hAnsi="Times New Roman"/>
          <w:sz w:val="24"/>
          <w:szCs w:val="24"/>
        </w:rPr>
        <w:t>(далее – Услуги). Содержание и объем Услуг, а также дата, время проведения спортивно-оздоровительного мероприятия «Осенняя спартакиада» (далее – мероприятие), время отдельных событий мероприятия указаны в техническом задании (Приложение № 1 к Договору) (далее – Техническое задание).</w:t>
      </w:r>
    </w:p>
    <w:p w14:paraId="369CCCB6" w14:textId="4267E578"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1.2. Заказчик обязуется создать все необходимые условия для оказания Услуг, предусмотренных Договором и обеспечить приемку </w:t>
      </w:r>
      <w:r w:rsidR="00BF7A88" w:rsidRPr="00BF7A88">
        <w:rPr>
          <w:rFonts w:ascii="Times New Roman" w:hAnsi="Times New Roman"/>
          <w:sz w:val="24"/>
          <w:szCs w:val="24"/>
        </w:rPr>
        <w:t xml:space="preserve">надлежащим образом </w:t>
      </w:r>
      <w:r w:rsidRPr="00673431">
        <w:rPr>
          <w:rFonts w:ascii="Times New Roman" w:hAnsi="Times New Roman"/>
          <w:sz w:val="24"/>
          <w:szCs w:val="24"/>
        </w:rPr>
        <w:t>оказанных Услуг.</w:t>
      </w:r>
    </w:p>
    <w:p w14:paraId="38663523" w14:textId="77777777" w:rsidR="00BD1F31" w:rsidRPr="00673431" w:rsidRDefault="00BD1F31" w:rsidP="00BD1F31">
      <w:pPr>
        <w:tabs>
          <w:tab w:val="left" w:pos="1440"/>
        </w:tabs>
        <w:suppressAutoHyphens/>
        <w:spacing w:after="0" w:line="240" w:lineRule="auto"/>
        <w:ind w:firstLine="567"/>
        <w:jc w:val="both"/>
        <w:rPr>
          <w:rFonts w:ascii="Times New Roman" w:hAnsi="Times New Roman"/>
          <w:sz w:val="24"/>
          <w:szCs w:val="24"/>
          <w:lang w:eastAsia="ar-SA"/>
        </w:rPr>
      </w:pPr>
      <w:r w:rsidRPr="00673431">
        <w:rPr>
          <w:rFonts w:ascii="Times New Roman" w:hAnsi="Times New Roman"/>
          <w:sz w:val="24"/>
          <w:szCs w:val="24"/>
          <w:lang w:eastAsia="ar-SA"/>
        </w:rPr>
        <w:t xml:space="preserve">1.3. </w:t>
      </w:r>
      <w:r>
        <w:rPr>
          <w:rFonts w:ascii="Times New Roman" w:hAnsi="Times New Roman"/>
          <w:sz w:val="24"/>
          <w:szCs w:val="24"/>
          <w:lang w:eastAsia="ar-SA"/>
        </w:rPr>
        <w:t>Дата проведения мероприятия</w:t>
      </w:r>
      <w:r w:rsidRPr="00673431">
        <w:rPr>
          <w:rFonts w:ascii="Times New Roman" w:hAnsi="Times New Roman"/>
          <w:sz w:val="24"/>
          <w:szCs w:val="24"/>
          <w:lang w:eastAsia="ar-SA"/>
        </w:rPr>
        <w:t xml:space="preserve">: </w:t>
      </w:r>
      <w:r w:rsidRPr="00B74F92">
        <w:rPr>
          <w:rFonts w:ascii="Times New Roman" w:hAnsi="Times New Roman"/>
          <w:b/>
          <w:bCs/>
          <w:sz w:val="24"/>
          <w:szCs w:val="24"/>
          <w:lang w:eastAsia="ar-SA"/>
        </w:rPr>
        <w:t>14</w:t>
      </w:r>
      <w:r>
        <w:rPr>
          <w:rFonts w:ascii="Times New Roman" w:hAnsi="Times New Roman"/>
          <w:sz w:val="24"/>
          <w:szCs w:val="24"/>
          <w:lang w:eastAsia="ar-SA"/>
        </w:rPr>
        <w:t xml:space="preserve"> </w:t>
      </w:r>
      <w:r>
        <w:rPr>
          <w:rFonts w:ascii="Times New Roman" w:hAnsi="Times New Roman"/>
          <w:b/>
          <w:sz w:val="24"/>
          <w:szCs w:val="24"/>
          <w:lang w:eastAsia="ar-SA"/>
        </w:rPr>
        <w:t>ноября</w:t>
      </w:r>
      <w:r w:rsidRPr="00673431">
        <w:rPr>
          <w:rFonts w:ascii="Times New Roman" w:hAnsi="Times New Roman"/>
          <w:b/>
          <w:sz w:val="24"/>
          <w:szCs w:val="24"/>
          <w:lang w:eastAsia="ar-SA"/>
        </w:rPr>
        <w:t xml:space="preserve"> 202</w:t>
      </w:r>
      <w:r>
        <w:rPr>
          <w:rFonts w:ascii="Times New Roman" w:hAnsi="Times New Roman"/>
          <w:b/>
          <w:sz w:val="24"/>
          <w:szCs w:val="24"/>
          <w:lang w:eastAsia="ar-SA"/>
        </w:rPr>
        <w:t>6</w:t>
      </w:r>
      <w:r w:rsidRPr="00673431">
        <w:rPr>
          <w:rFonts w:ascii="Times New Roman" w:hAnsi="Times New Roman"/>
          <w:b/>
          <w:sz w:val="24"/>
          <w:szCs w:val="24"/>
          <w:lang w:eastAsia="ar-SA"/>
        </w:rPr>
        <w:t xml:space="preserve"> г. </w:t>
      </w:r>
    </w:p>
    <w:p w14:paraId="44116372" w14:textId="77777777" w:rsidR="00BD1F31" w:rsidRPr="00673431" w:rsidRDefault="00BD1F31" w:rsidP="00BD1F31">
      <w:pPr>
        <w:tabs>
          <w:tab w:val="left" w:pos="1440"/>
        </w:tabs>
        <w:suppressAutoHyphens/>
        <w:spacing w:after="0" w:line="240" w:lineRule="auto"/>
        <w:ind w:firstLine="567"/>
        <w:jc w:val="both"/>
        <w:rPr>
          <w:rFonts w:ascii="Times New Roman" w:hAnsi="Times New Roman"/>
          <w:sz w:val="24"/>
          <w:szCs w:val="24"/>
          <w:lang w:eastAsia="ar-SA"/>
        </w:rPr>
      </w:pPr>
    </w:p>
    <w:p w14:paraId="6A20DD2F" w14:textId="77777777" w:rsidR="00BD1F31" w:rsidRPr="00673431" w:rsidRDefault="00BD1F31" w:rsidP="00BD1F31">
      <w:pPr>
        <w:shd w:val="clear" w:color="auto" w:fill="FFFFFF"/>
        <w:spacing w:after="0" w:line="276" w:lineRule="auto"/>
        <w:jc w:val="center"/>
        <w:rPr>
          <w:rFonts w:ascii="Times New Roman" w:hAnsi="Times New Roman"/>
          <w:b/>
          <w:bCs/>
          <w:color w:val="000000"/>
          <w:spacing w:val="2"/>
          <w:sz w:val="24"/>
          <w:szCs w:val="24"/>
        </w:rPr>
      </w:pPr>
      <w:r w:rsidRPr="00673431">
        <w:rPr>
          <w:rFonts w:ascii="Times New Roman" w:hAnsi="Times New Roman"/>
          <w:b/>
          <w:bCs/>
          <w:color w:val="000000"/>
          <w:spacing w:val="2"/>
          <w:sz w:val="24"/>
          <w:szCs w:val="24"/>
        </w:rPr>
        <w:t>2. ПРАВА И ОБЯЗАННОСТИ СТОРОН</w:t>
      </w:r>
    </w:p>
    <w:p w14:paraId="09D24CF0" w14:textId="77777777" w:rsidR="00BD1F31" w:rsidRPr="00673431" w:rsidRDefault="00BD1F31" w:rsidP="00BD1F31">
      <w:pPr>
        <w:shd w:val="clear" w:color="auto" w:fill="FFFFFF"/>
        <w:spacing w:after="0" w:line="240" w:lineRule="auto"/>
        <w:ind w:firstLine="567"/>
        <w:jc w:val="both"/>
        <w:rPr>
          <w:rFonts w:ascii="Times New Roman" w:hAnsi="Times New Roman"/>
          <w:b/>
          <w:sz w:val="24"/>
          <w:szCs w:val="24"/>
        </w:rPr>
      </w:pPr>
      <w:r w:rsidRPr="00673431">
        <w:rPr>
          <w:rFonts w:ascii="Times New Roman" w:hAnsi="Times New Roman"/>
          <w:b/>
          <w:sz w:val="24"/>
          <w:szCs w:val="24"/>
        </w:rPr>
        <w:t>2.1. Заказчик вправе:</w:t>
      </w:r>
    </w:p>
    <w:p w14:paraId="63DE4623"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2.1.1. В случае полного или частичного невыполнения</w:t>
      </w:r>
      <w:r>
        <w:rPr>
          <w:rFonts w:ascii="Times New Roman" w:hAnsi="Times New Roman"/>
          <w:sz w:val="24"/>
          <w:szCs w:val="24"/>
        </w:rPr>
        <w:t xml:space="preserve">, </w:t>
      </w:r>
      <w:r w:rsidRPr="00673431">
        <w:rPr>
          <w:rFonts w:ascii="Times New Roman" w:hAnsi="Times New Roman"/>
          <w:sz w:val="24"/>
          <w:szCs w:val="24"/>
        </w:rPr>
        <w:t xml:space="preserve">ненадлежащего исполнения условий Договора по вине Исполнителя требовать у него соответствующего уменьшения цены Договора в порядке, предусмотренном разделом 4 Договора. </w:t>
      </w:r>
    </w:p>
    <w:p w14:paraId="61359A55"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2.1.2. В любое время осуществлять контроль и надзор за ходом и качеством оказываемых Услуг, соблюдением срока их оказания.</w:t>
      </w:r>
    </w:p>
    <w:p w14:paraId="606EA51D" w14:textId="77777777" w:rsidR="00BD1F31" w:rsidRPr="00673431" w:rsidRDefault="00BD1F31" w:rsidP="00BD1F31">
      <w:pPr>
        <w:spacing w:after="0" w:line="240" w:lineRule="auto"/>
        <w:ind w:firstLine="567"/>
        <w:jc w:val="both"/>
        <w:rPr>
          <w:rFonts w:ascii="Times New Roman" w:hAnsi="Times New Roman"/>
          <w:b/>
          <w:sz w:val="24"/>
          <w:szCs w:val="24"/>
        </w:rPr>
      </w:pPr>
      <w:r w:rsidRPr="00673431">
        <w:rPr>
          <w:rFonts w:ascii="Times New Roman" w:hAnsi="Times New Roman"/>
          <w:sz w:val="24"/>
          <w:szCs w:val="24"/>
        </w:rPr>
        <w:t>2.1.3. В течение срока действия Договора требовать замены специалистов Исполнителя, непосредственно осуществляющих оказание Услуг по Договору.</w:t>
      </w:r>
    </w:p>
    <w:p w14:paraId="0FC13B81" w14:textId="77777777" w:rsidR="00BD1F31" w:rsidRPr="00673431" w:rsidRDefault="00BD1F31" w:rsidP="00BD1F31">
      <w:pPr>
        <w:spacing w:after="0" w:line="276" w:lineRule="auto"/>
        <w:ind w:firstLine="567"/>
        <w:jc w:val="both"/>
        <w:rPr>
          <w:rFonts w:ascii="Times New Roman" w:hAnsi="Times New Roman"/>
          <w:b/>
          <w:sz w:val="24"/>
          <w:szCs w:val="24"/>
        </w:rPr>
      </w:pPr>
      <w:r w:rsidRPr="00673431">
        <w:rPr>
          <w:rFonts w:ascii="Times New Roman" w:hAnsi="Times New Roman"/>
          <w:b/>
          <w:sz w:val="24"/>
          <w:szCs w:val="24"/>
        </w:rPr>
        <w:t>2.2. Заказчик обязан:</w:t>
      </w:r>
    </w:p>
    <w:p w14:paraId="031481E8"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2.2.1. Предоставить Исполнителю информацию, необходимую для оказания Услуг.</w:t>
      </w:r>
    </w:p>
    <w:p w14:paraId="44C8640B"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2.2.2. Организовать приемку Услуг и оплатить обусловленную Договором стоимость надлежащим образом оказанных Услуг в размере и сроки, предусмотренные Договором.</w:t>
      </w:r>
    </w:p>
    <w:p w14:paraId="56B2CDC4"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2.2.3. В срок не более 3 (Три) рабочих дня с даты </w:t>
      </w:r>
      <w:r w:rsidRPr="00AF3D90">
        <w:rPr>
          <w:rFonts w:ascii="Times New Roman" w:hAnsi="Times New Roman"/>
          <w:sz w:val="24"/>
          <w:szCs w:val="24"/>
        </w:rPr>
        <w:t xml:space="preserve">предоставления концепции </w:t>
      </w:r>
      <w:r w:rsidRPr="00673431">
        <w:rPr>
          <w:rFonts w:ascii="Times New Roman" w:hAnsi="Times New Roman"/>
          <w:sz w:val="24"/>
          <w:szCs w:val="24"/>
        </w:rPr>
        <w:t>согласовать с Исполнителем итоговый вариант концепци</w:t>
      </w:r>
      <w:r>
        <w:rPr>
          <w:rFonts w:ascii="Times New Roman" w:hAnsi="Times New Roman"/>
          <w:sz w:val="24"/>
          <w:szCs w:val="24"/>
        </w:rPr>
        <w:t>и</w:t>
      </w:r>
      <w:r w:rsidRPr="00673431">
        <w:rPr>
          <w:rFonts w:ascii="Times New Roman" w:hAnsi="Times New Roman"/>
          <w:sz w:val="24"/>
          <w:szCs w:val="24"/>
        </w:rPr>
        <w:t xml:space="preserve"> проведения мероприятия</w:t>
      </w:r>
      <w:r>
        <w:rPr>
          <w:rFonts w:ascii="Times New Roman" w:hAnsi="Times New Roman"/>
          <w:sz w:val="24"/>
          <w:szCs w:val="24"/>
        </w:rPr>
        <w:t>, при условии ее соответствия требованиям Договора и Технического задания</w:t>
      </w:r>
      <w:r w:rsidRPr="00673431">
        <w:rPr>
          <w:rFonts w:ascii="Times New Roman" w:hAnsi="Times New Roman"/>
          <w:sz w:val="24"/>
          <w:szCs w:val="24"/>
        </w:rPr>
        <w:t>.</w:t>
      </w:r>
    </w:p>
    <w:p w14:paraId="248CCBE5" w14:textId="77777777" w:rsidR="00BD1F31" w:rsidRPr="00673431" w:rsidRDefault="00BD1F31" w:rsidP="00BD1F31">
      <w:pPr>
        <w:spacing w:after="0" w:line="240" w:lineRule="auto"/>
        <w:ind w:firstLine="567"/>
        <w:jc w:val="both"/>
        <w:rPr>
          <w:rFonts w:ascii="Times New Roman" w:hAnsi="Times New Roman"/>
          <w:b/>
          <w:sz w:val="24"/>
          <w:szCs w:val="24"/>
        </w:rPr>
      </w:pPr>
      <w:r w:rsidRPr="00673431">
        <w:rPr>
          <w:rFonts w:ascii="Times New Roman" w:hAnsi="Times New Roman"/>
          <w:b/>
          <w:sz w:val="24"/>
          <w:szCs w:val="24"/>
        </w:rPr>
        <w:t>2.3. Исполнитель вправе:</w:t>
      </w:r>
    </w:p>
    <w:p w14:paraId="4876D50D"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2.3.1. Запрашивать и получать в установленном порядке у Заказчика информацию для оказания Услуг.</w:t>
      </w:r>
    </w:p>
    <w:p w14:paraId="11D82ACB" w14:textId="77777777"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2.3.2. Требовать оплаты оказанных и принятых Заказчиком Услуг, в соответствии с разделом 4 Договора.</w:t>
      </w:r>
    </w:p>
    <w:p w14:paraId="2CEE63C5" w14:textId="77777777" w:rsidR="00BD1F31" w:rsidRPr="00673431" w:rsidRDefault="00BD1F31" w:rsidP="00BD1F31">
      <w:pPr>
        <w:spacing w:after="0" w:line="240" w:lineRule="auto"/>
        <w:ind w:firstLine="567"/>
        <w:rPr>
          <w:rFonts w:ascii="Times New Roman" w:hAnsi="Times New Roman"/>
          <w:b/>
          <w:sz w:val="24"/>
          <w:szCs w:val="24"/>
        </w:rPr>
      </w:pPr>
      <w:r w:rsidRPr="00673431">
        <w:rPr>
          <w:rFonts w:ascii="Times New Roman" w:hAnsi="Times New Roman"/>
          <w:b/>
          <w:sz w:val="24"/>
          <w:szCs w:val="24"/>
        </w:rPr>
        <w:t>2.4. Исполнитель обязан:</w:t>
      </w:r>
    </w:p>
    <w:p w14:paraId="507654FB" w14:textId="77777777" w:rsidR="00BD1F31" w:rsidRPr="00673431" w:rsidRDefault="00BD1F31" w:rsidP="00BD1F31">
      <w:pPr>
        <w:widowControl w:val="0"/>
        <w:numPr>
          <w:ilvl w:val="0"/>
          <w:numId w:val="62"/>
        </w:numPr>
        <w:spacing w:after="0" w:line="240" w:lineRule="auto"/>
        <w:ind w:left="0" w:firstLine="567"/>
        <w:jc w:val="both"/>
        <w:rPr>
          <w:rFonts w:ascii="Times New Roman" w:hAnsi="Times New Roman"/>
          <w:sz w:val="24"/>
          <w:szCs w:val="24"/>
        </w:rPr>
      </w:pPr>
      <w:r w:rsidRPr="00673431">
        <w:rPr>
          <w:rFonts w:ascii="Times New Roman" w:hAnsi="Times New Roman"/>
          <w:sz w:val="24"/>
          <w:szCs w:val="24"/>
        </w:rPr>
        <w:t xml:space="preserve">Осуществлять оказание Услуг в соответствии с условиями и требованиями Договора, включая Техническое задание. </w:t>
      </w:r>
    </w:p>
    <w:p w14:paraId="66A707E9"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z w:val="24"/>
          <w:szCs w:val="24"/>
        </w:rPr>
        <w:lastRenderedPageBreak/>
        <w:t>Назначить в течение 2 (Два) календарных дня с даты подписания Договора представителей Исполнителя, ответственных за оказание Услуг, известив об этом Заказчика в письменном виде с указанием представленных им полномочий и контактных данных.</w:t>
      </w:r>
    </w:p>
    <w:p w14:paraId="30E7509C"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z w:val="24"/>
          <w:szCs w:val="24"/>
        </w:rPr>
        <w:t xml:space="preserve">В срок не более </w:t>
      </w:r>
      <w:r>
        <w:rPr>
          <w:rFonts w:ascii="Times New Roman" w:hAnsi="Times New Roman"/>
          <w:sz w:val="24"/>
          <w:szCs w:val="24"/>
        </w:rPr>
        <w:t>3</w:t>
      </w:r>
      <w:r w:rsidRPr="00673431">
        <w:rPr>
          <w:rFonts w:ascii="Times New Roman" w:hAnsi="Times New Roman"/>
          <w:sz w:val="24"/>
          <w:szCs w:val="24"/>
        </w:rPr>
        <w:t xml:space="preserve"> (</w:t>
      </w:r>
      <w:r>
        <w:rPr>
          <w:rFonts w:ascii="Times New Roman" w:hAnsi="Times New Roman"/>
          <w:sz w:val="24"/>
          <w:szCs w:val="24"/>
        </w:rPr>
        <w:t>Три</w:t>
      </w:r>
      <w:r w:rsidRPr="00673431">
        <w:rPr>
          <w:rFonts w:ascii="Times New Roman" w:hAnsi="Times New Roman"/>
          <w:sz w:val="24"/>
          <w:szCs w:val="24"/>
        </w:rPr>
        <w:t xml:space="preserve">) рабочих дней с даты подписания Договора представить на согласование итоговый вариант концепции проведения мероприятия, включая </w:t>
      </w:r>
      <w:r w:rsidRPr="00673431">
        <w:rPr>
          <w:rFonts w:ascii="Times New Roman" w:hAnsi="Times New Roman"/>
          <w:color w:val="000000"/>
          <w:sz w:val="24"/>
          <w:szCs w:val="24"/>
        </w:rPr>
        <w:t>подробное описание оформления места проведения мероприятия, организации встречи участников, организации спортивной и развлекательной части программы, расписание проведения мероприятия, сценарий проведения семейной эстафеты, сценарии проведения открытия и закрытия мероприятия.</w:t>
      </w:r>
    </w:p>
    <w:p w14:paraId="350C37C8" w14:textId="5F2E4A93"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5141E1">
        <w:rPr>
          <w:rFonts w:ascii="Times New Roman" w:hAnsi="Times New Roman"/>
          <w:sz w:val="24"/>
          <w:szCs w:val="24"/>
        </w:rPr>
        <w:t xml:space="preserve">Не позднее </w:t>
      </w:r>
      <w:r w:rsidR="005141E1">
        <w:rPr>
          <w:rFonts w:ascii="Times New Roman" w:hAnsi="Times New Roman"/>
          <w:sz w:val="24"/>
          <w:szCs w:val="24"/>
        </w:rPr>
        <w:t>9</w:t>
      </w:r>
      <w:r w:rsidRPr="005141E1">
        <w:rPr>
          <w:rFonts w:ascii="Times New Roman" w:hAnsi="Times New Roman"/>
          <w:sz w:val="24"/>
          <w:szCs w:val="24"/>
        </w:rPr>
        <w:t xml:space="preserve"> ноября 2026 г. приобрести необходимые в соответствии с условиями Договора и Технического</w:t>
      </w:r>
      <w:r w:rsidRPr="00673431">
        <w:rPr>
          <w:rFonts w:ascii="Times New Roman" w:hAnsi="Times New Roman"/>
          <w:sz w:val="24"/>
          <w:szCs w:val="24"/>
        </w:rPr>
        <w:t xml:space="preserve"> задания материальные ресурсы (материалы, оборудование и т.п.) (далее – материальные ресурсы), осуществить привлечение необходимых специалистов и предоставить Заказчику документы, подтверждающие наличие у Исполнителя привлеченных на дату проведения мероприятия специалистов и материальных ресурсов в количестве в соответствии с требованиями Технического задания, а также документов, подтверждающих право Исполнителя на объект, где будет проводиться мероприятие.</w:t>
      </w:r>
    </w:p>
    <w:p w14:paraId="30C4B598"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z w:val="24"/>
          <w:szCs w:val="24"/>
        </w:rPr>
        <w:t xml:space="preserve">Не позднее 1 (Один) рабочего дня с даты получения запроса предоставлять Заказчику полную и достоверную информацию по подготовке к проведению мероприятия, предоставляемым Услугам, и принимать к исполнению не противоречащие и не выходящие за пределы Договора предложения и указания Заказчика. </w:t>
      </w:r>
    </w:p>
    <w:p w14:paraId="05775C11"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z w:val="24"/>
          <w:szCs w:val="24"/>
        </w:rPr>
        <w:t>Привлекать к непосредственному оказанию Услуг только квалифицированных специалистов, обладающих необходимыми документами, подтверждающими их квалификацию (если в установленных законодательством и (или) Договором порядке для соответствующих видов деятельности требуется наличие специальной квалификации).</w:t>
      </w:r>
    </w:p>
    <w:p w14:paraId="4F13B577" w14:textId="77777777" w:rsidR="00BD1F31" w:rsidRPr="00673431" w:rsidRDefault="00BD1F31" w:rsidP="00BD1F31">
      <w:pPr>
        <w:widowControl w:val="0"/>
        <w:autoSpaceDE w:val="0"/>
        <w:autoSpaceDN w:val="0"/>
        <w:adjustRightInd w:val="0"/>
        <w:spacing w:after="0" w:line="240" w:lineRule="auto"/>
        <w:ind w:firstLine="567"/>
        <w:jc w:val="both"/>
        <w:rPr>
          <w:rFonts w:ascii="Times New Roman" w:hAnsi="Times New Roman"/>
          <w:sz w:val="24"/>
          <w:szCs w:val="24"/>
        </w:rPr>
      </w:pPr>
      <w:r w:rsidRPr="00673431">
        <w:rPr>
          <w:rFonts w:ascii="Times New Roman" w:hAnsi="Times New Roman"/>
          <w:sz w:val="24"/>
          <w:szCs w:val="24"/>
        </w:rPr>
        <w:t>По требованию Заказчика Исполнитель обязуется в течение 1 (Один) рабочего дня осуществить замену специалиста, осуществляющего оказание Услуг, предусмотренных Договором и Техническим заданием, если требование о замене поступило к Исполнителю не позднее чем за 3 (Три) рабочих дня до даты проведения мероприятия.</w:t>
      </w:r>
    </w:p>
    <w:p w14:paraId="42258666"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napToGrid w:val="0"/>
          <w:sz w:val="24"/>
          <w:szCs w:val="24"/>
        </w:rPr>
        <w:t xml:space="preserve">Все материальные ресурсы должны иметь соответствующие сертификаты качества, соответствия, гигиенические сертификаты, технические паспорта и другие документы, удостоверяющие их качество. </w:t>
      </w:r>
    </w:p>
    <w:p w14:paraId="34A1CDAC" w14:textId="77777777" w:rsidR="00BD1F31" w:rsidRPr="00673431" w:rsidRDefault="00BD1F31" w:rsidP="00BD1F31">
      <w:pPr>
        <w:widowControl w:val="0"/>
        <w:autoSpaceDE w:val="0"/>
        <w:autoSpaceDN w:val="0"/>
        <w:adjustRightInd w:val="0"/>
        <w:spacing w:after="0" w:line="240" w:lineRule="auto"/>
        <w:ind w:firstLine="567"/>
        <w:jc w:val="both"/>
        <w:rPr>
          <w:rFonts w:ascii="Times New Roman" w:hAnsi="Times New Roman"/>
          <w:sz w:val="24"/>
          <w:szCs w:val="24"/>
        </w:rPr>
      </w:pPr>
      <w:r w:rsidRPr="00673431">
        <w:rPr>
          <w:rFonts w:ascii="Times New Roman" w:hAnsi="Times New Roman"/>
          <w:snapToGrid w:val="0"/>
          <w:sz w:val="24"/>
          <w:szCs w:val="24"/>
        </w:rPr>
        <w:t>Исполнитель несет ответственность за соответствие используемых материалов и оборудования требованиям Договора, Технического задания, государственным стандартам и техническим условиям, а также за обнаружившуюся невозможность использования предоставленных им материалов или оборудования.</w:t>
      </w:r>
    </w:p>
    <w:p w14:paraId="3E5C186D" w14:textId="77777777" w:rsidR="00BD1F31" w:rsidRPr="00673431" w:rsidRDefault="00BD1F31" w:rsidP="00BD1F31">
      <w:pPr>
        <w:widowControl w:val="0"/>
        <w:numPr>
          <w:ilvl w:val="0"/>
          <w:numId w:val="62"/>
        </w:numPr>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color w:val="000000"/>
          <w:sz w:val="24"/>
          <w:szCs w:val="24"/>
        </w:rPr>
        <w:t>По требованию Заказчика вносить изменения, осуществлять доработки в процессе организации и подготовки к проведению мероприятия и в течение срока, установленного Заказчиком.</w:t>
      </w:r>
    </w:p>
    <w:p w14:paraId="6E21D860" w14:textId="77777777" w:rsidR="00BD1F31" w:rsidRPr="00673431" w:rsidRDefault="00BD1F31" w:rsidP="00BD1F31">
      <w:pPr>
        <w:widowControl w:val="0"/>
        <w:numPr>
          <w:ilvl w:val="0"/>
          <w:numId w:val="62"/>
        </w:numPr>
        <w:spacing w:after="0" w:line="240" w:lineRule="auto"/>
        <w:ind w:left="0" w:firstLine="567"/>
        <w:jc w:val="both"/>
        <w:rPr>
          <w:rFonts w:ascii="Times New Roman" w:hAnsi="Times New Roman"/>
          <w:sz w:val="24"/>
          <w:szCs w:val="24"/>
        </w:rPr>
      </w:pPr>
      <w:r w:rsidRPr="00673431">
        <w:rPr>
          <w:rFonts w:ascii="Times New Roman" w:hAnsi="Times New Roman"/>
          <w:sz w:val="24"/>
          <w:szCs w:val="24"/>
        </w:rPr>
        <w:t xml:space="preserve">Качественно выполнить принятые на себя обязательства своими силами, включая выполнение доработок, внесение изменений и исправлений в предусмотренный Договором срок. </w:t>
      </w:r>
    </w:p>
    <w:p w14:paraId="2376BF5B" w14:textId="77777777" w:rsidR="00BD1F31" w:rsidRPr="00673431" w:rsidRDefault="00BD1F31" w:rsidP="00BD1F31">
      <w:pPr>
        <w:numPr>
          <w:ilvl w:val="0"/>
          <w:numId w:val="62"/>
        </w:numPr>
        <w:shd w:val="clear" w:color="auto" w:fill="FFFFFF"/>
        <w:tabs>
          <w:tab w:val="left" w:pos="-3261"/>
          <w:tab w:val="left" w:pos="0"/>
          <w:tab w:val="left" w:pos="180"/>
          <w:tab w:val="left" w:pos="540"/>
          <w:tab w:val="left" w:pos="1134"/>
          <w:tab w:val="left" w:pos="1418"/>
        </w:tabs>
        <w:spacing w:after="0" w:line="240" w:lineRule="auto"/>
        <w:ind w:left="0" w:firstLine="567"/>
        <w:jc w:val="both"/>
        <w:rPr>
          <w:rFonts w:ascii="Times New Roman" w:hAnsi="Times New Roman"/>
          <w:sz w:val="24"/>
          <w:szCs w:val="24"/>
        </w:rPr>
      </w:pPr>
      <w:r w:rsidRPr="00673431">
        <w:rPr>
          <w:rFonts w:ascii="Times New Roman" w:hAnsi="Times New Roman"/>
          <w:sz w:val="24"/>
          <w:szCs w:val="24"/>
        </w:rPr>
        <w:t xml:space="preserve">Нести ответственность перед Заказчиком за неисполнение или ненадлежащее исполнение обязательств по Договору, в том числе за действия третьих лиц, привлеченных Исполнителем к исполнению Договора. </w:t>
      </w:r>
    </w:p>
    <w:p w14:paraId="1D97CFDE" w14:textId="77777777" w:rsidR="00BD1F31" w:rsidRPr="00673431" w:rsidRDefault="00BD1F31" w:rsidP="00BD1F31">
      <w:pPr>
        <w:numPr>
          <w:ilvl w:val="0"/>
          <w:numId w:val="62"/>
        </w:numPr>
        <w:spacing w:after="0" w:line="276" w:lineRule="auto"/>
        <w:ind w:left="0" w:firstLine="568"/>
        <w:jc w:val="both"/>
        <w:rPr>
          <w:rFonts w:ascii="Times New Roman" w:hAnsi="Times New Roman"/>
          <w:sz w:val="24"/>
          <w:szCs w:val="24"/>
        </w:rPr>
      </w:pPr>
      <w:r w:rsidRPr="00673431">
        <w:rPr>
          <w:rFonts w:ascii="Times New Roman" w:hAnsi="Times New Roman"/>
          <w:sz w:val="24"/>
          <w:szCs w:val="24"/>
        </w:rPr>
        <w:t>Не публиковать сведения о взаимодействии с Заказчиком в средствах массовой информации и в портфолио работ (услуг), в том числе, размещенном в информационно-телекоммуникационной сети «Интернет», с целью демонстрации умений, навыков и опыта Исполнителя.</w:t>
      </w:r>
    </w:p>
    <w:p w14:paraId="640E27E6" w14:textId="77777777" w:rsidR="00BD1F31" w:rsidRPr="00673431" w:rsidRDefault="00BD1F31" w:rsidP="00BD1F31">
      <w:pPr>
        <w:widowControl w:val="0"/>
        <w:spacing w:after="0" w:line="276" w:lineRule="auto"/>
        <w:ind w:firstLine="720"/>
        <w:rPr>
          <w:rFonts w:ascii="Times New Roman" w:hAnsi="Times New Roman"/>
          <w:sz w:val="24"/>
          <w:szCs w:val="24"/>
        </w:rPr>
      </w:pPr>
    </w:p>
    <w:p w14:paraId="0E1DA1DC" w14:textId="77777777" w:rsidR="00BD1F31" w:rsidRPr="00673431" w:rsidRDefault="00BD1F31" w:rsidP="00BD1F31">
      <w:pPr>
        <w:shd w:val="clear" w:color="auto" w:fill="FFFFFF"/>
        <w:spacing w:after="0" w:line="276" w:lineRule="auto"/>
        <w:jc w:val="center"/>
        <w:rPr>
          <w:rFonts w:ascii="Times New Roman" w:hAnsi="Times New Roman"/>
          <w:b/>
          <w:bCs/>
          <w:color w:val="000000"/>
          <w:spacing w:val="16"/>
          <w:sz w:val="24"/>
          <w:szCs w:val="24"/>
        </w:rPr>
      </w:pPr>
      <w:r w:rsidRPr="00673431">
        <w:rPr>
          <w:rFonts w:ascii="Times New Roman" w:hAnsi="Times New Roman"/>
          <w:b/>
          <w:bCs/>
          <w:color w:val="000000"/>
          <w:spacing w:val="-3"/>
          <w:sz w:val="24"/>
          <w:szCs w:val="24"/>
        </w:rPr>
        <w:t xml:space="preserve">3. ЦЕНА ДОГОВОРА И </w:t>
      </w:r>
      <w:r w:rsidRPr="00673431">
        <w:rPr>
          <w:rFonts w:ascii="Times New Roman" w:hAnsi="Times New Roman"/>
          <w:b/>
          <w:bCs/>
          <w:color w:val="000000"/>
          <w:spacing w:val="16"/>
          <w:sz w:val="24"/>
          <w:szCs w:val="24"/>
        </w:rPr>
        <w:t>ПОРЯДОК РАСЧЕТОВ.</w:t>
      </w:r>
    </w:p>
    <w:p w14:paraId="21D73FB4" w14:textId="33F0E683" w:rsidR="00BD1F31" w:rsidRPr="005534FA" w:rsidRDefault="00BD1F31" w:rsidP="00BD1F31">
      <w:pPr>
        <w:tabs>
          <w:tab w:val="left" w:pos="993"/>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3.1. Цена Договора включает в себя все расходы Исполнителя, связанные с исполнением обязательств по Договору, все установленные налоги, сборы и другие обязательные платежи</w:t>
      </w:r>
      <w:r w:rsidRPr="00673431">
        <w:rPr>
          <w:rFonts w:ascii="Times New Roman" w:hAnsi="Times New Roman"/>
          <w:bCs/>
          <w:sz w:val="24"/>
          <w:szCs w:val="24"/>
        </w:rPr>
        <w:t xml:space="preserve"> </w:t>
      </w:r>
      <w:r w:rsidRPr="00673431">
        <w:rPr>
          <w:rFonts w:ascii="Times New Roman" w:hAnsi="Times New Roman"/>
          <w:bCs/>
          <w:sz w:val="24"/>
          <w:szCs w:val="24"/>
        </w:rPr>
        <w:lastRenderedPageBreak/>
        <w:t>и</w:t>
      </w:r>
      <w:r w:rsidRPr="00673431">
        <w:rPr>
          <w:rFonts w:ascii="Times New Roman" w:hAnsi="Times New Roman"/>
          <w:color w:val="000000"/>
          <w:spacing w:val="1"/>
          <w:sz w:val="24"/>
          <w:szCs w:val="24"/>
        </w:rPr>
        <w:t xml:space="preserve"> составляет </w:t>
      </w:r>
      <w:r w:rsidRPr="00673431">
        <w:rPr>
          <w:rFonts w:ascii="Times New Roman" w:hAnsi="Times New Roman"/>
          <w:b/>
          <w:color w:val="000000"/>
          <w:spacing w:val="1"/>
          <w:sz w:val="24"/>
          <w:szCs w:val="24"/>
        </w:rPr>
        <w:t>__________ рублей (____________)</w:t>
      </w:r>
      <w:r>
        <w:rPr>
          <w:rFonts w:ascii="Times New Roman" w:hAnsi="Times New Roman"/>
          <w:b/>
          <w:color w:val="000000"/>
          <w:spacing w:val="1"/>
          <w:sz w:val="24"/>
          <w:szCs w:val="24"/>
        </w:rPr>
        <w:t xml:space="preserve"> </w:t>
      </w:r>
      <w:r w:rsidRPr="009B2D61">
        <w:rPr>
          <w:rFonts w:ascii="Times New Roman" w:hAnsi="Times New Roman"/>
          <w:i/>
          <w:sz w:val="24"/>
          <w:szCs w:val="24"/>
          <w:lang w:bidi="en-US"/>
        </w:rPr>
        <w:t>в т.ч. НДС ___% в размере __________ руб. (____________рублей)/НДС не облагается в соответствии с ___________.</w:t>
      </w:r>
    </w:p>
    <w:p w14:paraId="59B39A81" w14:textId="77777777" w:rsidR="00BD1F31" w:rsidRPr="00673431" w:rsidRDefault="00BD1F31" w:rsidP="00BD1F31">
      <w:pPr>
        <w:spacing w:after="0"/>
        <w:ind w:firstLine="426"/>
        <w:contextualSpacing/>
        <w:jc w:val="both"/>
        <w:rPr>
          <w:rFonts w:ascii="Times New Roman" w:hAnsi="Times New Roman"/>
          <w:sz w:val="24"/>
          <w:szCs w:val="24"/>
        </w:rPr>
      </w:pPr>
      <w:r w:rsidRPr="00673431">
        <w:rPr>
          <w:rFonts w:ascii="Times New Roman" w:hAnsi="Times New Roman"/>
          <w:sz w:val="24"/>
          <w:szCs w:val="24"/>
        </w:rPr>
        <w:t xml:space="preserve">3.2. Для осуществления оплаты по Договору Исполнитель выставляет Заказчику счет. Счет выставляется в российских рублях и подлежит оплате в течение 7(Семь) рабочих дней с даты подписания Сторонами акта сдачи-приемки оказанных Услуг (далее – Акт). Платежное поручение должно иметь ссылку на номер счета, выставленного Исполнителем. </w:t>
      </w:r>
    </w:p>
    <w:p w14:paraId="5A3B36F4" w14:textId="77777777" w:rsidR="00BD1F31" w:rsidRPr="00673431" w:rsidRDefault="00BD1F31" w:rsidP="00BD1F31">
      <w:pPr>
        <w:shd w:val="clear" w:color="auto" w:fill="FFFFFF"/>
        <w:tabs>
          <w:tab w:val="left" w:pos="142"/>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3.3. По соглашению Сторон цена Договора может быть снижена без изменения предусмотренного Договором объема Услуг и иных условий Договора.</w:t>
      </w:r>
    </w:p>
    <w:p w14:paraId="2CB824A7" w14:textId="4109417F" w:rsidR="00BD1F31" w:rsidRDefault="00BD1F31" w:rsidP="00BD1F31">
      <w:pPr>
        <w:shd w:val="clear" w:color="auto" w:fill="FFFFFF"/>
        <w:tabs>
          <w:tab w:val="left" w:pos="142"/>
          <w:tab w:val="left" w:pos="1134"/>
        </w:tabs>
        <w:spacing w:after="0" w:line="240" w:lineRule="auto"/>
        <w:ind w:firstLine="567"/>
        <w:jc w:val="both"/>
        <w:rPr>
          <w:rFonts w:ascii="Times New Roman" w:hAnsi="Times New Roman"/>
          <w:sz w:val="24"/>
          <w:szCs w:val="24"/>
        </w:rPr>
      </w:pPr>
      <w:r>
        <w:rPr>
          <w:rFonts w:ascii="Times New Roman" w:hAnsi="Times New Roman"/>
          <w:sz w:val="24"/>
          <w:szCs w:val="24"/>
        </w:rPr>
        <w:t>3.4.</w:t>
      </w:r>
      <w:r w:rsidRPr="00C42509">
        <w:t xml:space="preserve"> </w:t>
      </w:r>
      <w:r w:rsidRPr="00C42509">
        <w:rPr>
          <w:rFonts w:ascii="Times New Roman" w:hAnsi="Times New Roman"/>
          <w:sz w:val="24"/>
          <w:szCs w:val="24"/>
        </w:rPr>
        <w:t xml:space="preserve">Цена Договора является твердой и включает в себя все налоги и иные обязательные платежи Исполнителя. Цена договора не зависит от режима налогообложения Исполнителя и не изменяется в случае изменения налогового законодательства или иных обстоятельств ведения хозяйственной деятельности Исполнителя. Стороны договорились, что возникновение или изменение обязанности Исполнителя по уплате НДС не является основанием для </w:t>
      </w:r>
      <w:r w:rsidR="00A70CC6">
        <w:rPr>
          <w:rFonts w:ascii="Times New Roman" w:hAnsi="Times New Roman"/>
          <w:sz w:val="24"/>
          <w:szCs w:val="24"/>
        </w:rPr>
        <w:t>увеличения</w:t>
      </w:r>
      <w:r w:rsidR="00A70CC6" w:rsidRPr="00C42509">
        <w:rPr>
          <w:rFonts w:ascii="Times New Roman" w:hAnsi="Times New Roman"/>
          <w:sz w:val="24"/>
          <w:szCs w:val="24"/>
        </w:rPr>
        <w:t xml:space="preserve"> </w:t>
      </w:r>
      <w:r w:rsidRPr="00C42509">
        <w:rPr>
          <w:rFonts w:ascii="Times New Roman" w:hAnsi="Times New Roman"/>
          <w:sz w:val="24"/>
          <w:szCs w:val="24"/>
        </w:rPr>
        <w:t>цены Договора.</w:t>
      </w:r>
    </w:p>
    <w:p w14:paraId="2F62F7BB" w14:textId="77777777" w:rsidR="00BD1F31" w:rsidRPr="00673431" w:rsidRDefault="00BD1F31" w:rsidP="00BD1F31">
      <w:pPr>
        <w:shd w:val="clear" w:color="auto" w:fill="FFFFFF"/>
        <w:tabs>
          <w:tab w:val="left" w:pos="142"/>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3.5. </w:t>
      </w:r>
      <w:r>
        <w:rPr>
          <w:rFonts w:ascii="Times New Roman" w:hAnsi="Times New Roman"/>
          <w:sz w:val="24"/>
          <w:szCs w:val="24"/>
        </w:rPr>
        <w:t>Датой</w:t>
      </w:r>
      <w:r w:rsidRPr="00673431">
        <w:rPr>
          <w:rFonts w:ascii="Times New Roman" w:hAnsi="Times New Roman"/>
          <w:sz w:val="24"/>
          <w:szCs w:val="24"/>
        </w:rPr>
        <w:t xml:space="preserve"> исполнения обязательства </w:t>
      </w:r>
      <w:r>
        <w:rPr>
          <w:rFonts w:ascii="Times New Roman" w:hAnsi="Times New Roman"/>
          <w:sz w:val="24"/>
          <w:szCs w:val="24"/>
        </w:rPr>
        <w:t xml:space="preserve">Заказчика </w:t>
      </w:r>
      <w:r w:rsidRPr="00673431">
        <w:rPr>
          <w:rFonts w:ascii="Times New Roman" w:hAnsi="Times New Roman"/>
          <w:sz w:val="24"/>
          <w:szCs w:val="24"/>
        </w:rPr>
        <w:t>по оплате считается дата списания денежных средств с расчетного счета Заказчика.</w:t>
      </w:r>
    </w:p>
    <w:p w14:paraId="02C68B57" w14:textId="77777777" w:rsidR="00BD1F31" w:rsidRPr="00673431" w:rsidRDefault="00BD1F31" w:rsidP="00BD1F31">
      <w:pPr>
        <w:shd w:val="clear" w:color="auto" w:fill="FFFFFF"/>
        <w:tabs>
          <w:tab w:val="left" w:pos="142"/>
          <w:tab w:val="left" w:pos="1134"/>
        </w:tabs>
        <w:spacing w:after="0" w:line="240" w:lineRule="auto"/>
        <w:ind w:left="567"/>
        <w:jc w:val="both"/>
        <w:rPr>
          <w:rFonts w:ascii="Times New Roman" w:hAnsi="Times New Roman"/>
          <w:sz w:val="24"/>
          <w:szCs w:val="24"/>
        </w:rPr>
      </w:pPr>
    </w:p>
    <w:p w14:paraId="15DC4A3F" w14:textId="77777777" w:rsidR="00BD1F31" w:rsidRPr="00673431" w:rsidRDefault="00BD1F31" w:rsidP="00BD1F31">
      <w:pPr>
        <w:spacing w:after="0" w:line="276" w:lineRule="auto"/>
        <w:ind w:firstLine="709"/>
        <w:jc w:val="center"/>
        <w:rPr>
          <w:rFonts w:ascii="Times New Roman" w:hAnsi="Times New Roman"/>
          <w:b/>
          <w:bCs/>
          <w:sz w:val="24"/>
          <w:szCs w:val="24"/>
        </w:rPr>
      </w:pPr>
      <w:r w:rsidRPr="00673431">
        <w:rPr>
          <w:rFonts w:ascii="Times New Roman" w:hAnsi="Times New Roman"/>
          <w:b/>
          <w:bCs/>
          <w:sz w:val="24"/>
          <w:szCs w:val="24"/>
        </w:rPr>
        <w:t>4. ПОРЯДОК ПРИЕМКИ УСЛУГ</w:t>
      </w:r>
    </w:p>
    <w:p w14:paraId="3F190ADC" w14:textId="4F22B6A9" w:rsidR="00BD1F31" w:rsidRPr="00673431" w:rsidRDefault="00BD1F31" w:rsidP="00BD1F31">
      <w:pPr>
        <w:spacing w:after="0" w:line="240" w:lineRule="auto"/>
        <w:ind w:firstLine="567"/>
        <w:jc w:val="both"/>
        <w:rPr>
          <w:rFonts w:ascii="Times New Roman" w:hAnsi="Times New Roman"/>
          <w:sz w:val="24"/>
          <w:szCs w:val="24"/>
        </w:rPr>
      </w:pPr>
      <w:r w:rsidRPr="00673431">
        <w:rPr>
          <w:rFonts w:ascii="Times New Roman" w:hAnsi="Times New Roman"/>
          <w:sz w:val="24"/>
          <w:szCs w:val="24"/>
        </w:rPr>
        <w:t>4.1. В течение 5 (Пять) рабочих дней после окончания оказания Услуг Исполнитель предоставляет Заказчику в двух экземплярах Акт с описанием Услуг, оказанных Исполнителем. В случае отсутствия возражений Заказчик подписывает и возвращает Исполнителю такой Акт в течение 5 (пяти) рабочих дней с даты получения оригинала Акта от Исполнителя.</w:t>
      </w:r>
    </w:p>
    <w:p w14:paraId="3EC27EB3" w14:textId="77777777" w:rsidR="00BD1F31" w:rsidRPr="00673431" w:rsidRDefault="00BD1F31" w:rsidP="00BD1F31">
      <w:pPr>
        <w:tabs>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4.</w:t>
      </w:r>
      <w:r>
        <w:rPr>
          <w:rFonts w:ascii="Times New Roman" w:hAnsi="Times New Roman"/>
          <w:sz w:val="24"/>
          <w:szCs w:val="24"/>
        </w:rPr>
        <w:t>2</w:t>
      </w:r>
      <w:r w:rsidRPr="00673431">
        <w:rPr>
          <w:rFonts w:ascii="Times New Roman" w:hAnsi="Times New Roman"/>
          <w:sz w:val="24"/>
          <w:szCs w:val="24"/>
        </w:rPr>
        <w:t xml:space="preserve">. </w:t>
      </w:r>
      <w:r w:rsidRPr="00673431">
        <w:rPr>
          <w:rFonts w:ascii="Times New Roman" w:hAnsi="Times New Roman"/>
          <w:spacing w:val="-3"/>
          <w:sz w:val="24"/>
          <w:szCs w:val="24"/>
        </w:rPr>
        <w:t>В случае предоставления З</w:t>
      </w:r>
      <w:r w:rsidRPr="00673431">
        <w:rPr>
          <w:rFonts w:ascii="Times New Roman" w:hAnsi="Times New Roman"/>
          <w:sz w:val="24"/>
          <w:szCs w:val="24"/>
        </w:rPr>
        <w:t>аказчиком письменного мотивированного отказа</w:t>
      </w:r>
      <w:r w:rsidRPr="00673431">
        <w:rPr>
          <w:rFonts w:ascii="Times New Roman" w:hAnsi="Times New Roman"/>
          <w:sz w:val="24"/>
          <w:szCs w:val="24"/>
        </w:rPr>
        <w:br/>
        <w:t>от приемки Услуг Исполнитель обязан в срок не более 5 (Пять) рабочих дней с даты поступления письменного отказа Заказчика, предоставить Заказчику на согласование предложения по соразмерному уменьшению стоимости подлежащих к оплате Услуг.</w:t>
      </w:r>
    </w:p>
    <w:p w14:paraId="46837EA1" w14:textId="77777777" w:rsidR="00BD1F31" w:rsidRPr="00673431" w:rsidRDefault="00BD1F31" w:rsidP="00BD1F31">
      <w:pPr>
        <w:spacing w:after="0" w:line="240" w:lineRule="auto"/>
        <w:jc w:val="both"/>
        <w:rPr>
          <w:rFonts w:ascii="Times New Roman" w:hAnsi="Times New Roman"/>
          <w:sz w:val="24"/>
          <w:szCs w:val="24"/>
        </w:rPr>
      </w:pPr>
      <w:r w:rsidRPr="00673431">
        <w:rPr>
          <w:rFonts w:ascii="Times New Roman" w:hAnsi="Times New Roman"/>
          <w:sz w:val="24"/>
          <w:szCs w:val="24"/>
        </w:rPr>
        <w:t xml:space="preserve">         4.</w:t>
      </w:r>
      <w:r>
        <w:rPr>
          <w:rFonts w:ascii="Times New Roman" w:hAnsi="Times New Roman"/>
          <w:sz w:val="24"/>
          <w:szCs w:val="24"/>
        </w:rPr>
        <w:t>3</w:t>
      </w:r>
      <w:r w:rsidRPr="00673431">
        <w:rPr>
          <w:rFonts w:ascii="Times New Roman" w:hAnsi="Times New Roman"/>
          <w:sz w:val="24"/>
          <w:szCs w:val="24"/>
        </w:rPr>
        <w:t xml:space="preserve">. Датой приемки оказанных Услуг и датой подписания Акта считается дата его подписания Заказчиком.  </w:t>
      </w:r>
    </w:p>
    <w:p w14:paraId="3D9DCC04" w14:textId="77777777" w:rsidR="00BD1F31" w:rsidRPr="00673431" w:rsidRDefault="00BD1F31" w:rsidP="00BD1F31">
      <w:pPr>
        <w:shd w:val="clear" w:color="auto" w:fill="FFFFFF"/>
        <w:tabs>
          <w:tab w:val="left" w:pos="142"/>
          <w:tab w:val="left" w:pos="1134"/>
        </w:tabs>
        <w:spacing w:after="0" w:line="276" w:lineRule="auto"/>
        <w:rPr>
          <w:rFonts w:ascii="Times New Roman" w:hAnsi="Times New Roman"/>
          <w:sz w:val="24"/>
          <w:szCs w:val="24"/>
        </w:rPr>
      </w:pPr>
    </w:p>
    <w:p w14:paraId="69A89403" w14:textId="77777777" w:rsidR="00BD1F31" w:rsidRPr="00673431" w:rsidRDefault="00BD1F31" w:rsidP="00BD1F31">
      <w:pPr>
        <w:shd w:val="clear" w:color="auto" w:fill="FFFFFF"/>
        <w:spacing w:after="0" w:line="276" w:lineRule="auto"/>
        <w:jc w:val="center"/>
        <w:rPr>
          <w:rFonts w:ascii="Times New Roman" w:hAnsi="Times New Roman"/>
          <w:b/>
          <w:bCs/>
          <w:color w:val="000000"/>
          <w:spacing w:val="-1"/>
          <w:sz w:val="24"/>
          <w:szCs w:val="24"/>
        </w:rPr>
      </w:pPr>
      <w:r w:rsidRPr="00673431">
        <w:rPr>
          <w:rFonts w:ascii="Times New Roman" w:hAnsi="Times New Roman"/>
          <w:b/>
          <w:bCs/>
          <w:color w:val="000000"/>
          <w:spacing w:val="-1"/>
          <w:sz w:val="24"/>
          <w:szCs w:val="24"/>
        </w:rPr>
        <w:t>5. ОТВЕТСТВЕННОСТЬ СТОРОН</w:t>
      </w:r>
    </w:p>
    <w:p w14:paraId="034319C6" w14:textId="44ABF048" w:rsidR="00BD1F31" w:rsidRPr="00673431" w:rsidRDefault="00BD1F31" w:rsidP="00BD1F31">
      <w:pPr>
        <w:numPr>
          <w:ilvl w:val="0"/>
          <w:numId w:val="63"/>
        </w:numPr>
        <w:tabs>
          <w:tab w:val="left" w:pos="993"/>
          <w:tab w:val="left" w:pos="1134"/>
          <w:tab w:val="left" w:pos="1800"/>
        </w:tabs>
        <w:spacing w:after="0" w:line="240" w:lineRule="auto"/>
        <w:ind w:left="0" w:firstLine="567"/>
        <w:jc w:val="both"/>
        <w:rPr>
          <w:rFonts w:ascii="Times New Roman" w:hAnsi="Times New Roman"/>
          <w:sz w:val="24"/>
          <w:szCs w:val="24"/>
        </w:rPr>
      </w:pPr>
      <w:r w:rsidRPr="00673431">
        <w:rPr>
          <w:rFonts w:ascii="Times New Roman" w:hAnsi="Times New Roman"/>
          <w:sz w:val="24"/>
          <w:szCs w:val="24"/>
        </w:rPr>
        <w:t>За невыполнение или ненадлежащее выполнение обязательств, предусмотренных Договором, Стороны несут ответственность в соответствии с законодательством</w:t>
      </w:r>
      <w:r w:rsidR="00202E30">
        <w:rPr>
          <w:rFonts w:ascii="Times New Roman" w:hAnsi="Times New Roman"/>
          <w:sz w:val="24"/>
          <w:szCs w:val="24"/>
        </w:rPr>
        <w:t xml:space="preserve"> Российской Федерации</w:t>
      </w:r>
      <w:r w:rsidRPr="00673431">
        <w:rPr>
          <w:rFonts w:ascii="Times New Roman" w:hAnsi="Times New Roman"/>
          <w:sz w:val="24"/>
          <w:szCs w:val="24"/>
        </w:rPr>
        <w:t>.</w:t>
      </w:r>
    </w:p>
    <w:p w14:paraId="40407CDF" w14:textId="77777777" w:rsidR="00BD1F31" w:rsidRPr="00673431" w:rsidRDefault="00BD1F31" w:rsidP="00BD1F31">
      <w:pPr>
        <w:numPr>
          <w:ilvl w:val="0"/>
          <w:numId w:val="63"/>
        </w:numPr>
        <w:tabs>
          <w:tab w:val="left" w:pos="180"/>
          <w:tab w:val="left" w:pos="540"/>
          <w:tab w:val="left" w:pos="993"/>
          <w:tab w:val="left" w:pos="1134"/>
          <w:tab w:val="left" w:pos="1800"/>
        </w:tabs>
        <w:spacing w:after="0" w:line="240" w:lineRule="auto"/>
        <w:ind w:left="0" w:firstLine="567"/>
        <w:jc w:val="both"/>
        <w:rPr>
          <w:rFonts w:ascii="Times New Roman" w:hAnsi="Times New Roman"/>
          <w:sz w:val="24"/>
          <w:szCs w:val="24"/>
        </w:rPr>
      </w:pPr>
      <w:r w:rsidRPr="00673431">
        <w:rPr>
          <w:rFonts w:ascii="Times New Roman" w:hAnsi="Times New Roman"/>
          <w:sz w:val="24"/>
          <w:szCs w:val="24"/>
        </w:rPr>
        <w:t>В случае просрочки исполнения Заказчиком обязательств по оплате оказанных и принятых Услуг, предусмотренных Договором, Исполнитель вправе потребовать уплаты пени. Пеня начисляется за каждый день просрочки платежа, начиная со дня, следующего после дня истечения срока оплаты, в размере одной трехсотой ставки рефинансирования Центрального банка Российской Федерации, действующей на дату уплаты пеней, от невыплаченной суммы. Заказчик освобождается от уплаты неустойки, если докажет, что просрочка исполнения указанного обязательства произошла вследствие непреодолимой силы или по вине Исполнителя.</w:t>
      </w:r>
    </w:p>
    <w:p w14:paraId="05035CD8" w14:textId="77777777" w:rsidR="00BD1F31" w:rsidRPr="00673431" w:rsidRDefault="00BD1F31" w:rsidP="00BD1F31">
      <w:pPr>
        <w:numPr>
          <w:ilvl w:val="0"/>
          <w:numId w:val="63"/>
        </w:numPr>
        <w:shd w:val="clear" w:color="auto" w:fill="FFFFFF"/>
        <w:tabs>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 xml:space="preserve">В случае просрочки Исполнителем исполнения своих обязательств по Договору, Заказчик вправе потребовать от Исполнителя выплаты пени в размере 0,1% от цены Договора за каждый день просрочки исполнения обязательства. </w:t>
      </w:r>
    </w:p>
    <w:p w14:paraId="6D0D8F2D" w14:textId="77777777" w:rsidR="00BD1F31" w:rsidRPr="00673431" w:rsidRDefault="00BD1F31" w:rsidP="00BD1F31">
      <w:pPr>
        <w:numPr>
          <w:ilvl w:val="0"/>
          <w:numId w:val="63"/>
        </w:numPr>
        <w:tabs>
          <w:tab w:val="left" w:pos="993"/>
        </w:tabs>
        <w:spacing w:after="0" w:line="240" w:lineRule="auto"/>
        <w:ind w:left="0" w:firstLine="567"/>
        <w:jc w:val="both"/>
        <w:rPr>
          <w:rFonts w:ascii="Times New Roman" w:hAnsi="Times New Roman"/>
          <w:sz w:val="24"/>
          <w:szCs w:val="24"/>
        </w:rPr>
      </w:pPr>
      <w:r w:rsidRPr="00673431">
        <w:rPr>
          <w:rFonts w:ascii="Times New Roman" w:hAnsi="Times New Roman"/>
          <w:noProof/>
          <w:sz w:val="24"/>
          <w:szCs w:val="24"/>
        </w:rPr>
        <w:t>.</w:t>
      </w:r>
      <w:r w:rsidRPr="00673431">
        <w:rPr>
          <w:rFonts w:ascii="Times New Roman" w:hAnsi="Times New Roman"/>
          <w:sz w:val="24"/>
          <w:szCs w:val="24"/>
        </w:rPr>
        <w:t xml:space="preserve"> В случае оказания Исполнителем Услуг ненадлежащего качества или неисполнения иных обязанностей, предусмотренных Договором, Заказчик имеет право по своему усмотрению потребовать:</w:t>
      </w:r>
    </w:p>
    <w:p w14:paraId="3C3AA0D7" w14:textId="77777777" w:rsidR="00BD1F31" w:rsidRPr="00673431" w:rsidRDefault="00BD1F31" w:rsidP="00BD1F31">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соразмерного уменьшения, установленной за Услуги цены;</w:t>
      </w:r>
    </w:p>
    <w:p w14:paraId="30393CBC" w14:textId="77777777" w:rsidR="00BD1F31" w:rsidRPr="00673431" w:rsidRDefault="00BD1F31" w:rsidP="00BD1F31">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безвозмездного устранения недостатков в разумный срок;</w:t>
      </w:r>
    </w:p>
    <w:p w14:paraId="1EDBCFF7" w14:textId="77777777" w:rsidR="00BD1F31" w:rsidRPr="00673431" w:rsidRDefault="00BD1F31" w:rsidP="00BD1F31">
      <w:pPr>
        <w:numPr>
          <w:ilvl w:val="0"/>
          <w:numId w:val="64"/>
        </w:numPr>
        <w:shd w:val="clear" w:color="auto" w:fill="FFFFFF"/>
        <w:tabs>
          <w:tab w:val="left" w:pos="993"/>
          <w:tab w:val="left" w:pos="2124"/>
          <w:tab w:val="left" w:pos="1085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возмещения своих расходов на устранение недостатков как своими силами, так и путем привлечения третьих лиц.</w:t>
      </w:r>
    </w:p>
    <w:p w14:paraId="71C5FE22" w14:textId="77777777" w:rsidR="00BD1F31" w:rsidRPr="00673431" w:rsidRDefault="00BD1F31" w:rsidP="00BD1F31">
      <w:pPr>
        <w:numPr>
          <w:ilvl w:val="0"/>
          <w:numId w:val="63"/>
        </w:numPr>
        <w:tabs>
          <w:tab w:val="left" w:pos="993"/>
          <w:tab w:val="left" w:pos="1134"/>
        </w:tabs>
        <w:autoSpaceDE w:val="0"/>
        <w:autoSpaceDN w:val="0"/>
        <w:adjustRightInd w:val="0"/>
        <w:spacing w:after="0" w:line="240" w:lineRule="auto"/>
        <w:ind w:left="0" w:firstLine="567"/>
        <w:jc w:val="both"/>
        <w:rPr>
          <w:rFonts w:ascii="Times New Roman" w:hAnsi="Times New Roman"/>
          <w:sz w:val="24"/>
          <w:szCs w:val="24"/>
        </w:rPr>
      </w:pPr>
      <w:r w:rsidRPr="00673431">
        <w:rPr>
          <w:rFonts w:ascii="Times New Roman" w:hAnsi="Times New Roman"/>
          <w:sz w:val="24"/>
          <w:szCs w:val="24"/>
        </w:rPr>
        <w:lastRenderedPageBreak/>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53B36286" w14:textId="132DCD41" w:rsidR="00BD1F31" w:rsidRPr="00673431" w:rsidRDefault="00BD1F31" w:rsidP="00BD1F31">
      <w:pPr>
        <w:numPr>
          <w:ilvl w:val="0"/>
          <w:numId w:val="63"/>
        </w:numPr>
        <w:shd w:val="clear" w:color="auto" w:fill="FFFFFF"/>
        <w:tabs>
          <w:tab w:val="left" w:pos="-3261"/>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В случае если в результате некачественного и</w:t>
      </w:r>
      <w:r w:rsidR="00BF3AC8">
        <w:rPr>
          <w:rFonts w:ascii="Times New Roman" w:hAnsi="Times New Roman"/>
          <w:sz w:val="24"/>
          <w:szCs w:val="24"/>
        </w:rPr>
        <w:t>(</w:t>
      </w:r>
      <w:r w:rsidRPr="00673431">
        <w:rPr>
          <w:rFonts w:ascii="Times New Roman" w:hAnsi="Times New Roman"/>
          <w:sz w:val="24"/>
          <w:szCs w:val="24"/>
        </w:rPr>
        <w:t>или</w:t>
      </w:r>
      <w:r w:rsidR="00BF3AC8">
        <w:rPr>
          <w:rFonts w:ascii="Times New Roman" w:hAnsi="Times New Roman"/>
          <w:sz w:val="24"/>
          <w:szCs w:val="24"/>
        </w:rPr>
        <w:t>)</w:t>
      </w:r>
      <w:r w:rsidRPr="00673431">
        <w:rPr>
          <w:rFonts w:ascii="Times New Roman" w:hAnsi="Times New Roman"/>
          <w:sz w:val="24"/>
          <w:szCs w:val="24"/>
        </w:rPr>
        <w:t xml:space="preserve"> несвоевременного оказания Исполнителем Услуг по Договору к Заказчику будут предъявлены обоснованные претензии третьими лицами, Исполнитель обязуется самостоятельно и за свой счет урегулировать данные претензии, а в случае возникновения у Заказчика в связи с предъявлением таких претензий каких-либо убытков - возместить все понесенные последним убытки в полном объеме.</w:t>
      </w:r>
    </w:p>
    <w:p w14:paraId="23D79868" w14:textId="77777777" w:rsidR="00BD1F31" w:rsidRPr="00673431" w:rsidRDefault="00BD1F31" w:rsidP="00BD1F31">
      <w:pPr>
        <w:numPr>
          <w:ilvl w:val="0"/>
          <w:numId w:val="63"/>
        </w:numPr>
        <w:shd w:val="clear" w:color="auto" w:fill="FFFFFF"/>
        <w:tabs>
          <w:tab w:val="left" w:pos="-3261"/>
          <w:tab w:val="left" w:pos="180"/>
          <w:tab w:val="left" w:pos="540"/>
          <w:tab w:val="left" w:pos="993"/>
          <w:tab w:val="left" w:pos="1134"/>
          <w:tab w:val="left" w:pos="180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Уплата неустойки (пени, штрафа), а также возмещение убытков не освобождает Стороны от исполнения обязательств, предусмотренных Договором.</w:t>
      </w:r>
    </w:p>
    <w:p w14:paraId="20FE8C93" w14:textId="77777777" w:rsidR="00BD1F31" w:rsidRPr="00673431" w:rsidRDefault="00BD1F31" w:rsidP="00BD1F31">
      <w:pPr>
        <w:numPr>
          <w:ilvl w:val="0"/>
          <w:numId w:val="63"/>
        </w:numPr>
        <w:shd w:val="clear" w:color="auto" w:fill="FFFFFF"/>
        <w:tabs>
          <w:tab w:val="left" w:pos="-3261"/>
          <w:tab w:val="left" w:pos="0"/>
          <w:tab w:val="left" w:pos="180"/>
          <w:tab w:val="left" w:pos="540"/>
          <w:tab w:val="left" w:pos="1134"/>
          <w:tab w:val="left" w:pos="1800"/>
        </w:tabs>
        <w:spacing w:after="0" w:line="277" w:lineRule="exact"/>
        <w:ind w:left="0" w:firstLine="567"/>
        <w:jc w:val="both"/>
        <w:rPr>
          <w:rFonts w:ascii="Times New Roman" w:hAnsi="Times New Roman"/>
          <w:sz w:val="24"/>
          <w:szCs w:val="24"/>
        </w:rPr>
      </w:pPr>
      <w:r w:rsidRPr="00673431">
        <w:rPr>
          <w:rFonts w:ascii="Times New Roman" w:hAnsi="Times New Roman"/>
          <w:sz w:val="24"/>
          <w:szCs w:val="24"/>
        </w:rPr>
        <w:t>В случае возникновения споров Стороны обязуются принять все меры для их разрешения путем переговоров.</w:t>
      </w:r>
    </w:p>
    <w:p w14:paraId="60639F1E" w14:textId="77777777" w:rsidR="00BD1F31" w:rsidRPr="00673431" w:rsidRDefault="00BD1F31" w:rsidP="00BD1F31">
      <w:pPr>
        <w:shd w:val="clear" w:color="auto" w:fill="FFFFFF"/>
        <w:tabs>
          <w:tab w:val="left" w:pos="-3261"/>
          <w:tab w:val="left" w:pos="0"/>
          <w:tab w:val="left" w:pos="180"/>
          <w:tab w:val="left" w:pos="540"/>
          <w:tab w:val="left" w:pos="1134"/>
          <w:tab w:val="left" w:pos="1800"/>
        </w:tabs>
        <w:spacing w:after="0" w:line="277" w:lineRule="exact"/>
        <w:ind w:left="567"/>
        <w:jc w:val="both"/>
        <w:rPr>
          <w:rFonts w:ascii="Times New Roman" w:hAnsi="Times New Roman"/>
          <w:sz w:val="24"/>
          <w:szCs w:val="24"/>
        </w:rPr>
      </w:pPr>
    </w:p>
    <w:p w14:paraId="68DC392F" w14:textId="77777777" w:rsidR="00BD1F31" w:rsidRPr="00673431" w:rsidRDefault="00BD1F31" w:rsidP="00BD1F31">
      <w:pPr>
        <w:spacing w:after="0" w:line="240" w:lineRule="auto"/>
        <w:ind w:left="1287"/>
        <w:jc w:val="center"/>
        <w:rPr>
          <w:rFonts w:ascii="Times New Roman" w:hAnsi="Times New Roman"/>
          <w:snapToGrid w:val="0"/>
          <w:sz w:val="24"/>
          <w:szCs w:val="26"/>
        </w:rPr>
      </w:pPr>
      <w:r w:rsidRPr="00673431">
        <w:rPr>
          <w:rFonts w:ascii="Times New Roman" w:hAnsi="Times New Roman"/>
          <w:b/>
          <w:snapToGrid w:val="0"/>
          <w:sz w:val="24"/>
          <w:szCs w:val="26"/>
        </w:rPr>
        <w:t>6. АНТИКОРРУПЦИОННАЯ ОГОВОРКА</w:t>
      </w:r>
    </w:p>
    <w:p w14:paraId="638AA081" w14:textId="77777777" w:rsidR="00BD1F31" w:rsidRPr="004D0577" w:rsidRDefault="00BD1F31" w:rsidP="00BD1F31">
      <w:pPr>
        <w:spacing w:after="0" w:line="240" w:lineRule="auto"/>
        <w:ind w:firstLine="567"/>
        <w:contextualSpacing/>
        <w:jc w:val="both"/>
        <w:rPr>
          <w:rFonts w:ascii="Times New Roman" w:eastAsia="Calibri" w:hAnsi="Times New Roman"/>
          <w:sz w:val="24"/>
          <w:szCs w:val="24"/>
        </w:rPr>
      </w:pPr>
      <w:r w:rsidRPr="00673431">
        <w:rPr>
          <w:rFonts w:ascii="Times New Roman" w:eastAsia="Calibri" w:hAnsi="Times New Roman"/>
          <w:sz w:val="24"/>
          <w:szCs w:val="24"/>
        </w:rPr>
        <w:t xml:space="preserve">6.1. </w:t>
      </w:r>
      <w:r w:rsidRPr="004D0577">
        <w:rPr>
          <w:rFonts w:ascii="Times New Roman" w:eastAsia="Calibri" w:hAnsi="Times New Roman"/>
          <w:sz w:val="24"/>
          <w:szCs w:val="24"/>
        </w:rPr>
        <w:t>Стороны подтверждают, что им известны требования законодательных и иных нормативных правовых актов Российской Федерации о противодействии коррупции при осуществлении их деятельности (далее – антикоррупционные требования). Стороны обязуются обеспечить соблюдение антикоррупционных требований при исполнении Договора своими работниками, представителями, аффилированными лицами, а также субподрядчиками и иными лицами, привлекаемыми для исполнения Договора. Для целей определения ответственности Сторон по Договору нарушение антикоррупционных требований указанными лицами признается нарушением, совершенным Стороной.</w:t>
      </w:r>
    </w:p>
    <w:p w14:paraId="583C6C4C" w14:textId="77777777" w:rsidR="00BD1F31" w:rsidRPr="004D0577" w:rsidRDefault="00BD1F31" w:rsidP="00BD1F31">
      <w:pPr>
        <w:spacing w:after="0" w:line="240" w:lineRule="auto"/>
        <w:ind w:firstLine="567"/>
        <w:contextualSpacing/>
        <w:jc w:val="both"/>
        <w:rPr>
          <w:rFonts w:ascii="Times New Roman" w:eastAsia="Calibri" w:hAnsi="Times New Roman"/>
          <w:sz w:val="24"/>
          <w:szCs w:val="24"/>
        </w:rPr>
      </w:pPr>
      <w:r>
        <w:rPr>
          <w:rFonts w:ascii="Times New Roman" w:eastAsia="Calibri" w:hAnsi="Times New Roman"/>
          <w:sz w:val="24"/>
          <w:szCs w:val="24"/>
        </w:rPr>
        <w:t>6.</w:t>
      </w:r>
      <w:r w:rsidRPr="004D0577">
        <w:rPr>
          <w:rFonts w:ascii="Times New Roman" w:eastAsia="Calibri" w:hAnsi="Times New Roman"/>
          <w:sz w:val="24"/>
          <w:szCs w:val="24"/>
        </w:rPr>
        <w:t>2. Сторона, которой стало известно о фактах неправомерного (с нарушением антикоррупционных требований) получения (лично или через посредников)  работниками,  представителями другой Стороны и (или) иными лицами, привлекаемыми для исполнения Договора, доходов в виде денег, иного  имущества, в том числе имущественных прав, услуг имущественного характера, результатов выполненных работ или каких-либо выгод (преимуществ) в связи с заключением и исполнением Договора (далее – получение доходов с нарушением антикоррупционных требований), обязана письменно уведомить об этом другую Сторону в течение 5 (Пять) рабочих дней.</w:t>
      </w:r>
    </w:p>
    <w:p w14:paraId="21138DFB" w14:textId="77777777" w:rsidR="00BD1F31" w:rsidRPr="004D0577" w:rsidRDefault="00BD1F31" w:rsidP="00BD1F31">
      <w:pPr>
        <w:spacing w:after="0" w:line="240" w:lineRule="auto"/>
        <w:ind w:firstLine="567"/>
        <w:contextualSpacing/>
        <w:jc w:val="both"/>
        <w:rPr>
          <w:rFonts w:ascii="Times New Roman" w:eastAsia="Calibri" w:hAnsi="Times New Roman"/>
          <w:sz w:val="24"/>
          <w:szCs w:val="24"/>
        </w:rPr>
      </w:pPr>
      <w:r w:rsidRPr="004D0577">
        <w:rPr>
          <w:rFonts w:ascii="Times New Roman" w:eastAsia="Calibri" w:hAnsi="Times New Roman"/>
          <w:sz w:val="24"/>
          <w:szCs w:val="24"/>
        </w:rPr>
        <w:t>Сторона, у которой появились обоснованные подозрения в получении доходов с нарушением антикоррупционных требований может направить другой Стороне запрос о предоставлении документов и информации, необходимых для проверки таких подозрений, за исключением документов и информации, доступ к которым ограничен в соответствии с федеральными законами. Сторона, получившая указанный запрос, обязана дать на него мотивированный ответ, а также предоставить другой Стороне запрашиваемые документы и информацию (либо указать предусмотренные федеральным законом основания для отказа в их предоставлении) в течение 5 (Пять) рабочих дней после получения запроса, если иной срок не будет установлен по соглашению Сторон.</w:t>
      </w:r>
    </w:p>
    <w:p w14:paraId="063A9F05" w14:textId="77777777" w:rsidR="00BD1F31" w:rsidRPr="004D0577" w:rsidRDefault="00BD1F31" w:rsidP="00BD1F31">
      <w:pPr>
        <w:spacing w:after="0" w:line="240" w:lineRule="auto"/>
        <w:ind w:firstLine="567"/>
        <w:contextualSpacing/>
        <w:jc w:val="both"/>
        <w:rPr>
          <w:rFonts w:ascii="Times New Roman" w:eastAsia="Calibri" w:hAnsi="Times New Roman"/>
          <w:sz w:val="24"/>
          <w:szCs w:val="24"/>
        </w:rPr>
      </w:pPr>
      <w:r>
        <w:rPr>
          <w:rFonts w:ascii="Times New Roman" w:eastAsia="Calibri" w:hAnsi="Times New Roman"/>
          <w:sz w:val="24"/>
          <w:szCs w:val="24"/>
        </w:rPr>
        <w:t>6.</w:t>
      </w:r>
      <w:r w:rsidRPr="004D0577">
        <w:rPr>
          <w:rFonts w:ascii="Times New Roman" w:eastAsia="Calibri" w:hAnsi="Times New Roman"/>
          <w:sz w:val="24"/>
          <w:szCs w:val="24"/>
        </w:rPr>
        <w:t>3. В случае нарушения Стороной, ее представителями и (или) иными лицами, привлекаемыми для исполнения Договора, антикоррупционных требований, в том числе получения доходов с нарушением антикоррупционных требований, а также при наличии обоснованных подозрений в этом и (или) неисполнении другой Стороной обязанности предоставить запрашиваемые документы и информацию Сторона вправе в одностороннем порядке приостановить исполнение своих обязательств по Договору, в том числе оплату по Договору, до урегулирования ситуации или ее разрешения в судебном порядке. Если при этом подтвержден факт совершения уголовного преступления или административного правонарушения коррупционной направленности либо в результате нарушения антикоррупционных требований Стороне причинены убытки, указанная Сторона вправе в одностороннем внесудебном порядке расторгнуть Договор, уведомив другую Сторону не позднее чем за 10 (Десять) дней до даты расторжения Договора.</w:t>
      </w:r>
    </w:p>
    <w:p w14:paraId="11F32536" w14:textId="77777777" w:rsidR="00BD1F31" w:rsidRPr="00673431" w:rsidRDefault="00BD1F31" w:rsidP="00BD1F31">
      <w:pPr>
        <w:tabs>
          <w:tab w:val="left" w:pos="0"/>
        </w:tabs>
        <w:spacing w:after="0" w:line="276" w:lineRule="auto"/>
        <w:ind w:firstLine="567"/>
        <w:rPr>
          <w:rFonts w:ascii="Times New Roman" w:hAnsi="Times New Roman"/>
          <w:sz w:val="24"/>
          <w:szCs w:val="24"/>
        </w:rPr>
      </w:pPr>
      <w:r>
        <w:rPr>
          <w:rFonts w:ascii="Times New Roman" w:eastAsia="Calibri" w:hAnsi="Times New Roman"/>
          <w:sz w:val="24"/>
          <w:szCs w:val="24"/>
        </w:rPr>
        <w:lastRenderedPageBreak/>
        <w:t>6.</w:t>
      </w:r>
      <w:r w:rsidRPr="004D0577">
        <w:rPr>
          <w:rFonts w:ascii="Times New Roman" w:eastAsia="Calibri" w:hAnsi="Times New Roman"/>
          <w:sz w:val="24"/>
          <w:szCs w:val="24"/>
        </w:rPr>
        <w:t>4. Сторона, нарушившая антикоррупционные требования и (или) условия настоящей антикоррупционной оговорки, обязана возместить другой Стороне возникшие у нее в результате этого убытки. Порядок возмещения убытков определяется законодательством Российской Федерации.</w:t>
      </w:r>
    </w:p>
    <w:p w14:paraId="37E74A68" w14:textId="77777777" w:rsidR="00BD1F31" w:rsidRPr="00673431" w:rsidRDefault="00BD1F31" w:rsidP="00BD1F31">
      <w:pPr>
        <w:shd w:val="clear" w:color="auto" w:fill="FFFFFF"/>
        <w:tabs>
          <w:tab w:val="left" w:pos="851"/>
        </w:tabs>
        <w:spacing w:after="0" w:line="276" w:lineRule="auto"/>
        <w:ind w:firstLine="567"/>
        <w:jc w:val="center"/>
        <w:rPr>
          <w:rFonts w:ascii="Times New Roman" w:hAnsi="Times New Roman"/>
          <w:b/>
          <w:bCs/>
          <w:color w:val="000000"/>
          <w:spacing w:val="-1"/>
          <w:sz w:val="24"/>
          <w:szCs w:val="24"/>
        </w:rPr>
      </w:pPr>
      <w:r w:rsidRPr="00673431">
        <w:rPr>
          <w:rFonts w:ascii="Times New Roman" w:hAnsi="Times New Roman"/>
          <w:b/>
          <w:bCs/>
          <w:color w:val="000000"/>
          <w:spacing w:val="-1"/>
          <w:sz w:val="24"/>
          <w:szCs w:val="24"/>
        </w:rPr>
        <w:t>7. ОБСТОЯТЕЛЬСТВА НЕПРЕОДОЛИМОЙ СИЛЫ</w:t>
      </w:r>
    </w:p>
    <w:p w14:paraId="3F1E3DB1" w14:textId="77777777" w:rsidR="00BD1F31" w:rsidRPr="00673431" w:rsidRDefault="00BD1F31" w:rsidP="00BD1F31">
      <w:pPr>
        <w:widowControl w:val="0"/>
        <w:shd w:val="clear" w:color="auto" w:fill="FFFFFF"/>
        <w:tabs>
          <w:tab w:val="left" w:pos="993"/>
        </w:tabs>
        <w:spacing w:after="0" w:line="240" w:lineRule="auto"/>
        <w:ind w:firstLine="567"/>
        <w:jc w:val="both"/>
        <w:rPr>
          <w:rFonts w:ascii="Times New Roman" w:hAnsi="Times New Roman"/>
          <w:sz w:val="24"/>
          <w:szCs w:val="24"/>
        </w:rPr>
      </w:pPr>
      <w:r w:rsidRPr="00673431">
        <w:rPr>
          <w:rFonts w:ascii="Times New Roman" w:hAnsi="Times New Roman"/>
          <w:sz w:val="24"/>
          <w:szCs w:val="24"/>
        </w:rPr>
        <w:t>7.1.  Стороны освобождаются от ответственности за неисполнение или ненадлежащее исполнение обязательств по Договору, если надлежащее исполнение оказалось невозможным вследствие действия непреодолимой силы, то есть чрезвычайных и непредотвратимых при данных условиях обстоятельств, как то стихийные бедствия, пожары, наводнения, землетрясения, военные действия или введение чрезвычайного положения, забастовки, гражданские беспорядки, принятие обязательных для любой из Сторон нормативно-правовых актов, изменения в законодательстве Российской Федерации, препятствующие исполнению обязательств по Договору и не зависящие от воли Сторон.</w:t>
      </w:r>
    </w:p>
    <w:p w14:paraId="063174D7" w14:textId="77777777" w:rsidR="00BD1F31" w:rsidRPr="00673431" w:rsidRDefault="00BD1F31" w:rsidP="00BD1F31">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7.2. Сторона, для которой создалась невозможность исполнения обязательств по Договору вследствие обстоятельств непреодолимой силы, должна известить другую Сторону в письменной форме без промедления о наступлении этих обстоятельств, но не позднее 5 (Пять) календарных дней с момента их наступления. Извещение должно содержать данные о наступлении и характере обстоятельств и о возможных их последствиях. Сторона должна также без промедления, не позднее 5 (Пяти) календарных дней, известить другую Сторону в письменной форме о прекращении этих обстоятельств.</w:t>
      </w:r>
    </w:p>
    <w:p w14:paraId="325BFECC" w14:textId="77777777" w:rsidR="00BD1F31" w:rsidRPr="00673431" w:rsidRDefault="00BD1F31" w:rsidP="00BD1F31">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7.3. Обстоятельства, освобождающие Стороны от ответственности, должны быть удостоверены компетентными органами.</w:t>
      </w:r>
    </w:p>
    <w:p w14:paraId="0E4AB5C6" w14:textId="77777777" w:rsidR="00BD1F31" w:rsidRPr="00673431" w:rsidRDefault="00BD1F31" w:rsidP="00BD1F31">
      <w:pPr>
        <w:widowControl w:val="0"/>
        <w:shd w:val="clear" w:color="auto" w:fill="FFFFFF"/>
        <w:tabs>
          <w:tab w:val="left" w:pos="993"/>
          <w:tab w:val="left" w:pos="1134"/>
        </w:tabs>
        <w:spacing w:after="0" w:line="240" w:lineRule="auto"/>
        <w:ind w:firstLine="567"/>
        <w:jc w:val="both"/>
        <w:rPr>
          <w:rFonts w:ascii="Times New Roman" w:hAnsi="Times New Roman"/>
          <w:sz w:val="24"/>
          <w:szCs w:val="24"/>
        </w:rPr>
      </w:pPr>
      <w:r w:rsidRPr="00673431">
        <w:rPr>
          <w:rFonts w:ascii="Times New Roman" w:hAnsi="Times New Roman"/>
          <w:sz w:val="24"/>
          <w:szCs w:val="24"/>
        </w:rPr>
        <w:t>7.4. Сторона вправе потребовать досрочного расторжения Договора по соглашению Сторон в случае, если обстоятельства непреодолимой силы действуют на протяжении более чем 2 (Два) месяцев подряд. При этом в случае такого расторжения Стороны не вправе требовать возмещения убытков (упущенной выгоды и реального ущерба), причиненного таким расторжением, за исключением оплаты фактически оказанных Исполнителем и принятых Заказчиком на момент расторжения услуг.</w:t>
      </w:r>
    </w:p>
    <w:p w14:paraId="632C225A" w14:textId="77777777" w:rsidR="00BD1F31" w:rsidRPr="00673431" w:rsidRDefault="00BD1F31" w:rsidP="00BD1F31">
      <w:pPr>
        <w:tabs>
          <w:tab w:val="left" w:pos="540"/>
          <w:tab w:val="left" w:pos="720"/>
          <w:tab w:val="left" w:pos="2520"/>
          <w:tab w:val="left" w:pos="2880"/>
        </w:tabs>
        <w:spacing w:after="0" w:line="276" w:lineRule="auto"/>
        <w:ind w:firstLine="567"/>
        <w:rPr>
          <w:rFonts w:ascii="Times New Roman" w:hAnsi="Times New Roman"/>
          <w:sz w:val="24"/>
          <w:szCs w:val="24"/>
        </w:rPr>
      </w:pPr>
    </w:p>
    <w:p w14:paraId="2F2EC418" w14:textId="77777777" w:rsidR="00BD1F31" w:rsidRPr="00673431" w:rsidRDefault="00BD1F31" w:rsidP="00BD1F31">
      <w:pPr>
        <w:shd w:val="clear" w:color="auto" w:fill="FFFFFF"/>
        <w:spacing w:after="0" w:line="276" w:lineRule="auto"/>
        <w:jc w:val="center"/>
        <w:rPr>
          <w:rFonts w:ascii="Times New Roman" w:hAnsi="Times New Roman"/>
          <w:b/>
          <w:bCs/>
          <w:color w:val="000000"/>
          <w:spacing w:val="-1"/>
          <w:sz w:val="24"/>
          <w:szCs w:val="24"/>
        </w:rPr>
      </w:pPr>
      <w:r w:rsidRPr="00673431">
        <w:rPr>
          <w:rFonts w:ascii="Times New Roman" w:hAnsi="Times New Roman"/>
          <w:b/>
          <w:bCs/>
          <w:color w:val="000000"/>
          <w:spacing w:val="-1"/>
          <w:sz w:val="24"/>
          <w:szCs w:val="24"/>
        </w:rPr>
        <w:t>8. СРОК ДЕЙСТВИЯ ДОГОВОРА</w:t>
      </w:r>
    </w:p>
    <w:p w14:paraId="302587B0" w14:textId="77777777" w:rsidR="00BD1F31" w:rsidRPr="00673431" w:rsidRDefault="00BD1F31" w:rsidP="00BD1F31">
      <w:pPr>
        <w:shd w:val="clear" w:color="auto" w:fill="FFFFFF"/>
        <w:spacing w:after="0" w:line="276" w:lineRule="auto"/>
        <w:ind w:firstLine="567"/>
        <w:jc w:val="both"/>
        <w:rPr>
          <w:rFonts w:ascii="Times New Roman" w:hAnsi="Times New Roman"/>
          <w:color w:val="000000"/>
          <w:sz w:val="24"/>
          <w:szCs w:val="24"/>
        </w:rPr>
      </w:pPr>
      <w:r w:rsidRPr="00673431">
        <w:rPr>
          <w:rFonts w:ascii="Times New Roman" w:hAnsi="Times New Roman"/>
          <w:color w:val="000000"/>
          <w:sz w:val="24"/>
          <w:szCs w:val="24"/>
        </w:rPr>
        <w:t xml:space="preserve">8.1. Настоящий Договор вступает в силу с </w:t>
      </w:r>
      <w:r>
        <w:rPr>
          <w:rFonts w:ascii="Times New Roman" w:hAnsi="Times New Roman"/>
          <w:color w:val="000000"/>
          <w:sz w:val="24"/>
          <w:szCs w:val="24"/>
        </w:rPr>
        <w:t>даты его</w:t>
      </w:r>
      <w:r w:rsidRPr="00673431">
        <w:rPr>
          <w:rFonts w:ascii="Times New Roman" w:hAnsi="Times New Roman"/>
          <w:color w:val="000000"/>
          <w:sz w:val="24"/>
          <w:szCs w:val="24"/>
        </w:rPr>
        <w:t xml:space="preserve"> </w:t>
      </w:r>
      <w:r>
        <w:rPr>
          <w:rFonts w:ascii="Times New Roman" w:hAnsi="Times New Roman"/>
          <w:color w:val="000000"/>
          <w:sz w:val="24"/>
          <w:szCs w:val="24"/>
        </w:rPr>
        <w:t>подписания Сторонами</w:t>
      </w:r>
      <w:r w:rsidRPr="00673431">
        <w:rPr>
          <w:rFonts w:ascii="Times New Roman" w:hAnsi="Times New Roman"/>
          <w:color w:val="000000"/>
          <w:sz w:val="24"/>
          <w:szCs w:val="24"/>
        </w:rPr>
        <w:t xml:space="preserve"> и действует до полного выполнения Сторонами взятых на себя обязательств.</w:t>
      </w:r>
    </w:p>
    <w:p w14:paraId="2AD342E8" w14:textId="77777777" w:rsidR="00BD1F31" w:rsidRPr="00673431" w:rsidRDefault="00BD1F31" w:rsidP="00BD1F31">
      <w:pPr>
        <w:shd w:val="clear" w:color="auto" w:fill="FFFFFF"/>
        <w:spacing w:after="0" w:line="276" w:lineRule="auto"/>
        <w:rPr>
          <w:rFonts w:ascii="Times New Roman" w:hAnsi="Times New Roman"/>
          <w:color w:val="000000"/>
          <w:spacing w:val="-4"/>
          <w:sz w:val="24"/>
          <w:szCs w:val="24"/>
          <w:shd w:val="clear" w:color="auto" w:fill="FF0000"/>
        </w:rPr>
      </w:pPr>
    </w:p>
    <w:p w14:paraId="05BA7B34" w14:textId="77777777" w:rsidR="00BD1F31" w:rsidRPr="00673431" w:rsidRDefault="00BD1F31" w:rsidP="00BD1F31">
      <w:pPr>
        <w:spacing w:after="0" w:line="276" w:lineRule="auto"/>
        <w:jc w:val="center"/>
        <w:rPr>
          <w:rFonts w:ascii="Times New Roman" w:hAnsi="Times New Roman"/>
          <w:b/>
          <w:bCs/>
          <w:sz w:val="24"/>
          <w:szCs w:val="24"/>
        </w:rPr>
      </w:pPr>
      <w:r w:rsidRPr="00673431">
        <w:rPr>
          <w:rFonts w:ascii="Times New Roman" w:hAnsi="Times New Roman"/>
          <w:b/>
          <w:bCs/>
          <w:sz w:val="24"/>
          <w:szCs w:val="24"/>
        </w:rPr>
        <w:t>9. ИЗМЕНЕНИЕ И РАСТОРЖЕНИЕ ДОГОВОРА</w:t>
      </w:r>
    </w:p>
    <w:p w14:paraId="5E1520DA" w14:textId="77777777" w:rsidR="00BD1F31" w:rsidRPr="00673431" w:rsidRDefault="00BD1F31" w:rsidP="00BD1F31">
      <w:pPr>
        <w:shd w:val="clear" w:color="auto" w:fill="FFFFFF"/>
        <w:tabs>
          <w:tab w:val="left" w:pos="993"/>
        </w:tabs>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9.1. По согласованию Сторон условия Договора могут быть изменены. Все изменения по Договору оформляются в письменном виде, подписываются обеими Сторонами и являются неотъемлемой частью Договора. </w:t>
      </w:r>
    </w:p>
    <w:p w14:paraId="6B9A366A" w14:textId="77777777" w:rsidR="00BD1F31" w:rsidRPr="00673431" w:rsidRDefault="00BD1F31" w:rsidP="00BD1F31">
      <w:pPr>
        <w:shd w:val="clear" w:color="auto" w:fill="FFFFFF"/>
        <w:tabs>
          <w:tab w:val="left" w:pos="993"/>
        </w:tabs>
        <w:spacing w:after="0" w:line="240" w:lineRule="auto"/>
        <w:ind w:firstLine="567"/>
        <w:jc w:val="both"/>
        <w:rPr>
          <w:rFonts w:ascii="Times New Roman" w:hAnsi="Times New Roman"/>
          <w:sz w:val="24"/>
          <w:szCs w:val="24"/>
        </w:rPr>
      </w:pPr>
      <w:r w:rsidRPr="00673431">
        <w:rPr>
          <w:rFonts w:ascii="Times New Roman" w:hAnsi="Times New Roman"/>
          <w:sz w:val="24"/>
          <w:szCs w:val="24"/>
        </w:rPr>
        <w:t>9.2.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и Договором.</w:t>
      </w:r>
    </w:p>
    <w:p w14:paraId="16267DF1" w14:textId="77777777" w:rsidR="00BD1F31" w:rsidRPr="00673431" w:rsidRDefault="00BD1F31" w:rsidP="00BD1F31">
      <w:pPr>
        <w:shd w:val="clear" w:color="auto" w:fill="FFFFFF"/>
        <w:tabs>
          <w:tab w:val="left" w:pos="1134"/>
        </w:tabs>
        <w:spacing w:after="0" w:line="240" w:lineRule="auto"/>
        <w:ind w:firstLine="567"/>
        <w:jc w:val="both"/>
        <w:rPr>
          <w:rFonts w:ascii="Times New Roman" w:hAnsi="Times New Roman"/>
          <w:color w:val="000000"/>
          <w:sz w:val="24"/>
          <w:szCs w:val="24"/>
        </w:rPr>
      </w:pPr>
      <w:r w:rsidRPr="00673431">
        <w:rPr>
          <w:rFonts w:ascii="Times New Roman" w:hAnsi="Times New Roman"/>
          <w:color w:val="000000"/>
          <w:sz w:val="24"/>
          <w:szCs w:val="24"/>
        </w:rPr>
        <w:t>9.3. З</w:t>
      </w:r>
      <w:r w:rsidRPr="00673431">
        <w:rPr>
          <w:rFonts w:ascii="Times New Roman" w:hAnsi="Times New Roman"/>
          <w:sz w:val="24"/>
          <w:szCs w:val="24"/>
        </w:rPr>
        <w:t>аказчик вправе в одностороннем порядке отказаться от исполнения обязательств по Договору силами Исполнителя, в случаях:</w:t>
      </w:r>
    </w:p>
    <w:p w14:paraId="5DBA3CB9" w14:textId="77777777" w:rsidR="00BD1F31" w:rsidRPr="00673431" w:rsidRDefault="00BD1F31" w:rsidP="00BD1F31">
      <w:pPr>
        <w:widowControl w:val="0"/>
        <w:numPr>
          <w:ilvl w:val="0"/>
          <w:numId w:val="61"/>
        </w:numPr>
        <w:tabs>
          <w:tab w:val="clear" w:pos="3663"/>
          <w:tab w:val="num" w:pos="540"/>
          <w:tab w:val="left" w:pos="1069"/>
          <w:tab w:val="num" w:pos="2374"/>
        </w:tabs>
        <w:suppressAutoHyphens/>
        <w:autoSpaceDE w:val="0"/>
        <w:spacing w:after="0" w:line="240" w:lineRule="auto"/>
        <w:ind w:left="0" w:firstLine="567"/>
        <w:jc w:val="both"/>
        <w:rPr>
          <w:rFonts w:ascii="Times New Roman" w:hAnsi="Times New Roman"/>
          <w:color w:val="000000"/>
          <w:sz w:val="24"/>
          <w:szCs w:val="24"/>
        </w:rPr>
      </w:pPr>
      <w:r w:rsidRPr="00673431">
        <w:rPr>
          <w:rFonts w:ascii="Times New Roman" w:hAnsi="Times New Roman"/>
          <w:sz w:val="24"/>
          <w:szCs w:val="24"/>
        </w:rPr>
        <w:t xml:space="preserve">если Исполнитель </w:t>
      </w:r>
      <w:r w:rsidRPr="00673431">
        <w:rPr>
          <w:rFonts w:ascii="Times New Roman" w:hAnsi="Times New Roman"/>
          <w:color w:val="000000"/>
          <w:sz w:val="24"/>
          <w:szCs w:val="24"/>
        </w:rPr>
        <w:t>не может оказать Услуги в объеме и сроки, предусмотренные Договором;</w:t>
      </w:r>
    </w:p>
    <w:p w14:paraId="4CB86B8F" w14:textId="77777777" w:rsidR="00BD1F31" w:rsidRPr="00673431" w:rsidRDefault="00BD1F31" w:rsidP="00BD1F31">
      <w:pPr>
        <w:widowControl w:val="0"/>
        <w:numPr>
          <w:ilvl w:val="0"/>
          <w:numId w:val="61"/>
        </w:numPr>
        <w:shd w:val="clear" w:color="auto" w:fill="FFFFFF"/>
        <w:tabs>
          <w:tab w:val="clear" w:pos="3663"/>
          <w:tab w:val="num" w:pos="540"/>
          <w:tab w:val="left" w:pos="1069"/>
          <w:tab w:val="num" w:pos="2374"/>
        </w:tabs>
        <w:suppressAutoHyphens/>
        <w:autoSpaceDE w:val="0"/>
        <w:spacing w:after="0" w:line="240" w:lineRule="auto"/>
        <w:ind w:left="0" w:firstLine="567"/>
        <w:jc w:val="both"/>
        <w:rPr>
          <w:rFonts w:ascii="Times New Roman" w:hAnsi="Times New Roman"/>
          <w:color w:val="000000"/>
          <w:sz w:val="24"/>
          <w:szCs w:val="24"/>
        </w:rPr>
      </w:pPr>
      <w:r w:rsidRPr="00673431">
        <w:rPr>
          <w:rFonts w:ascii="Times New Roman" w:hAnsi="Times New Roman"/>
          <w:sz w:val="24"/>
          <w:szCs w:val="24"/>
        </w:rPr>
        <w:t>существенного нарушения/неисполнения Исполнителем своих обязательств по Договору, оказания Услуг ненадлежащего качества;</w:t>
      </w:r>
    </w:p>
    <w:p w14:paraId="5A032B6F" w14:textId="77777777" w:rsidR="00BD1F31" w:rsidRPr="00673431" w:rsidRDefault="00BD1F31" w:rsidP="00BD1F31">
      <w:pPr>
        <w:widowControl w:val="0"/>
        <w:numPr>
          <w:ilvl w:val="0"/>
          <w:numId w:val="61"/>
        </w:numPr>
        <w:shd w:val="clear" w:color="auto" w:fill="FFFFFF"/>
        <w:tabs>
          <w:tab w:val="clear" w:pos="3663"/>
          <w:tab w:val="num" w:pos="540"/>
          <w:tab w:val="left" w:pos="1069"/>
          <w:tab w:val="num" w:pos="2374"/>
        </w:tabs>
        <w:suppressAutoHyphens/>
        <w:autoSpaceDE w:val="0"/>
        <w:spacing w:after="0" w:line="240" w:lineRule="auto"/>
        <w:ind w:left="0" w:firstLine="567"/>
        <w:jc w:val="both"/>
        <w:rPr>
          <w:rFonts w:ascii="Times New Roman" w:hAnsi="Times New Roman"/>
          <w:color w:val="000000"/>
          <w:sz w:val="24"/>
          <w:szCs w:val="24"/>
        </w:rPr>
      </w:pPr>
      <w:r w:rsidRPr="00673431">
        <w:rPr>
          <w:rFonts w:ascii="Times New Roman" w:hAnsi="Times New Roman"/>
          <w:sz w:val="24"/>
          <w:szCs w:val="24"/>
        </w:rPr>
        <w:t>принятия Заказчиком решения об одностороннем отказе от исполнения Договора и в иных случаях, предусмотренных действующим законодательством и Договором.</w:t>
      </w:r>
    </w:p>
    <w:p w14:paraId="46A61D09" w14:textId="77777777" w:rsidR="00BD1F31" w:rsidRPr="00673431" w:rsidRDefault="00BD1F31" w:rsidP="00BD1F31">
      <w:pPr>
        <w:autoSpaceDE w:val="0"/>
        <w:autoSpaceDN w:val="0"/>
        <w:adjustRightInd w:val="0"/>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9.4.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 указанному в Договоре, либо с использованием иных средств связи и доставки, </w:t>
      </w:r>
      <w:r w:rsidRPr="00673431">
        <w:rPr>
          <w:rFonts w:ascii="Times New Roman" w:hAnsi="Times New Roman"/>
          <w:sz w:val="24"/>
          <w:szCs w:val="24"/>
        </w:rPr>
        <w:lastRenderedPageBreak/>
        <w:t>обеспечивающих фиксирование такого уведомления и получение Заказчиком подтверждения о его вручении Исполнителю.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 указанному в Договоре.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w:t>
      </w:r>
    </w:p>
    <w:p w14:paraId="6DB4C8B2" w14:textId="77777777" w:rsidR="00BD1F31" w:rsidRPr="00673431" w:rsidRDefault="00BD1F31" w:rsidP="00BD1F31">
      <w:pPr>
        <w:tabs>
          <w:tab w:val="left" w:pos="1134"/>
        </w:tabs>
        <w:autoSpaceDE w:val="0"/>
        <w:autoSpaceDN w:val="0"/>
        <w:adjustRightInd w:val="0"/>
        <w:spacing w:after="0" w:line="240" w:lineRule="auto"/>
        <w:ind w:firstLine="567"/>
        <w:jc w:val="both"/>
        <w:rPr>
          <w:rFonts w:ascii="Times New Roman" w:hAnsi="Times New Roman"/>
          <w:sz w:val="24"/>
          <w:szCs w:val="24"/>
        </w:rPr>
      </w:pPr>
      <w:r w:rsidRPr="00673431">
        <w:rPr>
          <w:rFonts w:ascii="Times New Roman" w:hAnsi="Times New Roman"/>
          <w:sz w:val="24"/>
          <w:szCs w:val="24"/>
        </w:rPr>
        <w:t xml:space="preserve">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 В этом случае оплате подлежат только уже предоставленные Исполнителем и принятые Заказчиком услуги, за вычетом </w:t>
      </w:r>
      <w:r>
        <w:rPr>
          <w:rFonts w:ascii="Times New Roman" w:hAnsi="Times New Roman"/>
          <w:sz w:val="24"/>
          <w:szCs w:val="24"/>
        </w:rPr>
        <w:t xml:space="preserve">виновно </w:t>
      </w:r>
      <w:r w:rsidRPr="00673431">
        <w:rPr>
          <w:rFonts w:ascii="Times New Roman" w:hAnsi="Times New Roman"/>
          <w:sz w:val="24"/>
          <w:szCs w:val="24"/>
        </w:rPr>
        <w:t>причиненных Заказчику убытков (если таковые имели место) и дополнительных расходов (в том числе на устранение недостатков, возникших по вине Исполнителя).</w:t>
      </w:r>
    </w:p>
    <w:p w14:paraId="4B843A1E" w14:textId="77777777" w:rsidR="00BD1F31" w:rsidRPr="00673431" w:rsidRDefault="00BD1F31" w:rsidP="00BD1F31">
      <w:pPr>
        <w:shd w:val="clear" w:color="auto" w:fill="FFFFFF"/>
        <w:spacing w:after="0" w:line="276" w:lineRule="auto"/>
        <w:rPr>
          <w:rFonts w:ascii="Times New Roman" w:hAnsi="Times New Roman"/>
          <w:sz w:val="24"/>
          <w:szCs w:val="24"/>
        </w:rPr>
      </w:pPr>
    </w:p>
    <w:p w14:paraId="2AB668A4" w14:textId="77777777" w:rsidR="00BD1F31" w:rsidRPr="00673431" w:rsidRDefault="00BD1F31" w:rsidP="00BD1F31">
      <w:pPr>
        <w:spacing w:after="0" w:line="276" w:lineRule="auto"/>
        <w:ind w:left="360"/>
        <w:jc w:val="center"/>
        <w:rPr>
          <w:rFonts w:ascii="Times New Roman" w:hAnsi="Times New Roman"/>
          <w:b/>
          <w:bCs/>
          <w:sz w:val="24"/>
          <w:szCs w:val="24"/>
        </w:rPr>
      </w:pPr>
      <w:r w:rsidRPr="00673431">
        <w:rPr>
          <w:rFonts w:ascii="Times New Roman" w:hAnsi="Times New Roman"/>
          <w:b/>
          <w:bCs/>
          <w:sz w:val="24"/>
          <w:szCs w:val="24"/>
        </w:rPr>
        <w:t>10. ЗАКЛЮЧИТЕЛЬНЫЕ ПОЛОЖЕНИЯ</w:t>
      </w:r>
    </w:p>
    <w:p w14:paraId="32D929F4" w14:textId="77777777" w:rsidR="00BD1F31" w:rsidRPr="006734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10.1. Во всем, что не предусмотрено Договором, отношения Сторон регулируются законодательством Российской Федерации. </w:t>
      </w:r>
    </w:p>
    <w:p w14:paraId="502B4F54" w14:textId="77777777" w:rsidR="00BD1F31" w:rsidRPr="006734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10.2. Стороны принимают все меры к тому, чтобы любые спорные вопросы, разногласия либо претензии, касающиеся исполнения Договора, были урегулированы путем переговоров.</w:t>
      </w:r>
    </w:p>
    <w:p w14:paraId="288F339E" w14:textId="77777777" w:rsidR="00BD1F31" w:rsidRPr="006734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10.3. В случае наличия претензий, споров, разногласий относительно исполнения одной из Сторон своих обязательств, другая Сторона направляет претензию. В отношении всех претензий, направляемых по Договору, Сторона, к которой адресована данная претензия, должна дать письменный ответ по существу претензии в срок не позднее 5 (Пять) рабочих дней с момента её получения. </w:t>
      </w:r>
    </w:p>
    <w:p w14:paraId="18BBEFAB" w14:textId="77777777" w:rsidR="00BD1F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10.4. Срок досудебного урегулирования претензии 30 (Тридцать) дней с момента ее направления. </w:t>
      </w:r>
    </w:p>
    <w:p w14:paraId="7CE64098" w14:textId="77777777" w:rsidR="00BD1F31" w:rsidRPr="00673431" w:rsidRDefault="00BD1F31" w:rsidP="00BD1F31">
      <w:pPr>
        <w:widowControl w:val="0"/>
        <w:tabs>
          <w:tab w:val="left" w:pos="1134"/>
        </w:tabs>
        <w:autoSpaceDE w:val="0"/>
        <w:autoSpaceDN w:val="0"/>
        <w:adjustRightInd w:val="0"/>
        <w:spacing w:after="0" w:line="240" w:lineRule="auto"/>
        <w:ind w:firstLine="426"/>
        <w:jc w:val="both"/>
        <w:rPr>
          <w:rFonts w:ascii="Times New Roman" w:hAnsi="Times New Roman"/>
          <w:sz w:val="24"/>
          <w:szCs w:val="24"/>
        </w:rPr>
      </w:pPr>
      <w:r w:rsidRPr="007C3DB4">
        <w:rPr>
          <w:rFonts w:ascii="Times New Roman" w:hAnsi="Times New Roman"/>
          <w:sz w:val="24"/>
          <w:szCs w:val="24"/>
        </w:rPr>
        <w:t>10.4.1. Любые споры, не урегулированные во внесудебном порядке, разрешаются в Арбитражном суде г. Москвы.</w:t>
      </w:r>
    </w:p>
    <w:p w14:paraId="28490061" w14:textId="77777777" w:rsidR="00BD1F31" w:rsidRPr="006734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10.5. При изменении юридического адреса, банковских реквизитов, возникновении обстоятельств, существенно влияющих на возможности выполнения условий Договора, а также в случае реорганизации одной из Сторон Договора, она обязана незамедлительно уведомить о таких изменениях и обстоятельствах другие Стороны.</w:t>
      </w:r>
    </w:p>
    <w:p w14:paraId="13A05824" w14:textId="77777777" w:rsidR="00BD1F31" w:rsidRDefault="00BD1F31" w:rsidP="00BD1F31">
      <w:pPr>
        <w:widowControl w:val="0"/>
        <w:tabs>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10.6. Стороны обязуются соблюдать конфиденциальность в отношении информации, полученной ими друг от друга, или ставшей известной им в ходе оказания услуг по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Договора.</w:t>
      </w:r>
    </w:p>
    <w:p w14:paraId="09621AD3" w14:textId="77777777" w:rsidR="00BD1F31" w:rsidRPr="00673431" w:rsidRDefault="00BD1F31" w:rsidP="00BD1F31">
      <w:pPr>
        <w:tabs>
          <w:tab w:val="left" w:pos="720"/>
          <w:tab w:val="left" w:pos="1134"/>
        </w:tabs>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10.7.</w:t>
      </w:r>
      <w:r w:rsidRPr="00382AEB">
        <w:t xml:space="preserve"> </w:t>
      </w:r>
      <w:r w:rsidRPr="00E1198B">
        <w:rPr>
          <w:rFonts w:ascii="Times New Roman" w:hAnsi="Times New Roman"/>
          <w:sz w:val="24"/>
          <w:szCs w:val="24"/>
        </w:rPr>
        <w:t>Договор составлен в электронной форме, признаваемый в соответствии с нормативными правовыми актами равнозначным документу на бумажном носителе</w:t>
      </w:r>
      <w:r>
        <w:rPr>
          <w:rFonts w:ascii="Times New Roman" w:hAnsi="Times New Roman"/>
          <w:sz w:val="24"/>
          <w:szCs w:val="24"/>
        </w:rPr>
        <w:t>.</w:t>
      </w:r>
    </w:p>
    <w:p w14:paraId="13ABB78B" w14:textId="77777777" w:rsidR="00BD1F31" w:rsidRPr="00673431" w:rsidRDefault="00BD1F31" w:rsidP="00BD1F31">
      <w:pPr>
        <w:tabs>
          <w:tab w:val="left" w:pos="720"/>
          <w:tab w:val="left" w:pos="1134"/>
        </w:tabs>
        <w:autoSpaceDE w:val="0"/>
        <w:autoSpaceDN w:val="0"/>
        <w:adjustRightInd w:val="0"/>
        <w:spacing w:after="0" w:line="240" w:lineRule="auto"/>
        <w:jc w:val="both"/>
        <w:rPr>
          <w:rFonts w:ascii="Times New Roman" w:hAnsi="Times New Roman"/>
          <w:sz w:val="24"/>
          <w:szCs w:val="24"/>
        </w:rPr>
      </w:pPr>
      <w:r w:rsidRPr="00673431">
        <w:rPr>
          <w:rFonts w:ascii="Times New Roman" w:hAnsi="Times New Roman"/>
          <w:sz w:val="24"/>
          <w:szCs w:val="24"/>
        </w:rPr>
        <w:t xml:space="preserve">        10.8.  К Договору прилагаются и являются неотъемлемой его частью:</w:t>
      </w:r>
    </w:p>
    <w:p w14:paraId="3DAD0D63" w14:textId="77777777" w:rsidR="00BD1F31" w:rsidRPr="00673431" w:rsidRDefault="00BD1F31" w:rsidP="00BD1F31">
      <w:pPr>
        <w:suppressAutoHyphens/>
        <w:spacing w:after="0" w:line="240" w:lineRule="auto"/>
        <w:ind w:firstLine="567"/>
        <w:jc w:val="both"/>
        <w:rPr>
          <w:rFonts w:ascii="Times New Roman" w:hAnsi="Times New Roman"/>
          <w:sz w:val="24"/>
          <w:szCs w:val="24"/>
          <w:lang w:eastAsia="ar-SA"/>
        </w:rPr>
      </w:pPr>
      <w:r w:rsidRPr="00673431">
        <w:rPr>
          <w:rFonts w:ascii="Times New Roman" w:hAnsi="Times New Roman"/>
          <w:sz w:val="24"/>
          <w:szCs w:val="24"/>
          <w:lang w:eastAsia="ar-SA"/>
        </w:rPr>
        <w:t>Приложение № 1 - Техническое задание.</w:t>
      </w:r>
    </w:p>
    <w:p w14:paraId="32E76A27" w14:textId="77777777" w:rsidR="00BD1F31" w:rsidRPr="00673431" w:rsidRDefault="00BD1F31" w:rsidP="00BD1F31">
      <w:pPr>
        <w:keepNext/>
        <w:keepLines/>
        <w:spacing w:after="0" w:line="276" w:lineRule="auto"/>
        <w:ind w:left="360"/>
        <w:jc w:val="center"/>
        <w:rPr>
          <w:rFonts w:ascii="Times New Roman" w:hAnsi="Times New Roman"/>
          <w:b/>
          <w:bCs/>
        </w:rPr>
      </w:pPr>
      <w:r w:rsidRPr="00673431">
        <w:rPr>
          <w:rFonts w:ascii="Times New Roman" w:hAnsi="Times New Roman"/>
          <w:b/>
          <w:bCs/>
        </w:rPr>
        <w:lastRenderedPageBreak/>
        <w:t>11. ЮРИДИЧЕСКИЕ АДРЕСА И БАНКОВСКИЕ РЕКВИЗИТЫ СТОРОН</w:t>
      </w:r>
    </w:p>
    <w:p w14:paraId="72E0362D" w14:textId="77777777" w:rsidR="00BD1F31" w:rsidRDefault="00BD1F31" w:rsidP="00BD1F31">
      <w:pPr>
        <w:keepNext/>
        <w:keepLines/>
        <w:spacing w:after="0" w:line="276" w:lineRule="auto"/>
        <w:ind w:left="360"/>
        <w:jc w:val="center"/>
        <w:rPr>
          <w:rFonts w:ascii="Times New Roman" w:hAnsi="Times New Roman"/>
          <w:b/>
          <w:bCs/>
        </w:rPr>
      </w:pPr>
    </w:p>
    <w:tbl>
      <w:tblPr>
        <w:tblW w:w="9781" w:type="dxa"/>
        <w:tblInd w:w="108" w:type="dxa"/>
        <w:tblLook w:val="04A0" w:firstRow="1" w:lastRow="0" w:firstColumn="1" w:lastColumn="0" w:noHBand="0" w:noVBand="1"/>
      </w:tblPr>
      <w:tblGrid>
        <w:gridCol w:w="5103"/>
        <w:gridCol w:w="4678"/>
      </w:tblGrid>
      <w:tr w:rsidR="00BD1F31" w:rsidRPr="005464E1" w14:paraId="158FDADA" w14:textId="77777777" w:rsidTr="004D2B44">
        <w:trPr>
          <w:trHeight w:val="5004"/>
        </w:trPr>
        <w:tc>
          <w:tcPr>
            <w:tcW w:w="5103" w:type="dxa"/>
          </w:tcPr>
          <w:p w14:paraId="1E8B5EA6" w14:textId="77777777" w:rsidR="00BD1F31" w:rsidRPr="005464E1" w:rsidRDefault="00BD1F31" w:rsidP="004D2B44">
            <w:pPr>
              <w:keepNext/>
              <w:keepLines/>
              <w:spacing w:after="0" w:line="240" w:lineRule="auto"/>
              <w:ind w:left="-108" w:right="851"/>
              <w:rPr>
                <w:rFonts w:ascii="Times New Roman" w:hAnsi="Times New Roman"/>
                <w:b/>
                <w:sz w:val="24"/>
                <w:szCs w:val="24"/>
                <w:lang w:bidi="en-US"/>
              </w:rPr>
            </w:pPr>
            <w:r w:rsidRPr="005464E1">
              <w:rPr>
                <w:rFonts w:ascii="Times New Roman" w:hAnsi="Times New Roman"/>
                <w:b/>
                <w:sz w:val="24"/>
                <w:szCs w:val="24"/>
                <w:lang w:bidi="en-US"/>
              </w:rPr>
              <w:t>Исполнитель:</w:t>
            </w:r>
          </w:p>
          <w:p w14:paraId="63BADB59" w14:textId="618B59F9" w:rsidR="00BD1F31" w:rsidRDefault="00BD1F31" w:rsidP="004D2B44">
            <w:pPr>
              <w:keepNext/>
              <w:keepLines/>
              <w:spacing w:after="0" w:line="240" w:lineRule="auto"/>
              <w:ind w:left="-108" w:right="851"/>
              <w:rPr>
                <w:rFonts w:ascii="Times New Roman" w:hAnsi="Times New Roman"/>
                <w:sz w:val="24"/>
                <w:szCs w:val="24"/>
                <w:lang w:bidi="en-US"/>
              </w:rPr>
            </w:pPr>
          </w:p>
          <w:p w14:paraId="3A0798D9" w14:textId="3B9EE217" w:rsidR="00BD1F31" w:rsidRDefault="00BD1F31" w:rsidP="004D2B44">
            <w:pPr>
              <w:keepNext/>
              <w:keepLines/>
              <w:spacing w:after="0" w:line="240" w:lineRule="auto"/>
              <w:ind w:left="-108" w:right="851"/>
              <w:rPr>
                <w:rFonts w:ascii="Times New Roman" w:hAnsi="Times New Roman"/>
                <w:sz w:val="24"/>
                <w:szCs w:val="24"/>
                <w:lang w:bidi="en-US"/>
              </w:rPr>
            </w:pPr>
          </w:p>
          <w:p w14:paraId="5954636C" w14:textId="2BD8DE1E" w:rsidR="00BD1F31" w:rsidRDefault="00BD1F31" w:rsidP="004D2B44">
            <w:pPr>
              <w:keepNext/>
              <w:keepLines/>
              <w:spacing w:after="0" w:line="240" w:lineRule="auto"/>
              <w:ind w:left="-108" w:right="851"/>
              <w:rPr>
                <w:rFonts w:ascii="Times New Roman" w:hAnsi="Times New Roman"/>
                <w:sz w:val="24"/>
                <w:szCs w:val="24"/>
                <w:lang w:bidi="en-US"/>
              </w:rPr>
            </w:pPr>
          </w:p>
          <w:p w14:paraId="39CDF17A" w14:textId="18B99ADE" w:rsidR="00BD1F31" w:rsidRDefault="00BD1F31" w:rsidP="004D2B44">
            <w:pPr>
              <w:keepNext/>
              <w:keepLines/>
              <w:spacing w:after="0" w:line="240" w:lineRule="auto"/>
              <w:ind w:left="-108" w:right="851"/>
              <w:rPr>
                <w:rFonts w:ascii="Times New Roman" w:hAnsi="Times New Roman"/>
                <w:sz w:val="24"/>
                <w:szCs w:val="24"/>
                <w:lang w:bidi="en-US"/>
              </w:rPr>
            </w:pPr>
          </w:p>
          <w:p w14:paraId="237704F3" w14:textId="0AEE29DB" w:rsidR="00BD1F31" w:rsidRDefault="00BD1F31" w:rsidP="004D2B44">
            <w:pPr>
              <w:keepNext/>
              <w:keepLines/>
              <w:spacing w:after="0" w:line="240" w:lineRule="auto"/>
              <w:ind w:left="-108" w:right="851"/>
              <w:rPr>
                <w:rFonts w:ascii="Times New Roman" w:hAnsi="Times New Roman"/>
                <w:sz w:val="24"/>
                <w:szCs w:val="24"/>
                <w:lang w:bidi="en-US"/>
              </w:rPr>
            </w:pPr>
          </w:p>
          <w:p w14:paraId="6DC86623" w14:textId="1E13A6BF" w:rsidR="00BD1F31" w:rsidRDefault="00BD1F31" w:rsidP="004D2B44">
            <w:pPr>
              <w:keepNext/>
              <w:keepLines/>
              <w:spacing w:after="0" w:line="240" w:lineRule="auto"/>
              <w:ind w:left="-108" w:right="851"/>
              <w:rPr>
                <w:rFonts w:ascii="Times New Roman" w:hAnsi="Times New Roman"/>
                <w:sz w:val="24"/>
                <w:szCs w:val="24"/>
                <w:lang w:bidi="en-US"/>
              </w:rPr>
            </w:pPr>
          </w:p>
          <w:p w14:paraId="72F0BD2F" w14:textId="627065E9" w:rsidR="00BD1F31" w:rsidRDefault="00BD1F31" w:rsidP="004D2B44">
            <w:pPr>
              <w:keepNext/>
              <w:keepLines/>
              <w:spacing w:after="0" w:line="240" w:lineRule="auto"/>
              <w:ind w:left="-108" w:right="851"/>
              <w:rPr>
                <w:rFonts w:ascii="Times New Roman" w:hAnsi="Times New Roman"/>
                <w:sz w:val="24"/>
                <w:szCs w:val="24"/>
                <w:lang w:bidi="en-US"/>
              </w:rPr>
            </w:pPr>
          </w:p>
          <w:p w14:paraId="0D0277E2" w14:textId="124C521F" w:rsidR="00BD1F31" w:rsidRDefault="00BD1F31" w:rsidP="004D2B44">
            <w:pPr>
              <w:keepNext/>
              <w:keepLines/>
              <w:spacing w:after="0" w:line="240" w:lineRule="auto"/>
              <w:ind w:left="-108" w:right="851"/>
              <w:rPr>
                <w:rFonts w:ascii="Times New Roman" w:hAnsi="Times New Roman"/>
                <w:sz w:val="24"/>
                <w:szCs w:val="24"/>
                <w:lang w:bidi="en-US"/>
              </w:rPr>
            </w:pPr>
          </w:p>
          <w:p w14:paraId="14F71E3F" w14:textId="6B27A07A" w:rsidR="00BD1F31" w:rsidRDefault="00BD1F31" w:rsidP="004D2B44">
            <w:pPr>
              <w:keepNext/>
              <w:keepLines/>
              <w:spacing w:after="0" w:line="240" w:lineRule="auto"/>
              <w:ind w:left="-108" w:right="851"/>
              <w:rPr>
                <w:rFonts w:ascii="Times New Roman" w:hAnsi="Times New Roman"/>
                <w:sz w:val="24"/>
                <w:szCs w:val="24"/>
                <w:lang w:bidi="en-US"/>
              </w:rPr>
            </w:pPr>
          </w:p>
          <w:p w14:paraId="6A444754" w14:textId="692391C2" w:rsidR="00BD1F31" w:rsidRDefault="00BD1F31" w:rsidP="004D2B44">
            <w:pPr>
              <w:keepNext/>
              <w:keepLines/>
              <w:spacing w:after="0" w:line="240" w:lineRule="auto"/>
              <w:ind w:left="-108" w:right="851"/>
              <w:rPr>
                <w:rFonts w:ascii="Times New Roman" w:hAnsi="Times New Roman"/>
                <w:sz w:val="24"/>
                <w:szCs w:val="24"/>
                <w:lang w:bidi="en-US"/>
              </w:rPr>
            </w:pPr>
          </w:p>
          <w:p w14:paraId="149BA1DC" w14:textId="54BBB162" w:rsidR="00BD1F31" w:rsidRDefault="00BD1F31" w:rsidP="004D2B44">
            <w:pPr>
              <w:keepNext/>
              <w:keepLines/>
              <w:spacing w:after="0" w:line="240" w:lineRule="auto"/>
              <w:ind w:left="-108" w:right="851"/>
              <w:rPr>
                <w:rFonts w:ascii="Times New Roman" w:hAnsi="Times New Roman"/>
                <w:sz w:val="24"/>
                <w:szCs w:val="24"/>
                <w:lang w:bidi="en-US"/>
              </w:rPr>
            </w:pPr>
          </w:p>
          <w:p w14:paraId="3F90DC23" w14:textId="797A02FF" w:rsidR="00BD1F31" w:rsidRDefault="00BD1F31" w:rsidP="004D2B44">
            <w:pPr>
              <w:keepNext/>
              <w:keepLines/>
              <w:spacing w:after="0" w:line="240" w:lineRule="auto"/>
              <w:ind w:left="-108" w:right="851"/>
              <w:rPr>
                <w:rFonts w:ascii="Times New Roman" w:hAnsi="Times New Roman"/>
                <w:sz w:val="24"/>
                <w:szCs w:val="24"/>
                <w:lang w:bidi="en-US"/>
              </w:rPr>
            </w:pPr>
          </w:p>
          <w:p w14:paraId="58D1F27C" w14:textId="38AB5918" w:rsidR="00BD1F31" w:rsidRDefault="00BD1F31" w:rsidP="004D2B44">
            <w:pPr>
              <w:keepNext/>
              <w:keepLines/>
              <w:spacing w:after="0" w:line="240" w:lineRule="auto"/>
              <w:ind w:left="-108" w:right="851"/>
              <w:rPr>
                <w:rFonts w:ascii="Times New Roman" w:hAnsi="Times New Roman"/>
                <w:sz w:val="24"/>
                <w:szCs w:val="24"/>
                <w:lang w:bidi="en-US"/>
              </w:rPr>
            </w:pPr>
          </w:p>
          <w:p w14:paraId="2085B3B4" w14:textId="2DB278A0" w:rsidR="00BD1F31" w:rsidRDefault="00BD1F31" w:rsidP="004D2B44">
            <w:pPr>
              <w:keepNext/>
              <w:keepLines/>
              <w:spacing w:after="0" w:line="240" w:lineRule="auto"/>
              <w:ind w:left="-108" w:right="851"/>
              <w:rPr>
                <w:rFonts w:ascii="Times New Roman" w:hAnsi="Times New Roman"/>
                <w:sz w:val="24"/>
                <w:szCs w:val="24"/>
                <w:lang w:bidi="en-US"/>
              </w:rPr>
            </w:pPr>
          </w:p>
          <w:p w14:paraId="32CA5F85" w14:textId="3AEAEE7A" w:rsidR="00BD1F31" w:rsidRDefault="00BD1F31" w:rsidP="004D2B44">
            <w:pPr>
              <w:keepNext/>
              <w:keepLines/>
              <w:spacing w:after="0" w:line="240" w:lineRule="auto"/>
              <w:ind w:left="-108" w:right="851"/>
              <w:rPr>
                <w:rFonts w:ascii="Times New Roman" w:hAnsi="Times New Roman"/>
                <w:sz w:val="24"/>
                <w:szCs w:val="24"/>
                <w:lang w:bidi="en-US"/>
              </w:rPr>
            </w:pPr>
          </w:p>
          <w:p w14:paraId="61CB99E2" w14:textId="554B8F19" w:rsidR="00BD1F31" w:rsidRDefault="00BD1F31" w:rsidP="004D2B44">
            <w:pPr>
              <w:keepNext/>
              <w:keepLines/>
              <w:spacing w:after="0" w:line="240" w:lineRule="auto"/>
              <w:ind w:left="-108" w:right="851"/>
              <w:rPr>
                <w:rFonts w:ascii="Times New Roman" w:hAnsi="Times New Roman"/>
                <w:sz w:val="24"/>
                <w:szCs w:val="24"/>
                <w:lang w:bidi="en-US"/>
              </w:rPr>
            </w:pPr>
          </w:p>
          <w:p w14:paraId="4EBD84E1" w14:textId="5AC55F23" w:rsidR="00BD1F31" w:rsidRDefault="00BD1F31" w:rsidP="004D2B44">
            <w:pPr>
              <w:keepNext/>
              <w:keepLines/>
              <w:spacing w:after="0" w:line="240" w:lineRule="auto"/>
              <w:ind w:left="-108" w:right="851"/>
              <w:rPr>
                <w:rFonts w:ascii="Times New Roman" w:hAnsi="Times New Roman"/>
                <w:sz w:val="24"/>
                <w:szCs w:val="24"/>
                <w:lang w:bidi="en-US"/>
              </w:rPr>
            </w:pPr>
          </w:p>
          <w:p w14:paraId="60DFAD03" w14:textId="77777777" w:rsidR="00BD1F31" w:rsidRPr="005534FA" w:rsidRDefault="00BD1F31" w:rsidP="004D2B44">
            <w:pPr>
              <w:keepNext/>
              <w:keepLines/>
              <w:spacing w:after="0" w:line="240" w:lineRule="auto"/>
              <w:ind w:left="-108" w:right="851"/>
              <w:rPr>
                <w:rFonts w:ascii="Times New Roman" w:hAnsi="Times New Roman"/>
                <w:sz w:val="24"/>
                <w:szCs w:val="24"/>
                <w:lang w:bidi="en-US"/>
              </w:rPr>
            </w:pPr>
          </w:p>
          <w:p w14:paraId="127DC565" w14:textId="77777777" w:rsidR="00BD1F31" w:rsidRPr="005534FA" w:rsidRDefault="00BD1F31" w:rsidP="004D2B44">
            <w:pPr>
              <w:keepNext/>
              <w:keepLines/>
              <w:spacing w:after="0" w:line="240" w:lineRule="auto"/>
              <w:ind w:left="-108" w:right="851"/>
              <w:rPr>
                <w:rFonts w:ascii="Times New Roman" w:hAnsi="Times New Roman"/>
                <w:sz w:val="24"/>
                <w:szCs w:val="24"/>
                <w:lang w:bidi="en-US"/>
              </w:rPr>
            </w:pPr>
          </w:p>
          <w:p w14:paraId="7E0A61EB" w14:textId="77777777" w:rsidR="00BD1F31" w:rsidRPr="00C10538" w:rsidRDefault="00BD1F31" w:rsidP="004D2B44">
            <w:pPr>
              <w:keepNext/>
              <w:keepLines/>
              <w:spacing w:after="0" w:line="240" w:lineRule="auto"/>
              <w:ind w:left="-108" w:right="851"/>
              <w:rPr>
                <w:rFonts w:ascii="Times New Roman" w:hAnsi="Times New Roman"/>
                <w:sz w:val="24"/>
                <w:szCs w:val="24"/>
                <w:lang w:val="en-US" w:bidi="en-US"/>
              </w:rPr>
            </w:pPr>
            <w:r w:rsidRPr="00C10538">
              <w:rPr>
                <w:rFonts w:ascii="Times New Roman" w:hAnsi="Times New Roman"/>
                <w:b/>
                <w:sz w:val="24"/>
                <w:szCs w:val="24"/>
                <w:lang w:val="en-US" w:bidi="en-US"/>
              </w:rPr>
              <w:t>_______________/</w:t>
            </w:r>
            <w:r>
              <w:rPr>
                <w:rFonts w:ascii="Times New Roman" w:hAnsi="Times New Roman"/>
                <w:b/>
                <w:sz w:val="24"/>
                <w:szCs w:val="24"/>
                <w:lang w:val="en-US" w:bidi="en-US"/>
              </w:rPr>
              <w:t>__________</w:t>
            </w:r>
            <w:r w:rsidDel="009C2BC6">
              <w:rPr>
                <w:rFonts w:ascii="Times New Roman" w:hAnsi="Times New Roman"/>
                <w:b/>
                <w:sz w:val="24"/>
                <w:szCs w:val="24"/>
                <w:lang w:bidi="en-US"/>
              </w:rPr>
              <w:t xml:space="preserve"> </w:t>
            </w:r>
            <w:r w:rsidRPr="00C10538">
              <w:rPr>
                <w:rFonts w:ascii="Times New Roman" w:hAnsi="Times New Roman"/>
                <w:b/>
                <w:sz w:val="24"/>
                <w:szCs w:val="24"/>
                <w:lang w:val="en-US" w:bidi="en-US"/>
              </w:rPr>
              <w:t>/</w:t>
            </w:r>
          </w:p>
        </w:tc>
        <w:tc>
          <w:tcPr>
            <w:tcW w:w="4678" w:type="dxa"/>
          </w:tcPr>
          <w:p w14:paraId="6F5B7758" w14:textId="77777777" w:rsidR="00BD1F31" w:rsidRPr="005464E1" w:rsidRDefault="00BD1F31" w:rsidP="004D2B44">
            <w:pPr>
              <w:keepNext/>
              <w:keepLines/>
              <w:spacing w:after="0" w:line="240" w:lineRule="auto"/>
              <w:ind w:left="-108" w:right="851"/>
              <w:rPr>
                <w:rFonts w:ascii="Times New Roman" w:hAnsi="Times New Roman"/>
                <w:b/>
                <w:sz w:val="24"/>
                <w:szCs w:val="24"/>
                <w:lang w:bidi="en-US"/>
              </w:rPr>
            </w:pPr>
            <w:r w:rsidRPr="005464E1">
              <w:rPr>
                <w:rFonts w:ascii="Times New Roman" w:hAnsi="Times New Roman"/>
                <w:b/>
                <w:sz w:val="24"/>
                <w:szCs w:val="24"/>
                <w:lang w:bidi="en-US"/>
              </w:rPr>
              <w:t>Заказчик:</w:t>
            </w:r>
          </w:p>
          <w:p w14:paraId="22FE584B" w14:textId="77777777" w:rsidR="00BD1F31" w:rsidRPr="005464E1" w:rsidRDefault="00BD1F31" w:rsidP="004D2B44">
            <w:pPr>
              <w:keepNext/>
              <w:keepLines/>
              <w:spacing w:after="0" w:line="240" w:lineRule="auto"/>
              <w:ind w:left="-108" w:right="851"/>
              <w:rPr>
                <w:rFonts w:ascii="Times New Roman" w:hAnsi="Times New Roman"/>
                <w:b/>
                <w:sz w:val="24"/>
                <w:szCs w:val="24"/>
                <w:lang w:bidi="en-US"/>
              </w:rPr>
            </w:pPr>
            <w:r w:rsidRPr="005464E1">
              <w:rPr>
                <w:rFonts w:ascii="Times New Roman" w:hAnsi="Times New Roman"/>
                <w:b/>
                <w:sz w:val="24"/>
                <w:szCs w:val="24"/>
                <w:lang w:bidi="en-US"/>
              </w:rPr>
              <w:t>Государственная корпорация</w:t>
            </w:r>
          </w:p>
          <w:p w14:paraId="128DE953" w14:textId="77777777" w:rsidR="00BD1F31" w:rsidRPr="005464E1" w:rsidRDefault="00BD1F31" w:rsidP="004D2B44">
            <w:pPr>
              <w:keepNext/>
              <w:keepLines/>
              <w:spacing w:after="0" w:line="240" w:lineRule="auto"/>
              <w:ind w:left="-108" w:right="851"/>
              <w:rPr>
                <w:rFonts w:ascii="Times New Roman" w:hAnsi="Times New Roman"/>
                <w:b/>
                <w:sz w:val="24"/>
                <w:szCs w:val="24"/>
                <w:lang w:bidi="en-US"/>
              </w:rPr>
            </w:pPr>
            <w:r w:rsidRPr="005464E1">
              <w:rPr>
                <w:rFonts w:ascii="Times New Roman" w:hAnsi="Times New Roman"/>
                <w:b/>
                <w:sz w:val="24"/>
                <w:szCs w:val="24"/>
                <w:lang w:bidi="en-US"/>
              </w:rPr>
              <w:t>«Агентство по страхованию вкладов»</w:t>
            </w:r>
            <w:r>
              <w:rPr>
                <w:rFonts w:ascii="Times New Roman" w:hAnsi="Times New Roman"/>
                <w:b/>
                <w:sz w:val="24"/>
                <w:szCs w:val="24"/>
                <w:lang w:bidi="en-US"/>
              </w:rPr>
              <w:t xml:space="preserve"> (ГК «АСВ»)</w:t>
            </w:r>
          </w:p>
          <w:p w14:paraId="693CD1D8" w14:textId="5F27FAF2" w:rsidR="00BD1F31" w:rsidRPr="005464E1" w:rsidRDefault="00A70CC6" w:rsidP="004D2B44">
            <w:pPr>
              <w:keepNext/>
              <w:keepLines/>
              <w:spacing w:after="0" w:line="240" w:lineRule="auto"/>
              <w:ind w:left="-108" w:right="851"/>
              <w:rPr>
                <w:rFonts w:ascii="Times New Roman" w:hAnsi="Times New Roman"/>
                <w:sz w:val="24"/>
                <w:szCs w:val="24"/>
                <w:lang w:bidi="en-US"/>
              </w:rPr>
            </w:pPr>
            <w:r>
              <w:rPr>
                <w:rFonts w:ascii="Times New Roman" w:hAnsi="Times New Roman"/>
                <w:sz w:val="24"/>
                <w:szCs w:val="24"/>
                <w:lang w:bidi="en-US"/>
              </w:rPr>
              <w:t>Место нахождения</w:t>
            </w:r>
            <w:r w:rsidR="00BD1F31" w:rsidRPr="005464E1">
              <w:rPr>
                <w:rFonts w:ascii="Times New Roman" w:hAnsi="Times New Roman"/>
                <w:sz w:val="24"/>
                <w:szCs w:val="24"/>
                <w:lang w:bidi="en-US"/>
              </w:rPr>
              <w:t>:</w:t>
            </w:r>
          </w:p>
          <w:p w14:paraId="5D4B2A40" w14:textId="77777777" w:rsidR="00BD1F31" w:rsidRDefault="00BD1F31" w:rsidP="004D2B44">
            <w:pPr>
              <w:keepNext/>
              <w:keepLines/>
              <w:spacing w:after="0" w:line="240" w:lineRule="auto"/>
              <w:ind w:left="-101"/>
              <w:rPr>
                <w:rFonts w:ascii="Times New Roman" w:hAnsi="Times New Roman"/>
                <w:sz w:val="24"/>
                <w:szCs w:val="24"/>
                <w:lang w:bidi="en-US"/>
              </w:rPr>
            </w:pPr>
            <w:r w:rsidRPr="005464E1">
              <w:rPr>
                <w:rFonts w:ascii="Times New Roman" w:hAnsi="Times New Roman"/>
                <w:sz w:val="24"/>
                <w:szCs w:val="24"/>
                <w:lang w:bidi="en-US"/>
              </w:rPr>
              <w:t>109240, г. Москва, ул. Высоцкого, д. 4</w:t>
            </w:r>
          </w:p>
          <w:p w14:paraId="2B945B87" w14:textId="77777777" w:rsidR="00BD1F31" w:rsidRPr="005464E1" w:rsidRDefault="00BD1F31" w:rsidP="004D2B44">
            <w:pPr>
              <w:keepNext/>
              <w:keepLines/>
              <w:spacing w:after="0" w:line="240" w:lineRule="auto"/>
              <w:ind w:left="-101"/>
              <w:rPr>
                <w:rFonts w:ascii="Times New Roman" w:hAnsi="Times New Roman"/>
                <w:sz w:val="24"/>
                <w:szCs w:val="24"/>
                <w:lang w:bidi="en-US"/>
              </w:rPr>
            </w:pPr>
            <w:r w:rsidRPr="005464E1">
              <w:rPr>
                <w:rFonts w:ascii="Times New Roman" w:hAnsi="Times New Roman"/>
                <w:sz w:val="24"/>
                <w:szCs w:val="24"/>
                <w:lang w:bidi="en-US"/>
              </w:rPr>
              <w:t>ИНН 7708514824</w:t>
            </w:r>
          </w:p>
          <w:p w14:paraId="7588138B" w14:textId="78E1AFB6" w:rsidR="00BD1F31" w:rsidRDefault="00BD1F31" w:rsidP="004D2B44">
            <w:pPr>
              <w:keepNext/>
              <w:keepLines/>
              <w:spacing w:after="0" w:line="240" w:lineRule="auto"/>
              <w:ind w:left="-101"/>
              <w:rPr>
                <w:rFonts w:ascii="Times New Roman" w:hAnsi="Times New Roman"/>
                <w:sz w:val="24"/>
                <w:szCs w:val="24"/>
                <w:lang w:bidi="en-US"/>
              </w:rPr>
            </w:pPr>
            <w:r w:rsidRPr="005464E1">
              <w:rPr>
                <w:rFonts w:ascii="Times New Roman" w:hAnsi="Times New Roman"/>
                <w:sz w:val="24"/>
                <w:szCs w:val="24"/>
                <w:lang w:bidi="en-US"/>
              </w:rPr>
              <w:t>КПП</w:t>
            </w:r>
            <w:r>
              <w:rPr>
                <w:rFonts w:ascii="Times New Roman" w:hAnsi="Times New Roman"/>
                <w:sz w:val="24"/>
                <w:szCs w:val="24"/>
                <w:lang w:bidi="en-US"/>
              </w:rPr>
              <w:t xml:space="preserve"> ____</w:t>
            </w:r>
          </w:p>
          <w:p w14:paraId="0062C2F8" w14:textId="77777777" w:rsidR="00BD1F31" w:rsidRPr="005464E1" w:rsidRDefault="00BD1F31" w:rsidP="004D2B44">
            <w:pPr>
              <w:keepNext/>
              <w:keepLines/>
              <w:spacing w:after="0" w:line="240" w:lineRule="auto"/>
              <w:ind w:left="-101"/>
              <w:rPr>
                <w:rFonts w:ascii="Times New Roman" w:hAnsi="Times New Roman"/>
                <w:sz w:val="24"/>
                <w:szCs w:val="24"/>
                <w:lang w:bidi="en-US"/>
              </w:rPr>
            </w:pPr>
            <w:r w:rsidRPr="009A33ED">
              <w:rPr>
                <w:rFonts w:ascii="Times New Roman" w:hAnsi="Times New Roman"/>
                <w:sz w:val="24"/>
                <w:szCs w:val="24"/>
                <w:lang w:bidi="en-US"/>
              </w:rPr>
              <w:t>ОГРН</w:t>
            </w:r>
            <w:r>
              <w:rPr>
                <w:rFonts w:ascii="Times New Roman" w:hAnsi="Times New Roman"/>
                <w:sz w:val="24"/>
                <w:szCs w:val="24"/>
                <w:lang w:bidi="en-US"/>
              </w:rPr>
              <w:t xml:space="preserve"> </w:t>
            </w:r>
            <w:r w:rsidRPr="009A33ED">
              <w:rPr>
                <w:rFonts w:ascii="Times New Roman" w:hAnsi="Times New Roman"/>
                <w:sz w:val="24"/>
                <w:szCs w:val="24"/>
                <w:lang w:bidi="en-US"/>
              </w:rPr>
              <w:t>1047796046198</w:t>
            </w:r>
          </w:p>
          <w:p w14:paraId="67DE6727" w14:textId="77777777" w:rsidR="00BD1F31" w:rsidRPr="005464E1" w:rsidRDefault="00BD1F31" w:rsidP="004D2B44">
            <w:pPr>
              <w:keepNext/>
              <w:keepLines/>
              <w:spacing w:after="0" w:line="240" w:lineRule="auto"/>
              <w:ind w:left="-101"/>
              <w:rPr>
                <w:rFonts w:ascii="Times New Roman" w:hAnsi="Times New Roman"/>
                <w:sz w:val="24"/>
                <w:szCs w:val="24"/>
                <w:lang w:bidi="en-US"/>
              </w:rPr>
            </w:pPr>
            <w:r w:rsidRPr="005464E1">
              <w:rPr>
                <w:rFonts w:ascii="Times New Roman" w:hAnsi="Times New Roman"/>
                <w:sz w:val="24"/>
                <w:szCs w:val="24"/>
                <w:lang w:bidi="en-US"/>
              </w:rPr>
              <w:t>р/</w:t>
            </w:r>
            <w:proofErr w:type="spellStart"/>
            <w:r w:rsidRPr="005464E1">
              <w:rPr>
                <w:rFonts w:ascii="Times New Roman" w:hAnsi="Times New Roman"/>
                <w:sz w:val="24"/>
                <w:szCs w:val="24"/>
                <w:lang w:bidi="en-US"/>
              </w:rPr>
              <w:t>сч</w:t>
            </w:r>
            <w:proofErr w:type="spellEnd"/>
            <w:r w:rsidRPr="005464E1">
              <w:rPr>
                <w:rFonts w:ascii="Times New Roman" w:hAnsi="Times New Roman"/>
                <w:sz w:val="24"/>
                <w:szCs w:val="24"/>
                <w:lang w:bidi="en-US"/>
              </w:rPr>
              <w:t xml:space="preserve">: 40503810845250002051 </w:t>
            </w:r>
          </w:p>
          <w:p w14:paraId="5A2832D0" w14:textId="77777777" w:rsidR="00BD1F31" w:rsidRPr="005464E1" w:rsidRDefault="00BD1F31" w:rsidP="004D2B44">
            <w:pPr>
              <w:keepNext/>
              <w:keepLines/>
              <w:spacing w:after="0" w:line="240" w:lineRule="auto"/>
              <w:ind w:left="-108" w:right="851"/>
              <w:rPr>
                <w:rFonts w:ascii="Times New Roman" w:hAnsi="Times New Roman"/>
                <w:sz w:val="24"/>
                <w:szCs w:val="24"/>
                <w:lang w:bidi="en-US"/>
              </w:rPr>
            </w:pPr>
            <w:r>
              <w:rPr>
                <w:rFonts w:ascii="Times New Roman" w:hAnsi="Times New Roman"/>
                <w:sz w:val="24"/>
                <w:szCs w:val="24"/>
                <w:lang w:bidi="en-US"/>
              </w:rPr>
              <w:t xml:space="preserve">ОКЦ № 1 </w:t>
            </w:r>
            <w:r w:rsidRPr="005464E1">
              <w:rPr>
                <w:rFonts w:ascii="Times New Roman" w:hAnsi="Times New Roman"/>
                <w:sz w:val="24"/>
                <w:szCs w:val="24"/>
                <w:lang w:bidi="en-US"/>
              </w:rPr>
              <w:t>ГУ Банка России по ЦФО, г Москва 35</w:t>
            </w:r>
          </w:p>
          <w:p w14:paraId="53323026" w14:textId="77777777" w:rsidR="00BD1F31" w:rsidRDefault="00BD1F31" w:rsidP="004D2B44">
            <w:pPr>
              <w:keepNext/>
              <w:keepLines/>
              <w:spacing w:after="0" w:line="240" w:lineRule="auto"/>
              <w:ind w:left="-108" w:right="851"/>
              <w:rPr>
                <w:rFonts w:ascii="Times New Roman" w:hAnsi="Times New Roman"/>
                <w:sz w:val="24"/>
                <w:szCs w:val="24"/>
                <w:lang w:bidi="en-US"/>
              </w:rPr>
            </w:pPr>
            <w:r w:rsidRPr="005464E1">
              <w:rPr>
                <w:rFonts w:ascii="Times New Roman" w:hAnsi="Times New Roman"/>
                <w:sz w:val="24"/>
                <w:szCs w:val="24"/>
                <w:lang w:bidi="en-US"/>
              </w:rPr>
              <w:t>БИК 044525000</w:t>
            </w:r>
          </w:p>
          <w:p w14:paraId="476E12CC" w14:textId="77777777" w:rsidR="00BD1F31" w:rsidRPr="005464E1" w:rsidRDefault="00BD1F31" w:rsidP="004D2B44">
            <w:pPr>
              <w:keepNext/>
              <w:keepLines/>
              <w:spacing w:after="0" w:line="240" w:lineRule="auto"/>
              <w:ind w:left="-108" w:right="851"/>
              <w:rPr>
                <w:rFonts w:ascii="Times New Roman" w:hAnsi="Times New Roman"/>
                <w:sz w:val="24"/>
                <w:szCs w:val="24"/>
                <w:lang w:bidi="en-US"/>
              </w:rPr>
            </w:pPr>
            <w:r w:rsidRPr="009A33ED">
              <w:rPr>
                <w:rFonts w:ascii="Times New Roman" w:hAnsi="Times New Roman"/>
                <w:sz w:val="24"/>
                <w:szCs w:val="24"/>
                <w:lang w:bidi="en-US"/>
              </w:rPr>
              <w:t>Адрес электронной почты: info@asv.org.ru</w:t>
            </w:r>
          </w:p>
          <w:p w14:paraId="64D3F2A6" w14:textId="77777777" w:rsidR="00BD1F31" w:rsidRPr="005464E1" w:rsidRDefault="00BD1F31" w:rsidP="004D2B44">
            <w:pPr>
              <w:keepNext/>
              <w:keepLines/>
              <w:spacing w:after="0" w:line="240" w:lineRule="auto"/>
              <w:ind w:left="-108" w:right="851"/>
              <w:rPr>
                <w:rFonts w:ascii="Times New Roman" w:hAnsi="Times New Roman"/>
                <w:sz w:val="24"/>
                <w:szCs w:val="24"/>
                <w:lang w:bidi="en-US"/>
              </w:rPr>
            </w:pPr>
          </w:p>
          <w:p w14:paraId="3210C2A4" w14:textId="77777777" w:rsidR="00BD1F31" w:rsidRPr="005464E1" w:rsidRDefault="00BD1F31" w:rsidP="004D2B44">
            <w:pPr>
              <w:keepNext/>
              <w:keepLines/>
              <w:spacing w:after="0" w:line="240" w:lineRule="auto"/>
              <w:ind w:left="-108" w:right="851"/>
              <w:rPr>
                <w:rFonts w:ascii="Times New Roman" w:hAnsi="Times New Roman"/>
                <w:sz w:val="24"/>
                <w:szCs w:val="24"/>
                <w:lang w:bidi="en-US"/>
              </w:rPr>
            </w:pPr>
          </w:p>
          <w:p w14:paraId="4807DC7A" w14:textId="77777777" w:rsidR="00BD1F31" w:rsidRPr="005464E1" w:rsidRDefault="00BD1F31" w:rsidP="004D2B44">
            <w:pPr>
              <w:keepNext/>
              <w:keepLines/>
              <w:spacing w:after="0" w:line="240" w:lineRule="auto"/>
              <w:ind w:right="851"/>
              <w:rPr>
                <w:rFonts w:ascii="Times New Roman" w:hAnsi="Times New Roman"/>
                <w:sz w:val="24"/>
                <w:szCs w:val="24"/>
                <w:lang w:bidi="en-US"/>
              </w:rPr>
            </w:pPr>
          </w:p>
          <w:p w14:paraId="70A2186C" w14:textId="77777777" w:rsidR="00BD1F31" w:rsidRPr="005464E1" w:rsidRDefault="00BD1F31" w:rsidP="004D2B44">
            <w:pPr>
              <w:keepNext/>
              <w:keepLines/>
              <w:spacing w:after="0" w:line="240" w:lineRule="auto"/>
              <w:ind w:left="-108" w:right="851"/>
              <w:rPr>
                <w:rFonts w:ascii="Times New Roman" w:eastAsia="Constantia" w:hAnsi="Times New Roman"/>
                <w:sz w:val="24"/>
                <w:szCs w:val="24"/>
                <w:lang w:eastAsia="en-US" w:bidi="en-US"/>
              </w:rPr>
            </w:pPr>
            <w:r w:rsidRPr="005464E1">
              <w:rPr>
                <w:rFonts w:ascii="Times New Roman" w:hAnsi="Times New Roman"/>
                <w:b/>
                <w:sz w:val="24"/>
                <w:szCs w:val="24"/>
                <w:lang w:bidi="en-US"/>
              </w:rPr>
              <w:t>_____________/</w:t>
            </w:r>
            <w:r>
              <w:rPr>
                <w:rFonts w:ascii="Times New Roman" w:hAnsi="Times New Roman"/>
                <w:b/>
                <w:sz w:val="24"/>
                <w:szCs w:val="24"/>
                <w:lang w:val="en-US" w:bidi="en-US"/>
              </w:rPr>
              <w:t>__________</w:t>
            </w:r>
            <w:r w:rsidDel="009C2BC6">
              <w:rPr>
                <w:rFonts w:ascii="Times New Roman" w:hAnsi="Times New Roman"/>
                <w:b/>
                <w:sz w:val="24"/>
                <w:szCs w:val="24"/>
                <w:lang w:bidi="en-US"/>
              </w:rPr>
              <w:t xml:space="preserve"> </w:t>
            </w:r>
            <w:r w:rsidRPr="005464E1">
              <w:rPr>
                <w:rFonts w:ascii="Times New Roman" w:hAnsi="Times New Roman"/>
                <w:b/>
                <w:sz w:val="24"/>
                <w:szCs w:val="24"/>
                <w:lang w:bidi="en-US"/>
              </w:rPr>
              <w:t>/</w:t>
            </w:r>
          </w:p>
        </w:tc>
      </w:tr>
    </w:tbl>
    <w:p w14:paraId="4ACB9B29" w14:textId="77777777" w:rsidR="00BD1F31" w:rsidRDefault="00BD1F31" w:rsidP="00BD1F31">
      <w:pPr>
        <w:spacing w:after="0" w:line="240" w:lineRule="auto"/>
        <w:rPr>
          <w:rFonts w:ascii="Times New Roman" w:hAnsi="Times New Roman"/>
          <w:b/>
          <w:smallCaps/>
          <w:noProof/>
          <w:sz w:val="28"/>
          <w:szCs w:val="24"/>
          <w:lang w:eastAsia="en-US"/>
        </w:rPr>
      </w:pPr>
    </w:p>
    <w:p w14:paraId="000C560E" w14:textId="77777777" w:rsidR="00BD1F31" w:rsidRDefault="00BD1F31" w:rsidP="00BD1F31">
      <w:r>
        <w:br w:type="page"/>
      </w:r>
    </w:p>
    <w:p w14:paraId="7A82F66F" w14:textId="0E984B71" w:rsidR="00C34B32" w:rsidRDefault="00C34B32"/>
    <w:tbl>
      <w:tblPr>
        <w:tblW w:w="9854" w:type="dxa"/>
        <w:tblInd w:w="-73" w:type="dxa"/>
        <w:tblLayout w:type="fixed"/>
        <w:tblLook w:val="0000" w:firstRow="0" w:lastRow="0" w:firstColumn="0" w:lastColumn="0" w:noHBand="0" w:noVBand="0"/>
      </w:tblPr>
      <w:tblGrid>
        <w:gridCol w:w="9854"/>
      </w:tblGrid>
      <w:tr w:rsidR="003C6A0C" w:rsidRPr="00993B21" w14:paraId="2D88B512" w14:textId="77777777" w:rsidTr="009834E4">
        <w:trPr>
          <w:trHeight w:val="164"/>
        </w:trPr>
        <w:tc>
          <w:tcPr>
            <w:tcW w:w="9854" w:type="dxa"/>
          </w:tcPr>
          <w:p w14:paraId="73B2CDA9" w14:textId="596B0A9C"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t xml:space="preserve">Приложение № </w:t>
            </w:r>
            <w:r>
              <w:rPr>
                <w:rFonts w:ascii="Times New Roman" w:eastAsia="Calibri" w:hAnsi="Times New Roman"/>
                <w:bCs/>
                <w:sz w:val="24"/>
                <w:szCs w:val="24"/>
                <w:lang w:eastAsia="en-US"/>
              </w:rPr>
              <w:t>1</w:t>
            </w:r>
          </w:p>
        </w:tc>
      </w:tr>
      <w:tr w:rsidR="003C6A0C" w:rsidRPr="00993B21" w14:paraId="76162434" w14:textId="77777777" w:rsidTr="009834E4">
        <w:tc>
          <w:tcPr>
            <w:tcW w:w="9854" w:type="dxa"/>
          </w:tcPr>
          <w:p w14:paraId="709743EF" w14:textId="77777777"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t>к Договору № __________________</w:t>
            </w:r>
          </w:p>
        </w:tc>
      </w:tr>
      <w:tr w:rsidR="003C6A0C" w:rsidRPr="00993B21" w14:paraId="70F90D05" w14:textId="77777777" w:rsidTr="009834E4">
        <w:tc>
          <w:tcPr>
            <w:tcW w:w="9854" w:type="dxa"/>
          </w:tcPr>
          <w:p w14:paraId="4A77CCCF" w14:textId="77777777" w:rsidR="003C6A0C" w:rsidRPr="00993B21" w:rsidRDefault="003C6A0C" w:rsidP="009834E4">
            <w:pPr>
              <w:suppressAutoHyphens/>
              <w:spacing w:after="0" w:line="360" w:lineRule="auto"/>
              <w:jc w:val="right"/>
              <w:rPr>
                <w:sz w:val="22"/>
                <w:szCs w:val="22"/>
              </w:rPr>
            </w:pPr>
            <w:r w:rsidRPr="00993B21">
              <w:rPr>
                <w:rFonts w:ascii="Times New Roman" w:eastAsia="Calibri" w:hAnsi="Times New Roman"/>
                <w:bCs/>
                <w:sz w:val="24"/>
                <w:szCs w:val="24"/>
                <w:lang w:eastAsia="en-US"/>
              </w:rPr>
              <w:t>от «___»____________ 20___ г.</w:t>
            </w:r>
          </w:p>
        </w:tc>
      </w:tr>
    </w:tbl>
    <w:p w14:paraId="1D756145" w14:textId="77777777" w:rsidR="003C6A0C" w:rsidRDefault="003C6A0C" w:rsidP="003C6A0C">
      <w:pPr>
        <w:suppressAutoHyphens/>
        <w:autoSpaceDN w:val="0"/>
        <w:spacing w:after="0" w:line="276" w:lineRule="auto"/>
        <w:jc w:val="both"/>
        <w:textAlignment w:val="baseline"/>
        <w:rPr>
          <w:rFonts w:ascii="Times New Roman" w:hAnsi="Times New Roman"/>
          <w:b/>
          <w:kern w:val="3"/>
          <w:sz w:val="28"/>
          <w:szCs w:val="24"/>
        </w:rPr>
      </w:pPr>
    </w:p>
    <w:p w14:paraId="3B214FA3" w14:textId="77777777" w:rsidR="003C6A0C" w:rsidRPr="002E3228" w:rsidRDefault="003C6A0C" w:rsidP="003C6A0C">
      <w:pPr>
        <w:pStyle w:val="15"/>
        <w:keepLines w:val="0"/>
        <w:pBdr>
          <w:bottom w:val="none" w:sz="0" w:space="0" w:color="auto"/>
        </w:pBdr>
        <w:tabs>
          <w:tab w:val="clear" w:pos="1080"/>
        </w:tabs>
        <w:spacing w:before="0" w:after="0"/>
        <w:ind w:left="0" w:firstLine="0"/>
        <w:jc w:val="center"/>
        <w:rPr>
          <w:rFonts w:ascii="Times New Roman" w:eastAsia="Times New Roman" w:hAnsi="Times New Roman"/>
          <w:b/>
          <w:smallCaps/>
          <w:noProof/>
          <w:color w:val="auto"/>
          <w:sz w:val="24"/>
          <w:szCs w:val="24"/>
          <w:lang w:eastAsia="en-US"/>
        </w:rPr>
      </w:pPr>
      <w:r w:rsidRPr="002E3228">
        <w:rPr>
          <w:rFonts w:ascii="Times New Roman" w:eastAsia="Times New Roman" w:hAnsi="Times New Roman"/>
          <w:b/>
          <w:smallCaps/>
          <w:noProof/>
          <w:color w:val="auto"/>
          <w:sz w:val="24"/>
          <w:szCs w:val="24"/>
          <w:lang w:eastAsia="en-US"/>
        </w:rPr>
        <w:t>ТЕХНИЧЕСКОЕ ЗАДАНИЕ</w:t>
      </w:r>
    </w:p>
    <w:p w14:paraId="07F8E334" w14:textId="3BDFE12F" w:rsidR="003C6A0C" w:rsidRDefault="003C6A0C" w:rsidP="003C6A0C">
      <w:pPr>
        <w:spacing w:after="0" w:line="240" w:lineRule="auto"/>
        <w:jc w:val="center"/>
        <w:rPr>
          <w:rFonts w:ascii="Times New Roman" w:hAnsi="Times New Roman"/>
          <w:b/>
          <w:sz w:val="24"/>
          <w:szCs w:val="24"/>
          <w:lang w:eastAsia="en-US"/>
        </w:rPr>
      </w:pPr>
      <w:r w:rsidRPr="00A457A4">
        <w:rPr>
          <w:rFonts w:ascii="Times New Roman" w:hAnsi="Times New Roman"/>
          <w:b/>
          <w:sz w:val="24"/>
          <w:szCs w:val="24"/>
          <w:lang w:eastAsia="en-US"/>
        </w:rPr>
        <w:t xml:space="preserve">на </w:t>
      </w:r>
      <w:r w:rsidR="003C6C8E" w:rsidRPr="003C6C8E">
        <w:rPr>
          <w:rFonts w:ascii="Times New Roman" w:hAnsi="Times New Roman"/>
          <w:b/>
          <w:sz w:val="24"/>
          <w:szCs w:val="24"/>
          <w:lang w:eastAsia="en-US"/>
        </w:rPr>
        <w:t>оказание услуг по организации и проведению спортивно-оздоровительного мероприятия «Осенняя спартакиада»</w:t>
      </w:r>
    </w:p>
    <w:p w14:paraId="72310433" w14:textId="77777777" w:rsidR="003C6A0C" w:rsidRPr="00993B21" w:rsidRDefault="003C6A0C" w:rsidP="003C6A0C">
      <w:pPr>
        <w:suppressAutoHyphens/>
        <w:spacing w:after="0" w:line="360" w:lineRule="auto"/>
        <w:jc w:val="center"/>
        <w:rPr>
          <w:rFonts w:ascii="Times New Roman" w:eastAsia="Calibri" w:hAnsi="Times New Roman"/>
          <w:b/>
          <w:bCs/>
          <w:sz w:val="24"/>
          <w:szCs w:val="24"/>
          <w:lang w:eastAsia="en-US"/>
        </w:rPr>
      </w:pPr>
    </w:p>
    <w:p w14:paraId="5D7B0F36" w14:textId="77777777" w:rsidR="003C6A0C" w:rsidRPr="00993B21" w:rsidRDefault="003C6A0C" w:rsidP="003C6A0C">
      <w:pPr>
        <w:suppressAutoHyphens/>
        <w:spacing w:after="0" w:line="360" w:lineRule="auto"/>
        <w:jc w:val="center"/>
        <w:rPr>
          <w:rFonts w:ascii="Times New Roman" w:eastAsia="Calibri" w:hAnsi="Times New Roman"/>
          <w:b/>
          <w:bCs/>
          <w:sz w:val="24"/>
          <w:szCs w:val="24"/>
          <w:lang w:eastAsia="en-US"/>
        </w:rPr>
      </w:pPr>
    </w:p>
    <w:p w14:paraId="55038007" w14:textId="40B7ECB1" w:rsidR="003C6A0C" w:rsidRPr="00993B21" w:rsidRDefault="003C6A0C" w:rsidP="003C6A0C">
      <w:pPr>
        <w:suppressAutoHyphens/>
        <w:spacing w:after="0" w:line="360" w:lineRule="auto"/>
        <w:jc w:val="center"/>
        <w:rPr>
          <w:sz w:val="22"/>
          <w:szCs w:val="22"/>
        </w:rPr>
      </w:pPr>
      <w:r w:rsidRPr="00993B21">
        <w:rPr>
          <w:rFonts w:ascii="Times New Roman" w:eastAsia="Calibri" w:hAnsi="Times New Roman"/>
          <w:bCs/>
          <w:i/>
          <w:sz w:val="24"/>
          <w:szCs w:val="24"/>
          <w:lang w:eastAsia="en-US"/>
        </w:rPr>
        <w:t>(Приложение заполняется в соответствии с раздел</w:t>
      </w:r>
      <w:r>
        <w:rPr>
          <w:rFonts w:ascii="Times New Roman" w:eastAsia="Calibri" w:hAnsi="Times New Roman"/>
          <w:bCs/>
          <w:i/>
          <w:sz w:val="24"/>
          <w:szCs w:val="24"/>
          <w:lang w:eastAsia="en-US"/>
        </w:rPr>
        <w:t>ом</w:t>
      </w:r>
      <w:r w:rsidRPr="00993B21">
        <w:rPr>
          <w:rFonts w:ascii="Times New Roman" w:eastAsia="Calibri" w:hAnsi="Times New Roman"/>
          <w:bCs/>
          <w:i/>
          <w:sz w:val="24"/>
          <w:szCs w:val="24"/>
          <w:lang w:eastAsia="en-US"/>
        </w:rPr>
        <w:t xml:space="preserve"> </w:t>
      </w:r>
      <w:r w:rsidRPr="00993B21">
        <w:rPr>
          <w:rFonts w:ascii="Times New Roman" w:eastAsia="Calibri" w:hAnsi="Times New Roman"/>
          <w:bCs/>
          <w:i/>
          <w:sz w:val="24"/>
          <w:szCs w:val="24"/>
          <w:lang w:eastAsia="en-US"/>
        </w:rPr>
        <w:br/>
        <w:t>№ I</w:t>
      </w:r>
      <w:r>
        <w:rPr>
          <w:rFonts w:ascii="Times New Roman" w:eastAsia="Calibri" w:hAnsi="Times New Roman"/>
          <w:bCs/>
          <w:i/>
          <w:sz w:val="24"/>
          <w:szCs w:val="24"/>
          <w:lang w:val="en-US" w:eastAsia="en-US"/>
        </w:rPr>
        <w:t>II</w:t>
      </w:r>
      <w:r w:rsidRPr="00993B21">
        <w:rPr>
          <w:rFonts w:ascii="Times New Roman" w:eastAsia="Calibri" w:hAnsi="Times New Roman"/>
          <w:bCs/>
          <w:i/>
          <w:sz w:val="24"/>
          <w:szCs w:val="24"/>
          <w:lang w:eastAsia="en-US"/>
        </w:rPr>
        <w:t> «ТЕ</w:t>
      </w:r>
      <w:r w:rsidR="00215AFE">
        <w:rPr>
          <w:rFonts w:ascii="Times New Roman" w:eastAsia="Calibri" w:hAnsi="Times New Roman"/>
          <w:bCs/>
          <w:i/>
          <w:sz w:val="24"/>
          <w:szCs w:val="24"/>
          <w:lang w:eastAsia="en-US"/>
        </w:rPr>
        <w:t>ХНИЧЕСКОЕ ЗАДАНИЕ» документации</w:t>
      </w:r>
      <w:r w:rsidRPr="00993B21">
        <w:rPr>
          <w:rFonts w:ascii="Times New Roman" w:eastAsia="Calibri" w:hAnsi="Times New Roman"/>
          <w:bCs/>
          <w:i/>
          <w:sz w:val="24"/>
          <w:szCs w:val="24"/>
          <w:lang w:eastAsia="en-US"/>
        </w:rPr>
        <w:t>)</w:t>
      </w:r>
    </w:p>
    <w:p w14:paraId="02537E97" w14:textId="77777777" w:rsidR="003C6A0C" w:rsidRDefault="003C6A0C" w:rsidP="003C6A0C">
      <w:pPr>
        <w:suppressAutoHyphens/>
        <w:spacing w:after="0" w:line="360" w:lineRule="auto"/>
        <w:jc w:val="center"/>
        <w:rPr>
          <w:rFonts w:ascii="Times New Roman" w:eastAsia="Calibri" w:hAnsi="Times New Roman"/>
          <w:b/>
          <w:bCs/>
          <w:i/>
          <w:sz w:val="24"/>
          <w:szCs w:val="24"/>
          <w:lang w:eastAsia="en-US"/>
        </w:rPr>
      </w:pPr>
    </w:p>
    <w:p w14:paraId="582C0580" w14:textId="77777777" w:rsidR="003C6A0C" w:rsidRDefault="003C6A0C" w:rsidP="003C6A0C">
      <w:pPr>
        <w:suppressAutoHyphens/>
        <w:spacing w:after="0" w:line="360" w:lineRule="auto"/>
        <w:jc w:val="center"/>
        <w:rPr>
          <w:rFonts w:ascii="Times New Roman" w:eastAsia="Calibri" w:hAnsi="Times New Roman"/>
          <w:b/>
          <w:bCs/>
          <w:i/>
          <w:sz w:val="24"/>
          <w:szCs w:val="24"/>
          <w:lang w:eastAsia="en-US"/>
        </w:rPr>
      </w:pPr>
    </w:p>
    <w:tbl>
      <w:tblPr>
        <w:tblW w:w="0" w:type="auto"/>
        <w:tblBorders>
          <w:top w:val="single" w:sz="4" w:space="0" w:color="auto"/>
          <w:left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4927"/>
        <w:gridCol w:w="4927"/>
      </w:tblGrid>
      <w:tr w:rsidR="003C6A0C" w:rsidRPr="003B5F99" w14:paraId="520945E3" w14:textId="77777777" w:rsidTr="009834E4">
        <w:tc>
          <w:tcPr>
            <w:tcW w:w="4927" w:type="dxa"/>
            <w:tcBorders>
              <w:top w:val="nil"/>
              <w:left w:val="nil"/>
              <w:bottom w:val="nil"/>
              <w:right w:val="nil"/>
            </w:tcBorders>
          </w:tcPr>
          <w:p w14:paraId="2BDBE482"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Заказчик</w:t>
            </w:r>
          </w:p>
          <w:p w14:paraId="2DDA1403" w14:textId="77777777" w:rsidR="003C6A0C" w:rsidRPr="003B5F99" w:rsidRDefault="003C6A0C" w:rsidP="009834E4">
            <w:pPr>
              <w:widowControl w:val="0"/>
              <w:spacing w:after="0" w:line="240" w:lineRule="auto"/>
              <w:rPr>
                <w:rFonts w:ascii="Times New Roman" w:hAnsi="Times New Roman"/>
                <w:b/>
                <w:sz w:val="24"/>
                <w:szCs w:val="24"/>
              </w:rPr>
            </w:pPr>
          </w:p>
        </w:tc>
        <w:tc>
          <w:tcPr>
            <w:tcW w:w="4927" w:type="dxa"/>
            <w:tcBorders>
              <w:top w:val="nil"/>
              <w:left w:val="nil"/>
              <w:bottom w:val="nil"/>
              <w:right w:val="nil"/>
            </w:tcBorders>
          </w:tcPr>
          <w:p w14:paraId="223E8731"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Исполнитель</w:t>
            </w:r>
          </w:p>
          <w:p w14:paraId="53D51CF2" w14:textId="77777777" w:rsidR="003C6A0C" w:rsidRPr="003B5F99" w:rsidRDefault="003C6A0C" w:rsidP="009834E4">
            <w:pPr>
              <w:widowControl w:val="0"/>
              <w:spacing w:after="0" w:line="240" w:lineRule="auto"/>
              <w:rPr>
                <w:rFonts w:ascii="Times New Roman" w:hAnsi="Times New Roman"/>
                <w:sz w:val="24"/>
                <w:szCs w:val="24"/>
              </w:rPr>
            </w:pPr>
          </w:p>
          <w:p w14:paraId="31C447F5" w14:textId="77777777" w:rsidR="003C6A0C" w:rsidRPr="003B5F99" w:rsidRDefault="003C6A0C" w:rsidP="009834E4">
            <w:pPr>
              <w:widowControl w:val="0"/>
              <w:spacing w:after="0" w:line="240" w:lineRule="auto"/>
              <w:rPr>
                <w:rFonts w:ascii="Times New Roman" w:hAnsi="Times New Roman"/>
                <w:b/>
                <w:sz w:val="24"/>
                <w:szCs w:val="24"/>
              </w:rPr>
            </w:pPr>
          </w:p>
        </w:tc>
      </w:tr>
      <w:tr w:rsidR="003C6A0C" w:rsidRPr="003B5F99" w14:paraId="61E79284" w14:textId="77777777" w:rsidTr="009834E4">
        <w:tc>
          <w:tcPr>
            <w:tcW w:w="4927" w:type="dxa"/>
            <w:tcBorders>
              <w:top w:val="nil"/>
              <w:left w:val="nil"/>
              <w:bottom w:val="nil"/>
              <w:right w:val="nil"/>
            </w:tcBorders>
          </w:tcPr>
          <w:p w14:paraId="48CB0508"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от Заказчика:</w:t>
            </w:r>
          </w:p>
          <w:p w14:paraId="2F8CEF81" w14:textId="77777777" w:rsidR="003C6A0C" w:rsidRPr="003B5F99" w:rsidRDefault="003C6A0C" w:rsidP="009834E4">
            <w:pPr>
              <w:widowControl w:val="0"/>
              <w:spacing w:after="0" w:line="240" w:lineRule="auto"/>
              <w:rPr>
                <w:rFonts w:ascii="Times New Roman" w:hAnsi="Times New Roman"/>
                <w:b/>
                <w:sz w:val="24"/>
                <w:szCs w:val="24"/>
              </w:rPr>
            </w:pPr>
          </w:p>
          <w:p w14:paraId="4CCCFB68" w14:textId="77777777" w:rsidR="003C6A0C" w:rsidRPr="003B5F99" w:rsidRDefault="003C6A0C" w:rsidP="009834E4">
            <w:pPr>
              <w:spacing w:after="0" w:line="240" w:lineRule="auto"/>
              <w:rPr>
                <w:rFonts w:ascii="Times New Roman" w:hAnsi="Times New Roman"/>
                <w:sz w:val="24"/>
                <w:szCs w:val="24"/>
              </w:rPr>
            </w:pPr>
          </w:p>
          <w:p w14:paraId="6ED5B2EC" w14:textId="77777777" w:rsidR="003C6A0C" w:rsidRPr="003B5F99" w:rsidRDefault="003C6A0C" w:rsidP="009834E4">
            <w:pPr>
              <w:spacing w:after="0" w:line="240" w:lineRule="auto"/>
              <w:ind w:firstLine="709"/>
              <w:rPr>
                <w:rFonts w:ascii="Times New Roman" w:hAnsi="Times New Roman"/>
                <w:sz w:val="24"/>
                <w:szCs w:val="24"/>
              </w:rPr>
            </w:pPr>
          </w:p>
          <w:p w14:paraId="173E0864"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sz w:val="24"/>
                <w:szCs w:val="24"/>
              </w:rPr>
              <w:t xml:space="preserve">_______________/_______________/   </w:t>
            </w:r>
          </w:p>
        </w:tc>
        <w:tc>
          <w:tcPr>
            <w:tcW w:w="4927" w:type="dxa"/>
            <w:tcBorders>
              <w:top w:val="nil"/>
              <w:left w:val="nil"/>
              <w:bottom w:val="nil"/>
              <w:right w:val="nil"/>
            </w:tcBorders>
          </w:tcPr>
          <w:p w14:paraId="41D49329"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b/>
                <w:sz w:val="24"/>
                <w:szCs w:val="24"/>
              </w:rPr>
              <w:t>от Исполнителя:</w:t>
            </w:r>
          </w:p>
          <w:p w14:paraId="131E5387" w14:textId="77777777" w:rsidR="003C6A0C" w:rsidRPr="003B5F99" w:rsidRDefault="003C6A0C" w:rsidP="009834E4">
            <w:pPr>
              <w:widowControl w:val="0"/>
              <w:spacing w:after="0" w:line="240" w:lineRule="auto"/>
              <w:rPr>
                <w:rFonts w:ascii="Times New Roman" w:hAnsi="Times New Roman"/>
                <w:sz w:val="24"/>
                <w:szCs w:val="24"/>
              </w:rPr>
            </w:pPr>
          </w:p>
          <w:p w14:paraId="0D772E66" w14:textId="77777777" w:rsidR="003C6A0C" w:rsidRPr="003B5F99" w:rsidRDefault="003C6A0C" w:rsidP="009834E4">
            <w:pPr>
              <w:widowControl w:val="0"/>
              <w:spacing w:after="0" w:line="240" w:lineRule="auto"/>
              <w:rPr>
                <w:rFonts w:ascii="Times New Roman" w:hAnsi="Times New Roman"/>
                <w:sz w:val="24"/>
                <w:szCs w:val="24"/>
              </w:rPr>
            </w:pPr>
          </w:p>
          <w:p w14:paraId="303BB60E" w14:textId="77777777" w:rsidR="003C6A0C" w:rsidRPr="003B5F99" w:rsidRDefault="003C6A0C" w:rsidP="009834E4">
            <w:pPr>
              <w:widowControl w:val="0"/>
              <w:spacing w:after="0" w:line="240" w:lineRule="auto"/>
              <w:rPr>
                <w:rFonts w:ascii="Times New Roman" w:hAnsi="Times New Roman"/>
                <w:sz w:val="24"/>
                <w:szCs w:val="24"/>
              </w:rPr>
            </w:pPr>
          </w:p>
          <w:p w14:paraId="7DC3F6FF" w14:textId="77777777" w:rsidR="003C6A0C" w:rsidRPr="003B5F99" w:rsidRDefault="003C6A0C" w:rsidP="009834E4">
            <w:pPr>
              <w:widowControl w:val="0"/>
              <w:spacing w:after="0" w:line="240" w:lineRule="auto"/>
              <w:rPr>
                <w:rFonts w:ascii="Times New Roman" w:hAnsi="Times New Roman"/>
                <w:b/>
                <w:sz w:val="24"/>
                <w:szCs w:val="24"/>
              </w:rPr>
            </w:pPr>
            <w:r w:rsidRPr="003B5F99">
              <w:rPr>
                <w:rFonts w:ascii="Times New Roman" w:hAnsi="Times New Roman"/>
                <w:sz w:val="24"/>
                <w:szCs w:val="24"/>
              </w:rPr>
              <w:t xml:space="preserve">_______________/_______________/  </w:t>
            </w:r>
          </w:p>
        </w:tc>
      </w:tr>
    </w:tbl>
    <w:p w14:paraId="0BECB1CA" w14:textId="77777777" w:rsidR="003C6A0C" w:rsidRDefault="003C6A0C" w:rsidP="003C6A0C">
      <w:pPr>
        <w:suppressAutoHyphens/>
        <w:autoSpaceDN w:val="0"/>
        <w:spacing w:after="0" w:line="276" w:lineRule="auto"/>
        <w:ind w:firstLine="709"/>
        <w:jc w:val="both"/>
        <w:textAlignment w:val="baseline"/>
        <w:rPr>
          <w:rFonts w:ascii="Times New Roman" w:hAnsi="Times New Roman"/>
          <w:b/>
          <w:kern w:val="3"/>
          <w:sz w:val="28"/>
          <w:szCs w:val="24"/>
        </w:rPr>
      </w:pPr>
    </w:p>
    <w:p w14:paraId="126D5213" w14:textId="474CE0F6" w:rsidR="003C6A0C" w:rsidRDefault="003C6A0C" w:rsidP="003C6A0C">
      <w:pPr>
        <w:spacing w:after="0" w:line="240" w:lineRule="auto"/>
        <w:rPr>
          <w:rFonts w:ascii="Times New Roman" w:hAnsi="Times New Roman"/>
          <w:b/>
          <w:kern w:val="3"/>
          <w:sz w:val="28"/>
          <w:szCs w:val="24"/>
        </w:rPr>
      </w:pPr>
      <w:r>
        <w:rPr>
          <w:rFonts w:ascii="Times New Roman" w:hAnsi="Times New Roman"/>
          <w:b/>
          <w:kern w:val="3"/>
          <w:sz w:val="28"/>
          <w:szCs w:val="24"/>
        </w:rPr>
        <w:br w:type="page"/>
      </w:r>
    </w:p>
    <w:p w14:paraId="2225B9D6" w14:textId="7F962604" w:rsidR="00A512FA" w:rsidRPr="00531A40" w:rsidRDefault="00531A40" w:rsidP="00A512FA">
      <w:pPr>
        <w:suppressAutoHyphens/>
        <w:autoSpaceDN w:val="0"/>
        <w:spacing w:after="0" w:line="276" w:lineRule="auto"/>
        <w:ind w:firstLine="709"/>
        <w:jc w:val="both"/>
        <w:textAlignment w:val="baseline"/>
        <w:rPr>
          <w:rFonts w:ascii="Times New Roman" w:hAnsi="Times New Roman"/>
          <w:b/>
          <w:kern w:val="3"/>
          <w:sz w:val="28"/>
          <w:szCs w:val="24"/>
        </w:rPr>
      </w:pPr>
      <w:r w:rsidRPr="00555704">
        <w:rPr>
          <w:rFonts w:ascii="Times New Roman" w:hAnsi="Times New Roman"/>
          <w:b/>
          <w:kern w:val="3"/>
          <w:sz w:val="28"/>
          <w:szCs w:val="24"/>
        </w:rPr>
        <w:lastRenderedPageBreak/>
        <w:t xml:space="preserve">РАЗДЕЛ </w:t>
      </w:r>
      <w:r w:rsidR="00A512FA" w:rsidRPr="00555704">
        <w:rPr>
          <w:rFonts w:ascii="Times New Roman" w:hAnsi="Times New Roman"/>
          <w:b/>
          <w:kern w:val="3"/>
          <w:sz w:val="28"/>
          <w:szCs w:val="24"/>
        </w:rPr>
        <w:t xml:space="preserve">V. </w:t>
      </w:r>
      <w:r w:rsidR="001E15BD" w:rsidRPr="001E15BD">
        <w:rPr>
          <w:rFonts w:ascii="Times New Roman" w:hAnsi="Times New Roman"/>
          <w:b/>
          <w:kern w:val="3"/>
          <w:sz w:val="28"/>
          <w:szCs w:val="24"/>
        </w:rPr>
        <w:t>Обоснование начальной (максимальной) цены Договора</w:t>
      </w:r>
    </w:p>
    <w:p w14:paraId="1C5710E3" w14:textId="5CFF87F0" w:rsidR="007F5189" w:rsidRDefault="00CE5DA3" w:rsidP="005B5289">
      <w:pPr>
        <w:spacing w:after="0" w:line="240" w:lineRule="auto"/>
        <w:ind w:firstLine="709"/>
        <w:jc w:val="both"/>
        <w:rPr>
          <w:rFonts w:ascii="Times New Roman" w:hAnsi="Times New Roman"/>
          <w:sz w:val="28"/>
          <w:szCs w:val="28"/>
        </w:rPr>
      </w:pPr>
      <w:r w:rsidRPr="00445A1C">
        <w:rPr>
          <w:rFonts w:ascii="Times New Roman" w:hAnsi="Times New Roman"/>
          <w:kern w:val="3"/>
          <w:sz w:val="24"/>
          <w:szCs w:val="24"/>
        </w:rPr>
        <w:t xml:space="preserve">Для расчета начальной (максимальной) цены </w:t>
      </w:r>
      <w:r w:rsidRPr="00BA6B84">
        <w:rPr>
          <w:rFonts w:ascii="Times New Roman" w:hAnsi="Times New Roman"/>
          <w:kern w:val="3"/>
          <w:sz w:val="24"/>
          <w:szCs w:val="24"/>
        </w:rPr>
        <w:t xml:space="preserve">договора </w:t>
      </w:r>
      <w:r>
        <w:rPr>
          <w:rFonts w:ascii="Times New Roman" w:hAnsi="Times New Roman"/>
          <w:kern w:val="3"/>
          <w:sz w:val="24"/>
          <w:szCs w:val="24"/>
        </w:rPr>
        <w:t xml:space="preserve">(далее – </w:t>
      </w:r>
      <w:r w:rsidRPr="00BC480B">
        <w:rPr>
          <w:rFonts w:ascii="Times New Roman" w:hAnsi="Times New Roman"/>
          <w:kern w:val="3"/>
          <w:sz w:val="24"/>
          <w:szCs w:val="24"/>
        </w:rPr>
        <w:t xml:space="preserve">НМЦ) </w:t>
      </w:r>
      <w:r w:rsidRPr="008A1C23">
        <w:rPr>
          <w:rFonts w:ascii="Times New Roman" w:hAnsi="Times New Roman"/>
          <w:color w:val="000000"/>
          <w:sz w:val="24"/>
          <w:szCs w:val="24"/>
        </w:rPr>
        <w:t>на</w:t>
      </w:r>
      <w:r w:rsidR="00F95BF7" w:rsidRPr="00F95BF7">
        <w:rPr>
          <w:rFonts w:ascii="Times New Roman" w:hAnsi="Times New Roman"/>
          <w:kern w:val="3"/>
          <w:sz w:val="24"/>
          <w:szCs w:val="24"/>
        </w:rPr>
        <w:t xml:space="preserve"> </w:t>
      </w:r>
      <w:r w:rsidR="003C6C8E" w:rsidRPr="003C6C8E">
        <w:rPr>
          <w:rFonts w:ascii="Times New Roman" w:hAnsi="Times New Roman"/>
          <w:kern w:val="3"/>
          <w:sz w:val="24"/>
          <w:szCs w:val="24"/>
        </w:rPr>
        <w:t>оказание услуг по организации и проведению спортивно-оздоровительного мероприятия «Осенняя спартакиада»</w:t>
      </w:r>
      <w:r w:rsidR="00A512FA" w:rsidRPr="008D6B6B">
        <w:rPr>
          <w:rFonts w:ascii="Times New Roman" w:hAnsi="Times New Roman"/>
          <w:kern w:val="3"/>
          <w:sz w:val="24"/>
          <w:szCs w:val="24"/>
        </w:rPr>
        <w:t>, использован метод сопоставимых рыночных цен (анализа рынка), который согласно пункту 4.1</w:t>
      </w:r>
      <w:r w:rsidR="00A512FA" w:rsidRPr="008D6B6B">
        <w:t xml:space="preserve"> </w:t>
      </w:r>
      <w:r w:rsidR="00A512FA" w:rsidRPr="008D6B6B">
        <w:rPr>
          <w:rFonts w:ascii="Times New Roman" w:hAnsi="Times New Roman"/>
          <w:kern w:val="3"/>
          <w:sz w:val="24"/>
          <w:szCs w:val="24"/>
        </w:rPr>
        <w:t>Ме</w:t>
      </w:r>
      <w:r w:rsidR="00A512FA" w:rsidRPr="00445A1C">
        <w:rPr>
          <w:rFonts w:ascii="Times New Roman" w:hAnsi="Times New Roman"/>
          <w:kern w:val="3"/>
          <w:sz w:val="24"/>
          <w:szCs w:val="24"/>
        </w:rPr>
        <w:t xml:space="preserve">тодики определения и обоснования начальной (максимальной) цены договора, цены договора, заключаемого с единственным поставщиком (исполнителем, подрядчиком), цены договора при малых закупках, включая порядок определения формулы цены, устанавливающей правила расчета сумм, подлежащих уплате заказчиком поставщику (исполнителю, подрядчику) в ходе исполнения договора, определения и обоснования цены единицы товара, работы, услуги, определения максимального значения цены договора, являющейся Приложением 3 Положения о закупках, является приоритетным для определения и обоснования </w:t>
      </w:r>
      <w:r w:rsidRPr="00445A1C">
        <w:rPr>
          <w:rFonts w:ascii="Times New Roman" w:hAnsi="Times New Roman"/>
          <w:kern w:val="3"/>
          <w:sz w:val="24"/>
          <w:szCs w:val="24"/>
        </w:rPr>
        <w:t>НМЦ</w:t>
      </w:r>
      <w:r w:rsidR="00A512FA" w:rsidRPr="00445A1C">
        <w:rPr>
          <w:rFonts w:ascii="Times New Roman" w:hAnsi="Times New Roman"/>
          <w:kern w:val="3"/>
          <w:sz w:val="24"/>
          <w:szCs w:val="24"/>
        </w:rPr>
        <w:t>.</w:t>
      </w:r>
    </w:p>
    <w:tbl>
      <w:tblPr>
        <w:tblW w:w="9560" w:type="dxa"/>
        <w:tblBorders>
          <w:top w:val="single" w:sz="4" w:space="0" w:color="auto"/>
          <w:left w:val="single" w:sz="4" w:space="0" w:color="auto"/>
          <w:bottom w:val="single" w:sz="4" w:space="0" w:color="auto"/>
          <w:right w:val="single" w:sz="4" w:space="0" w:color="auto"/>
          <w:insideH w:val="single" w:sz="4" w:space="0" w:color="auto"/>
        </w:tblBorders>
        <w:tblCellMar>
          <w:top w:w="102" w:type="dxa"/>
          <w:left w:w="62" w:type="dxa"/>
          <w:bottom w:w="102" w:type="dxa"/>
          <w:right w:w="62" w:type="dxa"/>
        </w:tblCellMar>
        <w:tblLook w:val="0000" w:firstRow="0" w:lastRow="0" w:firstColumn="0" w:lastColumn="0" w:noHBand="0" w:noVBand="0"/>
      </w:tblPr>
      <w:tblGrid>
        <w:gridCol w:w="9560"/>
      </w:tblGrid>
      <w:tr w:rsidR="00193D27" w:rsidRPr="00442907" w14:paraId="145EEED7" w14:textId="77777777" w:rsidTr="009834E4">
        <w:trPr>
          <w:trHeight w:val="20"/>
        </w:trPr>
        <w:tc>
          <w:tcPr>
            <w:tcW w:w="9560" w:type="dxa"/>
            <w:tcBorders>
              <w:left w:val="single" w:sz="4" w:space="0" w:color="auto"/>
              <w:right w:val="single" w:sz="4" w:space="0" w:color="auto"/>
            </w:tcBorders>
          </w:tcPr>
          <w:p w14:paraId="4B0EDDC7" w14:textId="6C5D4EF6" w:rsidR="00193D27" w:rsidRPr="003C6C8E" w:rsidRDefault="00193D27" w:rsidP="00193D27">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Наименование закупки:</w:t>
            </w:r>
            <w:r w:rsidRPr="003C6C8E">
              <w:rPr>
                <w:rFonts w:ascii="Times New Roman" w:hAnsi="Times New Roman"/>
                <w:sz w:val="24"/>
                <w:szCs w:val="24"/>
              </w:rPr>
              <w:t xml:space="preserve"> запрос предложений в электронной форме закрытым способом на </w:t>
            </w:r>
            <w:r w:rsidR="003C6C8E" w:rsidRPr="003C6C8E">
              <w:rPr>
                <w:rFonts w:ascii="Times New Roman" w:hAnsi="Times New Roman"/>
                <w:sz w:val="24"/>
                <w:szCs w:val="24"/>
              </w:rPr>
              <w:t>оказание услуг по организации и проведению спортивно-оздоровительного мероприятия «Осенняя спартакиада»</w:t>
            </w:r>
          </w:p>
        </w:tc>
      </w:tr>
      <w:tr w:rsidR="00193D27" w:rsidRPr="00442907" w14:paraId="4EA05FC1" w14:textId="77777777" w:rsidTr="009834E4">
        <w:trPr>
          <w:trHeight w:val="20"/>
        </w:trPr>
        <w:tc>
          <w:tcPr>
            <w:tcW w:w="9560" w:type="dxa"/>
            <w:tcBorders>
              <w:left w:val="single" w:sz="4" w:space="0" w:color="auto"/>
              <w:right w:val="single" w:sz="4" w:space="0" w:color="auto"/>
            </w:tcBorders>
          </w:tcPr>
          <w:p w14:paraId="18FD75E4" w14:textId="77777777" w:rsidR="00193D27" w:rsidRPr="003C6C8E" w:rsidRDefault="00193D27" w:rsidP="009834E4">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Метод определения НМЦ:</w:t>
            </w:r>
            <w:r w:rsidRPr="003C6C8E">
              <w:rPr>
                <w:rFonts w:ascii="Times New Roman" w:hAnsi="Times New Roman"/>
                <w:sz w:val="24"/>
                <w:szCs w:val="24"/>
              </w:rPr>
              <w:t xml:space="preserve"> метод сопоставимых рыночных цен (анализа рынка)</w:t>
            </w:r>
          </w:p>
        </w:tc>
      </w:tr>
      <w:tr w:rsidR="00193D27" w:rsidRPr="00442907" w14:paraId="2EF47276" w14:textId="77777777" w:rsidTr="009834E4">
        <w:trPr>
          <w:trHeight w:val="20"/>
        </w:trPr>
        <w:tc>
          <w:tcPr>
            <w:tcW w:w="9560" w:type="dxa"/>
            <w:tcBorders>
              <w:left w:val="single" w:sz="4" w:space="0" w:color="auto"/>
              <w:right w:val="single" w:sz="4" w:space="0" w:color="auto"/>
            </w:tcBorders>
          </w:tcPr>
          <w:p w14:paraId="7986443B" w14:textId="660656B2" w:rsidR="00193D27" w:rsidRPr="003C6C8E" w:rsidRDefault="00193D27" w:rsidP="00FD1B1D">
            <w:pPr>
              <w:widowControl w:val="0"/>
              <w:autoSpaceDE w:val="0"/>
              <w:autoSpaceDN w:val="0"/>
              <w:spacing w:after="0" w:line="240" w:lineRule="auto"/>
              <w:jc w:val="both"/>
              <w:rPr>
                <w:rFonts w:ascii="Times New Roman" w:eastAsia="Calibri" w:hAnsi="Times New Roman"/>
                <w:sz w:val="24"/>
                <w:szCs w:val="24"/>
                <w:lang w:eastAsia="en-US"/>
              </w:rPr>
            </w:pPr>
            <w:r w:rsidRPr="003C6C8E">
              <w:rPr>
                <w:rFonts w:ascii="Times New Roman" w:hAnsi="Times New Roman"/>
                <w:sz w:val="24"/>
                <w:szCs w:val="24"/>
                <w:u w:val="single"/>
              </w:rPr>
              <w:t xml:space="preserve">Срок оказания Услуг: </w:t>
            </w:r>
            <w:r w:rsidR="003C6C8E" w:rsidRPr="003C6C8E">
              <w:rPr>
                <w:rFonts w:ascii="Times New Roman" w:hAnsi="Times New Roman"/>
                <w:sz w:val="24"/>
                <w:szCs w:val="24"/>
              </w:rPr>
              <w:t xml:space="preserve">с даты заключения Договора до </w:t>
            </w:r>
            <w:r w:rsidR="00FD1B1D">
              <w:rPr>
                <w:rFonts w:ascii="Times New Roman" w:hAnsi="Times New Roman"/>
                <w:sz w:val="24"/>
                <w:szCs w:val="24"/>
              </w:rPr>
              <w:t>14</w:t>
            </w:r>
            <w:r w:rsidR="00B55ADB">
              <w:rPr>
                <w:rFonts w:ascii="Times New Roman" w:hAnsi="Times New Roman"/>
                <w:sz w:val="24"/>
                <w:szCs w:val="24"/>
              </w:rPr>
              <w:t xml:space="preserve"> ноября</w:t>
            </w:r>
            <w:r w:rsidR="003C6C8E" w:rsidRPr="003C6C8E">
              <w:rPr>
                <w:rFonts w:ascii="Times New Roman" w:hAnsi="Times New Roman"/>
                <w:sz w:val="24"/>
                <w:szCs w:val="24"/>
              </w:rPr>
              <w:t xml:space="preserve"> </w:t>
            </w:r>
            <w:r w:rsidR="005946F9">
              <w:rPr>
                <w:rFonts w:ascii="Times New Roman" w:hAnsi="Times New Roman"/>
                <w:sz w:val="24"/>
                <w:szCs w:val="24"/>
              </w:rPr>
              <w:t>2026</w:t>
            </w:r>
            <w:r w:rsidR="003C6C8E" w:rsidRPr="003C6C8E">
              <w:rPr>
                <w:rFonts w:ascii="Times New Roman" w:hAnsi="Times New Roman"/>
                <w:sz w:val="24"/>
                <w:szCs w:val="24"/>
              </w:rPr>
              <w:t xml:space="preserve"> г.</w:t>
            </w:r>
          </w:p>
        </w:tc>
      </w:tr>
      <w:tr w:rsidR="00193D27" w:rsidRPr="00442907" w14:paraId="60226B76" w14:textId="77777777" w:rsidTr="009834E4">
        <w:trPr>
          <w:trHeight w:val="19"/>
        </w:trPr>
        <w:tc>
          <w:tcPr>
            <w:tcW w:w="9560" w:type="dxa"/>
            <w:tcBorders>
              <w:left w:val="single" w:sz="4" w:space="0" w:color="auto"/>
              <w:right w:val="single" w:sz="4" w:space="0" w:color="auto"/>
            </w:tcBorders>
          </w:tcPr>
          <w:p w14:paraId="72D7E96A" w14:textId="77777777" w:rsidR="00193D27" w:rsidRPr="003C6C8E" w:rsidRDefault="00193D27" w:rsidP="009834E4">
            <w:pPr>
              <w:widowControl w:val="0"/>
              <w:autoSpaceDE w:val="0"/>
              <w:autoSpaceDN w:val="0"/>
              <w:spacing w:after="0" w:line="240" w:lineRule="auto"/>
              <w:jc w:val="center"/>
              <w:rPr>
                <w:rFonts w:ascii="Times New Roman" w:hAnsi="Times New Roman"/>
                <w:b/>
                <w:sz w:val="24"/>
                <w:szCs w:val="24"/>
              </w:rPr>
            </w:pPr>
            <w:r w:rsidRPr="003C6C8E">
              <w:rPr>
                <w:rFonts w:ascii="Times New Roman" w:hAnsi="Times New Roman"/>
                <w:b/>
                <w:sz w:val="24"/>
                <w:szCs w:val="24"/>
              </w:rPr>
              <w:t>Расчет НМЦ</w:t>
            </w:r>
          </w:p>
        </w:tc>
      </w:tr>
      <w:tr w:rsidR="00193D27" w:rsidRPr="00442907" w14:paraId="150CC97F" w14:textId="77777777" w:rsidTr="009834E4">
        <w:trPr>
          <w:trHeight w:val="20"/>
        </w:trPr>
        <w:tc>
          <w:tcPr>
            <w:tcW w:w="9560" w:type="dxa"/>
            <w:tcBorders>
              <w:left w:val="single" w:sz="4" w:space="0" w:color="auto"/>
              <w:right w:val="single" w:sz="4" w:space="0" w:color="auto"/>
            </w:tcBorders>
          </w:tcPr>
          <w:p w14:paraId="238173B2" w14:textId="77777777" w:rsidR="00193D27" w:rsidRPr="003C6C8E" w:rsidRDefault="00193D27" w:rsidP="009834E4">
            <w:pPr>
              <w:suppressAutoHyphens/>
              <w:autoSpaceDN w:val="0"/>
              <w:spacing w:after="0" w:line="240" w:lineRule="auto"/>
              <w:jc w:val="both"/>
              <w:textAlignment w:val="baseline"/>
              <w:rPr>
                <w:rFonts w:ascii="Times New Roman" w:hAnsi="Times New Roman"/>
                <w:sz w:val="24"/>
                <w:szCs w:val="24"/>
                <w:u w:val="single"/>
              </w:rPr>
            </w:pPr>
            <w:r w:rsidRPr="003C6C8E">
              <w:rPr>
                <w:rFonts w:ascii="Times New Roman" w:hAnsi="Times New Roman"/>
                <w:sz w:val="24"/>
                <w:szCs w:val="24"/>
                <w:u w:val="single"/>
              </w:rPr>
              <w:t xml:space="preserve">Информация о запросах ценовых предложений: </w:t>
            </w:r>
          </w:p>
          <w:p w14:paraId="384047BC" w14:textId="77777777" w:rsidR="00193D27" w:rsidRPr="003C6C8E" w:rsidRDefault="00193D27" w:rsidP="009834E4">
            <w:pPr>
              <w:suppressAutoHyphens/>
              <w:autoSpaceDN w:val="0"/>
              <w:spacing w:after="0" w:line="240" w:lineRule="auto"/>
              <w:jc w:val="both"/>
              <w:textAlignment w:val="baseline"/>
              <w:rPr>
                <w:rFonts w:ascii="Times New Roman" w:hAnsi="Times New Roman"/>
                <w:sz w:val="24"/>
                <w:szCs w:val="24"/>
              </w:rPr>
            </w:pPr>
            <w:r w:rsidRPr="003C6C8E">
              <w:rPr>
                <w:rFonts w:ascii="Times New Roman" w:hAnsi="Times New Roman"/>
                <w:kern w:val="3"/>
                <w:sz w:val="24"/>
                <w:szCs w:val="24"/>
              </w:rPr>
              <w:t>В целях получения ценовой информации в отношении Услуг Агентством были направлены запросы о предоставлении ценовой информации с указанием требований к Услугам.</w:t>
            </w:r>
          </w:p>
        </w:tc>
      </w:tr>
      <w:tr w:rsidR="00193D27" w:rsidRPr="00442907" w14:paraId="73DA9E06" w14:textId="77777777" w:rsidTr="009834E4">
        <w:trPr>
          <w:trHeight w:val="20"/>
        </w:trPr>
        <w:tc>
          <w:tcPr>
            <w:tcW w:w="9560" w:type="dxa"/>
            <w:tcBorders>
              <w:left w:val="single" w:sz="4" w:space="0" w:color="auto"/>
              <w:right w:val="single" w:sz="4" w:space="0" w:color="auto"/>
            </w:tcBorders>
          </w:tcPr>
          <w:p w14:paraId="269ACA94" w14:textId="77777777" w:rsidR="00193D27" w:rsidRPr="003C6C8E" w:rsidRDefault="00193D27" w:rsidP="009834E4">
            <w:pPr>
              <w:suppressAutoHyphens/>
              <w:autoSpaceDN w:val="0"/>
              <w:spacing w:after="0" w:line="240" w:lineRule="auto"/>
              <w:jc w:val="both"/>
              <w:textAlignment w:val="baseline"/>
              <w:rPr>
                <w:rFonts w:ascii="Times New Roman" w:hAnsi="Times New Roman"/>
                <w:kern w:val="3"/>
                <w:sz w:val="24"/>
                <w:szCs w:val="24"/>
                <w:u w:val="single"/>
              </w:rPr>
            </w:pPr>
            <w:r w:rsidRPr="003C6C8E">
              <w:rPr>
                <w:rFonts w:ascii="Times New Roman" w:hAnsi="Times New Roman"/>
                <w:sz w:val="24"/>
                <w:szCs w:val="24"/>
                <w:u w:val="single"/>
              </w:rPr>
              <w:t>Информация о ценовых предложениях</w:t>
            </w:r>
            <w:r w:rsidRPr="003C6C8E">
              <w:rPr>
                <w:rFonts w:ascii="Times New Roman" w:hAnsi="Times New Roman"/>
                <w:kern w:val="3"/>
                <w:sz w:val="24"/>
                <w:szCs w:val="24"/>
                <w:u w:val="single"/>
              </w:rPr>
              <w:t xml:space="preserve"> получена от следующих организаций:</w:t>
            </w:r>
          </w:p>
          <w:p w14:paraId="1B5A6782" w14:textId="097A49A6" w:rsidR="00193D27" w:rsidRPr="003C6C8E" w:rsidRDefault="00193D27" w:rsidP="009834E4">
            <w:pPr>
              <w:pStyle w:val="ConsPlusNormal"/>
              <w:spacing w:after="0" w:line="240" w:lineRule="auto"/>
              <w:ind w:left="79" w:right="142" w:firstLine="0"/>
              <w:jc w:val="both"/>
              <w:rPr>
                <w:rFonts w:ascii="Times New Roman" w:hAnsi="Times New Roman" w:cs="Times New Roman"/>
                <w:kern w:val="3"/>
                <w:sz w:val="24"/>
                <w:szCs w:val="24"/>
              </w:rPr>
            </w:pPr>
            <w:r w:rsidRPr="003C6C8E">
              <w:rPr>
                <w:rFonts w:ascii="Times New Roman" w:hAnsi="Times New Roman" w:cs="Times New Roman"/>
                <w:kern w:val="3"/>
                <w:sz w:val="24"/>
                <w:szCs w:val="24"/>
              </w:rPr>
              <w:t xml:space="preserve">- Коммерческое предложение 1 на сумму </w:t>
            </w:r>
            <w:r w:rsidR="00FD1B1D" w:rsidRPr="00FD1B1D">
              <w:rPr>
                <w:rFonts w:ascii="Times New Roman" w:hAnsi="Times New Roman" w:cs="Times New Roman"/>
                <w:sz w:val="24"/>
                <w:szCs w:val="24"/>
              </w:rPr>
              <w:t>6 752 003,80</w:t>
            </w:r>
            <w:r w:rsidRPr="003C6C8E">
              <w:rPr>
                <w:rFonts w:ascii="Times New Roman" w:hAnsi="Times New Roman" w:cs="Times New Roman"/>
                <w:kern w:val="3"/>
                <w:sz w:val="24"/>
                <w:szCs w:val="24"/>
              </w:rPr>
              <w:t>руб.</w:t>
            </w:r>
          </w:p>
          <w:p w14:paraId="7641B499" w14:textId="5D82BCFE" w:rsidR="00193D27" w:rsidRPr="003C6C8E" w:rsidRDefault="00193D27" w:rsidP="009834E4">
            <w:pPr>
              <w:pStyle w:val="ConsPlusNormal"/>
              <w:spacing w:after="0" w:line="240" w:lineRule="auto"/>
              <w:ind w:left="79" w:right="142" w:firstLine="0"/>
              <w:jc w:val="both"/>
              <w:rPr>
                <w:rFonts w:ascii="Times New Roman" w:hAnsi="Times New Roman" w:cs="Times New Roman"/>
                <w:kern w:val="3"/>
                <w:sz w:val="24"/>
                <w:szCs w:val="24"/>
              </w:rPr>
            </w:pPr>
            <w:r w:rsidRPr="003C6C8E">
              <w:rPr>
                <w:rFonts w:ascii="Times New Roman" w:hAnsi="Times New Roman" w:cs="Times New Roman"/>
                <w:kern w:val="3"/>
                <w:sz w:val="24"/>
                <w:szCs w:val="24"/>
              </w:rPr>
              <w:t xml:space="preserve">- Коммерческое предложение 2 на сумму </w:t>
            </w:r>
            <w:r w:rsidR="00FD1B1D" w:rsidRPr="00FD1B1D">
              <w:rPr>
                <w:rFonts w:ascii="Times New Roman" w:hAnsi="Times New Roman" w:cs="Times New Roman"/>
                <w:kern w:val="3"/>
                <w:sz w:val="24"/>
                <w:szCs w:val="24"/>
              </w:rPr>
              <w:t>6 954 600,00</w:t>
            </w:r>
            <w:r w:rsidRPr="003C6C8E">
              <w:rPr>
                <w:rFonts w:ascii="Times New Roman" w:hAnsi="Times New Roman" w:cs="Times New Roman"/>
                <w:kern w:val="3"/>
                <w:sz w:val="24"/>
                <w:szCs w:val="24"/>
              </w:rPr>
              <w:t>руб.</w:t>
            </w:r>
          </w:p>
          <w:p w14:paraId="4D23057D" w14:textId="5FA43634" w:rsidR="00193D27" w:rsidRDefault="00193D27" w:rsidP="009834E4">
            <w:pPr>
              <w:widowControl w:val="0"/>
              <w:autoSpaceDE w:val="0"/>
              <w:autoSpaceDN w:val="0"/>
              <w:spacing w:after="0" w:line="240" w:lineRule="auto"/>
              <w:ind w:left="79"/>
              <w:jc w:val="both"/>
              <w:rPr>
                <w:rFonts w:ascii="Times New Roman" w:hAnsi="Times New Roman"/>
                <w:kern w:val="3"/>
                <w:sz w:val="24"/>
                <w:szCs w:val="24"/>
              </w:rPr>
            </w:pPr>
            <w:r w:rsidRPr="003C6C8E">
              <w:rPr>
                <w:rFonts w:ascii="Times New Roman" w:hAnsi="Times New Roman"/>
                <w:kern w:val="3"/>
                <w:sz w:val="24"/>
                <w:szCs w:val="24"/>
              </w:rPr>
              <w:t xml:space="preserve">- Коммерческое предложение 3 на сумму </w:t>
            </w:r>
            <w:r w:rsidR="00FD1B1D" w:rsidRPr="00FD1B1D">
              <w:rPr>
                <w:rFonts w:ascii="Times New Roman" w:hAnsi="Times New Roman"/>
                <w:kern w:val="3"/>
                <w:sz w:val="24"/>
                <w:szCs w:val="24"/>
              </w:rPr>
              <w:t>8 388 788,13</w:t>
            </w:r>
            <w:r w:rsidRPr="003C6C8E">
              <w:rPr>
                <w:rFonts w:ascii="Times New Roman" w:hAnsi="Times New Roman"/>
                <w:kern w:val="3"/>
                <w:sz w:val="24"/>
                <w:szCs w:val="24"/>
              </w:rPr>
              <w:t>руб.</w:t>
            </w:r>
          </w:p>
          <w:p w14:paraId="51BA51A2" w14:textId="30023DB5" w:rsidR="00FD1B1D" w:rsidRPr="00FD1B1D" w:rsidRDefault="00FD1B1D" w:rsidP="00FD1B1D">
            <w:pPr>
              <w:widowControl w:val="0"/>
              <w:autoSpaceDE w:val="0"/>
              <w:autoSpaceDN w:val="0"/>
              <w:spacing w:after="0" w:line="240" w:lineRule="auto"/>
              <w:ind w:left="79"/>
              <w:jc w:val="both"/>
              <w:rPr>
                <w:rFonts w:ascii="Times New Roman" w:hAnsi="Times New Roman"/>
                <w:kern w:val="3"/>
                <w:sz w:val="24"/>
                <w:szCs w:val="24"/>
              </w:rPr>
            </w:pPr>
            <w:r w:rsidRPr="003C6C8E">
              <w:rPr>
                <w:rFonts w:ascii="Times New Roman" w:hAnsi="Times New Roman"/>
                <w:kern w:val="3"/>
                <w:sz w:val="24"/>
                <w:szCs w:val="24"/>
              </w:rPr>
              <w:t xml:space="preserve">- Коммерческое предложение 3 на сумму </w:t>
            </w:r>
            <w:r w:rsidRPr="00FD1B1D">
              <w:rPr>
                <w:rFonts w:ascii="Times New Roman" w:hAnsi="Times New Roman"/>
                <w:kern w:val="3"/>
                <w:sz w:val="24"/>
                <w:szCs w:val="24"/>
              </w:rPr>
              <w:t>6 400 003,60</w:t>
            </w:r>
            <w:r w:rsidRPr="003C6C8E">
              <w:rPr>
                <w:rFonts w:ascii="Times New Roman" w:hAnsi="Times New Roman"/>
                <w:kern w:val="3"/>
                <w:sz w:val="24"/>
                <w:szCs w:val="24"/>
              </w:rPr>
              <w:t>руб.</w:t>
            </w:r>
          </w:p>
        </w:tc>
      </w:tr>
      <w:tr w:rsidR="00193D27" w:rsidRPr="00442907" w14:paraId="3B0EA603" w14:textId="77777777" w:rsidTr="009834E4">
        <w:trPr>
          <w:trHeight w:val="20"/>
        </w:trPr>
        <w:tc>
          <w:tcPr>
            <w:tcW w:w="9560" w:type="dxa"/>
            <w:tcBorders>
              <w:left w:val="single" w:sz="4" w:space="0" w:color="auto"/>
              <w:right w:val="single" w:sz="4" w:space="0" w:color="auto"/>
            </w:tcBorders>
          </w:tcPr>
          <w:p w14:paraId="24ED34C8" w14:textId="6730D818" w:rsidR="00193D27" w:rsidRPr="003C6C8E" w:rsidRDefault="00FD1B1D" w:rsidP="009834E4">
            <w:pPr>
              <w:widowControl w:val="0"/>
              <w:autoSpaceDE w:val="0"/>
              <w:autoSpaceDN w:val="0"/>
              <w:spacing w:after="0" w:line="240" w:lineRule="auto"/>
              <w:ind w:right="142" w:firstLine="222"/>
              <w:jc w:val="both"/>
              <w:rPr>
                <w:rFonts w:ascii="Times New Roman" w:hAnsi="Times New Roman"/>
                <w:sz w:val="24"/>
                <w:szCs w:val="24"/>
              </w:rPr>
            </w:pPr>
            <w:r>
              <w:rPr>
                <w:rFonts w:ascii="Times New Roman" w:hAnsi="Times New Roman"/>
                <w:kern w:val="3"/>
                <w:sz w:val="24"/>
                <w:szCs w:val="24"/>
              </w:rPr>
              <w:t>Расчет НМЦ: 1/4</w:t>
            </w:r>
            <w:r w:rsidR="00193D27" w:rsidRPr="003C6C8E">
              <w:rPr>
                <w:rFonts w:ascii="Times New Roman" w:hAnsi="Times New Roman"/>
                <w:kern w:val="3"/>
                <w:sz w:val="24"/>
                <w:szCs w:val="24"/>
              </w:rPr>
              <w:t xml:space="preserve">*(1 * </w:t>
            </w:r>
            <w:r w:rsidRPr="00FD1B1D">
              <w:rPr>
                <w:rFonts w:ascii="Times New Roman" w:hAnsi="Times New Roman"/>
                <w:kern w:val="3"/>
                <w:sz w:val="24"/>
                <w:szCs w:val="24"/>
              </w:rPr>
              <w:t>6 752 003,80</w:t>
            </w:r>
            <w:r w:rsidR="00193D27" w:rsidRPr="003C6C8E">
              <w:rPr>
                <w:rFonts w:ascii="Times New Roman" w:hAnsi="Times New Roman"/>
                <w:kern w:val="3"/>
                <w:sz w:val="24"/>
                <w:szCs w:val="24"/>
              </w:rPr>
              <w:t xml:space="preserve">+ 1 * </w:t>
            </w:r>
            <w:r w:rsidRPr="00FD1B1D">
              <w:rPr>
                <w:rFonts w:ascii="Times New Roman" w:hAnsi="Times New Roman"/>
                <w:kern w:val="3"/>
                <w:sz w:val="24"/>
                <w:szCs w:val="24"/>
              </w:rPr>
              <w:t>6 954 600,00</w:t>
            </w:r>
            <w:r w:rsidR="00193D27" w:rsidRPr="003C6C8E">
              <w:rPr>
                <w:rFonts w:ascii="Times New Roman" w:hAnsi="Times New Roman"/>
                <w:kern w:val="3"/>
                <w:sz w:val="24"/>
                <w:szCs w:val="24"/>
              </w:rPr>
              <w:t xml:space="preserve">+ 1 * </w:t>
            </w:r>
            <w:r w:rsidRPr="00FD1B1D">
              <w:rPr>
                <w:rFonts w:ascii="Times New Roman" w:hAnsi="Times New Roman"/>
                <w:kern w:val="3"/>
                <w:sz w:val="24"/>
                <w:szCs w:val="24"/>
              </w:rPr>
              <w:t>8 388 788,13</w:t>
            </w:r>
            <w:r w:rsidRPr="003C6C8E">
              <w:rPr>
                <w:rFonts w:ascii="Times New Roman" w:hAnsi="Times New Roman"/>
                <w:kern w:val="3"/>
                <w:sz w:val="24"/>
                <w:szCs w:val="24"/>
              </w:rPr>
              <w:t xml:space="preserve">+ 1 * </w:t>
            </w:r>
            <w:r w:rsidRPr="00FD1B1D">
              <w:rPr>
                <w:rFonts w:ascii="Times New Roman" w:hAnsi="Times New Roman"/>
                <w:kern w:val="3"/>
                <w:sz w:val="24"/>
                <w:szCs w:val="24"/>
              </w:rPr>
              <w:t>6 400 003,60</w:t>
            </w:r>
            <w:r w:rsidR="00193D27" w:rsidRPr="003C6C8E">
              <w:rPr>
                <w:rFonts w:ascii="Times New Roman" w:hAnsi="Times New Roman"/>
                <w:kern w:val="3"/>
                <w:sz w:val="24"/>
                <w:szCs w:val="24"/>
              </w:rPr>
              <w:t>)</w:t>
            </w:r>
          </w:p>
        </w:tc>
      </w:tr>
      <w:tr w:rsidR="00193D27" w:rsidRPr="00442907" w14:paraId="705B99A4" w14:textId="77777777" w:rsidTr="009834E4">
        <w:trPr>
          <w:trHeight w:val="20"/>
        </w:trPr>
        <w:tc>
          <w:tcPr>
            <w:tcW w:w="9560" w:type="dxa"/>
            <w:tcBorders>
              <w:left w:val="single" w:sz="4" w:space="0" w:color="auto"/>
              <w:right w:val="single" w:sz="4" w:space="0" w:color="auto"/>
            </w:tcBorders>
          </w:tcPr>
          <w:p w14:paraId="3C039443" w14:textId="2BEC3000" w:rsidR="00193D27" w:rsidRPr="003C6C8E" w:rsidRDefault="00193D27" w:rsidP="00BF5440">
            <w:pPr>
              <w:widowControl w:val="0"/>
              <w:autoSpaceDE w:val="0"/>
              <w:autoSpaceDN w:val="0"/>
              <w:spacing w:after="0" w:line="240" w:lineRule="auto"/>
              <w:jc w:val="both"/>
              <w:rPr>
                <w:rFonts w:ascii="Times New Roman" w:hAnsi="Times New Roman"/>
                <w:sz w:val="24"/>
                <w:szCs w:val="24"/>
                <w:u w:val="single"/>
              </w:rPr>
            </w:pPr>
            <w:r w:rsidRPr="003C6C8E">
              <w:rPr>
                <w:rFonts w:ascii="Times New Roman" w:hAnsi="Times New Roman"/>
                <w:sz w:val="24"/>
                <w:szCs w:val="24"/>
              </w:rPr>
              <w:t xml:space="preserve">НМЦ устанавливается в размере: </w:t>
            </w:r>
            <w:r w:rsidR="00FD1B1D" w:rsidRPr="00FD1B1D">
              <w:rPr>
                <w:rFonts w:ascii="Times New Roman" w:hAnsi="Times New Roman"/>
                <w:sz w:val="24"/>
                <w:szCs w:val="24"/>
              </w:rPr>
              <w:t>7 123 848,88</w:t>
            </w:r>
            <w:r w:rsidR="00FD1B1D">
              <w:rPr>
                <w:rFonts w:ascii="Times New Roman" w:hAnsi="Times New Roman"/>
                <w:sz w:val="24"/>
                <w:szCs w:val="24"/>
              </w:rPr>
              <w:t xml:space="preserve"> </w:t>
            </w:r>
            <w:r w:rsidRPr="003C6C8E">
              <w:rPr>
                <w:rFonts w:ascii="Times New Roman" w:hAnsi="Times New Roman"/>
                <w:sz w:val="24"/>
                <w:szCs w:val="24"/>
              </w:rPr>
              <w:t>руб.</w:t>
            </w:r>
            <w:r w:rsidR="003E21FF" w:rsidRPr="003C6C8E">
              <w:rPr>
                <w:rFonts w:ascii="Times New Roman" w:hAnsi="Times New Roman"/>
                <w:sz w:val="24"/>
                <w:szCs w:val="24"/>
              </w:rPr>
              <w:t>,</w:t>
            </w:r>
            <w:r w:rsidRPr="003C6C8E">
              <w:rPr>
                <w:rFonts w:ascii="Times New Roman" w:hAnsi="Times New Roman"/>
                <w:sz w:val="24"/>
                <w:szCs w:val="24"/>
              </w:rPr>
              <w:t xml:space="preserve"> </w:t>
            </w:r>
            <w:r w:rsidR="00BF5440" w:rsidRPr="003C6C8E">
              <w:rPr>
                <w:rFonts w:ascii="Times New Roman" w:hAnsi="Times New Roman"/>
                <w:sz w:val="24"/>
                <w:szCs w:val="24"/>
              </w:rPr>
              <w:t>включая расходы на перевозку, страхование, уплату таможенных пошлин, налогов и других обязательных платежей</w:t>
            </w:r>
          </w:p>
        </w:tc>
      </w:tr>
      <w:tr w:rsidR="00193D27" w:rsidRPr="00442907" w14:paraId="07EB5035" w14:textId="77777777" w:rsidTr="009834E4">
        <w:trPr>
          <w:trHeight w:val="20"/>
        </w:trPr>
        <w:tc>
          <w:tcPr>
            <w:tcW w:w="9560" w:type="dxa"/>
            <w:tcBorders>
              <w:left w:val="single" w:sz="4" w:space="0" w:color="auto"/>
              <w:right w:val="single" w:sz="4" w:space="0" w:color="auto"/>
            </w:tcBorders>
          </w:tcPr>
          <w:p w14:paraId="0522177A" w14:textId="1684A16C" w:rsidR="00193D27" w:rsidRPr="003C6C8E" w:rsidRDefault="00193D27" w:rsidP="00FD1B1D">
            <w:pPr>
              <w:widowControl w:val="0"/>
              <w:autoSpaceDE w:val="0"/>
              <w:autoSpaceDN w:val="0"/>
              <w:spacing w:after="0" w:line="240" w:lineRule="auto"/>
              <w:jc w:val="both"/>
              <w:rPr>
                <w:rFonts w:ascii="Times New Roman" w:hAnsi="Times New Roman"/>
                <w:sz w:val="24"/>
                <w:szCs w:val="24"/>
              </w:rPr>
            </w:pPr>
            <w:r w:rsidRPr="003C6C8E">
              <w:rPr>
                <w:rFonts w:ascii="Times New Roman" w:hAnsi="Times New Roman"/>
                <w:sz w:val="24"/>
                <w:szCs w:val="24"/>
                <w:u w:val="single"/>
              </w:rPr>
              <w:t>Дата подготовки обоснования НМЦ:</w:t>
            </w:r>
            <w:r w:rsidRPr="003C6C8E">
              <w:rPr>
                <w:rFonts w:ascii="Times New Roman" w:hAnsi="Times New Roman"/>
                <w:sz w:val="24"/>
                <w:szCs w:val="24"/>
              </w:rPr>
              <w:t xml:space="preserve"> </w:t>
            </w:r>
            <w:r w:rsidR="00FD1B1D">
              <w:rPr>
                <w:rFonts w:ascii="Times New Roman" w:hAnsi="Times New Roman"/>
                <w:sz w:val="24"/>
                <w:szCs w:val="24"/>
              </w:rPr>
              <w:t>13.05.</w:t>
            </w:r>
            <w:r w:rsidR="005946F9">
              <w:rPr>
                <w:rFonts w:ascii="Times New Roman" w:hAnsi="Times New Roman"/>
                <w:sz w:val="24"/>
                <w:szCs w:val="24"/>
              </w:rPr>
              <w:t>2026</w:t>
            </w:r>
            <w:r w:rsidR="00F739C8">
              <w:rPr>
                <w:rFonts w:ascii="Times New Roman" w:hAnsi="Times New Roman"/>
                <w:sz w:val="24"/>
                <w:szCs w:val="24"/>
              </w:rPr>
              <w:t xml:space="preserve"> г.</w:t>
            </w:r>
          </w:p>
        </w:tc>
      </w:tr>
    </w:tbl>
    <w:p w14:paraId="70E64545" w14:textId="77777777" w:rsidR="005B5289" w:rsidRDefault="005B5289" w:rsidP="00193D27">
      <w:pPr>
        <w:suppressAutoHyphens/>
        <w:autoSpaceDN w:val="0"/>
        <w:spacing w:after="0" w:line="276" w:lineRule="auto"/>
        <w:textAlignment w:val="baseline"/>
        <w:rPr>
          <w:rFonts w:ascii="Times New Roman" w:hAnsi="Times New Roman"/>
          <w:b/>
          <w:color w:val="000000"/>
          <w:sz w:val="24"/>
          <w:szCs w:val="24"/>
        </w:rPr>
      </w:pPr>
    </w:p>
    <w:sectPr w:rsidR="005B5289" w:rsidSect="00841126">
      <w:headerReference w:type="default" r:id="rId18"/>
      <w:headerReference w:type="first" r:id="rId19"/>
      <w:pgSz w:w="11906" w:h="16838"/>
      <w:pgMar w:top="425" w:right="1134" w:bottom="1134" w:left="1134"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66701" w14:textId="77777777" w:rsidR="001B3875" w:rsidRDefault="001B3875" w:rsidP="008930F6">
      <w:pPr>
        <w:spacing w:after="0" w:line="240" w:lineRule="auto"/>
      </w:pPr>
      <w:r>
        <w:separator/>
      </w:r>
    </w:p>
  </w:endnote>
  <w:endnote w:type="continuationSeparator" w:id="0">
    <w:p w14:paraId="513D3D6E" w14:textId="77777777" w:rsidR="001B3875" w:rsidRDefault="001B3875" w:rsidP="008930F6">
      <w:pPr>
        <w:spacing w:after="0" w:line="240" w:lineRule="auto"/>
      </w:pPr>
      <w:r>
        <w:continuationSeparator/>
      </w:r>
    </w:p>
  </w:endnote>
  <w:endnote w:type="continuationNotice" w:id="1">
    <w:p w14:paraId="5152F2DC" w14:textId="77777777" w:rsidR="001B3875" w:rsidRDefault="001B38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GaramondC">
    <w:altName w:val="Times New Roman"/>
    <w:panose1 w:val="00000000000000000000"/>
    <w:charset w:val="00"/>
    <w:family w:val="roman"/>
    <w:notTrueType/>
    <w:pitch w:val="default"/>
    <w:sig w:usb0="00000003" w:usb1="00000000" w:usb2="00000000" w:usb3="00000000" w:csb0="00000001" w:csb1="00000000"/>
  </w:font>
  <w:font w:name="GaramondNarrowC">
    <w:altName w:val="Courier New"/>
    <w:panose1 w:val="00000000000000000000"/>
    <w:charset w:val="00"/>
    <w:family w:val="decorative"/>
    <w:notTrueType/>
    <w:pitch w:val="variable"/>
    <w:sig w:usb0="00000003" w:usb1="00000000" w:usb2="00000000" w:usb3="00000000" w:csb0="00000001" w:csb1="00000000"/>
  </w:font>
  <w:font w:name="SchoolBook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A2"/>
    <w:family w:val="swiss"/>
    <w:pitch w:val="variable"/>
    <w:sig w:usb0="A00006FF" w:usb1="4000205B" w:usb2="00000010" w:usb3="00000000" w:csb0="0000019F" w:csb1="00000000"/>
  </w:font>
  <w:font w:name="Gelvetsky 12pt">
    <w:altName w:val="Times New Roman"/>
    <w:panose1 w:val="00000000000000000000"/>
    <w:charset w:val="00"/>
    <w:family w:val="auto"/>
    <w:notTrueType/>
    <w:pitch w:val="default"/>
    <w:sig w:usb0="00000003" w:usb1="00000000" w:usb2="00000000" w:usb3="00000000" w:csb0="00000001" w:csb1="00000000"/>
  </w:font>
  <w:font w:name="MS Sans Serif">
    <w:altName w:val="Arial"/>
    <w:panose1 w:val="00000000000000000000"/>
    <w:charset w:val="00"/>
    <w:family w:val="roman"/>
    <w:notTrueType/>
    <w:pitch w:val="default"/>
  </w:font>
  <w:font w:name="Sylfaen">
    <w:panose1 w:val="010A0502050306030303"/>
    <w:charset w:val="A2"/>
    <w:family w:val="roman"/>
    <w:pitch w:val="variable"/>
    <w:sig w:usb0="04000687" w:usb1="00000000" w:usb2="00000000" w:usb3="00000000" w:csb0="0000009F" w:csb1="00000000"/>
  </w:font>
  <w:font w:name="Constantia">
    <w:panose1 w:val="02030602050306030303"/>
    <w:charset w:val="A2"/>
    <w:family w:val="roman"/>
    <w:pitch w:val="variable"/>
    <w:sig w:usb0="A00002EF" w:usb1="4000204B" w:usb2="00000000" w:usb3="00000000" w:csb0="0000019F" w:csb1="00000000"/>
  </w:font>
  <w:font w:name="ALSArtemius-Regular">
    <w:altName w:val="Times New Roman"/>
    <w:panose1 w:val="00000000000000000000"/>
    <w:charset w:val="4D"/>
    <w:family w:val="auto"/>
    <w:notTrueType/>
    <w:pitch w:val="default"/>
    <w:sig w:usb0="00000003" w:usb1="00000000" w:usb2="00000000" w:usb3="00000000" w:csb0="00000001" w:csb1="00000000"/>
  </w:font>
  <w:font w:name="ALS Artemius Regular">
    <w:altName w:val="Times New Roman"/>
    <w:charset w:val="00"/>
    <w:family w:val="auto"/>
    <w:pitch w:val="variable"/>
    <w:sig w:usb0="00000001" w:usb1="00000000" w:usb2="00000000" w:usb3="00000000" w:csb0="0000009F" w:csb1="00000000"/>
  </w:font>
  <w:font w:name="Cambria">
    <w:panose1 w:val="02040503050406030204"/>
    <w:charset w:val="A2"/>
    <w:family w:val="roman"/>
    <w:pitch w:val="variable"/>
    <w:sig w:usb0="E00006FF" w:usb1="420024FF" w:usb2="02000000" w:usb3="00000000" w:csb0="0000019F" w:csb1="00000000"/>
  </w:font>
  <w:font w:name="Lucida Console">
    <w:panose1 w:val="020B0609040504020204"/>
    <w:charset w:val="A2"/>
    <w:family w:val="modern"/>
    <w:pitch w:val="fixed"/>
    <w:sig w:usb0="8000028F" w:usb1="00001800" w:usb2="00000000" w:usb3="00000000" w:csb0="0000001F" w:csb1="00000000"/>
  </w:font>
  <w:font w:name="Arial Narrow">
    <w:panose1 w:val="020B0606020202030204"/>
    <w:charset w:val="A2"/>
    <w:family w:val="swiss"/>
    <w:pitch w:val="variable"/>
    <w:sig w:usb0="00000287" w:usb1="00000800" w:usb2="00000000" w:usb3="00000000" w:csb0="0000009F" w:csb1="00000000"/>
  </w:font>
  <w:font w:name="Corbel">
    <w:panose1 w:val="020B0503020204020204"/>
    <w:charset w:val="A2"/>
    <w:family w:val="swiss"/>
    <w:pitch w:val="variable"/>
    <w:sig w:usb0="A00002EF" w:usb1="4000A44B" w:usb2="00000000" w:usb3="00000000" w:csb0="0000019F" w:csb1="00000000"/>
  </w:font>
  <w:font w:name="ISOCPEUR">
    <w:altName w:val="Arial"/>
    <w:charset w:val="CC"/>
    <w:family w:val="swiss"/>
    <w:pitch w:val="variable"/>
    <w:sig w:usb0="00000287" w:usb1="00000000"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Proxima Nova ExCn Rg">
    <w:altName w:val="Arial"/>
    <w:panose1 w:val="00000000000000000000"/>
    <w:charset w:val="00"/>
    <w:family w:val="roman"/>
    <w:notTrueType/>
    <w:pitch w:val="default"/>
    <w:sig w:usb0="00000003" w:usb1="00000000" w:usb2="00000000" w:usb3="00000000" w:csb0="00000001" w:csb1="00000000"/>
  </w:font>
  <w:font w:name="Times New Roman Полужирный">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F84B" w14:textId="77777777" w:rsidR="001B3875" w:rsidRDefault="001B3875" w:rsidP="008930F6">
      <w:pPr>
        <w:spacing w:after="0" w:line="240" w:lineRule="auto"/>
      </w:pPr>
      <w:r>
        <w:separator/>
      </w:r>
    </w:p>
  </w:footnote>
  <w:footnote w:type="continuationSeparator" w:id="0">
    <w:p w14:paraId="4B450A37" w14:textId="77777777" w:rsidR="001B3875" w:rsidRDefault="001B3875" w:rsidP="008930F6">
      <w:pPr>
        <w:spacing w:after="0" w:line="240" w:lineRule="auto"/>
      </w:pPr>
      <w:r>
        <w:continuationSeparator/>
      </w:r>
    </w:p>
  </w:footnote>
  <w:footnote w:type="continuationNotice" w:id="1">
    <w:p w14:paraId="19A2ECCD" w14:textId="77777777" w:rsidR="001B3875" w:rsidRDefault="001B387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763586"/>
      <w:docPartObj>
        <w:docPartGallery w:val="Page Numbers (Top of Page)"/>
        <w:docPartUnique/>
      </w:docPartObj>
    </w:sdtPr>
    <w:sdtContent>
      <w:p w14:paraId="261BFBE4" w14:textId="4C989E4D" w:rsidR="00D31D33" w:rsidRDefault="00D31D33">
        <w:pPr>
          <w:pStyle w:val="af3"/>
          <w:jc w:val="center"/>
        </w:pPr>
        <w:r>
          <w:fldChar w:fldCharType="begin"/>
        </w:r>
        <w:r>
          <w:instrText>PAGE   \* MERGEFORMAT</w:instrText>
        </w:r>
        <w:r>
          <w:fldChar w:fldCharType="separate"/>
        </w:r>
        <w:r w:rsidR="001106DD" w:rsidRPr="001106DD">
          <w:rPr>
            <w:noProof/>
            <w:lang w:val="ru-RU"/>
          </w:rPr>
          <w:t>21</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7DFC" w14:textId="3FD16C24" w:rsidR="00D31D33" w:rsidRDefault="00D31D33" w:rsidP="00B71071">
    <w:pPr>
      <w:pStyle w:val="af3"/>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AE662AAE"/>
    <w:lvl w:ilvl="0">
      <w:start w:val="1"/>
      <w:numFmt w:val="decimal"/>
      <w:pStyle w:val="5"/>
      <w:lvlText w:val="%1)"/>
      <w:lvlJc w:val="left"/>
      <w:pPr>
        <w:tabs>
          <w:tab w:val="num" w:pos="3592"/>
        </w:tabs>
        <w:ind w:left="2835"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 w15:restartNumberingAfterBreak="0">
    <w:nsid w:val="FFFFFF7D"/>
    <w:multiLevelType w:val="multilevel"/>
    <w:tmpl w:val="3F5E4DDE"/>
    <w:lvl w:ilvl="0">
      <w:start w:val="1"/>
      <w:numFmt w:val="decimal"/>
      <w:pStyle w:val="4"/>
      <w:lvlText w:val="%1)"/>
      <w:lvlJc w:val="left"/>
      <w:pPr>
        <w:tabs>
          <w:tab w:val="num" w:pos="3025"/>
        </w:tabs>
        <w:ind w:left="2268"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FFFFFF7E"/>
    <w:multiLevelType w:val="multilevel"/>
    <w:tmpl w:val="2EE4655C"/>
    <w:lvl w:ilvl="0">
      <w:start w:val="1"/>
      <w:numFmt w:val="decimal"/>
      <w:pStyle w:val="3"/>
      <w:lvlText w:val="%1)"/>
      <w:lvlJc w:val="left"/>
      <w:pPr>
        <w:tabs>
          <w:tab w:val="num" w:pos="2458"/>
        </w:tabs>
        <w:ind w:left="1701" w:firstLine="397"/>
      </w:pPr>
      <w:rPr>
        <w:rFonts w:cs="Times New Roman" w:hint="default"/>
      </w:rPr>
    </w:lvl>
    <w:lvl w:ilvl="1">
      <w:start w:val="1"/>
      <w:numFmt w:val="lowerLetter"/>
      <w:pStyle w:val="2"/>
      <w:lvlText w:val="%2)"/>
      <w:lvlJc w:val="left"/>
      <w:pPr>
        <w:tabs>
          <w:tab w:val="num" w:pos="720"/>
        </w:tabs>
        <w:ind w:left="720" w:hanging="360"/>
      </w:pPr>
      <w:rPr>
        <w:rFonts w:cs="Times New Roman" w:hint="default"/>
      </w:rPr>
    </w:lvl>
    <w:lvl w:ilvl="2">
      <w:start w:val="1"/>
      <w:numFmt w:val="lowerRoman"/>
      <w:pStyle w:val="30"/>
      <w:lvlText w:val="%3)"/>
      <w:lvlJc w:val="left"/>
      <w:pPr>
        <w:tabs>
          <w:tab w:val="num" w:pos="1080"/>
        </w:tabs>
        <w:ind w:left="1080" w:hanging="360"/>
      </w:pPr>
      <w:rPr>
        <w:rFonts w:cs="Times New Roman" w:hint="default"/>
      </w:rPr>
    </w:lvl>
    <w:lvl w:ilvl="3">
      <w:start w:val="1"/>
      <w:numFmt w:val="decimal"/>
      <w:pStyle w:val="40"/>
      <w:lvlText w:val="(%4)"/>
      <w:lvlJc w:val="left"/>
      <w:pPr>
        <w:tabs>
          <w:tab w:val="num" w:pos="1440"/>
        </w:tabs>
        <w:ind w:left="1440" w:hanging="360"/>
      </w:pPr>
      <w:rPr>
        <w:rFonts w:cs="Times New Roman" w:hint="default"/>
      </w:rPr>
    </w:lvl>
    <w:lvl w:ilvl="4">
      <w:start w:val="1"/>
      <w:numFmt w:val="lowerLetter"/>
      <w:pStyle w:val="50"/>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FFFFFF7F"/>
    <w:multiLevelType w:val="multilevel"/>
    <w:tmpl w:val="21DEB6A4"/>
    <w:lvl w:ilvl="0">
      <w:start w:val="1"/>
      <w:numFmt w:val="decimal"/>
      <w:pStyle w:val="20"/>
      <w:lvlText w:val="%1)"/>
      <w:lvlJc w:val="left"/>
      <w:pPr>
        <w:tabs>
          <w:tab w:val="num" w:pos="1891"/>
        </w:tabs>
        <w:ind w:left="1134" w:firstLine="397"/>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52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4" w15:restartNumberingAfterBreak="0">
    <w:nsid w:val="FFFFFF80"/>
    <w:multiLevelType w:val="singleLevel"/>
    <w:tmpl w:val="77BCEC58"/>
    <w:lvl w:ilvl="0">
      <w:start w:val="1"/>
      <w:numFmt w:val="bullet"/>
      <w:pStyle w:val="a"/>
      <w:lvlText w:val=""/>
      <w:lvlJc w:val="left"/>
      <w:pPr>
        <w:tabs>
          <w:tab w:val="num" w:pos="3649"/>
        </w:tabs>
        <w:ind w:left="2835" w:firstLine="454"/>
      </w:pPr>
      <w:rPr>
        <w:rFonts w:ascii="Symbol" w:hAnsi="Symbol" w:hint="default"/>
        <w:color w:val="auto"/>
      </w:rPr>
    </w:lvl>
  </w:abstractNum>
  <w:abstractNum w:abstractNumId="5" w15:restartNumberingAfterBreak="0">
    <w:nsid w:val="FFFFFF81"/>
    <w:multiLevelType w:val="singleLevel"/>
    <w:tmpl w:val="99560656"/>
    <w:lvl w:ilvl="0">
      <w:start w:val="1"/>
      <w:numFmt w:val="bullet"/>
      <w:pStyle w:val="41"/>
      <w:lvlText w:val=""/>
      <w:lvlJc w:val="left"/>
      <w:pPr>
        <w:tabs>
          <w:tab w:val="num" w:pos="3082"/>
        </w:tabs>
        <w:ind w:left="2268" w:firstLine="454"/>
      </w:pPr>
      <w:rPr>
        <w:rFonts w:ascii="Symbol" w:hAnsi="Symbol" w:hint="default"/>
      </w:rPr>
    </w:lvl>
  </w:abstractNum>
  <w:abstractNum w:abstractNumId="6" w15:restartNumberingAfterBreak="0">
    <w:nsid w:val="FFFFFF83"/>
    <w:multiLevelType w:val="singleLevel"/>
    <w:tmpl w:val="491E9786"/>
    <w:lvl w:ilvl="0">
      <w:start w:val="1"/>
      <w:numFmt w:val="bullet"/>
      <w:pStyle w:val="21"/>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F200C4"/>
    <w:lvl w:ilvl="0">
      <w:start w:val="1"/>
      <w:numFmt w:val="decimal"/>
      <w:pStyle w:val="a0"/>
      <w:lvlText w:val="%1."/>
      <w:lvlJc w:val="left"/>
      <w:pPr>
        <w:tabs>
          <w:tab w:val="num" w:pos="360"/>
        </w:tabs>
        <w:ind w:left="360" w:hanging="360"/>
      </w:pPr>
      <w:rPr>
        <w:rFonts w:cs="Times New Roman"/>
      </w:rPr>
    </w:lvl>
  </w:abstractNum>
  <w:abstractNum w:abstractNumId="8" w15:restartNumberingAfterBreak="0">
    <w:nsid w:val="00000002"/>
    <w:multiLevelType w:val="singleLevel"/>
    <w:tmpl w:val="00000002"/>
    <w:name w:val="WW8Num2"/>
    <w:lvl w:ilvl="0">
      <w:start w:val="1"/>
      <w:numFmt w:val="decimal"/>
      <w:lvlText w:val="%1."/>
      <w:lvlJc w:val="left"/>
      <w:pPr>
        <w:tabs>
          <w:tab w:val="num" w:pos="3663"/>
        </w:tabs>
        <w:ind w:left="3663" w:hanging="360"/>
      </w:pPr>
      <w:rPr>
        <w:rFonts w:cs="Times New Roman"/>
      </w:rPr>
    </w:lvl>
  </w:abstractNum>
  <w:abstractNum w:abstractNumId="9" w15:restartNumberingAfterBreak="0">
    <w:nsid w:val="00000004"/>
    <w:multiLevelType w:val="multilevel"/>
    <w:tmpl w:val="00000004"/>
    <w:name w:val="WW8Num4"/>
    <w:lvl w:ilvl="0">
      <w:start w:val="6"/>
      <w:numFmt w:val="decimal"/>
      <w:lvlText w:val="%1."/>
      <w:lvlJc w:val="left"/>
      <w:pPr>
        <w:tabs>
          <w:tab w:val="num" w:pos="720"/>
        </w:tabs>
        <w:ind w:left="720" w:hanging="360"/>
      </w:pPr>
      <w:rPr>
        <w:rFonts w:cs="Times New Roman"/>
      </w:rPr>
    </w:lvl>
    <w:lvl w:ilvl="1">
      <w:start w:val="1"/>
      <w:numFmt w:val="decimal"/>
      <w:lvlText w:val="7.%2."/>
      <w:lvlJc w:val="left"/>
      <w:pPr>
        <w:tabs>
          <w:tab w:val="num" w:pos="1200"/>
        </w:tabs>
        <w:ind w:left="1200" w:hanging="480"/>
      </w:pPr>
      <w:rPr>
        <w:rFonts w:cs="Times New Roman"/>
      </w:rPr>
    </w:lvl>
    <w:lvl w:ilvl="2">
      <w:numFmt w:val="none"/>
      <w:suff w:val="nothing"/>
      <w:lvlText w:val=""/>
      <w:lvlJc w:val="left"/>
      <w:pPr>
        <w:tabs>
          <w:tab w:val="num" w:pos="0"/>
        </w:tabs>
      </w:pPr>
      <w:rPr>
        <w:rFonts w:cs="Times New Roman"/>
      </w:rPr>
    </w:lvl>
    <w:lvl w:ilvl="3">
      <w:numFmt w:val="none"/>
      <w:suff w:val="nothing"/>
      <w:lvlText w:val=""/>
      <w:lvlJc w:val="left"/>
      <w:pPr>
        <w:tabs>
          <w:tab w:val="num" w:pos="0"/>
        </w:tabs>
      </w:pPr>
      <w:rPr>
        <w:rFonts w:cs="Times New Roman"/>
      </w:rPr>
    </w:lvl>
    <w:lvl w:ilvl="4">
      <w:numFmt w:val="none"/>
      <w:suff w:val="nothing"/>
      <w:lvlText w:val=""/>
      <w:lvlJc w:val="left"/>
      <w:pPr>
        <w:tabs>
          <w:tab w:val="num" w:pos="0"/>
        </w:tabs>
      </w:pPr>
      <w:rPr>
        <w:rFonts w:cs="Times New Roman"/>
      </w:rPr>
    </w:lvl>
    <w:lvl w:ilvl="5">
      <w:numFmt w:val="none"/>
      <w:suff w:val="nothing"/>
      <w:lvlText w:val=""/>
      <w:lvlJc w:val="left"/>
      <w:pPr>
        <w:tabs>
          <w:tab w:val="num" w:pos="0"/>
        </w:tabs>
      </w:pPr>
      <w:rPr>
        <w:rFonts w:cs="Times New Roman"/>
      </w:rPr>
    </w:lvl>
    <w:lvl w:ilvl="6">
      <w:numFmt w:val="none"/>
      <w:suff w:val="nothing"/>
      <w:lvlText w:val=""/>
      <w:lvlJc w:val="left"/>
      <w:pPr>
        <w:tabs>
          <w:tab w:val="num" w:pos="0"/>
        </w:tabs>
      </w:pPr>
      <w:rPr>
        <w:rFonts w:cs="Times New Roman"/>
      </w:rPr>
    </w:lvl>
    <w:lvl w:ilvl="7">
      <w:numFmt w:val="none"/>
      <w:suff w:val="nothing"/>
      <w:lvlText w:val=""/>
      <w:lvlJc w:val="left"/>
      <w:pPr>
        <w:tabs>
          <w:tab w:val="num" w:pos="0"/>
        </w:tabs>
      </w:pPr>
      <w:rPr>
        <w:rFonts w:cs="Times New Roman"/>
      </w:rPr>
    </w:lvl>
    <w:lvl w:ilvl="8">
      <w:numFmt w:val="none"/>
      <w:suff w:val="nothing"/>
      <w:lvlText w:val=""/>
      <w:lvlJc w:val="left"/>
      <w:pPr>
        <w:tabs>
          <w:tab w:val="num" w:pos="0"/>
        </w:tabs>
      </w:pPr>
      <w:rPr>
        <w:rFonts w:cs="Times New Roman"/>
      </w:rPr>
    </w:lvl>
  </w:abstractNum>
  <w:abstractNum w:abstractNumId="10" w15:restartNumberingAfterBreak="0">
    <w:nsid w:val="00000006"/>
    <w:multiLevelType w:val="multilevel"/>
    <w:tmpl w:val="00000006"/>
    <w:name w:val="WW8Num6"/>
    <w:lvl w:ilvl="0">
      <w:start w:val="1"/>
      <w:numFmt w:val="decimal"/>
      <w:lvlText w:val="%1."/>
      <w:lvlJc w:val="left"/>
      <w:pPr>
        <w:tabs>
          <w:tab w:val="num" w:pos="1215"/>
        </w:tabs>
        <w:ind w:left="1215" w:hanging="1215"/>
      </w:pPr>
      <w:rPr>
        <w:rFonts w:cs="Times New Roman"/>
      </w:rPr>
    </w:lvl>
    <w:lvl w:ilvl="1">
      <w:start w:val="1"/>
      <w:numFmt w:val="decimal"/>
      <w:lvlText w:val="%1.%2."/>
      <w:lvlJc w:val="left"/>
      <w:pPr>
        <w:tabs>
          <w:tab w:val="num" w:pos="1782"/>
        </w:tabs>
        <w:ind w:left="1782" w:hanging="1215"/>
      </w:pPr>
      <w:rPr>
        <w:rFonts w:cs="Times New Roman"/>
      </w:rPr>
    </w:lvl>
    <w:lvl w:ilvl="2">
      <w:start w:val="1"/>
      <w:numFmt w:val="decimal"/>
      <w:lvlText w:val="%1.%2.%3."/>
      <w:lvlJc w:val="left"/>
      <w:pPr>
        <w:tabs>
          <w:tab w:val="num" w:pos="2349"/>
        </w:tabs>
        <w:ind w:left="2349" w:hanging="1215"/>
      </w:pPr>
      <w:rPr>
        <w:rFonts w:cs="Times New Roman"/>
      </w:rPr>
    </w:lvl>
    <w:lvl w:ilvl="3">
      <w:start w:val="1"/>
      <w:numFmt w:val="decimal"/>
      <w:lvlText w:val="%1.%2.%3.%4."/>
      <w:lvlJc w:val="left"/>
      <w:pPr>
        <w:tabs>
          <w:tab w:val="num" w:pos="2916"/>
        </w:tabs>
        <w:ind w:left="2916" w:hanging="1215"/>
      </w:pPr>
      <w:rPr>
        <w:rFonts w:cs="Times New Roman"/>
      </w:rPr>
    </w:lvl>
    <w:lvl w:ilvl="4">
      <w:start w:val="1"/>
      <w:numFmt w:val="decimal"/>
      <w:lvlText w:val="%1.%2.%3.%4.%5."/>
      <w:lvlJc w:val="left"/>
      <w:pPr>
        <w:tabs>
          <w:tab w:val="num" w:pos="3483"/>
        </w:tabs>
        <w:ind w:left="3483" w:hanging="1215"/>
      </w:pPr>
      <w:rPr>
        <w:rFonts w:cs="Times New Roman"/>
      </w:rPr>
    </w:lvl>
    <w:lvl w:ilvl="5">
      <w:start w:val="1"/>
      <w:numFmt w:val="decimal"/>
      <w:lvlText w:val="%1.%2.%3.%4.%5.%6."/>
      <w:lvlJc w:val="left"/>
      <w:pPr>
        <w:tabs>
          <w:tab w:val="num" w:pos="4275"/>
        </w:tabs>
        <w:ind w:left="4275" w:hanging="1440"/>
      </w:pPr>
      <w:rPr>
        <w:rFonts w:cs="Times New Roman"/>
      </w:rPr>
    </w:lvl>
    <w:lvl w:ilvl="6">
      <w:start w:val="1"/>
      <w:numFmt w:val="decimal"/>
      <w:lvlText w:val="%1.%2.%3.%4.%5.%6.%7."/>
      <w:lvlJc w:val="left"/>
      <w:pPr>
        <w:tabs>
          <w:tab w:val="num" w:pos="5202"/>
        </w:tabs>
        <w:ind w:left="5202" w:hanging="1800"/>
      </w:pPr>
      <w:rPr>
        <w:rFonts w:cs="Times New Roman"/>
      </w:rPr>
    </w:lvl>
    <w:lvl w:ilvl="7">
      <w:start w:val="1"/>
      <w:numFmt w:val="decimal"/>
      <w:lvlText w:val="%1.%2.%3.%4.%5.%6.%7.%8."/>
      <w:lvlJc w:val="left"/>
      <w:pPr>
        <w:tabs>
          <w:tab w:val="num" w:pos="5769"/>
        </w:tabs>
        <w:ind w:left="5769" w:hanging="1800"/>
      </w:pPr>
      <w:rPr>
        <w:rFonts w:cs="Times New Roman"/>
      </w:rPr>
    </w:lvl>
    <w:lvl w:ilvl="8">
      <w:start w:val="1"/>
      <w:numFmt w:val="decimal"/>
      <w:lvlText w:val="%1.%2.%3.%4.%5.%6.%7.%8.%9."/>
      <w:lvlJc w:val="left"/>
      <w:pPr>
        <w:tabs>
          <w:tab w:val="num" w:pos="6696"/>
        </w:tabs>
        <w:ind w:left="6696" w:hanging="2160"/>
      </w:pPr>
      <w:rPr>
        <w:rFonts w:cs="Times New Roman"/>
      </w:rPr>
    </w:lvl>
  </w:abstractNum>
  <w:abstractNum w:abstractNumId="11" w15:restartNumberingAfterBreak="0">
    <w:nsid w:val="0000001B"/>
    <w:multiLevelType w:val="singleLevel"/>
    <w:tmpl w:val="0000001B"/>
    <w:name w:val="WW8Num27"/>
    <w:lvl w:ilvl="0">
      <w:start w:val="1"/>
      <w:numFmt w:val="bullet"/>
      <w:lvlText w:val=""/>
      <w:lvlJc w:val="left"/>
      <w:pPr>
        <w:tabs>
          <w:tab w:val="num" w:pos="0"/>
        </w:tabs>
        <w:ind w:left="1428" w:hanging="360"/>
      </w:pPr>
      <w:rPr>
        <w:rFonts w:ascii="Symbol" w:hAnsi="Symbol" w:cs="Symbol" w:hint="default"/>
        <w:sz w:val="24"/>
        <w:lang w:val="ru-RU" w:eastAsia="ru-RU"/>
      </w:rPr>
    </w:lvl>
  </w:abstractNum>
  <w:abstractNum w:abstractNumId="12" w15:restartNumberingAfterBreak="0">
    <w:nsid w:val="006C4DED"/>
    <w:multiLevelType w:val="multilevel"/>
    <w:tmpl w:val="3FAAC55E"/>
    <w:lvl w:ilvl="0">
      <w:start w:val="1"/>
      <w:numFmt w:val="upperLetter"/>
      <w:lvlText w:val="Приложение %1"/>
      <w:lvlJc w:val="left"/>
      <w:pPr>
        <w:tabs>
          <w:tab w:val="num" w:pos="2160"/>
        </w:tabs>
      </w:pPr>
      <w:rPr>
        <w:rFonts w:cs="Times New Roman" w:hint="default"/>
      </w:rPr>
    </w:lvl>
    <w:lvl w:ilvl="1">
      <w:start w:val="1"/>
      <w:numFmt w:val="decimal"/>
      <w:pStyle w:val="6"/>
      <w:lvlText w:val="%1.%2"/>
      <w:lvlJc w:val="left"/>
      <w:pPr>
        <w:tabs>
          <w:tab w:val="num" w:pos="1427"/>
        </w:tabs>
        <w:ind w:left="851"/>
      </w:pPr>
      <w:rPr>
        <w:rFonts w:cs="Times New Roman" w:hint="default"/>
      </w:rPr>
    </w:lvl>
    <w:lvl w:ilvl="2">
      <w:start w:val="1"/>
      <w:numFmt w:val="decimal"/>
      <w:lvlText w:val="%1.%2.%3"/>
      <w:lvlJc w:val="left"/>
      <w:pPr>
        <w:tabs>
          <w:tab w:val="num" w:pos="1571"/>
        </w:tabs>
        <w:ind w:left="851"/>
      </w:pPr>
      <w:rPr>
        <w:rFonts w:cs="Times New Roman" w:hint="default"/>
      </w:rPr>
    </w:lvl>
    <w:lvl w:ilvl="3">
      <w:start w:val="1"/>
      <w:numFmt w:val="decimal"/>
      <w:lvlText w:val="%1.%2.%3.%4"/>
      <w:lvlJc w:val="left"/>
      <w:pPr>
        <w:tabs>
          <w:tab w:val="num" w:pos="1715"/>
        </w:tabs>
        <w:ind w:left="851"/>
      </w:pPr>
      <w:rPr>
        <w:rFonts w:cs="Times New Roman" w:hint="default"/>
      </w:rPr>
    </w:lvl>
    <w:lvl w:ilvl="4">
      <w:start w:val="1"/>
      <w:numFmt w:val="decimal"/>
      <w:lvlText w:val="%1.%2.%3.%4.%5"/>
      <w:lvlJc w:val="left"/>
      <w:pPr>
        <w:tabs>
          <w:tab w:val="num" w:pos="1859"/>
        </w:tabs>
        <w:ind w:left="851"/>
      </w:pPr>
      <w:rPr>
        <w:rFonts w:cs="Times New Roman" w:hint="default"/>
      </w:rPr>
    </w:lvl>
    <w:lvl w:ilvl="5">
      <w:start w:val="1"/>
      <w:numFmt w:val="decimal"/>
      <w:pStyle w:val="6"/>
      <w:lvlText w:val="%1.%2.%3.%4.%5.%6"/>
      <w:lvlJc w:val="left"/>
      <w:pPr>
        <w:tabs>
          <w:tab w:val="num" w:pos="2003"/>
        </w:tabs>
        <w:ind w:left="851"/>
      </w:pPr>
      <w:rPr>
        <w:rFonts w:cs="Times New Roman" w:hint="default"/>
      </w:rPr>
    </w:lvl>
    <w:lvl w:ilvl="6">
      <w:start w:val="1"/>
      <w:numFmt w:val="decimal"/>
      <w:lvlText w:val="%1.%2.%3.%4.%5.%6.%7"/>
      <w:lvlJc w:val="left"/>
      <w:pPr>
        <w:tabs>
          <w:tab w:val="num" w:pos="2147"/>
        </w:tabs>
        <w:ind w:left="2147" w:hanging="1296"/>
      </w:pPr>
      <w:rPr>
        <w:rFonts w:cs="Times New Roman" w:hint="default"/>
      </w:rPr>
    </w:lvl>
    <w:lvl w:ilvl="7">
      <w:start w:val="1"/>
      <w:numFmt w:val="decimal"/>
      <w:lvlText w:val="%1.%2.%3.%4.%5.%6.%7.%8"/>
      <w:lvlJc w:val="left"/>
      <w:pPr>
        <w:tabs>
          <w:tab w:val="num" w:pos="2291"/>
        </w:tabs>
        <w:ind w:left="2291" w:hanging="1440"/>
      </w:pPr>
      <w:rPr>
        <w:rFonts w:cs="Times New Roman" w:hint="default"/>
      </w:rPr>
    </w:lvl>
    <w:lvl w:ilvl="8">
      <w:start w:val="1"/>
      <w:numFmt w:val="decimal"/>
      <w:lvlText w:val="%1.%2.%3.%4.%5.%6.%7.%8.%9"/>
      <w:lvlJc w:val="left"/>
      <w:pPr>
        <w:tabs>
          <w:tab w:val="num" w:pos="2435"/>
        </w:tabs>
        <w:ind w:left="2435" w:hanging="1584"/>
      </w:pPr>
      <w:rPr>
        <w:rFonts w:cs="Times New Roman" w:hint="default"/>
      </w:rPr>
    </w:lvl>
  </w:abstractNum>
  <w:abstractNum w:abstractNumId="13" w15:restartNumberingAfterBreak="0">
    <w:nsid w:val="04310C24"/>
    <w:multiLevelType w:val="multilevel"/>
    <w:tmpl w:val="F3046A06"/>
    <w:styleLink w:val="a1"/>
    <w:lvl w:ilvl="0">
      <w:start w:val="1"/>
      <w:numFmt w:val="decimal"/>
      <w:lvlText w:val="А.%1"/>
      <w:lvlJc w:val="left"/>
      <w:pPr>
        <w:tabs>
          <w:tab w:val="num" w:pos="2041"/>
        </w:tabs>
        <w:ind w:left="0" w:firstLine="1418"/>
      </w:pPr>
      <w:rPr>
        <w:rFonts w:hint="default"/>
        <w:b/>
        <w:i w:val="0"/>
        <w:sz w:val="24"/>
      </w:rPr>
    </w:lvl>
    <w:lvl w:ilvl="1">
      <w:start w:val="1"/>
      <w:numFmt w:val="decimal"/>
      <w:lvlRestart w:val="0"/>
      <w:lvlText w:val="А.%1.%2"/>
      <w:lvlJc w:val="left"/>
      <w:pPr>
        <w:tabs>
          <w:tab w:val="num" w:pos="2268"/>
        </w:tabs>
        <w:ind w:left="0" w:firstLine="1418"/>
      </w:pPr>
      <w:rPr>
        <w:rFonts w:hint="default"/>
      </w:rPr>
    </w:lvl>
    <w:lvl w:ilvl="2">
      <w:start w:val="1"/>
      <w:numFmt w:val="decimal"/>
      <w:lvlText w:val="А.%1.%2.%3"/>
      <w:lvlJc w:val="left"/>
      <w:pPr>
        <w:tabs>
          <w:tab w:val="num" w:pos="2495"/>
        </w:tabs>
        <w:ind w:left="0" w:firstLine="141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06495CC2"/>
    <w:multiLevelType w:val="multilevel"/>
    <w:tmpl w:val="8EF83282"/>
    <w:lvl w:ilvl="0">
      <w:start w:val="1"/>
      <w:numFmt w:val="decimal"/>
      <w:pStyle w:val="-"/>
      <w:lvlText w:val="1.%1."/>
      <w:lvlJc w:val="left"/>
      <w:pPr>
        <w:tabs>
          <w:tab w:val="num" w:pos="2041"/>
        </w:tabs>
        <w:ind w:left="0" w:firstLine="1418"/>
      </w:pPr>
      <w:rPr>
        <w:rFonts w:hint="default"/>
        <w:b/>
        <w:i w:val="0"/>
        <w:sz w:val="24"/>
      </w:rPr>
    </w:lvl>
    <w:lvl w:ilvl="1">
      <w:start w:val="1"/>
      <w:numFmt w:val="decimal"/>
      <w:lvlRestart w:val="0"/>
      <w:pStyle w:val="-0"/>
      <w:lvlText w:val="1.%1.%2."/>
      <w:lvlJc w:val="left"/>
      <w:pPr>
        <w:tabs>
          <w:tab w:val="num" w:pos="2268"/>
        </w:tabs>
        <w:ind w:left="0" w:firstLine="1418"/>
      </w:pPr>
      <w:rPr>
        <w:rFonts w:hint="default"/>
      </w:rPr>
    </w:lvl>
    <w:lvl w:ilvl="2">
      <w:start w:val="1"/>
      <w:numFmt w:val="decimal"/>
      <w:lvlText w:val="1.%1.%2.%3."/>
      <w:lvlJc w:val="left"/>
      <w:pPr>
        <w:tabs>
          <w:tab w:val="num" w:pos="2495"/>
        </w:tabs>
        <w:ind w:left="0" w:firstLine="1418"/>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09B21671"/>
    <w:multiLevelType w:val="multilevel"/>
    <w:tmpl w:val="3A3A1E3A"/>
    <w:styleLink w:val="a2"/>
    <w:lvl w:ilvl="0">
      <w:start w:val="1"/>
      <w:numFmt w:val="decimal"/>
      <w:lvlText w:val="%1."/>
      <w:lvlJc w:val="left"/>
      <w:pPr>
        <w:tabs>
          <w:tab w:val="num" w:pos="2268"/>
        </w:tabs>
        <w:ind w:left="0" w:firstLine="1418"/>
      </w:pPr>
      <w:rPr>
        <w:rFonts w:hint="default"/>
      </w:rPr>
    </w:lvl>
    <w:lvl w:ilvl="1">
      <w:start w:val="1"/>
      <w:numFmt w:val="decimal"/>
      <w:lvlText w:val="%1.%2."/>
      <w:lvlJc w:val="left"/>
      <w:pPr>
        <w:tabs>
          <w:tab w:val="num" w:pos="2268"/>
        </w:tabs>
        <w:ind w:left="0" w:firstLine="1418"/>
      </w:pPr>
      <w:rPr>
        <w:rFonts w:hint="default"/>
      </w:rPr>
    </w:lvl>
    <w:lvl w:ilvl="2">
      <w:start w:val="1"/>
      <w:numFmt w:val="decimal"/>
      <w:lvlText w:val="%1.%2.%3."/>
      <w:lvlJc w:val="left"/>
      <w:pPr>
        <w:tabs>
          <w:tab w:val="num" w:pos="2268"/>
        </w:tabs>
        <w:ind w:left="0" w:firstLine="1418"/>
      </w:pPr>
      <w:rPr>
        <w:rFonts w:hint="default"/>
      </w:rPr>
    </w:lvl>
    <w:lvl w:ilvl="3">
      <w:start w:val="1"/>
      <w:numFmt w:val="decimal"/>
      <w:lvlText w:val="%1.%2.%3.%4."/>
      <w:lvlJc w:val="left"/>
      <w:pPr>
        <w:tabs>
          <w:tab w:val="num" w:pos="2722"/>
        </w:tabs>
        <w:ind w:left="0" w:firstLine="1418"/>
      </w:pPr>
      <w:rPr>
        <w:rFonts w:hint="default"/>
      </w:rPr>
    </w:lvl>
    <w:lvl w:ilvl="4">
      <w:start w:val="1"/>
      <w:numFmt w:val="decimal"/>
      <w:lvlText w:val="%1.%2.%3.%4.%5."/>
      <w:lvlJc w:val="left"/>
      <w:pPr>
        <w:tabs>
          <w:tab w:val="num" w:pos="2948"/>
        </w:tabs>
        <w:ind w:left="0" w:firstLine="1418"/>
      </w:pPr>
      <w:rPr>
        <w:rFonts w:hint="default"/>
      </w:rPr>
    </w:lvl>
    <w:lvl w:ilvl="5">
      <w:start w:val="1"/>
      <w:numFmt w:val="decimal"/>
      <w:lvlText w:val="%1.%2.%3.%4.%5.%6."/>
      <w:lvlJc w:val="left"/>
      <w:pPr>
        <w:tabs>
          <w:tab w:val="num" w:pos="3175"/>
        </w:tabs>
        <w:ind w:left="0" w:firstLine="1418"/>
      </w:pPr>
      <w:rPr>
        <w:rFonts w:hint="default"/>
      </w:rPr>
    </w:lvl>
    <w:lvl w:ilvl="6">
      <w:start w:val="1"/>
      <w:numFmt w:val="decimal"/>
      <w:lvlText w:val="%1.%2.%3.%4.%5.%6.%7."/>
      <w:lvlJc w:val="left"/>
      <w:pPr>
        <w:tabs>
          <w:tab w:val="num" w:pos="3402"/>
        </w:tabs>
        <w:ind w:left="0" w:firstLine="1418"/>
      </w:pPr>
      <w:rPr>
        <w:rFonts w:hint="default"/>
      </w:rPr>
    </w:lvl>
    <w:lvl w:ilvl="7">
      <w:start w:val="1"/>
      <w:numFmt w:val="decimal"/>
      <w:lvlText w:val="%1.%2.%3.%4.%5.%6.%7.%8."/>
      <w:lvlJc w:val="left"/>
      <w:pPr>
        <w:tabs>
          <w:tab w:val="num" w:pos="3629"/>
        </w:tabs>
        <w:ind w:left="0" w:firstLine="1418"/>
      </w:pPr>
      <w:rPr>
        <w:rFonts w:hint="default"/>
      </w:rPr>
    </w:lvl>
    <w:lvl w:ilvl="8">
      <w:start w:val="1"/>
      <w:numFmt w:val="decimal"/>
      <w:lvlText w:val="%1.%2.%3.%4.%5.%6.%7.%8.%9."/>
      <w:lvlJc w:val="left"/>
      <w:pPr>
        <w:tabs>
          <w:tab w:val="num" w:pos="3856"/>
        </w:tabs>
        <w:ind w:left="0" w:firstLine="1418"/>
      </w:pPr>
      <w:rPr>
        <w:rFonts w:hint="default"/>
      </w:rPr>
    </w:lvl>
  </w:abstractNum>
  <w:abstractNum w:abstractNumId="16" w15:restartNumberingAfterBreak="0">
    <w:nsid w:val="0E7424F2"/>
    <w:multiLevelType w:val="hybridMultilevel"/>
    <w:tmpl w:val="243EC620"/>
    <w:lvl w:ilvl="0" w:tplc="F216BEBC">
      <w:start w:val="1"/>
      <w:numFmt w:val="bullet"/>
      <w:pStyle w:val="22"/>
      <w:lvlText w:val=""/>
      <w:lvlJc w:val="left"/>
      <w:pPr>
        <w:tabs>
          <w:tab w:val="num" w:pos="1134"/>
        </w:tabs>
        <w:ind w:left="1134"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0181976"/>
    <w:multiLevelType w:val="multilevel"/>
    <w:tmpl w:val="1758ED88"/>
    <w:lvl w:ilvl="0">
      <w:start w:val="3"/>
      <w:numFmt w:val="decimal"/>
      <w:lvlText w:val="%1."/>
      <w:lvlJc w:val="left"/>
      <w:pPr>
        <w:tabs>
          <w:tab w:val="num" w:pos="0"/>
        </w:tabs>
        <w:ind w:left="360" w:hanging="360"/>
      </w:pPr>
      <w:rPr>
        <w:rFonts w:hint="default"/>
      </w:rPr>
    </w:lvl>
    <w:lvl w:ilvl="1">
      <w:start w:val="1"/>
      <w:numFmt w:val="decimal"/>
      <w:lvlText w:val="%1.%2."/>
      <w:lvlJc w:val="left"/>
      <w:pPr>
        <w:tabs>
          <w:tab w:val="num" w:pos="0"/>
        </w:tabs>
        <w:ind w:left="360" w:hanging="3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8" w15:restartNumberingAfterBreak="0">
    <w:nsid w:val="10704155"/>
    <w:multiLevelType w:val="multilevel"/>
    <w:tmpl w:val="86FAB2CC"/>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0"/>
        </w:tabs>
        <w:ind w:left="360" w:hanging="360"/>
      </w:pPr>
      <w:rPr>
        <w:rFonts w:hint="default"/>
      </w:rPr>
    </w:lvl>
    <w:lvl w:ilvl="2">
      <w:start w:val="1"/>
      <w:numFmt w:val="decimal"/>
      <w:isLgl/>
      <w:lvlText w:val="%1.%2.%3"/>
      <w:lvlJc w:val="left"/>
      <w:pPr>
        <w:tabs>
          <w:tab w:val="num" w:pos="0"/>
        </w:tabs>
        <w:ind w:left="720" w:hanging="720"/>
      </w:pPr>
      <w:rPr>
        <w:rFonts w:hint="default"/>
      </w:rPr>
    </w:lvl>
    <w:lvl w:ilvl="3">
      <w:start w:val="1"/>
      <w:numFmt w:val="decimal"/>
      <w:isLgl/>
      <w:lvlText w:val="%1.%2.%3.%4"/>
      <w:lvlJc w:val="left"/>
      <w:pPr>
        <w:tabs>
          <w:tab w:val="num" w:pos="0"/>
        </w:tabs>
        <w:ind w:left="720" w:hanging="720"/>
      </w:pPr>
      <w:rPr>
        <w:rFonts w:hint="default"/>
      </w:rPr>
    </w:lvl>
    <w:lvl w:ilvl="4">
      <w:start w:val="1"/>
      <w:numFmt w:val="decimal"/>
      <w:isLgl/>
      <w:lvlText w:val="%1.%2.%3.%4.%5"/>
      <w:lvlJc w:val="left"/>
      <w:pPr>
        <w:tabs>
          <w:tab w:val="num" w:pos="0"/>
        </w:tabs>
        <w:ind w:left="1080" w:hanging="1080"/>
      </w:pPr>
      <w:rPr>
        <w:rFonts w:hint="default"/>
      </w:rPr>
    </w:lvl>
    <w:lvl w:ilvl="5">
      <w:start w:val="1"/>
      <w:numFmt w:val="decimal"/>
      <w:isLgl/>
      <w:lvlText w:val="%1.%2.%3.%4.%5.%6"/>
      <w:lvlJc w:val="left"/>
      <w:pPr>
        <w:tabs>
          <w:tab w:val="num" w:pos="0"/>
        </w:tabs>
        <w:ind w:left="1080" w:hanging="1080"/>
      </w:pPr>
      <w:rPr>
        <w:rFonts w:hint="default"/>
      </w:rPr>
    </w:lvl>
    <w:lvl w:ilvl="6">
      <w:start w:val="1"/>
      <w:numFmt w:val="decimal"/>
      <w:isLgl/>
      <w:lvlText w:val="%1.%2.%3.%4.%5.%6.%7"/>
      <w:lvlJc w:val="left"/>
      <w:pPr>
        <w:tabs>
          <w:tab w:val="num" w:pos="0"/>
        </w:tabs>
        <w:ind w:left="1440" w:hanging="1440"/>
      </w:pPr>
      <w:rPr>
        <w:rFonts w:hint="default"/>
      </w:rPr>
    </w:lvl>
    <w:lvl w:ilvl="7">
      <w:start w:val="1"/>
      <w:numFmt w:val="decimal"/>
      <w:isLgl/>
      <w:lvlText w:val="%1.%2.%3.%4.%5.%6.%7.%8"/>
      <w:lvlJc w:val="left"/>
      <w:pPr>
        <w:tabs>
          <w:tab w:val="num" w:pos="0"/>
        </w:tabs>
        <w:ind w:left="1440" w:hanging="1440"/>
      </w:pPr>
      <w:rPr>
        <w:rFonts w:hint="default"/>
      </w:rPr>
    </w:lvl>
    <w:lvl w:ilvl="8">
      <w:start w:val="1"/>
      <w:numFmt w:val="decimal"/>
      <w:isLgl/>
      <w:lvlText w:val="%1.%2.%3.%4.%5.%6.%7.%8.%9"/>
      <w:lvlJc w:val="left"/>
      <w:pPr>
        <w:tabs>
          <w:tab w:val="num" w:pos="0"/>
        </w:tabs>
        <w:ind w:left="1440" w:hanging="1440"/>
      </w:pPr>
      <w:rPr>
        <w:rFonts w:hint="default"/>
      </w:rPr>
    </w:lvl>
  </w:abstractNum>
  <w:abstractNum w:abstractNumId="19" w15:restartNumberingAfterBreak="0">
    <w:nsid w:val="11825956"/>
    <w:multiLevelType w:val="multilevel"/>
    <w:tmpl w:val="27C4D40C"/>
    <w:styleLink w:val="1"/>
    <w:lvl w:ilvl="0">
      <w:start w:val="13"/>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131F5316"/>
    <w:multiLevelType w:val="hybridMultilevel"/>
    <w:tmpl w:val="85685F3E"/>
    <w:styleLink w:val="ImportedStyle3"/>
    <w:lvl w:ilvl="0" w:tplc="61C40D0E">
      <w:start w:val="1"/>
      <w:numFmt w:val="bullet"/>
      <w:lvlText w:val="¾"/>
      <w:lvlJc w:val="left"/>
      <w:pPr>
        <w:ind w:left="643"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588EBE3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DA5215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2F0BFE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49E65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8C26AA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020E336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382C59F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59061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1" w15:restartNumberingAfterBreak="0">
    <w:nsid w:val="1A2E0CD8"/>
    <w:multiLevelType w:val="hybridMultilevel"/>
    <w:tmpl w:val="A5A2DC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1CE24C27"/>
    <w:multiLevelType w:val="hybridMultilevel"/>
    <w:tmpl w:val="938A8F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1E571AD9"/>
    <w:multiLevelType w:val="multilevel"/>
    <w:tmpl w:val="3EE09C82"/>
    <w:lvl w:ilvl="0">
      <w:start w:val="1"/>
      <w:numFmt w:val="decimal"/>
      <w:pStyle w:val="-1"/>
      <w:lvlText w:val="%1."/>
      <w:lvlJc w:val="center"/>
      <w:pPr>
        <w:tabs>
          <w:tab w:val="num" w:pos="0"/>
        </w:tabs>
        <w:ind w:left="0" w:firstLine="0"/>
      </w:pPr>
      <w:rPr>
        <w:rFonts w:hint="default"/>
        <w:b/>
        <w:i w:val="0"/>
      </w:rPr>
    </w:lvl>
    <w:lvl w:ilvl="1">
      <w:start w:val="1"/>
      <w:numFmt w:val="decimal"/>
      <w:pStyle w:val="-2"/>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3"/>
      <w:lvlText w:val="%1.%2.%3"/>
      <w:lvlJc w:val="left"/>
      <w:pPr>
        <w:tabs>
          <w:tab w:val="num" w:pos="851"/>
        </w:tabs>
        <w:ind w:left="851" w:hanging="851"/>
      </w:pPr>
      <w:rPr>
        <w:rFonts w:hint="default"/>
        <w:b w:val="0"/>
        <w:bCs w:val="0"/>
        <w:i w:val="0"/>
        <w:iCs w:val="0"/>
      </w:rPr>
    </w:lvl>
    <w:lvl w:ilvl="3">
      <w:start w:val="1"/>
      <w:numFmt w:val="lowerLetter"/>
      <w:pStyle w:val="-4"/>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hint="default"/>
      </w:rPr>
    </w:lvl>
    <w:lvl w:ilvl="7">
      <w:start w:val="1"/>
      <w:numFmt w:val="decimal"/>
      <w:lvlText w:val="%1.%2.%3.%4.%5.%6.%7.%8."/>
      <w:lvlJc w:val="left"/>
      <w:pPr>
        <w:tabs>
          <w:tab w:val="num" w:pos="3978"/>
        </w:tabs>
        <w:ind w:left="2322" w:hanging="1224"/>
      </w:pPr>
      <w:rPr>
        <w:rFonts w:hint="default"/>
      </w:rPr>
    </w:lvl>
    <w:lvl w:ilvl="8">
      <w:start w:val="1"/>
      <w:numFmt w:val="decimal"/>
      <w:lvlText w:val="%1.%2.%3.%4.%5.%6.%7.%8.%9."/>
      <w:lvlJc w:val="left"/>
      <w:pPr>
        <w:tabs>
          <w:tab w:val="num" w:pos="4698"/>
        </w:tabs>
        <w:ind w:left="2898" w:hanging="1440"/>
      </w:pPr>
      <w:rPr>
        <w:rFonts w:hint="default"/>
      </w:rPr>
    </w:lvl>
  </w:abstractNum>
  <w:abstractNum w:abstractNumId="24" w15:restartNumberingAfterBreak="0">
    <w:nsid w:val="207E3F7A"/>
    <w:multiLevelType w:val="hybridMultilevel"/>
    <w:tmpl w:val="828E08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14874A2"/>
    <w:multiLevelType w:val="multilevel"/>
    <w:tmpl w:val="785CC7AA"/>
    <w:styleLink w:val="12"/>
    <w:lvl w:ilvl="0">
      <w:start w:val="1"/>
      <w:numFmt w:val="decimal"/>
      <w:lvlText w:val="%1)"/>
      <w:lvlJc w:val="left"/>
      <w:pPr>
        <w:tabs>
          <w:tab w:val="num" w:pos="2041"/>
        </w:tabs>
        <w:ind w:left="0" w:firstLine="1418"/>
      </w:pPr>
      <w:rPr>
        <w:sz w:val="24"/>
      </w:rPr>
    </w:lvl>
    <w:lvl w:ilvl="1">
      <w:start w:val="1"/>
      <w:numFmt w:val="lowerLetter"/>
      <w:lvlText w:val="%2."/>
      <w:lvlJc w:val="left"/>
      <w:pPr>
        <w:tabs>
          <w:tab w:val="num" w:pos="2858"/>
        </w:tabs>
        <w:ind w:left="2858" w:hanging="360"/>
      </w:pPr>
    </w:lvl>
    <w:lvl w:ilvl="2">
      <w:start w:val="1"/>
      <w:numFmt w:val="lowerRoman"/>
      <w:lvlText w:val="%3."/>
      <w:lvlJc w:val="right"/>
      <w:pPr>
        <w:tabs>
          <w:tab w:val="num" w:pos="3578"/>
        </w:tabs>
        <w:ind w:left="3578" w:hanging="180"/>
      </w:pPr>
    </w:lvl>
    <w:lvl w:ilvl="3">
      <w:start w:val="1"/>
      <w:numFmt w:val="decimal"/>
      <w:lvlText w:val="%4."/>
      <w:lvlJc w:val="left"/>
      <w:pPr>
        <w:tabs>
          <w:tab w:val="num" w:pos="4298"/>
        </w:tabs>
        <w:ind w:left="4298" w:hanging="360"/>
      </w:pPr>
    </w:lvl>
    <w:lvl w:ilvl="4">
      <w:start w:val="1"/>
      <w:numFmt w:val="lowerLetter"/>
      <w:lvlText w:val="%5."/>
      <w:lvlJc w:val="left"/>
      <w:pPr>
        <w:tabs>
          <w:tab w:val="num" w:pos="5018"/>
        </w:tabs>
        <w:ind w:left="5018" w:hanging="360"/>
      </w:pPr>
    </w:lvl>
    <w:lvl w:ilvl="5">
      <w:start w:val="1"/>
      <w:numFmt w:val="lowerRoman"/>
      <w:lvlText w:val="%6."/>
      <w:lvlJc w:val="right"/>
      <w:pPr>
        <w:tabs>
          <w:tab w:val="num" w:pos="5738"/>
        </w:tabs>
        <w:ind w:left="5738" w:hanging="180"/>
      </w:pPr>
    </w:lvl>
    <w:lvl w:ilvl="6">
      <w:start w:val="1"/>
      <w:numFmt w:val="decimal"/>
      <w:lvlText w:val="%7."/>
      <w:lvlJc w:val="left"/>
      <w:pPr>
        <w:tabs>
          <w:tab w:val="num" w:pos="6458"/>
        </w:tabs>
        <w:ind w:left="6458" w:hanging="360"/>
      </w:pPr>
    </w:lvl>
    <w:lvl w:ilvl="7">
      <w:start w:val="1"/>
      <w:numFmt w:val="lowerLetter"/>
      <w:lvlText w:val="%8."/>
      <w:lvlJc w:val="left"/>
      <w:pPr>
        <w:tabs>
          <w:tab w:val="num" w:pos="7178"/>
        </w:tabs>
        <w:ind w:left="7178" w:hanging="360"/>
      </w:pPr>
    </w:lvl>
    <w:lvl w:ilvl="8">
      <w:start w:val="1"/>
      <w:numFmt w:val="lowerRoman"/>
      <w:lvlText w:val="%9."/>
      <w:lvlJc w:val="right"/>
      <w:pPr>
        <w:tabs>
          <w:tab w:val="num" w:pos="7898"/>
        </w:tabs>
        <w:ind w:left="7898" w:hanging="180"/>
      </w:pPr>
    </w:lvl>
  </w:abstractNum>
  <w:abstractNum w:abstractNumId="26" w15:restartNumberingAfterBreak="0">
    <w:nsid w:val="220B4283"/>
    <w:multiLevelType w:val="multilevel"/>
    <w:tmpl w:val="CCA08C06"/>
    <w:lvl w:ilvl="0">
      <w:start w:val="1"/>
      <w:numFmt w:val="decimal"/>
      <w:lvlText w:val="%1"/>
      <w:lvlJc w:val="left"/>
      <w:pPr>
        <w:tabs>
          <w:tab w:val="num" w:pos="624"/>
        </w:tabs>
        <w:ind w:left="0" w:firstLine="0"/>
      </w:pPr>
      <w:rPr>
        <w:rFonts w:hint="default"/>
        <w:b/>
        <w:i w:val="0"/>
      </w:rPr>
    </w:lvl>
    <w:lvl w:ilvl="1">
      <w:start w:val="1"/>
      <w:numFmt w:val="decimal"/>
      <w:lvlText w:val="%1.%2"/>
      <w:lvlJc w:val="left"/>
      <w:pPr>
        <w:tabs>
          <w:tab w:val="num" w:pos="2268"/>
        </w:tabs>
        <w:ind w:left="0" w:firstLine="1418"/>
      </w:pPr>
      <w:rPr>
        <w:rFonts w:hint="default"/>
        <w:b/>
        <w:i w:val="0"/>
      </w:rPr>
    </w:lvl>
    <w:lvl w:ilvl="2">
      <w:start w:val="1"/>
      <w:numFmt w:val="decimal"/>
      <w:lvlText w:val="%1.%2.%3"/>
      <w:lvlJc w:val="left"/>
      <w:pPr>
        <w:tabs>
          <w:tab w:val="num" w:pos="2268"/>
        </w:tabs>
        <w:ind w:left="0" w:firstLine="1418"/>
      </w:pPr>
      <w:rPr>
        <w:rFonts w:hint="default"/>
      </w:rPr>
    </w:lvl>
    <w:lvl w:ilvl="3">
      <w:start w:val="1"/>
      <w:numFmt w:val="decimal"/>
      <w:lvlRestart w:val="1"/>
      <w:pStyle w:val="-5"/>
      <w:lvlText w:val="%4)"/>
      <w:lvlJc w:val="left"/>
      <w:pPr>
        <w:tabs>
          <w:tab w:val="num" w:pos="1757"/>
        </w:tabs>
        <w:ind w:left="-284" w:firstLine="1418"/>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15:restartNumberingAfterBreak="0">
    <w:nsid w:val="23873AF4"/>
    <w:multiLevelType w:val="hybridMultilevel"/>
    <w:tmpl w:val="9FCCCD8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4477828"/>
    <w:multiLevelType w:val="hybridMultilevel"/>
    <w:tmpl w:val="14545E80"/>
    <w:name w:val="14"/>
    <w:lvl w:ilvl="0" w:tplc="C032B450">
      <w:start w:val="1"/>
      <w:numFmt w:val="decimal"/>
      <w:pStyle w:val="a3"/>
      <w:lvlText w:val="%1."/>
      <w:lvlJc w:val="left"/>
      <w:pPr>
        <w:tabs>
          <w:tab w:val="num" w:pos="567"/>
        </w:tabs>
        <w:ind w:left="567" w:hanging="567"/>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2705377E"/>
    <w:multiLevelType w:val="hybridMultilevel"/>
    <w:tmpl w:val="FD8A2D3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282127D8"/>
    <w:multiLevelType w:val="hybridMultilevel"/>
    <w:tmpl w:val="6EDC8954"/>
    <w:styleLink w:val="10"/>
    <w:lvl w:ilvl="0" w:tplc="AE1AADE4">
      <w:start w:val="1"/>
      <w:numFmt w:val="bullet"/>
      <w:pStyle w:val="-6"/>
      <w:lvlText w:val=""/>
      <w:lvlJc w:val="left"/>
      <w:pPr>
        <w:tabs>
          <w:tab w:val="num" w:pos="0"/>
        </w:tabs>
        <w:ind w:left="0" w:firstLine="851"/>
      </w:pPr>
      <w:rPr>
        <w:rFonts w:ascii="Symbol" w:hAnsi="Symbol" w:hint="default"/>
      </w:rPr>
    </w:lvl>
    <w:lvl w:ilvl="1" w:tplc="9E000370">
      <w:start w:val="1"/>
      <w:numFmt w:val="bullet"/>
      <w:lvlText w:val="o"/>
      <w:lvlJc w:val="left"/>
      <w:pPr>
        <w:tabs>
          <w:tab w:val="num" w:pos="1440"/>
        </w:tabs>
        <w:ind w:left="1440" w:hanging="360"/>
      </w:pPr>
      <w:rPr>
        <w:rFonts w:ascii="Courier New" w:hAnsi="Courier New" w:cs="Courier New" w:hint="default"/>
      </w:rPr>
    </w:lvl>
    <w:lvl w:ilvl="2" w:tplc="5A004EC4">
      <w:start w:val="1"/>
      <w:numFmt w:val="bullet"/>
      <w:lvlText w:val=""/>
      <w:lvlJc w:val="left"/>
      <w:pPr>
        <w:tabs>
          <w:tab w:val="num" w:pos="2160"/>
        </w:tabs>
        <w:ind w:left="2160" w:hanging="360"/>
      </w:pPr>
      <w:rPr>
        <w:rFonts w:ascii="Wingdings" w:hAnsi="Wingdings" w:hint="default"/>
      </w:rPr>
    </w:lvl>
    <w:lvl w:ilvl="3" w:tplc="4C363400">
      <w:start w:val="1"/>
      <w:numFmt w:val="bullet"/>
      <w:lvlText w:val=""/>
      <w:lvlJc w:val="left"/>
      <w:pPr>
        <w:tabs>
          <w:tab w:val="num" w:pos="2880"/>
        </w:tabs>
        <w:ind w:left="2880" w:hanging="360"/>
      </w:pPr>
      <w:rPr>
        <w:rFonts w:ascii="Symbol" w:hAnsi="Symbol" w:hint="default"/>
      </w:rPr>
    </w:lvl>
    <w:lvl w:ilvl="4" w:tplc="4F7CDFD6">
      <w:start w:val="1"/>
      <w:numFmt w:val="bullet"/>
      <w:lvlText w:val="o"/>
      <w:lvlJc w:val="left"/>
      <w:pPr>
        <w:tabs>
          <w:tab w:val="num" w:pos="3600"/>
        </w:tabs>
        <w:ind w:left="3600" w:hanging="360"/>
      </w:pPr>
      <w:rPr>
        <w:rFonts w:ascii="Courier New" w:hAnsi="Courier New" w:cs="Courier New" w:hint="default"/>
      </w:rPr>
    </w:lvl>
    <w:lvl w:ilvl="5" w:tplc="B9408198">
      <w:start w:val="1"/>
      <w:numFmt w:val="bullet"/>
      <w:lvlText w:val=""/>
      <w:lvlJc w:val="left"/>
      <w:pPr>
        <w:tabs>
          <w:tab w:val="num" w:pos="4320"/>
        </w:tabs>
        <w:ind w:left="4320" w:hanging="360"/>
      </w:pPr>
      <w:rPr>
        <w:rFonts w:ascii="Wingdings" w:hAnsi="Wingdings" w:hint="default"/>
      </w:rPr>
    </w:lvl>
    <w:lvl w:ilvl="6" w:tplc="4C3C0A8E">
      <w:start w:val="1"/>
      <w:numFmt w:val="bullet"/>
      <w:lvlText w:val=""/>
      <w:lvlJc w:val="left"/>
      <w:pPr>
        <w:tabs>
          <w:tab w:val="num" w:pos="5040"/>
        </w:tabs>
        <w:ind w:left="5040" w:hanging="360"/>
      </w:pPr>
      <w:rPr>
        <w:rFonts w:ascii="Symbol" w:hAnsi="Symbol" w:hint="default"/>
      </w:rPr>
    </w:lvl>
    <w:lvl w:ilvl="7" w:tplc="2D8C9F4C" w:tentative="1">
      <w:start w:val="1"/>
      <w:numFmt w:val="bullet"/>
      <w:lvlText w:val="o"/>
      <w:lvlJc w:val="left"/>
      <w:pPr>
        <w:tabs>
          <w:tab w:val="num" w:pos="5760"/>
        </w:tabs>
        <w:ind w:left="5760" w:hanging="360"/>
      </w:pPr>
      <w:rPr>
        <w:rFonts w:ascii="Courier New" w:hAnsi="Courier New" w:cs="Courier New" w:hint="default"/>
      </w:rPr>
    </w:lvl>
    <w:lvl w:ilvl="8" w:tplc="D6D8D2D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ADF5D89"/>
    <w:multiLevelType w:val="hybridMultilevel"/>
    <w:tmpl w:val="18F4AC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2BF76DD1"/>
    <w:multiLevelType w:val="multilevel"/>
    <w:tmpl w:val="0C486FBA"/>
    <w:lvl w:ilvl="0">
      <w:start w:val="1"/>
      <w:numFmt w:val="decimal"/>
      <w:pStyle w:val="11"/>
      <w:suff w:val="space"/>
      <w:lvlText w:val="%1."/>
      <w:lvlJc w:val="left"/>
      <w:pPr>
        <w:ind w:left="720" w:hanging="720"/>
      </w:pPr>
      <w:rPr>
        <w:rFonts w:hint="default"/>
      </w:rPr>
    </w:lvl>
    <w:lvl w:ilvl="1">
      <w:start w:val="1"/>
      <w:numFmt w:val="decimal"/>
      <w:pStyle w:val="a4"/>
      <w:lvlText w:val="3.%2."/>
      <w:lvlJc w:val="left"/>
      <w:pPr>
        <w:ind w:left="822" w:hanging="680"/>
      </w:pPr>
      <w:rPr>
        <w:rFonts w:ascii="Times New Roman" w:hAnsi="Times New Roman" w:hint="default"/>
        <w:i w:val="0"/>
      </w:rPr>
    </w:lvl>
    <w:lvl w:ilvl="2">
      <w:start w:val="1"/>
      <w:numFmt w:val="decimal"/>
      <w:pStyle w:val="a5"/>
      <w:lvlText w:val="2.3.%3."/>
      <w:lvlJc w:val="left"/>
      <w:pPr>
        <w:ind w:left="680" w:hanging="680"/>
      </w:pPr>
      <w:rPr>
        <w:rFonts w:ascii="Times New Roman" w:hAnsi="Times New Roman"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2BFE5827"/>
    <w:multiLevelType w:val="hybridMultilevel"/>
    <w:tmpl w:val="A8E4BFD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2F1570E1"/>
    <w:multiLevelType w:val="hybridMultilevel"/>
    <w:tmpl w:val="68D89C82"/>
    <w:lvl w:ilvl="0" w:tplc="37DA2E64">
      <w:start w:val="1"/>
      <w:numFmt w:val="bullet"/>
      <w:pStyle w:val="13"/>
      <w:lvlText w:val=""/>
      <w:lvlJc w:val="left"/>
      <w:pPr>
        <w:tabs>
          <w:tab w:val="num" w:pos="928"/>
        </w:tabs>
        <w:ind w:left="-140" w:firstLine="708"/>
      </w:pPr>
      <w:rPr>
        <w:rFonts w:ascii="Symbol" w:hAnsi="Symbol" w:hint="default"/>
      </w:rPr>
    </w:lvl>
    <w:lvl w:ilvl="1" w:tplc="04190003">
      <w:start w:val="1"/>
      <w:numFmt w:val="bullet"/>
      <w:lvlText w:val="o"/>
      <w:lvlJc w:val="left"/>
      <w:pPr>
        <w:tabs>
          <w:tab w:val="num" w:pos="2317"/>
        </w:tabs>
        <w:ind w:left="2317" w:hanging="360"/>
      </w:pPr>
      <w:rPr>
        <w:rFonts w:ascii="Courier New" w:hAnsi="Courier New" w:hint="default"/>
      </w:rPr>
    </w:lvl>
    <w:lvl w:ilvl="2" w:tplc="04190005" w:tentative="1">
      <w:start w:val="1"/>
      <w:numFmt w:val="bullet"/>
      <w:pStyle w:val="a6"/>
      <w:lvlText w:val=""/>
      <w:lvlJc w:val="left"/>
      <w:pPr>
        <w:tabs>
          <w:tab w:val="num" w:pos="3037"/>
        </w:tabs>
        <w:ind w:left="3037" w:hanging="360"/>
      </w:pPr>
      <w:rPr>
        <w:rFonts w:ascii="Wingdings" w:hAnsi="Wingdings" w:hint="default"/>
      </w:rPr>
    </w:lvl>
    <w:lvl w:ilvl="3" w:tplc="04190001" w:tentative="1">
      <w:start w:val="1"/>
      <w:numFmt w:val="bullet"/>
      <w:lvlText w:val=""/>
      <w:lvlJc w:val="left"/>
      <w:pPr>
        <w:tabs>
          <w:tab w:val="num" w:pos="3757"/>
        </w:tabs>
        <w:ind w:left="3757" w:hanging="360"/>
      </w:pPr>
      <w:rPr>
        <w:rFonts w:ascii="Symbol" w:hAnsi="Symbol" w:hint="default"/>
      </w:rPr>
    </w:lvl>
    <w:lvl w:ilvl="4" w:tplc="04190003" w:tentative="1">
      <w:start w:val="1"/>
      <w:numFmt w:val="bullet"/>
      <w:lvlText w:val="o"/>
      <w:lvlJc w:val="left"/>
      <w:pPr>
        <w:tabs>
          <w:tab w:val="num" w:pos="4477"/>
        </w:tabs>
        <w:ind w:left="4477" w:hanging="360"/>
      </w:pPr>
      <w:rPr>
        <w:rFonts w:ascii="Courier New" w:hAnsi="Courier New" w:hint="default"/>
      </w:rPr>
    </w:lvl>
    <w:lvl w:ilvl="5" w:tplc="04190005" w:tentative="1">
      <w:start w:val="1"/>
      <w:numFmt w:val="bullet"/>
      <w:lvlText w:val=""/>
      <w:lvlJc w:val="left"/>
      <w:pPr>
        <w:tabs>
          <w:tab w:val="num" w:pos="5197"/>
        </w:tabs>
        <w:ind w:left="5197" w:hanging="360"/>
      </w:pPr>
      <w:rPr>
        <w:rFonts w:ascii="Wingdings" w:hAnsi="Wingdings" w:hint="default"/>
      </w:rPr>
    </w:lvl>
    <w:lvl w:ilvl="6" w:tplc="04190001" w:tentative="1">
      <w:start w:val="1"/>
      <w:numFmt w:val="bullet"/>
      <w:lvlText w:val=""/>
      <w:lvlJc w:val="left"/>
      <w:pPr>
        <w:tabs>
          <w:tab w:val="num" w:pos="5917"/>
        </w:tabs>
        <w:ind w:left="5917" w:hanging="360"/>
      </w:pPr>
      <w:rPr>
        <w:rFonts w:ascii="Symbol" w:hAnsi="Symbol" w:hint="default"/>
      </w:rPr>
    </w:lvl>
    <w:lvl w:ilvl="7" w:tplc="04190003" w:tentative="1">
      <w:start w:val="1"/>
      <w:numFmt w:val="bullet"/>
      <w:lvlText w:val="o"/>
      <w:lvlJc w:val="left"/>
      <w:pPr>
        <w:tabs>
          <w:tab w:val="num" w:pos="6637"/>
        </w:tabs>
        <w:ind w:left="6637" w:hanging="360"/>
      </w:pPr>
      <w:rPr>
        <w:rFonts w:ascii="Courier New" w:hAnsi="Courier New" w:hint="default"/>
      </w:rPr>
    </w:lvl>
    <w:lvl w:ilvl="8" w:tplc="04190005" w:tentative="1">
      <w:start w:val="1"/>
      <w:numFmt w:val="bullet"/>
      <w:lvlText w:val=""/>
      <w:lvlJc w:val="left"/>
      <w:pPr>
        <w:tabs>
          <w:tab w:val="num" w:pos="7357"/>
        </w:tabs>
        <w:ind w:left="7357" w:hanging="360"/>
      </w:pPr>
      <w:rPr>
        <w:rFonts w:ascii="Wingdings" w:hAnsi="Wingdings" w:hint="default"/>
      </w:rPr>
    </w:lvl>
  </w:abstractNum>
  <w:abstractNum w:abstractNumId="35" w15:restartNumberingAfterBreak="0">
    <w:nsid w:val="30F446C8"/>
    <w:multiLevelType w:val="hybridMultilevel"/>
    <w:tmpl w:val="6B2A9F9C"/>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7C5385F"/>
    <w:multiLevelType w:val="multilevel"/>
    <w:tmpl w:val="F7A056EC"/>
    <w:lvl w:ilvl="0">
      <w:start w:val="1"/>
      <w:numFmt w:val="russianUpper"/>
      <w:pStyle w:val="Appendix"/>
      <w:suff w:val="space"/>
      <w:lvlText w:val="Приложение %1"/>
      <w:lvlJc w:val="left"/>
      <w:pPr>
        <w:ind w:left="1560" w:firstLine="0"/>
      </w:pPr>
      <w:rPr>
        <w:rFonts w:ascii="Times New Roman" w:hAnsi="Times New Roman" w:hint="default"/>
        <w:b/>
        <w:i w:val="0"/>
        <w:color w:val="auto"/>
        <w:spacing w:val="0"/>
        <w:w w:val="100"/>
        <w:kern w:val="0"/>
        <w:position w:val="0"/>
        <w:sz w:val="26"/>
        <w:szCs w:val="26"/>
        <w:u w:val="none"/>
        <w:effect w:val="none"/>
      </w:rPr>
    </w:lvl>
    <w:lvl w:ilvl="1">
      <w:start w:val="1"/>
      <w:numFmt w:val="decimal"/>
      <w:pStyle w:val="AppHeading1"/>
      <w:suff w:val="space"/>
      <w:lvlText w:val="%1.%2"/>
      <w:lvlJc w:val="left"/>
      <w:pPr>
        <w:ind w:left="-3837"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AppHeading2"/>
      <w:suff w:val="space"/>
      <w:lvlText w:val="%1.%2.%3"/>
      <w:lvlJc w:val="left"/>
      <w:pPr>
        <w:ind w:left="-3827"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AppHeading3"/>
      <w:suff w:val="space"/>
      <w:lvlText w:val="%1.%2.%3.%4"/>
      <w:lvlJc w:val="left"/>
      <w:pPr>
        <w:ind w:left="-3827" w:firstLine="720"/>
      </w:pPr>
      <w:rPr>
        <w:rFonts w:hint="default"/>
        <w:b/>
        <w:i w:val="0"/>
        <w:color w:val="auto"/>
        <w:spacing w:val="0"/>
        <w:w w:val="100"/>
        <w:kern w:val="0"/>
        <w:position w:val="0"/>
        <w:sz w:val="26"/>
        <w:szCs w:val="26"/>
        <w:u w:val="none"/>
      </w:rPr>
    </w:lvl>
    <w:lvl w:ilvl="4">
      <w:start w:val="1"/>
      <w:numFmt w:val="decimal"/>
      <w:pStyle w:val="AppHeading4"/>
      <w:suff w:val="space"/>
      <w:lvlText w:val="%1.%2.%3.%4.%5"/>
      <w:lvlJc w:val="left"/>
      <w:pPr>
        <w:ind w:left="-3827" w:firstLine="720"/>
      </w:pPr>
      <w:rPr>
        <w:rFonts w:hint="default"/>
        <w:b/>
        <w:i w:val="0"/>
        <w:color w:val="auto"/>
        <w:spacing w:val="0"/>
        <w:w w:val="100"/>
        <w:kern w:val="0"/>
        <w:position w:val="0"/>
        <w:sz w:val="24"/>
        <w:szCs w:val="24"/>
        <w:u w:val="none"/>
        <w:effect w:val="none"/>
      </w:rPr>
    </w:lvl>
    <w:lvl w:ilvl="5">
      <w:start w:val="1"/>
      <w:numFmt w:val="decimal"/>
      <w:lvlText w:val="%1.%2.%3.%4.%5.%6"/>
      <w:lvlJc w:val="left"/>
      <w:pPr>
        <w:tabs>
          <w:tab w:val="num" w:pos="-2675"/>
        </w:tabs>
        <w:ind w:left="-2675" w:hanging="1152"/>
      </w:pPr>
      <w:rPr>
        <w:rFonts w:hint="default"/>
      </w:rPr>
    </w:lvl>
    <w:lvl w:ilvl="6">
      <w:start w:val="1"/>
      <w:numFmt w:val="decimal"/>
      <w:lvlText w:val="%1.%2.%3.%4.%5.%6.%7"/>
      <w:lvlJc w:val="left"/>
      <w:pPr>
        <w:tabs>
          <w:tab w:val="num" w:pos="-2531"/>
        </w:tabs>
        <w:ind w:left="-2531" w:hanging="1296"/>
      </w:pPr>
      <w:rPr>
        <w:rFonts w:hint="default"/>
      </w:rPr>
    </w:lvl>
    <w:lvl w:ilvl="7">
      <w:start w:val="1"/>
      <w:numFmt w:val="decimal"/>
      <w:lvlText w:val="%1.%2.%3.%4.%5.%6.%7.%8"/>
      <w:lvlJc w:val="left"/>
      <w:pPr>
        <w:tabs>
          <w:tab w:val="num" w:pos="-2387"/>
        </w:tabs>
        <w:ind w:left="-2387" w:hanging="1440"/>
      </w:pPr>
      <w:rPr>
        <w:rFonts w:hint="default"/>
      </w:rPr>
    </w:lvl>
    <w:lvl w:ilvl="8">
      <w:start w:val="1"/>
      <w:numFmt w:val="decimal"/>
      <w:lvlText w:val="%1.%2.%3.%4.%5.%6.%7.%8.%9"/>
      <w:lvlJc w:val="left"/>
      <w:pPr>
        <w:tabs>
          <w:tab w:val="num" w:pos="-2243"/>
        </w:tabs>
        <w:ind w:left="-2243" w:hanging="1584"/>
      </w:pPr>
      <w:rPr>
        <w:rFonts w:hint="default"/>
      </w:rPr>
    </w:lvl>
  </w:abstractNum>
  <w:abstractNum w:abstractNumId="37" w15:restartNumberingAfterBreak="0">
    <w:nsid w:val="37DC2EA3"/>
    <w:multiLevelType w:val="hybridMultilevel"/>
    <w:tmpl w:val="ACE661D8"/>
    <w:lvl w:ilvl="0" w:tplc="42343D98">
      <w:start w:val="1"/>
      <w:numFmt w:val="decimal"/>
      <w:lvlText w:val="5.%1."/>
      <w:lvlJc w:val="left"/>
      <w:pPr>
        <w:ind w:left="128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9CF7B31"/>
    <w:multiLevelType w:val="hybridMultilevel"/>
    <w:tmpl w:val="6448A428"/>
    <w:lvl w:ilvl="0" w:tplc="EDF8CC4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3AA4563A"/>
    <w:multiLevelType w:val="hybridMultilevel"/>
    <w:tmpl w:val="39C6D722"/>
    <w:lvl w:ilvl="0" w:tplc="B2C272DC">
      <w:start w:val="1"/>
      <w:numFmt w:val="bullet"/>
      <w:pStyle w:val="23"/>
      <w:lvlText w:val=""/>
      <w:lvlJc w:val="left"/>
      <w:pPr>
        <w:ind w:left="4046"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3ABF7A79"/>
    <w:multiLevelType w:val="hybridMultilevel"/>
    <w:tmpl w:val="0DF25E3C"/>
    <w:lvl w:ilvl="0" w:tplc="C292E0F4">
      <w:start w:val="1"/>
      <w:numFmt w:val="bullet"/>
      <w:pStyle w:val="a7"/>
      <w:lvlText w:val=""/>
      <w:lvlJc w:val="left"/>
      <w:pPr>
        <w:tabs>
          <w:tab w:val="num" w:pos="567"/>
        </w:tabs>
        <w:ind w:left="567"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B8E7609"/>
    <w:multiLevelType w:val="hybridMultilevel"/>
    <w:tmpl w:val="FCD89186"/>
    <w:lvl w:ilvl="0" w:tplc="04190001">
      <w:start w:val="1"/>
      <w:numFmt w:val="bullet"/>
      <w:lvlText w:val=""/>
      <w:lvlJc w:val="left"/>
      <w:pPr>
        <w:ind w:left="720" w:hanging="360"/>
      </w:pPr>
      <w:rPr>
        <w:rFonts w:ascii="Symbol" w:hAnsi="Symbol" w:hint="default"/>
      </w:rPr>
    </w:lvl>
    <w:lvl w:ilvl="1" w:tplc="D95AF7B2">
      <w:start w:val="1"/>
      <w:numFmt w:val="bullet"/>
      <w:lvlText w:val="o"/>
      <w:lvlJc w:val="left"/>
      <w:pPr>
        <w:ind w:left="1440" w:hanging="360"/>
      </w:pPr>
      <w:rPr>
        <w:rFonts w:ascii="Courier New" w:hAnsi="Courier New" w:cs="Courier New" w:hint="default"/>
        <w:strike w:val="0"/>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B917944"/>
    <w:multiLevelType w:val="multilevel"/>
    <w:tmpl w:val="EAFA20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24"/>
      <w:lvlText w:val="o"/>
      <w:lvlJc w:val="left"/>
      <w:pPr>
        <w:ind w:left="1440" w:hanging="360"/>
      </w:pPr>
      <w:rPr>
        <w:rFonts w:ascii="Courier New" w:eastAsia="Courier New" w:hAnsi="Courier New" w:cs="Courier New"/>
        <w:sz w:val="20"/>
        <w:szCs w:val="20"/>
      </w:rPr>
    </w:lvl>
    <w:lvl w:ilvl="2">
      <w:start w:val="1"/>
      <w:numFmt w:val="bullet"/>
      <w:pStyle w:val="31"/>
      <w:lvlText w:val="▪"/>
      <w:lvlJc w:val="left"/>
      <w:pPr>
        <w:ind w:left="2160" w:hanging="360"/>
      </w:pPr>
      <w:rPr>
        <w:rFonts w:ascii="Noto Sans Symbols" w:eastAsia="Noto Sans Symbols" w:hAnsi="Noto Sans Symbols" w:cs="Noto Sans Symbols"/>
        <w:sz w:val="20"/>
        <w:szCs w:val="20"/>
      </w:rPr>
    </w:lvl>
    <w:lvl w:ilvl="3">
      <w:start w:val="1"/>
      <w:numFmt w:val="bullet"/>
      <w:pStyle w:val="42"/>
      <w:lvlText w:val="▪"/>
      <w:lvlJc w:val="left"/>
      <w:pPr>
        <w:ind w:left="2880" w:hanging="360"/>
      </w:pPr>
      <w:rPr>
        <w:rFonts w:ascii="Noto Sans Symbols" w:eastAsia="Noto Sans Symbols" w:hAnsi="Noto Sans Symbols" w:cs="Noto Sans Symbols"/>
        <w:sz w:val="20"/>
        <w:szCs w:val="20"/>
      </w:rPr>
    </w:lvl>
    <w:lvl w:ilvl="4">
      <w:start w:val="1"/>
      <w:numFmt w:val="bullet"/>
      <w:pStyle w:val="51"/>
      <w:lvlText w:val="▪"/>
      <w:lvlJc w:val="left"/>
      <w:pPr>
        <w:ind w:left="3600" w:hanging="360"/>
      </w:pPr>
      <w:rPr>
        <w:rFonts w:ascii="Noto Sans Symbols" w:eastAsia="Noto Sans Symbols" w:hAnsi="Noto Sans Symbols" w:cs="Noto Sans Symbols"/>
        <w:sz w:val="20"/>
        <w:szCs w:val="20"/>
      </w:rPr>
    </w:lvl>
    <w:lvl w:ilvl="5">
      <w:start w:val="1"/>
      <w:numFmt w:val="bullet"/>
      <w:pStyle w:val="60"/>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15510DC"/>
    <w:multiLevelType w:val="hybridMultilevel"/>
    <w:tmpl w:val="5FAE2E20"/>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4314139D"/>
    <w:multiLevelType w:val="multilevel"/>
    <w:tmpl w:val="D43A3FCE"/>
    <w:styleLink w:val="a8"/>
    <w:lvl w:ilvl="0">
      <w:start w:val="1"/>
      <w:numFmt w:val="decimal"/>
      <w:lvlText w:val="%1"/>
      <w:lvlJc w:val="left"/>
      <w:pPr>
        <w:tabs>
          <w:tab w:val="num" w:pos="624"/>
        </w:tabs>
        <w:ind w:left="0" w:firstLine="0"/>
      </w:pPr>
      <w:rPr>
        <w:rFonts w:hint="default"/>
        <w:sz w:val="24"/>
      </w:rPr>
    </w:lvl>
    <w:lvl w:ilvl="1">
      <w:start w:val="1"/>
      <w:numFmt w:val="decimal"/>
      <w:lvlText w:val="%1.%2"/>
      <w:lvlJc w:val="left"/>
      <w:pPr>
        <w:tabs>
          <w:tab w:val="num" w:pos="2268"/>
        </w:tabs>
        <w:ind w:left="0" w:firstLine="1418"/>
      </w:pPr>
      <w:rPr>
        <w:rFonts w:hint="default"/>
      </w:rPr>
    </w:lvl>
    <w:lvl w:ilvl="2">
      <w:start w:val="1"/>
      <w:numFmt w:val="decimal"/>
      <w:lvlText w:val="%1.%2.%3"/>
      <w:lvlJc w:val="left"/>
      <w:pPr>
        <w:tabs>
          <w:tab w:val="num" w:pos="2268"/>
        </w:tabs>
        <w:ind w:left="0" w:firstLine="1418"/>
      </w:pPr>
      <w:rPr>
        <w:rFonts w:hint="default"/>
      </w:rPr>
    </w:lvl>
    <w:lvl w:ilvl="3">
      <w:start w:val="1"/>
      <w:numFmt w:val="decimal"/>
      <w:lvlText w:val="%1.%2.%3.%4"/>
      <w:lvlJc w:val="left"/>
      <w:pPr>
        <w:tabs>
          <w:tab w:val="num" w:pos="2495"/>
        </w:tabs>
        <w:ind w:left="0" w:firstLine="1418"/>
      </w:pPr>
      <w:rPr>
        <w:rFonts w:hint="default"/>
      </w:rPr>
    </w:lvl>
    <w:lvl w:ilvl="4">
      <w:start w:val="1"/>
      <w:numFmt w:val="decimal"/>
      <w:lvlText w:val="%1.%2.%3.%4.%5"/>
      <w:lvlJc w:val="left"/>
      <w:pPr>
        <w:tabs>
          <w:tab w:val="num" w:pos="2722"/>
        </w:tabs>
        <w:ind w:left="0" w:firstLine="1418"/>
      </w:pPr>
      <w:rPr>
        <w:rFonts w:hint="default"/>
      </w:rPr>
    </w:lvl>
    <w:lvl w:ilvl="5">
      <w:start w:val="1"/>
      <w:numFmt w:val="decimal"/>
      <w:lvlText w:val="%1.%2.%3.%4.%5.%6"/>
      <w:lvlJc w:val="left"/>
      <w:pPr>
        <w:tabs>
          <w:tab w:val="num" w:pos="2948"/>
        </w:tabs>
        <w:ind w:left="0" w:firstLine="1418"/>
      </w:pPr>
      <w:rPr>
        <w:rFonts w:hint="default"/>
      </w:rPr>
    </w:lvl>
    <w:lvl w:ilvl="6">
      <w:start w:val="1"/>
      <w:numFmt w:val="decimal"/>
      <w:lvlText w:val="%1.%2.%3.%4.%5.%6.%7"/>
      <w:lvlJc w:val="left"/>
      <w:pPr>
        <w:tabs>
          <w:tab w:val="num" w:pos="3175"/>
        </w:tabs>
        <w:ind w:left="0" w:firstLine="1418"/>
      </w:pPr>
      <w:rPr>
        <w:rFonts w:hint="default"/>
      </w:rPr>
    </w:lvl>
    <w:lvl w:ilvl="7">
      <w:start w:val="1"/>
      <w:numFmt w:val="decimal"/>
      <w:lvlText w:val="%1.%2.%3.%4.%5.%6.%7.%8"/>
      <w:lvlJc w:val="left"/>
      <w:pPr>
        <w:tabs>
          <w:tab w:val="num" w:pos="3402"/>
        </w:tabs>
        <w:ind w:left="0" w:firstLine="1418"/>
      </w:pPr>
      <w:rPr>
        <w:rFonts w:hint="default"/>
      </w:rPr>
    </w:lvl>
    <w:lvl w:ilvl="8">
      <w:start w:val="1"/>
      <w:numFmt w:val="decimal"/>
      <w:lvlText w:val="%1.%2.%3.%4.%5.%6.%7.%8.%9"/>
      <w:lvlJc w:val="left"/>
      <w:pPr>
        <w:tabs>
          <w:tab w:val="num" w:pos="3629"/>
        </w:tabs>
        <w:ind w:left="0" w:firstLine="1418"/>
      </w:pPr>
      <w:rPr>
        <w:rFonts w:hint="default"/>
      </w:rPr>
    </w:lvl>
  </w:abstractNum>
  <w:abstractNum w:abstractNumId="45" w15:restartNumberingAfterBreak="0">
    <w:nsid w:val="45687ADF"/>
    <w:multiLevelType w:val="hybridMultilevel"/>
    <w:tmpl w:val="AF4C8DAC"/>
    <w:name w:val="19"/>
    <w:lvl w:ilvl="0" w:tplc="9A40F0DC">
      <w:start w:val="1"/>
      <w:numFmt w:val="decimal"/>
      <w:pStyle w:val="25"/>
      <w:lvlText w:val="%1."/>
      <w:lvlJc w:val="left"/>
      <w:pPr>
        <w:tabs>
          <w:tab w:val="num" w:pos="1134"/>
        </w:tabs>
        <w:ind w:left="1134" w:hanging="567"/>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6" w15:restartNumberingAfterBreak="0">
    <w:nsid w:val="461315A3"/>
    <w:multiLevelType w:val="hybridMultilevel"/>
    <w:tmpl w:val="7DF21BF4"/>
    <w:lvl w:ilvl="0" w:tplc="D0366664">
      <w:start w:val="1"/>
      <w:numFmt w:val="bullet"/>
      <w:pStyle w:val="a9"/>
      <w:lvlText w:val=""/>
      <w:lvlJc w:val="left"/>
      <w:pPr>
        <w:tabs>
          <w:tab w:val="num" w:pos="2041"/>
        </w:tabs>
        <w:ind w:left="0" w:firstLine="1418"/>
      </w:pPr>
      <w:rPr>
        <w:rFonts w:ascii="Symbol" w:hAnsi="Symbol" w:hint="default"/>
        <w:color w:val="auto"/>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65D176B"/>
    <w:multiLevelType w:val="multilevel"/>
    <w:tmpl w:val="57746F0E"/>
    <w:lvl w:ilvl="0">
      <w:start w:val="1"/>
      <w:numFmt w:val="bullet"/>
      <w:pStyle w:val="Bullet"/>
      <w:lvlText w:val="●"/>
      <w:lvlJc w:val="left"/>
      <w:pPr>
        <w:ind w:left="1260" w:hanging="360"/>
      </w:pPr>
      <w:rPr>
        <w:rFonts w:ascii="Noto Sans Symbols" w:eastAsia="Noto Sans Symbols" w:hAnsi="Noto Sans Symbols" w:cs="Noto Sans Symbols"/>
        <w:vertAlign w:val="baseline"/>
      </w:rPr>
    </w:lvl>
    <w:lvl w:ilvl="1">
      <w:start w:val="1"/>
      <w:numFmt w:val="bullet"/>
      <w:lvlText w:val="o"/>
      <w:lvlJc w:val="left"/>
      <w:pPr>
        <w:ind w:left="1980" w:hanging="360"/>
      </w:pPr>
      <w:rPr>
        <w:rFonts w:ascii="Courier New" w:eastAsia="Courier New" w:hAnsi="Courier New" w:cs="Courier New"/>
        <w:vertAlign w:val="baseline"/>
      </w:rPr>
    </w:lvl>
    <w:lvl w:ilvl="2">
      <w:start w:val="1"/>
      <w:numFmt w:val="bullet"/>
      <w:lvlText w:val="▪"/>
      <w:lvlJc w:val="left"/>
      <w:pPr>
        <w:ind w:left="2700" w:hanging="360"/>
      </w:pPr>
      <w:rPr>
        <w:rFonts w:ascii="Noto Sans Symbols" w:eastAsia="Noto Sans Symbols" w:hAnsi="Noto Sans Symbols" w:cs="Noto Sans Symbols"/>
        <w:vertAlign w:val="baseline"/>
      </w:rPr>
    </w:lvl>
    <w:lvl w:ilvl="3">
      <w:start w:val="1"/>
      <w:numFmt w:val="bullet"/>
      <w:lvlText w:val="●"/>
      <w:lvlJc w:val="left"/>
      <w:pPr>
        <w:ind w:left="3420" w:hanging="360"/>
      </w:pPr>
      <w:rPr>
        <w:rFonts w:ascii="Noto Sans Symbols" w:eastAsia="Noto Sans Symbols" w:hAnsi="Noto Sans Symbols" w:cs="Noto Sans Symbols"/>
        <w:vertAlign w:val="baseline"/>
      </w:rPr>
    </w:lvl>
    <w:lvl w:ilvl="4">
      <w:start w:val="1"/>
      <w:numFmt w:val="bullet"/>
      <w:lvlText w:val="o"/>
      <w:lvlJc w:val="left"/>
      <w:pPr>
        <w:ind w:left="4140" w:hanging="360"/>
      </w:pPr>
      <w:rPr>
        <w:rFonts w:ascii="Courier New" w:eastAsia="Courier New" w:hAnsi="Courier New" w:cs="Courier New"/>
        <w:vertAlign w:val="baseline"/>
      </w:rPr>
    </w:lvl>
    <w:lvl w:ilvl="5">
      <w:start w:val="1"/>
      <w:numFmt w:val="bullet"/>
      <w:lvlText w:val="▪"/>
      <w:lvlJc w:val="left"/>
      <w:pPr>
        <w:ind w:left="4860" w:hanging="360"/>
      </w:pPr>
      <w:rPr>
        <w:rFonts w:ascii="Noto Sans Symbols" w:eastAsia="Noto Sans Symbols" w:hAnsi="Noto Sans Symbols" w:cs="Noto Sans Symbols"/>
        <w:vertAlign w:val="baseline"/>
      </w:rPr>
    </w:lvl>
    <w:lvl w:ilvl="6">
      <w:start w:val="1"/>
      <w:numFmt w:val="bullet"/>
      <w:lvlText w:val="●"/>
      <w:lvlJc w:val="left"/>
      <w:pPr>
        <w:ind w:left="5580" w:hanging="360"/>
      </w:pPr>
      <w:rPr>
        <w:rFonts w:ascii="Noto Sans Symbols" w:eastAsia="Noto Sans Symbols" w:hAnsi="Noto Sans Symbols" w:cs="Noto Sans Symbols"/>
        <w:vertAlign w:val="baseline"/>
      </w:rPr>
    </w:lvl>
    <w:lvl w:ilvl="7">
      <w:start w:val="1"/>
      <w:numFmt w:val="bullet"/>
      <w:lvlText w:val="o"/>
      <w:lvlJc w:val="left"/>
      <w:pPr>
        <w:ind w:left="6300" w:hanging="360"/>
      </w:pPr>
      <w:rPr>
        <w:rFonts w:ascii="Courier New" w:eastAsia="Courier New" w:hAnsi="Courier New" w:cs="Courier New"/>
        <w:vertAlign w:val="baseline"/>
      </w:rPr>
    </w:lvl>
    <w:lvl w:ilvl="8">
      <w:start w:val="1"/>
      <w:numFmt w:val="bullet"/>
      <w:lvlText w:val="▪"/>
      <w:lvlJc w:val="left"/>
      <w:pPr>
        <w:ind w:left="7020" w:hanging="360"/>
      </w:pPr>
      <w:rPr>
        <w:rFonts w:ascii="Noto Sans Symbols" w:eastAsia="Noto Sans Symbols" w:hAnsi="Noto Sans Symbols" w:cs="Noto Sans Symbols"/>
        <w:vertAlign w:val="baseline"/>
      </w:rPr>
    </w:lvl>
  </w:abstractNum>
  <w:abstractNum w:abstractNumId="48" w15:restartNumberingAfterBreak="0">
    <w:nsid w:val="4B6102AD"/>
    <w:multiLevelType w:val="multilevel"/>
    <w:tmpl w:val="B810E25A"/>
    <w:lvl w:ilvl="0">
      <w:start w:val="1"/>
      <w:numFmt w:val="decimal"/>
      <w:pStyle w:val="aa"/>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15:restartNumberingAfterBreak="0">
    <w:nsid w:val="4BF670D0"/>
    <w:multiLevelType w:val="multilevel"/>
    <w:tmpl w:val="640CB3BE"/>
    <w:lvl w:ilvl="0">
      <w:start w:val="1"/>
      <w:numFmt w:val="bullet"/>
      <w:pStyle w:val="14"/>
      <w:suff w:val="space"/>
      <w:lvlText w:val="-"/>
      <w:lvlJc w:val="left"/>
      <w:pPr>
        <w:ind w:left="141" w:firstLine="851"/>
      </w:pPr>
      <w:rPr>
        <w:rFonts w:ascii="Times New Roman" w:hAnsi="Times New Roman" w:hint="default"/>
      </w:rPr>
    </w:lvl>
    <w:lvl w:ilvl="1">
      <w:start w:val="1"/>
      <w:numFmt w:val="bullet"/>
      <w:lvlRestart w:val="0"/>
      <w:suff w:val="space"/>
      <w:lvlText w:val="-"/>
      <w:lvlJc w:val="left"/>
      <w:pPr>
        <w:ind w:firstLine="1701"/>
      </w:pPr>
      <w:rPr>
        <w:rFonts w:ascii="Arial" w:hAnsi="Arial" w:hint="default"/>
        <w:b w:val="0"/>
        <w:i w:val="0"/>
      </w:rPr>
    </w:lvl>
    <w:lvl w:ilvl="2">
      <w:start w:val="1"/>
      <w:numFmt w:val="bullet"/>
      <w:lvlRestart w:val="0"/>
      <w:suff w:val="space"/>
      <w:lvlText w:val="-"/>
      <w:lvlJc w:val="left"/>
      <w:pPr>
        <w:ind w:firstLine="2552"/>
      </w:pPr>
      <w:rPr>
        <w:rFonts w:ascii="Times New Roman" w:hAnsi="Times New Roman" w:hint="default"/>
      </w:rPr>
    </w:lvl>
    <w:lvl w:ilvl="3">
      <w:start w:val="1"/>
      <w:numFmt w:val="decimal"/>
      <w:suff w:val="space"/>
      <w:lvlText w:val="%1"/>
      <w:lvlJc w:val="left"/>
      <w:pPr>
        <w:ind w:left="1080" w:hanging="1080"/>
      </w:pPr>
      <w:rPr>
        <w:rFonts w:ascii="Times New Roman" w:hAnsi="Times New Roman" w:cs="Times New Roman" w:hint="default"/>
        <w:b/>
        <w:bCs w:val="0"/>
        <w:i w:val="0"/>
        <w:iCs w:val="0"/>
        <w:caps w:val="0"/>
        <w:smallCaps w:val="0"/>
        <w:strike w:val="0"/>
        <w:dstrike w:val="0"/>
        <w:vanish w:val="0"/>
        <w:color w:val="auto"/>
        <w:spacing w:val="0"/>
        <w:kern w:val="0"/>
        <w:position w:val="0"/>
        <w:u w:val="none"/>
        <w:effect w:val="none"/>
        <w:vertAlign w:val="baseline"/>
      </w:rPr>
    </w:lvl>
    <w:lvl w:ilvl="4">
      <w:start w:val="1"/>
      <w:numFmt w:val="decimal"/>
      <w:lvlText w:val="%1"/>
      <w:lvlJc w:val="left"/>
      <w:pPr>
        <w:tabs>
          <w:tab w:val="num" w:pos="1080"/>
        </w:tabs>
        <w:ind w:left="1080" w:hanging="1080"/>
      </w:pPr>
      <w:rPr>
        <w:rFonts w:cs="Times New Roman"/>
      </w:rPr>
    </w:lvl>
    <w:lvl w:ilvl="5">
      <w:start w:val="1"/>
      <w:numFmt w:val="decimal"/>
      <w:lvlText w:val="%1"/>
      <w:lvlJc w:val="left"/>
      <w:pPr>
        <w:tabs>
          <w:tab w:val="num" w:pos="1440"/>
        </w:tabs>
        <w:ind w:left="1440" w:hanging="1440"/>
      </w:pPr>
      <w:rPr>
        <w:rFonts w:cs="Times New Roman"/>
      </w:rPr>
    </w:lvl>
    <w:lvl w:ilvl="6">
      <w:start w:val="1"/>
      <w:numFmt w:val="decimal"/>
      <w:lvlText w:val="%1"/>
      <w:lvlJc w:val="left"/>
      <w:pPr>
        <w:tabs>
          <w:tab w:val="num" w:pos="1800"/>
        </w:tabs>
        <w:ind w:left="1800" w:hanging="1800"/>
      </w:pPr>
      <w:rPr>
        <w:rFonts w:cs="Times New Roman"/>
      </w:rPr>
    </w:lvl>
    <w:lvl w:ilvl="7">
      <w:start w:val="1"/>
      <w:numFmt w:val="none"/>
      <w:lvlRestart w:val="0"/>
      <w:suff w:val="space"/>
      <w:lvlText w:val=""/>
      <w:lvlJc w:val="left"/>
      <w:pPr>
        <w:ind w:left="1800" w:hanging="1800"/>
      </w:pPr>
      <w:rPr>
        <w:rFonts w:cs="Times New Roman"/>
      </w:rPr>
    </w:lvl>
    <w:lvl w:ilvl="8">
      <w:start w:val="1"/>
      <w:numFmt w:val="none"/>
      <w:lvlRestart w:val="0"/>
      <w:suff w:val="space"/>
      <w:lvlText w:val=""/>
      <w:lvlJc w:val="left"/>
      <w:pPr>
        <w:ind w:left="2160" w:hanging="2160"/>
      </w:pPr>
      <w:rPr>
        <w:rFonts w:cs="Times New Roman"/>
      </w:rPr>
    </w:lvl>
  </w:abstractNum>
  <w:abstractNum w:abstractNumId="50" w15:restartNumberingAfterBreak="0">
    <w:nsid w:val="4E817739"/>
    <w:multiLevelType w:val="hybridMultilevel"/>
    <w:tmpl w:val="FE40A6C2"/>
    <w:name w:val="20"/>
    <w:lvl w:ilvl="0" w:tplc="F4A03762">
      <w:start w:val="1"/>
      <w:numFmt w:val="bullet"/>
      <w:pStyle w:val="32"/>
      <w:lvlText w:val=""/>
      <w:lvlJc w:val="left"/>
      <w:pPr>
        <w:tabs>
          <w:tab w:val="num" w:pos="1701"/>
        </w:tabs>
        <w:ind w:left="1701"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16556FE"/>
    <w:multiLevelType w:val="hybridMultilevel"/>
    <w:tmpl w:val="42BEF784"/>
    <w:lvl w:ilvl="0" w:tplc="5D82A80E">
      <w:start w:val="1"/>
      <w:numFmt w:val="decimal"/>
      <w:pStyle w:val="ab"/>
      <w:lvlText w:val="%1.)"/>
      <w:lvlJc w:val="left"/>
      <w:pPr>
        <w:tabs>
          <w:tab w:val="num" w:pos="1080"/>
        </w:tabs>
        <w:ind w:left="1021" w:hanging="301"/>
      </w:pPr>
      <w:rPr>
        <w:rFonts w:cs="Times New Roman" w:hint="default"/>
      </w:rPr>
    </w:lvl>
    <w:lvl w:ilvl="1" w:tplc="04190019">
      <w:start w:val="1"/>
      <w:numFmt w:val="lowerLetter"/>
      <w:pStyle w:val="26"/>
      <w:lvlText w:val="%2."/>
      <w:lvlJc w:val="left"/>
      <w:pPr>
        <w:tabs>
          <w:tab w:val="num" w:pos="1440"/>
        </w:tabs>
        <w:ind w:left="1440" w:hanging="360"/>
      </w:pPr>
      <w:rPr>
        <w:rFonts w:cs="Times New Roman"/>
      </w:rPr>
    </w:lvl>
    <w:lvl w:ilvl="2" w:tplc="0419001B" w:tentative="1">
      <w:start w:val="1"/>
      <w:numFmt w:val="lowerRoman"/>
      <w:pStyle w:val="33"/>
      <w:lvlText w:val="%3."/>
      <w:lvlJc w:val="right"/>
      <w:pPr>
        <w:tabs>
          <w:tab w:val="num" w:pos="2160"/>
        </w:tabs>
        <w:ind w:left="2160" w:hanging="180"/>
      </w:pPr>
      <w:rPr>
        <w:rFonts w:cs="Times New Roman"/>
      </w:rPr>
    </w:lvl>
    <w:lvl w:ilvl="3" w:tplc="0419000F" w:tentative="1">
      <w:start w:val="1"/>
      <w:numFmt w:val="decimal"/>
      <w:pStyle w:val="43"/>
      <w:lvlText w:val="%4."/>
      <w:lvlJc w:val="left"/>
      <w:pPr>
        <w:tabs>
          <w:tab w:val="num" w:pos="2880"/>
        </w:tabs>
        <w:ind w:left="2880" w:hanging="360"/>
      </w:pPr>
      <w:rPr>
        <w:rFonts w:cs="Times New Roman"/>
      </w:rPr>
    </w:lvl>
    <w:lvl w:ilvl="4" w:tplc="04190019" w:tentative="1">
      <w:start w:val="1"/>
      <w:numFmt w:val="lowerLetter"/>
      <w:pStyle w:val="52"/>
      <w:lvlText w:val="%5."/>
      <w:lvlJc w:val="left"/>
      <w:pPr>
        <w:tabs>
          <w:tab w:val="num" w:pos="3600"/>
        </w:tabs>
        <w:ind w:left="3600" w:hanging="360"/>
      </w:pPr>
      <w:rPr>
        <w:rFonts w:cs="Times New Roman"/>
      </w:rPr>
    </w:lvl>
    <w:lvl w:ilvl="5" w:tplc="0419001B" w:tentative="1">
      <w:start w:val="1"/>
      <w:numFmt w:val="lowerRoman"/>
      <w:pStyle w:val="61"/>
      <w:lvlText w:val="%6."/>
      <w:lvlJc w:val="right"/>
      <w:pPr>
        <w:tabs>
          <w:tab w:val="num" w:pos="4320"/>
        </w:tabs>
        <w:ind w:left="4320" w:hanging="180"/>
      </w:pPr>
      <w:rPr>
        <w:rFonts w:cs="Times New Roman"/>
      </w:rPr>
    </w:lvl>
    <w:lvl w:ilvl="6" w:tplc="0419000F" w:tentative="1">
      <w:start w:val="1"/>
      <w:numFmt w:val="decimal"/>
      <w:pStyle w:val="7"/>
      <w:lvlText w:val="%7."/>
      <w:lvlJc w:val="left"/>
      <w:pPr>
        <w:tabs>
          <w:tab w:val="num" w:pos="5040"/>
        </w:tabs>
        <w:ind w:left="5040" w:hanging="360"/>
      </w:pPr>
      <w:rPr>
        <w:rFonts w:cs="Times New Roman"/>
      </w:rPr>
    </w:lvl>
    <w:lvl w:ilvl="7" w:tplc="04190019" w:tentative="1">
      <w:start w:val="1"/>
      <w:numFmt w:val="lowerLetter"/>
      <w:pStyle w:val="8"/>
      <w:lvlText w:val="%8."/>
      <w:lvlJc w:val="left"/>
      <w:pPr>
        <w:tabs>
          <w:tab w:val="num" w:pos="5760"/>
        </w:tabs>
        <w:ind w:left="5760" w:hanging="360"/>
      </w:pPr>
      <w:rPr>
        <w:rFonts w:cs="Times New Roman"/>
      </w:rPr>
    </w:lvl>
    <w:lvl w:ilvl="8" w:tplc="0419001B" w:tentative="1">
      <w:start w:val="1"/>
      <w:numFmt w:val="lowerRoman"/>
      <w:pStyle w:val="9"/>
      <w:lvlText w:val="%9."/>
      <w:lvlJc w:val="right"/>
      <w:pPr>
        <w:tabs>
          <w:tab w:val="num" w:pos="6480"/>
        </w:tabs>
        <w:ind w:left="6480" w:hanging="180"/>
      </w:pPr>
      <w:rPr>
        <w:rFonts w:cs="Times New Roman"/>
      </w:rPr>
    </w:lvl>
  </w:abstractNum>
  <w:abstractNum w:abstractNumId="52" w15:restartNumberingAfterBreak="0">
    <w:nsid w:val="5660583C"/>
    <w:multiLevelType w:val="hybridMultilevel"/>
    <w:tmpl w:val="A348ACFC"/>
    <w:lvl w:ilvl="0" w:tplc="DF42806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3" w15:restartNumberingAfterBreak="0">
    <w:nsid w:val="58E93D7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54" w15:restartNumberingAfterBreak="0">
    <w:nsid w:val="59DE5C6E"/>
    <w:multiLevelType w:val="hybridMultilevel"/>
    <w:tmpl w:val="F21E20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61387DD9"/>
    <w:multiLevelType w:val="hybridMultilevel"/>
    <w:tmpl w:val="99223CD6"/>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6" w15:restartNumberingAfterBreak="0">
    <w:nsid w:val="6152425E"/>
    <w:multiLevelType w:val="singleLevel"/>
    <w:tmpl w:val="2D1CED9E"/>
    <w:name w:val="22"/>
    <w:lvl w:ilvl="0">
      <w:start w:val="1"/>
      <w:numFmt w:val="bullet"/>
      <w:lvlText w:val=""/>
      <w:lvlJc w:val="left"/>
      <w:pPr>
        <w:tabs>
          <w:tab w:val="num" w:pos="1948"/>
        </w:tabs>
        <w:ind w:left="1134" w:firstLine="454"/>
      </w:pPr>
      <w:rPr>
        <w:rFonts w:ascii="Symbol" w:hAnsi="Symbol" w:hint="default"/>
      </w:rPr>
    </w:lvl>
  </w:abstractNum>
  <w:abstractNum w:abstractNumId="57" w15:restartNumberingAfterBreak="0">
    <w:nsid w:val="62440FE6"/>
    <w:multiLevelType w:val="hybridMultilevel"/>
    <w:tmpl w:val="DEA28B2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3992458"/>
    <w:multiLevelType w:val="hybridMultilevel"/>
    <w:tmpl w:val="0F4660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5DB45A0"/>
    <w:multiLevelType w:val="multilevel"/>
    <w:tmpl w:val="8F648F94"/>
    <w:lvl w:ilvl="0">
      <w:start w:val="6"/>
      <w:numFmt w:val="decimal"/>
      <w:lvlText w:val="%1."/>
      <w:lvlJc w:val="left"/>
      <w:pPr>
        <w:ind w:left="360" w:hanging="360"/>
      </w:pPr>
      <w:rPr>
        <w:rFonts w:hint="default"/>
      </w:rPr>
    </w:lvl>
    <w:lvl w:ilvl="1">
      <w:start w:val="2"/>
      <w:numFmt w:val="decimal"/>
      <w:lvlText w:val="%1.%2."/>
      <w:lvlJc w:val="left"/>
      <w:pPr>
        <w:ind w:left="1920" w:hanging="36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60" w15:restartNumberingAfterBreak="0">
    <w:nsid w:val="65F7037E"/>
    <w:multiLevelType w:val="hybridMultilevel"/>
    <w:tmpl w:val="DE54CE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67DC2817"/>
    <w:multiLevelType w:val="hybridMultilevel"/>
    <w:tmpl w:val="5BECF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70943F09"/>
    <w:multiLevelType w:val="hybridMultilevel"/>
    <w:tmpl w:val="76C83FA4"/>
    <w:styleLink w:val="410"/>
    <w:lvl w:ilvl="0" w:tplc="D8920CBC">
      <w:start w:val="1"/>
      <w:numFmt w:val="bullet"/>
      <w:lvlText w:val=""/>
      <w:lvlJc w:val="left"/>
      <w:pPr>
        <w:ind w:left="862" w:hanging="360"/>
      </w:pPr>
      <w:rPr>
        <w:rFonts w:ascii="Symbol" w:hAnsi="Symbol" w:hint="default"/>
      </w:rPr>
    </w:lvl>
    <w:lvl w:ilvl="1" w:tplc="367CA0C2" w:tentative="1">
      <w:start w:val="1"/>
      <w:numFmt w:val="bullet"/>
      <w:lvlText w:val="o"/>
      <w:lvlJc w:val="left"/>
      <w:pPr>
        <w:ind w:left="1582" w:hanging="360"/>
      </w:pPr>
      <w:rPr>
        <w:rFonts w:ascii="Courier New" w:hAnsi="Courier New" w:cs="Courier New" w:hint="default"/>
      </w:rPr>
    </w:lvl>
    <w:lvl w:ilvl="2" w:tplc="D23CF8BE" w:tentative="1">
      <w:start w:val="1"/>
      <w:numFmt w:val="bullet"/>
      <w:pStyle w:val="34"/>
      <w:lvlText w:val=""/>
      <w:lvlJc w:val="left"/>
      <w:pPr>
        <w:ind w:left="2302" w:hanging="360"/>
      </w:pPr>
      <w:rPr>
        <w:rFonts w:ascii="Wingdings" w:hAnsi="Wingdings" w:hint="default"/>
      </w:rPr>
    </w:lvl>
    <w:lvl w:ilvl="3" w:tplc="1C903ABA" w:tentative="1">
      <w:start w:val="1"/>
      <w:numFmt w:val="bullet"/>
      <w:lvlText w:val=""/>
      <w:lvlJc w:val="left"/>
      <w:pPr>
        <w:ind w:left="3022" w:hanging="360"/>
      </w:pPr>
      <w:rPr>
        <w:rFonts w:ascii="Symbol" w:hAnsi="Symbol" w:hint="default"/>
      </w:rPr>
    </w:lvl>
    <w:lvl w:ilvl="4" w:tplc="71CC3C2E" w:tentative="1">
      <w:start w:val="1"/>
      <w:numFmt w:val="bullet"/>
      <w:lvlText w:val="o"/>
      <w:lvlJc w:val="left"/>
      <w:pPr>
        <w:ind w:left="3742" w:hanging="360"/>
      </w:pPr>
      <w:rPr>
        <w:rFonts w:ascii="Courier New" w:hAnsi="Courier New" w:cs="Courier New" w:hint="default"/>
      </w:rPr>
    </w:lvl>
    <w:lvl w:ilvl="5" w:tplc="412CC80C" w:tentative="1">
      <w:start w:val="1"/>
      <w:numFmt w:val="bullet"/>
      <w:lvlText w:val=""/>
      <w:lvlJc w:val="left"/>
      <w:pPr>
        <w:ind w:left="4462" w:hanging="360"/>
      </w:pPr>
      <w:rPr>
        <w:rFonts w:ascii="Wingdings" w:hAnsi="Wingdings" w:hint="default"/>
      </w:rPr>
    </w:lvl>
    <w:lvl w:ilvl="6" w:tplc="2034BB86" w:tentative="1">
      <w:start w:val="1"/>
      <w:numFmt w:val="bullet"/>
      <w:lvlText w:val=""/>
      <w:lvlJc w:val="left"/>
      <w:pPr>
        <w:ind w:left="5182" w:hanging="360"/>
      </w:pPr>
      <w:rPr>
        <w:rFonts w:ascii="Symbol" w:hAnsi="Symbol" w:hint="default"/>
      </w:rPr>
    </w:lvl>
    <w:lvl w:ilvl="7" w:tplc="93325E1C" w:tentative="1">
      <w:start w:val="1"/>
      <w:numFmt w:val="bullet"/>
      <w:lvlText w:val="o"/>
      <w:lvlJc w:val="left"/>
      <w:pPr>
        <w:ind w:left="5902" w:hanging="360"/>
      </w:pPr>
      <w:rPr>
        <w:rFonts w:ascii="Courier New" w:hAnsi="Courier New" w:cs="Courier New" w:hint="default"/>
      </w:rPr>
    </w:lvl>
    <w:lvl w:ilvl="8" w:tplc="B226138A" w:tentative="1">
      <w:start w:val="1"/>
      <w:numFmt w:val="bullet"/>
      <w:lvlText w:val=""/>
      <w:lvlJc w:val="left"/>
      <w:pPr>
        <w:ind w:left="6622" w:hanging="360"/>
      </w:pPr>
      <w:rPr>
        <w:rFonts w:ascii="Wingdings" w:hAnsi="Wingdings" w:hint="default"/>
      </w:rPr>
    </w:lvl>
  </w:abstractNum>
  <w:abstractNum w:abstractNumId="63" w15:restartNumberingAfterBreak="0">
    <w:nsid w:val="726E41DA"/>
    <w:multiLevelType w:val="hybridMultilevel"/>
    <w:tmpl w:val="376A32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2EC0EE6"/>
    <w:multiLevelType w:val="multilevel"/>
    <w:tmpl w:val="7CDA34BE"/>
    <w:styleLink w:val="44"/>
    <w:lvl w:ilvl="0">
      <w:start w:val="1"/>
      <w:numFmt w:val="decimal"/>
      <w:lvlText w:val="%1."/>
      <w:lvlJc w:val="left"/>
      <w:pPr>
        <w:ind w:left="660" w:hanging="660"/>
      </w:pPr>
      <w:rPr>
        <w:rFonts w:cs="Times New Roman"/>
      </w:rPr>
    </w:lvl>
    <w:lvl w:ilvl="1">
      <w:start w:val="1"/>
      <w:numFmt w:val="decimal"/>
      <w:lvlText w:val="%1.%2."/>
      <w:lvlJc w:val="left"/>
      <w:pPr>
        <w:ind w:left="984" w:hanging="660"/>
      </w:pPr>
      <w:rPr>
        <w:rFonts w:cs="Times New Roman"/>
      </w:rPr>
    </w:lvl>
    <w:lvl w:ilvl="2">
      <w:start w:val="1"/>
      <w:numFmt w:val="decimal"/>
      <w:lvlText w:val="13.2.%3"/>
      <w:lvlJc w:val="left"/>
      <w:pPr>
        <w:ind w:left="1004" w:hanging="720"/>
      </w:pPr>
      <w:rPr>
        <w:rFonts w:cs="Times New Roman"/>
      </w:rPr>
    </w:lvl>
    <w:lvl w:ilvl="3">
      <w:start w:val="1"/>
      <w:numFmt w:val="decimal"/>
      <w:lvlText w:val="%1.%2.%3.%4."/>
      <w:lvlJc w:val="left"/>
      <w:pPr>
        <w:ind w:left="1692" w:hanging="720"/>
      </w:pPr>
      <w:rPr>
        <w:rFonts w:cs="Times New Roman"/>
      </w:rPr>
    </w:lvl>
    <w:lvl w:ilvl="4">
      <w:start w:val="1"/>
      <w:numFmt w:val="decimal"/>
      <w:lvlText w:val="%1.%2.%3.%4.%5."/>
      <w:lvlJc w:val="left"/>
      <w:pPr>
        <w:ind w:left="2376" w:hanging="1080"/>
      </w:pPr>
      <w:rPr>
        <w:rFonts w:cs="Times New Roman"/>
      </w:rPr>
    </w:lvl>
    <w:lvl w:ilvl="5">
      <w:start w:val="1"/>
      <w:numFmt w:val="decimal"/>
      <w:lvlText w:val="%1.%2.%3.%4.%5.%6."/>
      <w:lvlJc w:val="left"/>
      <w:pPr>
        <w:ind w:left="2700" w:hanging="1080"/>
      </w:pPr>
      <w:rPr>
        <w:rFonts w:cs="Times New Roman"/>
      </w:rPr>
    </w:lvl>
    <w:lvl w:ilvl="6">
      <w:start w:val="1"/>
      <w:numFmt w:val="decimal"/>
      <w:lvlText w:val="%1.%2.%3.%4.%5.%6.%7."/>
      <w:lvlJc w:val="left"/>
      <w:pPr>
        <w:ind w:left="3384" w:hanging="1440"/>
      </w:pPr>
      <w:rPr>
        <w:rFonts w:cs="Times New Roman"/>
      </w:rPr>
    </w:lvl>
    <w:lvl w:ilvl="7">
      <w:start w:val="1"/>
      <w:numFmt w:val="decimal"/>
      <w:lvlText w:val="%1.%2.%3.%4.%5.%6.%7.%8."/>
      <w:lvlJc w:val="left"/>
      <w:pPr>
        <w:ind w:left="3708" w:hanging="1440"/>
      </w:pPr>
      <w:rPr>
        <w:rFonts w:cs="Times New Roman"/>
      </w:rPr>
    </w:lvl>
    <w:lvl w:ilvl="8">
      <w:start w:val="1"/>
      <w:numFmt w:val="decimal"/>
      <w:lvlText w:val="%1.%2.%3.%4.%5.%6.%7.%8.%9."/>
      <w:lvlJc w:val="left"/>
      <w:pPr>
        <w:ind w:left="4392" w:hanging="1800"/>
      </w:pPr>
      <w:rPr>
        <w:rFonts w:cs="Times New Roman"/>
      </w:rPr>
    </w:lvl>
  </w:abstractNum>
  <w:abstractNum w:abstractNumId="65" w15:restartNumberingAfterBreak="0">
    <w:nsid w:val="73B706BA"/>
    <w:multiLevelType w:val="hybridMultilevel"/>
    <w:tmpl w:val="6930E6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78C20248"/>
    <w:multiLevelType w:val="hybridMultilevel"/>
    <w:tmpl w:val="5A248472"/>
    <w:lvl w:ilvl="0" w:tplc="04190001">
      <w:start w:val="1"/>
      <w:numFmt w:val="bullet"/>
      <w:lvlText w:val=""/>
      <w:lvlJc w:val="left"/>
      <w:pPr>
        <w:ind w:left="720" w:hanging="360"/>
      </w:pPr>
      <w:rPr>
        <w:rFonts w:ascii="Symbol" w:hAnsi="Symbol" w:hint="default"/>
        <w:strike w:val="0"/>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67" w15:restartNumberingAfterBreak="0">
    <w:nsid w:val="795B623D"/>
    <w:multiLevelType w:val="singleLevel"/>
    <w:tmpl w:val="71427F0A"/>
    <w:name w:val="27"/>
    <w:lvl w:ilvl="0">
      <w:start w:val="1"/>
      <w:numFmt w:val="bullet"/>
      <w:lvlText w:val=""/>
      <w:lvlJc w:val="left"/>
      <w:pPr>
        <w:tabs>
          <w:tab w:val="num" w:pos="6881"/>
        </w:tabs>
        <w:ind w:left="6067" w:firstLine="454"/>
      </w:pPr>
      <w:rPr>
        <w:rFonts w:ascii="Symbol" w:hAnsi="Symbol" w:hint="default"/>
      </w:rPr>
    </w:lvl>
  </w:abstractNum>
  <w:abstractNum w:abstractNumId="68" w15:restartNumberingAfterBreak="0">
    <w:nsid w:val="7D9750C3"/>
    <w:multiLevelType w:val="hybridMultilevel"/>
    <w:tmpl w:val="1A62A4D6"/>
    <w:name w:val="62"/>
    <w:lvl w:ilvl="0" w:tplc="823A7824">
      <w:start w:val="1"/>
      <w:numFmt w:val="bullet"/>
      <w:pStyle w:val="35"/>
      <w:lvlText w:val=""/>
      <w:lvlJc w:val="left"/>
      <w:pPr>
        <w:tabs>
          <w:tab w:val="num" w:pos="2515"/>
        </w:tabs>
        <w:ind w:left="1701" w:firstLine="454"/>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F594944"/>
    <w:multiLevelType w:val="hybridMultilevel"/>
    <w:tmpl w:val="0450CFD8"/>
    <w:lvl w:ilvl="0" w:tplc="6B8433C0">
      <w:start w:val="1"/>
      <w:numFmt w:val="decimal"/>
      <w:lvlText w:val="2.4.%1."/>
      <w:lvlJc w:val="left"/>
      <w:pPr>
        <w:ind w:left="748" w:hanging="18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num w:numId="1" w16cid:durableId="1374573635">
    <w:abstractNumId w:val="64"/>
  </w:num>
  <w:num w:numId="2" w16cid:durableId="1403405151">
    <w:abstractNumId w:val="62"/>
  </w:num>
  <w:num w:numId="3" w16cid:durableId="1044988369">
    <w:abstractNumId w:val="32"/>
  </w:num>
  <w:num w:numId="4" w16cid:durableId="1195459322">
    <w:abstractNumId w:val="23"/>
  </w:num>
  <w:num w:numId="5" w16cid:durableId="1602756149">
    <w:abstractNumId w:val="6"/>
  </w:num>
  <w:num w:numId="6" w16cid:durableId="579948985">
    <w:abstractNumId w:val="19"/>
  </w:num>
  <w:num w:numId="7" w16cid:durableId="444423866">
    <w:abstractNumId w:val="20"/>
  </w:num>
  <w:num w:numId="8" w16cid:durableId="871652394">
    <w:abstractNumId w:val="42"/>
  </w:num>
  <w:num w:numId="9" w16cid:durableId="1580560930">
    <w:abstractNumId w:val="15"/>
  </w:num>
  <w:num w:numId="10" w16cid:durableId="2008166910">
    <w:abstractNumId w:val="46"/>
  </w:num>
  <w:num w:numId="11" w16cid:durableId="487788810">
    <w:abstractNumId w:val="25"/>
  </w:num>
  <w:num w:numId="12" w16cid:durableId="1317301913">
    <w:abstractNumId w:val="26"/>
  </w:num>
  <w:num w:numId="13" w16cid:durableId="1269703196">
    <w:abstractNumId w:val="14"/>
  </w:num>
  <w:num w:numId="14" w16cid:durableId="2056587165">
    <w:abstractNumId w:val="13"/>
  </w:num>
  <w:num w:numId="15" w16cid:durableId="15039703">
    <w:abstractNumId w:val="44"/>
  </w:num>
  <w:num w:numId="16" w16cid:durableId="2132244938">
    <w:abstractNumId w:val="2"/>
  </w:num>
  <w:num w:numId="17" w16cid:durableId="1184050119">
    <w:abstractNumId w:val="4"/>
  </w:num>
  <w:num w:numId="18" w16cid:durableId="1552308750">
    <w:abstractNumId w:val="3"/>
  </w:num>
  <w:num w:numId="19" w16cid:durableId="423578931">
    <w:abstractNumId w:val="1"/>
  </w:num>
  <w:num w:numId="20" w16cid:durableId="1009522478">
    <w:abstractNumId w:val="0"/>
  </w:num>
  <w:num w:numId="21" w16cid:durableId="972489513">
    <w:abstractNumId w:val="5"/>
  </w:num>
  <w:num w:numId="22" w16cid:durableId="682518499">
    <w:abstractNumId w:val="7"/>
  </w:num>
  <w:num w:numId="23" w16cid:durableId="1720204139">
    <w:abstractNumId w:val="51"/>
  </w:num>
  <w:num w:numId="24" w16cid:durableId="931088448">
    <w:abstractNumId w:val="4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4819751">
    <w:abstractNumId w:val="12"/>
  </w:num>
  <w:num w:numId="26" w16cid:durableId="949316905">
    <w:abstractNumId w:val="34"/>
  </w:num>
  <w:num w:numId="27" w16cid:durableId="1460302610">
    <w:abstractNumId w:val="40"/>
  </w:num>
  <w:num w:numId="28" w16cid:durableId="1990358454">
    <w:abstractNumId w:val="50"/>
  </w:num>
  <w:num w:numId="29" w16cid:durableId="767963436">
    <w:abstractNumId w:val="28"/>
  </w:num>
  <w:num w:numId="30" w16cid:durableId="1768312415">
    <w:abstractNumId w:val="45"/>
  </w:num>
  <w:num w:numId="31" w16cid:durableId="1319918643">
    <w:abstractNumId w:val="68"/>
  </w:num>
  <w:num w:numId="32" w16cid:durableId="1486236908">
    <w:abstractNumId w:val="16"/>
  </w:num>
  <w:num w:numId="33" w16cid:durableId="349376751">
    <w:abstractNumId w:val="30"/>
  </w:num>
  <w:num w:numId="34" w16cid:durableId="1661304686">
    <w:abstractNumId w:val="36"/>
  </w:num>
  <w:num w:numId="35" w16cid:durableId="1248423543">
    <w:abstractNumId w:val="39"/>
  </w:num>
  <w:num w:numId="36" w16cid:durableId="258491561">
    <w:abstractNumId w:val="47"/>
  </w:num>
  <w:num w:numId="37" w16cid:durableId="501312673">
    <w:abstractNumId w:val="48"/>
  </w:num>
  <w:num w:numId="38" w16cid:durableId="2050183057">
    <w:abstractNumId w:val="53"/>
  </w:num>
  <w:num w:numId="39" w16cid:durableId="1445927198">
    <w:abstractNumId w:val="24"/>
  </w:num>
  <w:num w:numId="40" w16cid:durableId="774859569">
    <w:abstractNumId w:val="29"/>
  </w:num>
  <w:num w:numId="41" w16cid:durableId="745494389">
    <w:abstractNumId w:val="61"/>
  </w:num>
  <w:num w:numId="42" w16cid:durableId="1683773256">
    <w:abstractNumId w:val="54"/>
  </w:num>
  <w:num w:numId="43" w16cid:durableId="1755855677">
    <w:abstractNumId w:val="43"/>
  </w:num>
  <w:num w:numId="44" w16cid:durableId="948123805">
    <w:abstractNumId w:val="22"/>
  </w:num>
  <w:num w:numId="45" w16cid:durableId="1352336856">
    <w:abstractNumId w:val="21"/>
  </w:num>
  <w:num w:numId="46" w16cid:durableId="1979875313">
    <w:abstractNumId w:val="60"/>
  </w:num>
  <w:num w:numId="47" w16cid:durableId="1858929421">
    <w:abstractNumId w:val="33"/>
  </w:num>
  <w:num w:numId="48" w16cid:durableId="2060012139">
    <w:abstractNumId w:val="65"/>
  </w:num>
  <w:num w:numId="49" w16cid:durableId="204945737">
    <w:abstractNumId w:val="58"/>
  </w:num>
  <w:num w:numId="50" w16cid:durableId="133960216">
    <w:abstractNumId w:val="27"/>
  </w:num>
  <w:num w:numId="51" w16cid:durableId="1886870774">
    <w:abstractNumId w:val="57"/>
  </w:num>
  <w:num w:numId="52" w16cid:durableId="2092921959">
    <w:abstractNumId w:val="41"/>
  </w:num>
  <w:num w:numId="53" w16cid:durableId="1385643423">
    <w:abstractNumId w:val="66"/>
  </w:num>
  <w:num w:numId="54" w16cid:durableId="1395471510">
    <w:abstractNumId w:val="31"/>
  </w:num>
  <w:num w:numId="55" w16cid:durableId="656495014">
    <w:abstractNumId w:val="55"/>
  </w:num>
  <w:num w:numId="56" w16cid:durableId="2119640993">
    <w:abstractNumId w:val="63"/>
  </w:num>
  <w:num w:numId="57" w16cid:durableId="767044899">
    <w:abstractNumId w:val="38"/>
  </w:num>
  <w:num w:numId="58" w16cid:durableId="44179209">
    <w:abstractNumId w:val="18"/>
  </w:num>
  <w:num w:numId="59" w16cid:durableId="745033136">
    <w:abstractNumId w:val="17"/>
  </w:num>
  <w:num w:numId="60" w16cid:durableId="963970656">
    <w:abstractNumId w:val="35"/>
  </w:num>
  <w:num w:numId="61" w16cid:durableId="309790646">
    <w:abstractNumId w:val="8"/>
  </w:num>
  <w:num w:numId="62" w16cid:durableId="670569130">
    <w:abstractNumId w:val="69"/>
  </w:num>
  <w:num w:numId="63" w16cid:durableId="1981232180">
    <w:abstractNumId w:val="37"/>
  </w:num>
  <w:num w:numId="64" w16cid:durableId="1203128634">
    <w:abstractNumId w:val="52"/>
  </w:num>
  <w:num w:numId="65" w16cid:durableId="494494697">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503"/>
    <w:rsid w:val="000009EC"/>
    <w:rsid w:val="00000BFB"/>
    <w:rsid w:val="0000106B"/>
    <w:rsid w:val="00001A5E"/>
    <w:rsid w:val="00001A76"/>
    <w:rsid w:val="000024A8"/>
    <w:rsid w:val="00002723"/>
    <w:rsid w:val="0000278B"/>
    <w:rsid w:val="00002A68"/>
    <w:rsid w:val="00002B3B"/>
    <w:rsid w:val="00002DE2"/>
    <w:rsid w:val="00002F74"/>
    <w:rsid w:val="000032B9"/>
    <w:rsid w:val="000036ED"/>
    <w:rsid w:val="00004516"/>
    <w:rsid w:val="00004AAB"/>
    <w:rsid w:val="00004F7B"/>
    <w:rsid w:val="000050D8"/>
    <w:rsid w:val="000050E8"/>
    <w:rsid w:val="00005D0E"/>
    <w:rsid w:val="00005EC5"/>
    <w:rsid w:val="00006221"/>
    <w:rsid w:val="00006239"/>
    <w:rsid w:val="0000667A"/>
    <w:rsid w:val="00006C15"/>
    <w:rsid w:val="0000708B"/>
    <w:rsid w:val="00007156"/>
    <w:rsid w:val="000073F4"/>
    <w:rsid w:val="0000765C"/>
    <w:rsid w:val="00007A9B"/>
    <w:rsid w:val="00007DA5"/>
    <w:rsid w:val="0001001A"/>
    <w:rsid w:val="0001046D"/>
    <w:rsid w:val="000112C8"/>
    <w:rsid w:val="00011913"/>
    <w:rsid w:val="00012142"/>
    <w:rsid w:val="00013298"/>
    <w:rsid w:val="000133C3"/>
    <w:rsid w:val="00013974"/>
    <w:rsid w:val="00013AA7"/>
    <w:rsid w:val="00014511"/>
    <w:rsid w:val="00014528"/>
    <w:rsid w:val="00014B4F"/>
    <w:rsid w:val="00014DB4"/>
    <w:rsid w:val="00014E44"/>
    <w:rsid w:val="00014F3C"/>
    <w:rsid w:val="00015448"/>
    <w:rsid w:val="000160BA"/>
    <w:rsid w:val="00016AB4"/>
    <w:rsid w:val="00016D24"/>
    <w:rsid w:val="00016DC0"/>
    <w:rsid w:val="000172E0"/>
    <w:rsid w:val="00017F43"/>
    <w:rsid w:val="000204EA"/>
    <w:rsid w:val="00020785"/>
    <w:rsid w:val="00021239"/>
    <w:rsid w:val="000213F3"/>
    <w:rsid w:val="00021861"/>
    <w:rsid w:val="00021A0A"/>
    <w:rsid w:val="00021EE0"/>
    <w:rsid w:val="0002323B"/>
    <w:rsid w:val="0002353C"/>
    <w:rsid w:val="000237B2"/>
    <w:rsid w:val="00023806"/>
    <w:rsid w:val="00024317"/>
    <w:rsid w:val="0002474A"/>
    <w:rsid w:val="000247EA"/>
    <w:rsid w:val="00024863"/>
    <w:rsid w:val="00025167"/>
    <w:rsid w:val="000253A4"/>
    <w:rsid w:val="00025657"/>
    <w:rsid w:val="00025BE2"/>
    <w:rsid w:val="00025ED7"/>
    <w:rsid w:val="0002604D"/>
    <w:rsid w:val="00026119"/>
    <w:rsid w:val="00026435"/>
    <w:rsid w:val="0002647F"/>
    <w:rsid w:val="00026578"/>
    <w:rsid w:val="00026801"/>
    <w:rsid w:val="00026D70"/>
    <w:rsid w:val="00027367"/>
    <w:rsid w:val="000274A5"/>
    <w:rsid w:val="00027C51"/>
    <w:rsid w:val="00027FD1"/>
    <w:rsid w:val="00027FDF"/>
    <w:rsid w:val="000301A5"/>
    <w:rsid w:val="0003090F"/>
    <w:rsid w:val="0003132D"/>
    <w:rsid w:val="000319F3"/>
    <w:rsid w:val="00031A4A"/>
    <w:rsid w:val="00032342"/>
    <w:rsid w:val="0003240A"/>
    <w:rsid w:val="00032496"/>
    <w:rsid w:val="00032A83"/>
    <w:rsid w:val="00032B3C"/>
    <w:rsid w:val="00032B5D"/>
    <w:rsid w:val="00032ED6"/>
    <w:rsid w:val="00032F4C"/>
    <w:rsid w:val="0003345C"/>
    <w:rsid w:val="00033EE1"/>
    <w:rsid w:val="00034F36"/>
    <w:rsid w:val="0003505C"/>
    <w:rsid w:val="000354B7"/>
    <w:rsid w:val="00035AF2"/>
    <w:rsid w:val="00035BE5"/>
    <w:rsid w:val="000366E4"/>
    <w:rsid w:val="00036920"/>
    <w:rsid w:val="00036F57"/>
    <w:rsid w:val="000377DB"/>
    <w:rsid w:val="00037B7A"/>
    <w:rsid w:val="00037FFD"/>
    <w:rsid w:val="0004018D"/>
    <w:rsid w:val="000403FC"/>
    <w:rsid w:val="000405A8"/>
    <w:rsid w:val="000406BF"/>
    <w:rsid w:val="000406EB"/>
    <w:rsid w:val="000409BC"/>
    <w:rsid w:val="0004154E"/>
    <w:rsid w:val="000415E0"/>
    <w:rsid w:val="0004167F"/>
    <w:rsid w:val="000425B8"/>
    <w:rsid w:val="000426CA"/>
    <w:rsid w:val="00043336"/>
    <w:rsid w:val="0004367B"/>
    <w:rsid w:val="00043815"/>
    <w:rsid w:val="00043DAB"/>
    <w:rsid w:val="00043E91"/>
    <w:rsid w:val="00044987"/>
    <w:rsid w:val="00045662"/>
    <w:rsid w:val="00045770"/>
    <w:rsid w:val="000462FA"/>
    <w:rsid w:val="00046631"/>
    <w:rsid w:val="000468EF"/>
    <w:rsid w:val="00046BB9"/>
    <w:rsid w:val="00046C21"/>
    <w:rsid w:val="00046CEA"/>
    <w:rsid w:val="00046D47"/>
    <w:rsid w:val="00047479"/>
    <w:rsid w:val="00047559"/>
    <w:rsid w:val="000506E6"/>
    <w:rsid w:val="000518C6"/>
    <w:rsid w:val="000518DB"/>
    <w:rsid w:val="00051E7D"/>
    <w:rsid w:val="0005257C"/>
    <w:rsid w:val="000525EE"/>
    <w:rsid w:val="00052A21"/>
    <w:rsid w:val="000532E5"/>
    <w:rsid w:val="000532E7"/>
    <w:rsid w:val="000541FD"/>
    <w:rsid w:val="00054680"/>
    <w:rsid w:val="00054AF9"/>
    <w:rsid w:val="00054E88"/>
    <w:rsid w:val="000551FF"/>
    <w:rsid w:val="000556B3"/>
    <w:rsid w:val="000558AC"/>
    <w:rsid w:val="00055DE1"/>
    <w:rsid w:val="00055FEF"/>
    <w:rsid w:val="000563AC"/>
    <w:rsid w:val="00056E41"/>
    <w:rsid w:val="00057125"/>
    <w:rsid w:val="00057136"/>
    <w:rsid w:val="00057424"/>
    <w:rsid w:val="00057717"/>
    <w:rsid w:val="00057CAA"/>
    <w:rsid w:val="00057E4C"/>
    <w:rsid w:val="00057F65"/>
    <w:rsid w:val="00060305"/>
    <w:rsid w:val="00060422"/>
    <w:rsid w:val="000607BD"/>
    <w:rsid w:val="0006089A"/>
    <w:rsid w:val="000609F6"/>
    <w:rsid w:val="00060BF7"/>
    <w:rsid w:val="00061603"/>
    <w:rsid w:val="0006238B"/>
    <w:rsid w:val="00062890"/>
    <w:rsid w:val="000628FA"/>
    <w:rsid w:val="000629E6"/>
    <w:rsid w:val="0006353C"/>
    <w:rsid w:val="00063972"/>
    <w:rsid w:val="00063F01"/>
    <w:rsid w:val="00063F23"/>
    <w:rsid w:val="00064399"/>
    <w:rsid w:val="00064500"/>
    <w:rsid w:val="00064935"/>
    <w:rsid w:val="000652FD"/>
    <w:rsid w:val="0006569B"/>
    <w:rsid w:val="00065B1F"/>
    <w:rsid w:val="00067178"/>
    <w:rsid w:val="00067739"/>
    <w:rsid w:val="0006792A"/>
    <w:rsid w:val="00067B25"/>
    <w:rsid w:val="000709CC"/>
    <w:rsid w:val="0007113C"/>
    <w:rsid w:val="00071159"/>
    <w:rsid w:val="000717AD"/>
    <w:rsid w:val="00072070"/>
    <w:rsid w:val="00072A0E"/>
    <w:rsid w:val="00073DF6"/>
    <w:rsid w:val="00073E98"/>
    <w:rsid w:val="0007420D"/>
    <w:rsid w:val="00074306"/>
    <w:rsid w:val="00074E63"/>
    <w:rsid w:val="000753EC"/>
    <w:rsid w:val="00075549"/>
    <w:rsid w:val="0007592D"/>
    <w:rsid w:val="00076A5C"/>
    <w:rsid w:val="00076E46"/>
    <w:rsid w:val="0007777F"/>
    <w:rsid w:val="00077A20"/>
    <w:rsid w:val="00077B19"/>
    <w:rsid w:val="00077DD8"/>
    <w:rsid w:val="000808C3"/>
    <w:rsid w:val="00081A57"/>
    <w:rsid w:val="00081E70"/>
    <w:rsid w:val="00082080"/>
    <w:rsid w:val="0008225A"/>
    <w:rsid w:val="00082322"/>
    <w:rsid w:val="000824C7"/>
    <w:rsid w:val="000827DA"/>
    <w:rsid w:val="00082A20"/>
    <w:rsid w:val="00083445"/>
    <w:rsid w:val="000834B3"/>
    <w:rsid w:val="00084980"/>
    <w:rsid w:val="000856DC"/>
    <w:rsid w:val="00085D03"/>
    <w:rsid w:val="00085E70"/>
    <w:rsid w:val="00086D49"/>
    <w:rsid w:val="00086D7F"/>
    <w:rsid w:val="00086F9C"/>
    <w:rsid w:val="000871B1"/>
    <w:rsid w:val="000872DE"/>
    <w:rsid w:val="000873C1"/>
    <w:rsid w:val="000873D4"/>
    <w:rsid w:val="00087575"/>
    <w:rsid w:val="000906CD"/>
    <w:rsid w:val="00091293"/>
    <w:rsid w:val="000912B7"/>
    <w:rsid w:val="00091A03"/>
    <w:rsid w:val="000921AA"/>
    <w:rsid w:val="00092AAE"/>
    <w:rsid w:val="000930DA"/>
    <w:rsid w:val="0009359F"/>
    <w:rsid w:val="00093A71"/>
    <w:rsid w:val="000945A8"/>
    <w:rsid w:val="00094883"/>
    <w:rsid w:val="00094ECA"/>
    <w:rsid w:val="00094F54"/>
    <w:rsid w:val="00095149"/>
    <w:rsid w:val="00096340"/>
    <w:rsid w:val="000965FB"/>
    <w:rsid w:val="000967AC"/>
    <w:rsid w:val="000967DD"/>
    <w:rsid w:val="00096934"/>
    <w:rsid w:val="00096968"/>
    <w:rsid w:val="000979AF"/>
    <w:rsid w:val="00097B2B"/>
    <w:rsid w:val="00097D78"/>
    <w:rsid w:val="000A0299"/>
    <w:rsid w:val="000A039F"/>
    <w:rsid w:val="000A05E6"/>
    <w:rsid w:val="000A0BD7"/>
    <w:rsid w:val="000A1067"/>
    <w:rsid w:val="000A121A"/>
    <w:rsid w:val="000A132D"/>
    <w:rsid w:val="000A1FBB"/>
    <w:rsid w:val="000A22BF"/>
    <w:rsid w:val="000A26E0"/>
    <w:rsid w:val="000A2F6B"/>
    <w:rsid w:val="000A38DE"/>
    <w:rsid w:val="000A3C95"/>
    <w:rsid w:val="000A3E09"/>
    <w:rsid w:val="000A4738"/>
    <w:rsid w:val="000A491B"/>
    <w:rsid w:val="000A4B15"/>
    <w:rsid w:val="000A4E30"/>
    <w:rsid w:val="000A505B"/>
    <w:rsid w:val="000A590E"/>
    <w:rsid w:val="000A63D7"/>
    <w:rsid w:val="000A6789"/>
    <w:rsid w:val="000A67BE"/>
    <w:rsid w:val="000A6ACE"/>
    <w:rsid w:val="000A6AD7"/>
    <w:rsid w:val="000A6C96"/>
    <w:rsid w:val="000A793C"/>
    <w:rsid w:val="000A7ADE"/>
    <w:rsid w:val="000B0532"/>
    <w:rsid w:val="000B0644"/>
    <w:rsid w:val="000B0B86"/>
    <w:rsid w:val="000B1229"/>
    <w:rsid w:val="000B1FCD"/>
    <w:rsid w:val="000B29AC"/>
    <w:rsid w:val="000B3251"/>
    <w:rsid w:val="000B32BB"/>
    <w:rsid w:val="000B3444"/>
    <w:rsid w:val="000B3BB9"/>
    <w:rsid w:val="000B3D05"/>
    <w:rsid w:val="000B4467"/>
    <w:rsid w:val="000B44D9"/>
    <w:rsid w:val="000B4B44"/>
    <w:rsid w:val="000B6D4A"/>
    <w:rsid w:val="000B72A3"/>
    <w:rsid w:val="000B7824"/>
    <w:rsid w:val="000C14C3"/>
    <w:rsid w:val="000C15B5"/>
    <w:rsid w:val="000C1DEA"/>
    <w:rsid w:val="000C2260"/>
    <w:rsid w:val="000C3022"/>
    <w:rsid w:val="000C30F0"/>
    <w:rsid w:val="000C3235"/>
    <w:rsid w:val="000C387E"/>
    <w:rsid w:val="000C3C79"/>
    <w:rsid w:val="000C4599"/>
    <w:rsid w:val="000C4EBE"/>
    <w:rsid w:val="000C567F"/>
    <w:rsid w:val="000C5920"/>
    <w:rsid w:val="000C5D13"/>
    <w:rsid w:val="000C5E56"/>
    <w:rsid w:val="000C5F2B"/>
    <w:rsid w:val="000C6353"/>
    <w:rsid w:val="000C6DFA"/>
    <w:rsid w:val="000C702B"/>
    <w:rsid w:val="000C72FF"/>
    <w:rsid w:val="000C7636"/>
    <w:rsid w:val="000C78A8"/>
    <w:rsid w:val="000C7AC2"/>
    <w:rsid w:val="000D04C1"/>
    <w:rsid w:val="000D0656"/>
    <w:rsid w:val="000D0D0B"/>
    <w:rsid w:val="000D0DA3"/>
    <w:rsid w:val="000D1010"/>
    <w:rsid w:val="000D1533"/>
    <w:rsid w:val="000D17C6"/>
    <w:rsid w:val="000D280A"/>
    <w:rsid w:val="000D2B10"/>
    <w:rsid w:val="000D2FDC"/>
    <w:rsid w:val="000D372F"/>
    <w:rsid w:val="000D38A7"/>
    <w:rsid w:val="000D3BB5"/>
    <w:rsid w:val="000D3E23"/>
    <w:rsid w:val="000D3E52"/>
    <w:rsid w:val="000D4C66"/>
    <w:rsid w:val="000D6196"/>
    <w:rsid w:val="000D640C"/>
    <w:rsid w:val="000D64C7"/>
    <w:rsid w:val="000D65FE"/>
    <w:rsid w:val="000D6AB3"/>
    <w:rsid w:val="000D712A"/>
    <w:rsid w:val="000D71AE"/>
    <w:rsid w:val="000E0213"/>
    <w:rsid w:val="000E0408"/>
    <w:rsid w:val="000E168A"/>
    <w:rsid w:val="000E1A43"/>
    <w:rsid w:val="000E1B3F"/>
    <w:rsid w:val="000E1CDA"/>
    <w:rsid w:val="000E1DDD"/>
    <w:rsid w:val="000E3487"/>
    <w:rsid w:val="000E366A"/>
    <w:rsid w:val="000E3A20"/>
    <w:rsid w:val="000E3BD5"/>
    <w:rsid w:val="000E3D84"/>
    <w:rsid w:val="000E3DF7"/>
    <w:rsid w:val="000E3E81"/>
    <w:rsid w:val="000E517F"/>
    <w:rsid w:val="000E5986"/>
    <w:rsid w:val="000E5D80"/>
    <w:rsid w:val="000E78FA"/>
    <w:rsid w:val="000E7C94"/>
    <w:rsid w:val="000F0079"/>
    <w:rsid w:val="000F04E4"/>
    <w:rsid w:val="000F0F99"/>
    <w:rsid w:val="000F0FFC"/>
    <w:rsid w:val="000F1240"/>
    <w:rsid w:val="000F1441"/>
    <w:rsid w:val="000F153E"/>
    <w:rsid w:val="000F191C"/>
    <w:rsid w:val="000F2499"/>
    <w:rsid w:val="000F2843"/>
    <w:rsid w:val="000F2A71"/>
    <w:rsid w:val="000F2D09"/>
    <w:rsid w:val="000F2DBC"/>
    <w:rsid w:val="000F3050"/>
    <w:rsid w:val="000F30E5"/>
    <w:rsid w:val="000F391C"/>
    <w:rsid w:val="000F4237"/>
    <w:rsid w:val="000F45EC"/>
    <w:rsid w:val="000F5EB9"/>
    <w:rsid w:val="000F62CC"/>
    <w:rsid w:val="000F63C5"/>
    <w:rsid w:val="000F64E3"/>
    <w:rsid w:val="000F68CF"/>
    <w:rsid w:val="000F71E8"/>
    <w:rsid w:val="000F73ED"/>
    <w:rsid w:val="000F74FB"/>
    <w:rsid w:val="000F7B68"/>
    <w:rsid w:val="000F7DA5"/>
    <w:rsid w:val="001003F1"/>
    <w:rsid w:val="0010066A"/>
    <w:rsid w:val="00100ABF"/>
    <w:rsid w:val="001017D8"/>
    <w:rsid w:val="00102107"/>
    <w:rsid w:val="00103257"/>
    <w:rsid w:val="0010369D"/>
    <w:rsid w:val="00103B7E"/>
    <w:rsid w:val="00103D12"/>
    <w:rsid w:val="00103E1E"/>
    <w:rsid w:val="00103EA3"/>
    <w:rsid w:val="00104088"/>
    <w:rsid w:val="00104678"/>
    <w:rsid w:val="00104925"/>
    <w:rsid w:val="00104E52"/>
    <w:rsid w:val="00105BE1"/>
    <w:rsid w:val="00105CD4"/>
    <w:rsid w:val="00105CFF"/>
    <w:rsid w:val="001062DA"/>
    <w:rsid w:val="001062DF"/>
    <w:rsid w:val="001066E8"/>
    <w:rsid w:val="00106FEC"/>
    <w:rsid w:val="001074C7"/>
    <w:rsid w:val="00107998"/>
    <w:rsid w:val="001079B7"/>
    <w:rsid w:val="00107C3A"/>
    <w:rsid w:val="00107C78"/>
    <w:rsid w:val="00107CB7"/>
    <w:rsid w:val="0011008D"/>
    <w:rsid w:val="00110296"/>
    <w:rsid w:val="00110508"/>
    <w:rsid w:val="001106DD"/>
    <w:rsid w:val="001108CE"/>
    <w:rsid w:val="00110A21"/>
    <w:rsid w:val="00110AC6"/>
    <w:rsid w:val="00110AFE"/>
    <w:rsid w:val="00110D26"/>
    <w:rsid w:val="00110EF4"/>
    <w:rsid w:val="00110EF9"/>
    <w:rsid w:val="001110AA"/>
    <w:rsid w:val="0011119D"/>
    <w:rsid w:val="00111B02"/>
    <w:rsid w:val="00111DB9"/>
    <w:rsid w:val="00111DE9"/>
    <w:rsid w:val="00111E46"/>
    <w:rsid w:val="001122F0"/>
    <w:rsid w:val="001123A3"/>
    <w:rsid w:val="00112999"/>
    <w:rsid w:val="001132F3"/>
    <w:rsid w:val="00113707"/>
    <w:rsid w:val="0011388D"/>
    <w:rsid w:val="001148E9"/>
    <w:rsid w:val="001154E0"/>
    <w:rsid w:val="00115784"/>
    <w:rsid w:val="001159F7"/>
    <w:rsid w:val="00115F79"/>
    <w:rsid w:val="0011643C"/>
    <w:rsid w:val="001164FD"/>
    <w:rsid w:val="0011703D"/>
    <w:rsid w:val="001173E9"/>
    <w:rsid w:val="00117AD5"/>
    <w:rsid w:val="00117DBE"/>
    <w:rsid w:val="00120615"/>
    <w:rsid w:val="00120A8D"/>
    <w:rsid w:val="00121010"/>
    <w:rsid w:val="001210DF"/>
    <w:rsid w:val="00121338"/>
    <w:rsid w:val="001216AD"/>
    <w:rsid w:val="001220FD"/>
    <w:rsid w:val="00122901"/>
    <w:rsid w:val="00122D0D"/>
    <w:rsid w:val="00122E86"/>
    <w:rsid w:val="00123BB3"/>
    <w:rsid w:val="00123DCE"/>
    <w:rsid w:val="001242BF"/>
    <w:rsid w:val="00124C6E"/>
    <w:rsid w:val="00125008"/>
    <w:rsid w:val="00125051"/>
    <w:rsid w:val="00125B82"/>
    <w:rsid w:val="00125D8F"/>
    <w:rsid w:val="00126130"/>
    <w:rsid w:val="00126160"/>
    <w:rsid w:val="001261DC"/>
    <w:rsid w:val="00126349"/>
    <w:rsid w:val="00126969"/>
    <w:rsid w:val="00126AF8"/>
    <w:rsid w:val="00126AFC"/>
    <w:rsid w:val="00126C0C"/>
    <w:rsid w:val="00127143"/>
    <w:rsid w:val="0013006D"/>
    <w:rsid w:val="00130157"/>
    <w:rsid w:val="00130962"/>
    <w:rsid w:val="00130CE2"/>
    <w:rsid w:val="00131304"/>
    <w:rsid w:val="00131699"/>
    <w:rsid w:val="0013288D"/>
    <w:rsid w:val="001328FD"/>
    <w:rsid w:val="001331F6"/>
    <w:rsid w:val="00133D9D"/>
    <w:rsid w:val="00134D71"/>
    <w:rsid w:val="00135900"/>
    <w:rsid w:val="00135CBC"/>
    <w:rsid w:val="00135F0A"/>
    <w:rsid w:val="00136527"/>
    <w:rsid w:val="00136610"/>
    <w:rsid w:val="00136AF1"/>
    <w:rsid w:val="00137678"/>
    <w:rsid w:val="0013772D"/>
    <w:rsid w:val="00137D3D"/>
    <w:rsid w:val="00137EC3"/>
    <w:rsid w:val="00140267"/>
    <w:rsid w:val="00140442"/>
    <w:rsid w:val="001405C1"/>
    <w:rsid w:val="00140AA3"/>
    <w:rsid w:val="00140B28"/>
    <w:rsid w:val="001414CE"/>
    <w:rsid w:val="00141783"/>
    <w:rsid w:val="00141A67"/>
    <w:rsid w:val="00141A6C"/>
    <w:rsid w:val="00141C2C"/>
    <w:rsid w:val="00141E57"/>
    <w:rsid w:val="0014201A"/>
    <w:rsid w:val="001429A3"/>
    <w:rsid w:val="00142AC6"/>
    <w:rsid w:val="00143CEE"/>
    <w:rsid w:val="0014411C"/>
    <w:rsid w:val="0014422C"/>
    <w:rsid w:val="00144F7E"/>
    <w:rsid w:val="001458A3"/>
    <w:rsid w:val="00145B56"/>
    <w:rsid w:val="00145F53"/>
    <w:rsid w:val="00145FE7"/>
    <w:rsid w:val="001461B4"/>
    <w:rsid w:val="00146495"/>
    <w:rsid w:val="00146510"/>
    <w:rsid w:val="001466B4"/>
    <w:rsid w:val="00146799"/>
    <w:rsid w:val="00146C37"/>
    <w:rsid w:val="00146CB8"/>
    <w:rsid w:val="001473C3"/>
    <w:rsid w:val="00147446"/>
    <w:rsid w:val="0014761E"/>
    <w:rsid w:val="00147A6B"/>
    <w:rsid w:val="00147C3F"/>
    <w:rsid w:val="00147C47"/>
    <w:rsid w:val="00147DB3"/>
    <w:rsid w:val="00147DD2"/>
    <w:rsid w:val="00147E55"/>
    <w:rsid w:val="00147ED7"/>
    <w:rsid w:val="00147F34"/>
    <w:rsid w:val="00147FBE"/>
    <w:rsid w:val="00150861"/>
    <w:rsid w:val="00150875"/>
    <w:rsid w:val="00150A1A"/>
    <w:rsid w:val="00151C9E"/>
    <w:rsid w:val="00151E6B"/>
    <w:rsid w:val="001520AB"/>
    <w:rsid w:val="00152227"/>
    <w:rsid w:val="0015253B"/>
    <w:rsid w:val="001537FD"/>
    <w:rsid w:val="00154033"/>
    <w:rsid w:val="001545B5"/>
    <w:rsid w:val="001547B2"/>
    <w:rsid w:val="00154B98"/>
    <w:rsid w:val="0015536B"/>
    <w:rsid w:val="00155387"/>
    <w:rsid w:val="001553E5"/>
    <w:rsid w:val="00155E8D"/>
    <w:rsid w:val="001560EC"/>
    <w:rsid w:val="001565F6"/>
    <w:rsid w:val="001568E0"/>
    <w:rsid w:val="00156936"/>
    <w:rsid w:val="00156E88"/>
    <w:rsid w:val="00157622"/>
    <w:rsid w:val="001578C3"/>
    <w:rsid w:val="00157A01"/>
    <w:rsid w:val="00157ADD"/>
    <w:rsid w:val="001601CC"/>
    <w:rsid w:val="00160626"/>
    <w:rsid w:val="00160BA9"/>
    <w:rsid w:val="00161123"/>
    <w:rsid w:val="001613AB"/>
    <w:rsid w:val="00161C3A"/>
    <w:rsid w:val="001623AC"/>
    <w:rsid w:val="00162715"/>
    <w:rsid w:val="0016277D"/>
    <w:rsid w:val="001638A9"/>
    <w:rsid w:val="001640D4"/>
    <w:rsid w:val="001645A2"/>
    <w:rsid w:val="00164776"/>
    <w:rsid w:val="00165431"/>
    <w:rsid w:val="001654FE"/>
    <w:rsid w:val="00165672"/>
    <w:rsid w:val="00166206"/>
    <w:rsid w:val="00166710"/>
    <w:rsid w:val="001667A5"/>
    <w:rsid w:val="00166DB5"/>
    <w:rsid w:val="0016710B"/>
    <w:rsid w:val="00167305"/>
    <w:rsid w:val="00167CDF"/>
    <w:rsid w:val="00167EAF"/>
    <w:rsid w:val="0017019D"/>
    <w:rsid w:val="0017031D"/>
    <w:rsid w:val="00170A21"/>
    <w:rsid w:val="001712ED"/>
    <w:rsid w:val="00171490"/>
    <w:rsid w:val="0017198B"/>
    <w:rsid w:val="001719F7"/>
    <w:rsid w:val="0017227B"/>
    <w:rsid w:val="0017249A"/>
    <w:rsid w:val="001727C9"/>
    <w:rsid w:val="0017346A"/>
    <w:rsid w:val="001736E8"/>
    <w:rsid w:val="00173D1E"/>
    <w:rsid w:val="00173F2C"/>
    <w:rsid w:val="0017427D"/>
    <w:rsid w:val="00174DBA"/>
    <w:rsid w:val="00175080"/>
    <w:rsid w:val="001751D4"/>
    <w:rsid w:val="001752CC"/>
    <w:rsid w:val="001752F1"/>
    <w:rsid w:val="00175870"/>
    <w:rsid w:val="00176D81"/>
    <w:rsid w:val="00176FA8"/>
    <w:rsid w:val="001775A2"/>
    <w:rsid w:val="001779AF"/>
    <w:rsid w:val="001809BD"/>
    <w:rsid w:val="00180CC3"/>
    <w:rsid w:val="00181004"/>
    <w:rsid w:val="0018152F"/>
    <w:rsid w:val="00181692"/>
    <w:rsid w:val="0018192E"/>
    <w:rsid w:val="00181EC1"/>
    <w:rsid w:val="001820D0"/>
    <w:rsid w:val="001824F7"/>
    <w:rsid w:val="00182B32"/>
    <w:rsid w:val="00182FB5"/>
    <w:rsid w:val="001831EA"/>
    <w:rsid w:val="0018349B"/>
    <w:rsid w:val="00183653"/>
    <w:rsid w:val="00184246"/>
    <w:rsid w:val="00184AFA"/>
    <w:rsid w:val="00184E96"/>
    <w:rsid w:val="00184F02"/>
    <w:rsid w:val="001857BB"/>
    <w:rsid w:val="00185E8C"/>
    <w:rsid w:val="00185F77"/>
    <w:rsid w:val="00186219"/>
    <w:rsid w:val="00186374"/>
    <w:rsid w:val="00186407"/>
    <w:rsid w:val="00186538"/>
    <w:rsid w:val="00186CB4"/>
    <w:rsid w:val="00187644"/>
    <w:rsid w:val="00187B99"/>
    <w:rsid w:val="00187CD8"/>
    <w:rsid w:val="00187F5F"/>
    <w:rsid w:val="00190264"/>
    <w:rsid w:val="00190A58"/>
    <w:rsid w:val="00190B26"/>
    <w:rsid w:val="00190DC4"/>
    <w:rsid w:val="001915CE"/>
    <w:rsid w:val="00191654"/>
    <w:rsid w:val="00191EB0"/>
    <w:rsid w:val="0019266B"/>
    <w:rsid w:val="001931BC"/>
    <w:rsid w:val="00193D27"/>
    <w:rsid w:val="001944C7"/>
    <w:rsid w:val="00194562"/>
    <w:rsid w:val="001946D5"/>
    <w:rsid w:val="001948E8"/>
    <w:rsid w:val="00194B0F"/>
    <w:rsid w:val="00194CFE"/>
    <w:rsid w:val="00194D0F"/>
    <w:rsid w:val="00195B80"/>
    <w:rsid w:val="00195FCB"/>
    <w:rsid w:val="001960DD"/>
    <w:rsid w:val="00196DF4"/>
    <w:rsid w:val="00197447"/>
    <w:rsid w:val="001975AD"/>
    <w:rsid w:val="001976FB"/>
    <w:rsid w:val="001A0273"/>
    <w:rsid w:val="001A04FA"/>
    <w:rsid w:val="001A0824"/>
    <w:rsid w:val="001A1C86"/>
    <w:rsid w:val="001A2640"/>
    <w:rsid w:val="001A2B28"/>
    <w:rsid w:val="001A3A56"/>
    <w:rsid w:val="001A3C83"/>
    <w:rsid w:val="001A458D"/>
    <w:rsid w:val="001A48FF"/>
    <w:rsid w:val="001A49C6"/>
    <w:rsid w:val="001A4B10"/>
    <w:rsid w:val="001A4B94"/>
    <w:rsid w:val="001A4D4C"/>
    <w:rsid w:val="001A4F62"/>
    <w:rsid w:val="001A54AF"/>
    <w:rsid w:val="001A715F"/>
    <w:rsid w:val="001A756B"/>
    <w:rsid w:val="001A771C"/>
    <w:rsid w:val="001A79E7"/>
    <w:rsid w:val="001A7AD3"/>
    <w:rsid w:val="001B0FB3"/>
    <w:rsid w:val="001B1765"/>
    <w:rsid w:val="001B1EBF"/>
    <w:rsid w:val="001B1EE7"/>
    <w:rsid w:val="001B2B6F"/>
    <w:rsid w:val="001B2C92"/>
    <w:rsid w:val="001B2F8D"/>
    <w:rsid w:val="001B2FEE"/>
    <w:rsid w:val="001B3875"/>
    <w:rsid w:val="001B4029"/>
    <w:rsid w:val="001B4118"/>
    <w:rsid w:val="001B4B40"/>
    <w:rsid w:val="001B4BEF"/>
    <w:rsid w:val="001B5658"/>
    <w:rsid w:val="001B5D89"/>
    <w:rsid w:val="001B64A2"/>
    <w:rsid w:val="001B653D"/>
    <w:rsid w:val="001B6CA4"/>
    <w:rsid w:val="001B6F70"/>
    <w:rsid w:val="001B7231"/>
    <w:rsid w:val="001C0304"/>
    <w:rsid w:val="001C03EB"/>
    <w:rsid w:val="001C03F4"/>
    <w:rsid w:val="001C0DBE"/>
    <w:rsid w:val="001C0F90"/>
    <w:rsid w:val="001C14F9"/>
    <w:rsid w:val="001C1629"/>
    <w:rsid w:val="001C1E0C"/>
    <w:rsid w:val="001C1F57"/>
    <w:rsid w:val="001C30A9"/>
    <w:rsid w:val="001C3682"/>
    <w:rsid w:val="001C39D3"/>
    <w:rsid w:val="001C3B43"/>
    <w:rsid w:val="001C3C3E"/>
    <w:rsid w:val="001C404D"/>
    <w:rsid w:val="001C404F"/>
    <w:rsid w:val="001C481E"/>
    <w:rsid w:val="001C4EA1"/>
    <w:rsid w:val="001C5C73"/>
    <w:rsid w:val="001C5E4E"/>
    <w:rsid w:val="001C608A"/>
    <w:rsid w:val="001C6267"/>
    <w:rsid w:val="001C6D82"/>
    <w:rsid w:val="001C6E53"/>
    <w:rsid w:val="001C7172"/>
    <w:rsid w:val="001C7405"/>
    <w:rsid w:val="001C757A"/>
    <w:rsid w:val="001C75E3"/>
    <w:rsid w:val="001C7A1C"/>
    <w:rsid w:val="001D00FF"/>
    <w:rsid w:val="001D0608"/>
    <w:rsid w:val="001D0AF5"/>
    <w:rsid w:val="001D26B0"/>
    <w:rsid w:val="001D2D63"/>
    <w:rsid w:val="001D2FBB"/>
    <w:rsid w:val="001D339C"/>
    <w:rsid w:val="001D3423"/>
    <w:rsid w:val="001D4474"/>
    <w:rsid w:val="001D44E4"/>
    <w:rsid w:val="001D458D"/>
    <w:rsid w:val="001D4C38"/>
    <w:rsid w:val="001D4FE7"/>
    <w:rsid w:val="001D505D"/>
    <w:rsid w:val="001D5088"/>
    <w:rsid w:val="001D5418"/>
    <w:rsid w:val="001D569E"/>
    <w:rsid w:val="001D57F3"/>
    <w:rsid w:val="001D6302"/>
    <w:rsid w:val="001D6528"/>
    <w:rsid w:val="001D7063"/>
    <w:rsid w:val="001E01A5"/>
    <w:rsid w:val="001E05DC"/>
    <w:rsid w:val="001E05FA"/>
    <w:rsid w:val="001E0883"/>
    <w:rsid w:val="001E0BEB"/>
    <w:rsid w:val="001E1249"/>
    <w:rsid w:val="001E15BD"/>
    <w:rsid w:val="001E194F"/>
    <w:rsid w:val="001E1C95"/>
    <w:rsid w:val="001E25A0"/>
    <w:rsid w:val="001E2BFF"/>
    <w:rsid w:val="001E338D"/>
    <w:rsid w:val="001E3584"/>
    <w:rsid w:val="001E3839"/>
    <w:rsid w:val="001E39CB"/>
    <w:rsid w:val="001E3D4A"/>
    <w:rsid w:val="001E41D6"/>
    <w:rsid w:val="001E4203"/>
    <w:rsid w:val="001E4343"/>
    <w:rsid w:val="001E44C3"/>
    <w:rsid w:val="001E5192"/>
    <w:rsid w:val="001E5C35"/>
    <w:rsid w:val="001E6052"/>
    <w:rsid w:val="001E646C"/>
    <w:rsid w:val="001E66D0"/>
    <w:rsid w:val="001E693F"/>
    <w:rsid w:val="001E6A81"/>
    <w:rsid w:val="001E7CCF"/>
    <w:rsid w:val="001E7DED"/>
    <w:rsid w:val="001F0BCC"/>
    <w:rsid w:val="001F0ED8"/>
    <w:rsid w:val="001F146E"/>
    <w:rsid w:val="001F1F17"/>
    <w:rsid w:val="001F2038"/>
    <w:rsid w:val="001F2091"/>
    <w:rsid w:val="001F21A9"/>
    <w:rsid w:val="001F2257"/>
    <w:rsid w:val="001F232F"/>
    <w:rsid w:val="001F258B"/>
    <w:rsid w:val="001F28EC"/>
    <w:rsid w:val="001F2CB4"/>
    <w:rsid w:val="001F2EBB"/>
    <w:rsid w:val="001F3645"/>
    <w:rsid w:val="001F474F"/>
    <w:rsid w:val="001F50A5"/>
    <w:rsid w:val="001F55A8"/>
    <w:rsid w:val="001F623C"/>
    <w:rsid w:val="001F6355"/>
    <w:rsid w:val="001F6D00"/>
    <w:rsid w:val="001F6E74"/>
    <w:rsid w:val="001F6EAD"/>
    <w:rsid w:val="001F74B5"/>
    <w:rsid w:val="001F7865"/>
    <w:rsid w:val="001F7EA1"/>
    <w:rsid w:val="0020040D"/>
    <w:rsid w:val="00200E5C"/>
    <w:rsid w:val="0020116A"/>
    <w:rsid w:val="002026E1"/>
    <w:rsid w:val="0020270C"/>
    <w:rsid w:val="00202E30"/>
    <w:rsid w:val="002036B0"/>
    <w:rsid w:val="00203E77"/>
    <w:rsid w:val="00204124"/>
    <w:rsid w:val="00204189"/>
    <w:rsid w:val="00205611"/>
    <w:rsid w:val="00205875"/>
    <w:rsid w:val="00205917"/>
    <w:rsid w:val="00205A93"/>
    <w:rsid w:val="00205E51"/>
    <w:rsid w:val="0020667D"/>
    <w:rsid w:val="00206CC0"/>
    <w:rsid w:val="00206DCC"/>
    <w:rsid w:val="00206E41"/>
    <w:rsid w:val="00206FC4"/>
    <w:rsid w:val="00206FC7"/>
    <w:rsid w:val="00207167"/>
    <w:rsid w:val="00207332"/>
    <w:rsid w:val="002077EC"/>
    <w:rsid w:val="00207A84"/>
    <w:rsid w:val="00207B70"/>
    <w:rsid w:val="00207E8C"/>
    <w:rsid w:val="002104C6"/>
    <w:rsid w:val="0021066C"/>
    <w:rsid w:val="00210E87"/>
    <w:rsid w:val="0021110F"/>
    <w:rsid w:val="0021142C"/>
    <w:rsid w:val="00212683"/>
    <w:rsid w:val="002128F8"/>
    <w:rsid w:val="00212A96"/>
    <w:rsid w:val="00212B36"/>
    <w:rsid w:val="00212D06"/>
    <w:rsid w:val="00212DB9"/>
    <w:rsid w:val="00213715"/>
    <w:rsid w:val="00213EDE"/>
    <w:rsid w:val="0021401C"/>
    <w:rsid w:val="00214C43"/>
    <w:rsid w:val="00215AFE"/>
    <w:rsid w:val="00216323"/>
    <w:rsid w:val="002165E6"/>
    <w:rsid w:val="0021673E"/>
    <w:rsid w:val="00216808"/>
    <w:rsid w:val="00216A2D"/>
    <w:rsid w:val="00216E7F"/>
    <w:rsid w:val="00217007"/>
    <w:rsid w:val="00220AC2"/>
    <w:rsid w:val="00220BBB"/>
    <w:rsid w:val="00220D89"/>
    <w:rsid w:val="00220E10"/>
    <w:rsid w:val="00221EE6"/>
    <w:rsid w:val="0022233E"/>
    <w:rsid w:val="002224E8"/>
    <w:rsid w:val="002228BE"/>
    <w:rsid w:val="00222E09"/>
    <w:rsid w:val="00223202"/>
    <w:rsid w:val="0022379A"/>
    <w:rsid w:val="00223921"/>
    <w:rsid w:val="00224469"/>
    <w:rsid w:val="002244F7"/>
    <w:rsid w:val="00225680"/>
    <w:rsid w:val="002257C0"/>
    <w:rsid w:val="00225BD3"/>
    <w:rsid w:val="002262E7"/>
    <w:rsid w:val="0022666C"/>
    <w:rsid w:val="00226F3D"/>
    <w:rsid w:val="002273A5"/>
    <w:rsid w:val="002275C1"/>
    <w:rsid w:val="00227B68"/>
    <w:rsid w:val="00230177"/>
    <w:rsid w:val="002306CF"/>
    <w:rsid w:val="00231EA0"/>
    <w:rsid w:val="0023205A"/>
    <w:rsid w:val="00232494"/>
    <w:rsid w:val="00233368"/>
    <w:rsid w:val="00233F13"/>
    <w:rsid w:val="0023440D"/>
    <w:rsid w:val="002345BB"/>
    <w:rsid w:val="00234FE3"/>
    <w:rsid w:val="00235729"/>
    <w:rsid w:val="00235766"/>
    <w:rsid w:val="002359AA"/>
    <w:rsid w:val="002359FD"/>
    <w:rsid w:val="00235CDE"/>
    <w:rsid w:val="00235E59"/>
    <w:rsid w:val="0023651F"/>
    <w:rsid w:val="0023673D"/>
    <w:rsid w:val="0023674A"/>
    <w:rsid w:val="00236851"/>
    <w:rsid w:val="00236EC5"/>
    <w:rsid w:val="00237AD9"/>
    <w:rsid w:val="00237F21"/>
    <w:rsid w:val="002401F6"/>
    <w:rsid w:val="00240770"/>
    <w:rsid w:val="002408B8"/>
    <w:rsid w:val="0024110B"/>
    <w:rsid w:val="00241976"/>
    <w:rsid w:val="00241BE5"/>
    <w:rsid w:val="002426DF"/>
    <w:rsid w:val="0024439A"/>
    <w:rsid w:val="00244781"/>
    <w:rsid w:val="00244AE1"/>
    <w:rsid w:val="00245252"/>
    <w:rsid w:val="00245614"/>
    <w:rsid w:val="00245873"/>
    <w:rsid w:val="00245E95"/>
    <w:rsid w:val="00246355"/>
    <w:rsid w:val="00246707"/>
    <w:rsid w:val="002468F2"/>
    <w:rsid w:val="00246EE7"/>
    <w:rsid w:val="002478A6"/>
    <w:rsid w:val="00247A6B"/>
    <w:rsid w:val="00247A8B"/>
    <w:rsid w:val="00247AB7"/>
    <w:rsid w:val="00247B33"/>
    <w:rsid w:val="00247FC5"/>
    <w:rsid w:val="00250A54"/>
    <w:rsid w:val="00250B52"/>
    <w:rsid w:val="00251621"/>
    <w:rsid w:val="00252C7D"/>
    <w:rsid w:val="00252F99"/>
    <w:rsid w:val="00253296"/>
    <w:rsid w:val="00253658"/>
    <w:rsid w:val="002546A5"/>
    <w:rsid w:val="00254DA8"/>
    <w:rsid w:val="0025565D"/>
    <w:rsid w:val="002556A3"/>
    <w:rsid w:val="00255C4C"/>
    <w:rsid w:val="00255FD8"/>
    <w:rsid w:val="00256666"/>
    <w:rsid w:val="002569C8"/>
    <w:rsid w:val="00256EA2"/>
    <w:rsid w:val="00257A59"/>
    <w:rsid w:val="00257C5E"/>
    <w:rsid w:val="00257D02"/>
    <w:rsid w:val="00260510"/>
    <w:rsid w:val="002608DD"/>
    <w:rsid w:val="00260B14"/>
    <w:rsid w:val="00261023"/>
    <w:rsid w:val="002614BB"/>
    <w:rsid w:val="002617CB"/>
    <w:rsid w:val="00261819"/>
    <w:rsid w:val="00261954"/>
    <w:rsid w:val="00261AE6"/>
    <w:rsid w:val="00262357"/>
    <w:rsid w:val="00262B1F"/>
    <w:rsid w:val="00262EFE"/>
    <w:rsid w:val="00263289"/>
    <w:rsid w:val="002633E0"/>
    <w:rsid w:val="00263499"/>
    <w:rsid w:val="0026362E"/>
    <w:rsid w:val="00264334"/>
    <w:rsid w:val="00264490"/>
    <w:rsid w:val="00265252"/>
    <w:rsid w:val="002656E3"/>
    <w:rsid w:val="00266061"/>
    <w:rsid w:val="002664E1"/>
    <w:rsid w:val="00266533"/>
    <w:rsid w:val="0026684A"/>
    <w:rsid w:val="002669DD"/>
    <w:rsid w:val="00267A43"/>
    <w:rsid w:val="00267B06"/>
    <w:rsid w:val="00267D87"/>
    <w:rsid w:val="00267E65"/>
    <w:rsid w:val="00267F24"/>
    <w:rsid w:val="00270407"/>
    <w:rsid w:val="002705DB"/>
    <w:rsid w:val="00270E48"/>
    <w:rsid w:val="00271AC5"/>
    <w:rsid w:val="00271DA9"/>
    <w:rsid w:val="00271F43"/>
    <w:rsid w:val="002720B8"/>
    <w:rsid w:val="002725FD"/>
    <w:rsid w:val="0027262A"/>
    <w:rsid w:val="00272B19"/>
    <w:rsid w:val="0027305E"/>
    <w:rsid w:val="0027308A"/>
    <w:rsid w:val="002734FE"/>
    <w:rsid w:val="002737A4"/>
    <w:rsid w:val="00273B5C"/>
    <w:rsid w:val="00273DF1"/>
    <w:rsid w:val="00273EBC"/>
    <w:rsid w:val="00274632"/>
    <w:rsid w:val="00274733"/>
    <w:rsid w:val="00274D66"/>
    <w:rsid w:val="00275F87"/>
    <w:rsid w:val="00276E53"/>
    <w:rsid w:val="00277709"/>
    <w:rsid w:val="0028052E"/>
    <w:rsid w:val="002805DA"/>
    <w:rsid w:val="00281BAF"/>
    <w:rsid w:val="00282135"/>
    <w:rsid w:val="002830CB"/>
    <w:rsid w:val="0028315A"/>
    <w:rsid w:val="00283181"/>
    <w:rsid w:val="002839EE"/>
    <w:rsid w:val="00283D2F"/>
    <w:rsid w:val="00284092"/>
    <w:rsid w:val="00284D41"/>
    <w:rsid w:val="00284D5C"/>
    <w:rsid w:val="00284EBF"/>
    <w:rsid w:val="00285921"/>
    <w:rsid w:val="0028647B"/>
    <w:rsid w:val="00286620"/>
    <w:rsid w:val="00286F71"/>
    <w:rsid w:val="002873A8"/>
    <w:rsid w:val="002879B1"/>
    <w:rsid w:val="00287DAF"/>
    <w:rsid w:val="00287F36"/>
    <w:rsid w:val="00290016"/>
    <w:rsid w:val="0029028B"/>
    <w:rsid w:val="0029058F"/>
    <w:rsid w:val="00291F0A"/>
    <w:rsid w:val="00291F38"/>
    <w:rsid w:val="00292196"/>
    <w:rsid w:val="0029272C"/>
    <w:rsid w:val="002928D0"/>
    <w:rsid w:val="00292DA6"/>
    <w:rsid w:val="00292E62"/>
    <w:rsid w:val="002934A0"/>
    <w:rsid w:val="00293A23"/>
    <w:rsid w:val="00294519"/>
    <w:rsid w:val="002948B1"/>
    <w:rsid w:val="00294B0E"/>
    <w:rsid w:val="00294F8A"/>
    <w:rsid w:val="00295375"/>
    <w:rsid w:val="002956C8"/>
    <w:rsid w:val="00295E61"/>
    <w:rsid w:val="00295F49"/>
    <w:rsid w:val="00296047"/>
    <w:rsid w:val="002961BA"/>
    <w:rsid w:val="0029624D"/>
    <w:rsid w:val="002962AD"/>
    <w:rsid w:val="00296CD6"/>
    <w:rsid w:val="00296EC0"/>
    <w:rsid w:val="00297764"/>
    <w:rsid w:val="002A003C"/>
    <w:rsid w:val="002A0121"/>
    <w:rsid w:val="002A037E"/>
    <w:rsid w:val="002A09E0"/>
    <w:rsid w:val="002A0D76"/>
    <w:rsid w:val="002A0E0A"/>
    <w:rsid w:val="002A1E07"/>
    <w:rsid w:val="002A2492"/>
    <w:rsid w:val="002A2B81"/>
    <w:rsid w:val="002A346C"/>
    <w:rsid w:val="002A3B90"/>
    <w:rsid w:val="002A4C53"/>
    <w:rsid w:val="002A5567"/>
    <w:rsid w:val="002A5797"/>
    <w:rsid w:val="002A60E5"/>
    <w:rsid w:val="002A6594"/>
    <w:rsid w:val="002A6692"/>
    <w:rsid w:val="002A6A91"/>
    <w:rsid w:val="002A6F96"/>
    <w:rsid w:val="002A7366"/>
    <w:rsid w:val="002A74AE"/>
    <w:rsid w:val="002A74B2"/>
    <w:rsid w:val="002A75A2"/>
    <w:rsid w:val="002A77F8"/>
    <w:rsid w:val="002A78F2"/>
    <w:rsid w:val="002A78F7"/>
    <w:rsid w:val="002B00E9"/>
    <w:rsid w:val="002B1350"/>
    <w:rsid w:val="002B17FB"/>
    <w:rsid w:val="002B1BE8"/>
    <w:rsid w:val="002B2960"/>
    <w:rsid w:val="002B3209"/>
    <w:rsid w:val="002B3375"/>
    <w:rsid w:val="002B3576"/>
    <w:rsid w:val="002B35C3"/>
    <w:rsid w:val="002B3612"/>
    <w:rsid w:val="002B3DBF"/>
    <w:rsid w:val="002B4252"/>
    <w:rsid w:val="002B4896"/>
    <w:rsid w:val="002B5C77"/>
    <w:rsid w:val="002B5DDB"/>
    <w:rsid w:val="002B63EB"/>
    <w:rsid w:val="002B67BF"/>
    <w:rsid w:val="002B6878"/>
    <w:rsid w:val="002B6AE2"/>
    <w:rsid w:val="002B6B3A"/>
    <w:rsid w:val="002B6BF6"/>
    <w:rsid w:val="002B6CF5"/>
    <w:rsid w:val="002B6EA7"/>
    <w:rsid w:val="002B7006"/>
    <w:rsid w:val="002B726F"/>
    <w:rsid w:val="002C0E0A"/>
    <w:rsid w:val="002C0E45"/>
    <w:rsid w:val="002C1C0C"/>
    <w:rsid w:val="002C1E0B"/>
    <w:rsid w:val="002C2093"/>
    <w:rsid w:val="002C225D"/>
    <w:rsid w:val="002C2787"/>
    <w:rsid w:val="002C28AA"/>
    <w:rsid w:val="002C3133"/>
    <w:rsid w:val="002C316A"/>
    <w:rsid w:val="002C318B"/>
    <w:rsid w:val="002C33C4"/>
    <w:rsid w:val="002C3AE7"/>
    <w:rsid w:val="002C456F"/>
    <w:rsid w:val="002C4687"/>
    <w:rsid w:val="002C47BA"/>
    <w:rsid w:val="002C4AAD"/>
    <w:rsid w:val="002C4C6A"/>
    <w:rsid w:val="002C4EB1"/>
    <w:rsid w:val="002C4FA2"/>
    <w:rsid w:val="002C508F"/>
    <w:rsid w:val="002C512A"/>
    <w:rsid w:val="002C6369"/>
    <w:rsid w:val="002C6A63"/>
    <w:rsid w:val="002C6BA4"/>
    <w:rsid w:val="002C6C8D"/>
    <w:rsid w:val="002C6CDE"/>
    <w:rsid w:val="002C6E9F"/>
    <w:rsid w:val="002C741D"/>
    <w:rsid w:val="002C7B8A"/>
    <w:rsid w:val="002D065D"/>
    <w:rsid w:val="002D074A"/>
    <w:rsid w:val="002D0882"/>
    <w:rsid w:val="002D158D"/>
    <w:rsid w:val="002D176A"/>
    <w:rsid w:val="002D32B9"/>
    <w:rsid w:val="002D3A3E"/>
    <w:rsid w:val="002D3AB0"/>
    <w:rsid w:val="002D3AC5"/>
    <w:rsid w:val="002D3F25"/>
    <w:rsid w:val="002D3F64"/>
    <w:rsid w:val="002D451E"/>
    <w:rsid w:val="002D4BEB"/>
    <w:rsid w:val="002D563F"/>
    <w:rsid w:val="002D58DF"/>
    <w:rsid w:val="002D5D67"/>
    <w:rsid w:val="002D638C"/>
    <w:rsid w:val="002D6427"/>
    <w:rsid w:val="002D6668"/>
    <w:rsid w:val="002D6A61"/>
    <w:rsid w:val="002D6DF5"/>
    <w:rsid w:val="002D70CB"/>
    <w:rsid w:val="002D7638"/>
    <w:rsid w:val="002D7E3A"/>
    <w:rsid w:val="002E0A8E"/>
    <w:rsid w:val="002E0C92"/>
    <w:rsid w:val="002E0ED6"/>
    <w:rsid w:val="002E1540"/>
    <w:rsid w:val="002E1624"/>
    <w:rsid w:val="002E1A89"/>
    <w:rsid w:val="002E2EBC"/>
    <w:rsid w:val="002E2F13"/>
    <w:rsid w:val="002E380C"/>
    <w:rsid w:val="002E3D32"/>
    <w:rsid w:val="002E3F60"/>
    <w:rsid w:val="002E457F"/>
    <w:rsid w:val="002E48BD"/>
    <w:rsid w:val="002E4AFE"/>
    <w:rsid w:val="002E4B49"/>
    <w:rsid w:val="002E4E02"/>
    <w:rsid w:val="002E4FB4"/>
    <w:rsid w:val="002E5244"/>
    <w:rsid w:val="002E584C"/>
    <w:rsid w:val="002E65C8"/>
    <w:rsid w:val="002E6ECA"/>
    <w:rsid w:val="002E6F47"/>
    <w:rsid w:val="002E74DA"/>
    <w:rsid w:val="002E7603"/>
    <w:rsid w:val="002E7A48"/>
    <w:rsid w:val="002E7B8E"/>
    <w:rsid w:val="002F08FE"/>
    <w:rsid w:val="002F0A0C"/>
    <w:rsid w:val="002F1134"/>
    <w:rsid w:val="002F1538"/>
    <w:rsid w:val="002F1E37"/>
    <w:rsid w:val="002F21DA"/>
    <w:rsid w:val="002F238B"/>
    <w:rsid w:val="002F2589"/>
    <w:rsid w:val="002F2A93"/>
    <w:rsid w:val="002F2DA1"/>
    <w:rsid w:val="002F2FA6"/>
    <w:rsid w:val="002F33AC"/>
    <w:rsid w:val="002F3CF0"/>
    <w:rsid w:val="002F3FBB"/>
    <w:rsid w:val="002F484D"/>
    <w:rsid w:val="002F48ED"/>
    <w:rsid w:val="002F4BB1"/>
    <w:rsid w:val="002F4D74"/>
    <w:rsid w:val="002F5963"/>
    <w:rsid w:val="002F6284"/>
    <w:rsid w:val="002F63DF"/>
    <w:rsid w:val="002F6B30"/>
    <w:rsid w:val="002F6BCE"/>
    <w:rsid w:val="002F6D7D"/>
    <w:rsid w:val="002F6E93"/>
    <w:rsid w:val="002F6FBF"/>
    <w:rsid w:val="002F734C"/>
    <w:rsid w:val="002F7976"/>
    <w:rsid w:val="002F7BF5"/>
    <w:rsid w:val="00300264"/>
    <w:rsid w:val="00300B9C"/>
    <w:rsid w:val="00300C62"/>
    <w:rsid w:val="00300F32"/>
    <w:rsid w:val="00301020"/>
    <w:rsid w:val="00301085"/>
    <w:rsid w:val="00301261"/>
    <w:rsid w:val="003013A8"/>
    <w:rsid w:val="00301825"/>
    <w:rsid w:val="00301BC2"/>
    <w:rsid w:val="00301C4B"/>
    <w:rsid w:val="00301CBC"/>
    <w:rsid w:val="00302009"/>
    <w:rsid w:val="0030218A"/>
    <w:rsid w:val="0030252C"/>
    <w:rsid w:val="00302779"/>
    <w:rsid w:val="00302790"/>
    <w:rsid w:val="003028F4"/>
    <w:rsid w:val="00302949"/>
    <w:rsid w:val="003038DE"/>
    <w:rsid w:val="00303C81"/>
    <w:rsid w:val="003040D8"/>
    <w:rsid w:val="00304657"/>
    <w:rsid w:val="0030518E"/>
    <w:rsid w:val="003051D7"/>
    <w:rsid w:val="003052A2"/>
    <w:rsid w:val="003054FF"/>
    <w:rsid w:val="003055C9"/>
    <w:rsid w:val="00305774"/>
    <w:rsid w:val="00306044"/>
    <w:rsid w:val="003060E4"/>
    <w:rsid w:val="00306974"/>
    <w:rsid w:val="00306BAB"/>
    <w:rsid w:val="003072AE"/>
    <w:rsid w:val="00310B6D"/>
    <w:rsid w:val="00310C4B"/>
    <w:rsid w:val="00311158"/>
    <w:rsid w:val="00311926"/>
    <w:rsid w:val="00311930"/>
    <w:rsid w:val="003119CB"/>
    <w:rsid w:val="00312011"/>
    <w:rsid w:val="00312377"/>
    <w:rsid w:val="0031260E"/>
    <w:rsid w:val="0031290A"/>
    <w:rsid w:val="0031297E"/>
    <w:rsid w:val="00313010"/>
    <w:rsid w:val="00313D97"/>
    <w:rsid w:val="00313E51"/>
    <w:rsid w:val="00313E53"/>
    <w:rsid w:val="0031402F"/>
    <w:rsid w:val="003146E2"/>
    <w:rsid w:val="0031489B"/>
    <w:rsid w:val="003151BC"/>
    <w:rsid w:val="00315FA8"/>
    <w:rsid w:val="00316271"/>
    <w:rsid w:val="003173C1"/>
    <w:rsid w:val="00317808"/>
    <w:rsid w:val="00317C04"/>
    <w:rsid w:val="00317EC6"/>
    <w:rsid w:val="00317F90"/>
    <w:rsid w:val="00317FEF"/>
    <w:rsid w:val="0032010A"/>
    <w:rsid w:val="0032015B"/>
    <w:rsid w:val="00320A8D"/>
    <w:rsid w:val="00320CAB"/>
    <w:rsid w:val="00320D2E"/>
    <w:rsid w:val="0032250A"/>
    <w:rsid w:val="00322510"/>
    <w:rsid w:val="00322DF5"/>
    <w:rsid w:val="00322F17"/>
    <w:rsid w:val="0032307D"/>
    <w:rsid w:val="0032414E"/>
    <w:rsid w:val="003243A0"/>
    <w:rsid w:val="0032465F"/>
    <w:rsid w:val="003246EE"/>
    <w:rsid w:val="00324C10"/>
    <w:rsid w:val="00325422"/>
    <w:rsid w:val="00325FDB"/>
    <w:rsid w:val="003265D2"/>
    <w:rsid w:val="00327748"/>
    <w:rsid w:val="0032788F"/>
    <w:rsid w:val="00330B0C"/>
    <w:rsid w:val="00330F31"/>
    <w:rsid w:val="00331A90"/>
    <w:rsid w:val="00331F07"/>
    <w:rsid w:val="00332420"/>
    <w:rsid w:val="00332DC3"/>
    <w:rsid w:val="003335F2"/>
    <w:rsid w:val="00333E29"/>
    <w:rsid w:val="003343C8"/>
    <w:rsid w:val="00334AD4"/>
    <w:rsid w:val="00334C20"/>
    <w:rsid w:val="00334C3C"/>
    <w:rsid w:val="003351EC"/>
    <w:rsid w:val="00335640"/>
    <w:rsid w:val="003356B1"/>
    <w:rsid w:val="00335FE7"/>
    <w:rsid w:val="00336722"/>
    <w:rsid w:val="0033708E"/>
    <w:rsid w:val="00337555"/>
    <w:rsid w:val="003376A3"/>
    <w:rsid w:val="00337855"/>
    <w:rsid w:val="00337B98"/>
    <w:rsid w:val="00337CBB"/>
    <w:rsid w:val="0034058A"/>
    <w:rsid w:val="00340A4C"/>
    <w:rsid w:val="00340C82"/>
    <w:rsid w:val="00341012"/>
    <w:rsid w:val="00341090"/>
    <w:rsid w:val="00341735"/>
    <w:rsid w:val="00342439"/>
    <w:rsid w:val="00342DA1"/>
    <w:rsid w:val="00343125"/>
    <w:rsid w:val="0034334C"/>
    <w:rsid w:val="00344287"/>
    <w:rsid w:val="0034488F"/>
    <w:rsid w:val="00344B9E"/>
    <w:rsid w:val="00344F6A"/>
    <w:rsid w:val="00345471"/>
    <w:rsid w:val="0034589B"/>
    <w:rsid w:val="00345A1A"/>
    <w:rsid w:val="00345B12"/>
    <w:rsid w:val="00346357"/>
    <w:rsid w:val="0034768E"/>
    <w:rsid w:val="0034780F"/>
    <w:rsid w:val="00347940"/>
    <w:rsid w:val="00347A2A"/>
    <w:rsid w:val="00347C6A"/>
    <w:rsid w:val="0035014F"/>
    <w:rsid w:val="00351144"/>
    <w:rsid w:val="003515FE"/>
    <w:rsid w:val="00351B88"/>
    <w:rsid w:val="00351D04"/>
    <w:rsid w:val="00351FD1"/>
    <w:rsid w:val="00352213"/>
    <w:rsid w:val="003529E3"/>
    <w:rsid w:val="00352C8D"/>
    <w:rsid w:val="003530AF"/>
    <w:rsid w:val="003532AD"/>
    <w:rsid w:val="00353998"/>
    <w:rsid w:val="00354086"/>
    <w:rsid w:val="003540CD"/>
    <w:rsid w:val="00354871"/>
    <w:rsid w:val="00354B2B"/>
    <w:rsid w:val="003550E4"/>
    <w:rsid w:val="0035511A"/>
    <w:rsid w:val="00355258"/>
    <w:rsid w:val="003554A3"/>
    <w:rsid w:val="003555E8"/>
    <w:rsid w:val="0035565A"/>
    <w:rsid w:val="00355ACE"/>
    <w:rsid w:val="00355F7F"/>
    <w:rsid w:val="00356615"/>
    <w:rsid w:val="003566A8"/>
    <w:rsid w:val="003568DB"/>
    <w:rsid w:val="003573CD"/>
    <w:rsid w:val="00357600"/>
    <w:rsid w:val="003577B1"/>
    <w:rsid w:val="003579C6"/>
    <w:rsid w:val="00357B78"/>
    <w:rsid w:val="00360614"/>
    <w:rsid w:val="00360A3A"/>
    <w:rsid w:val="003610CA"/>
    <w:rsid w:val="00361139"/>
    <w:rsid w:val="00361246"/>
    <w:rsid w:val="003613C6"/>
    <w:rsid w:val="00361AD8"/>
    <w:rsid w:val="00361CA6"/>
    <w:rsid w:val="00361EA0"/>
    <w:rsid w:val="003620CA"/>
    <w:rsid w:val="0036219C"/>
    <w:rsid w:val="0036228E"/>
    <w:rsid w:val="00362760"/>
    <w:rsid w:val="00362970"/>
    <w:rsid w:val="00362E06"/>
    <w:rsid w:val="00362EF8"/>
    <w:rsid w:val="00362F52"/>
    <w:rsid w:val="0036315B"/>
    <w:rsid w:val="0036330D"/>
    <w:rsid w:val="00363A5E"/>
    <w:rsid w:val="00363F2D"/>
    <w:rsid w:val="00364550"/>
    <w:rsid w:val="003645CB"/>
    <w:rsid w:val="00364B74"/>
    <w:rsid w:val="00364B93"/>
    <w:rsid w:val="00364CAC"/>
    <w:rsid w:val="0036509D"/>
    <w:rsid w:val="003657DD"/>
    <w:rsid w:val="00365BDF"/>
    <w:rsid w:val="003664A5"/>
    <w:rsid w:val="003664DD"/>
    <w:rsid w:val="003664F5"/>
    <w:rsid w:val="0036706E"/>
    <w:rsid w:val="003674C5"/>
    <w:rsid w:val="003678C5"/>
    <w:rsid w:val="00367A76"/>
    <w:rsid w:val="00367AF1"/>
    <w:rsid w:val="0037037E"/>
    <w:rsid w:val="00370446"/>
    <w:rsid w:val="003708C9"/>
    <w:rsid w:val="00371060"/>
    <w:rsid w:val="003714D6"/>
    <w:rsid w:val="003716CF"/>
    <w:rsid w:val="00371D8B"/>
    <w:rsid w:val="00371EC4"/>
    <w:rsid w:val="00371FFC"/>
    <w:rsid w:val="00372056"/>
    <w:rsid w:val="00372C3B"/>
    <w:rsid w:val="00372E96"/>
    <w:rsid w:val="003735AF"/>
    <w:rsid w:val="00373C02"/>
    <w:rsid w:val="003740A8"/>
    <w:rsid w:val="0037461D"/>
    <w:rsid w:val="003749A3"/>
    <w:rsid w:val="00375022"/>
    <w:rsid w:val="00375125"/>
    <w:rsid w:val="00375375"/>
    <w:rsid w:val="00376227"/>
    <w:rsid w:val="003766DD"/>
    <w:rsid w:val="00376885"/>
    <w:rsid w:val="00376CC8"/>
    <w:rsid w:val="00376F4B"/>
    <w:rsid w:val="003774AB"/>
    <w:rsid w:val="00377C8B"/>
    <w:rsid w:val="00380351"/>
    <w:rsid w:val="0038060E"/>
    <w:rsid w:val="003808BF"/>
    <w:rsid w:val="00380CFF"/>
    <w:rsid w:val="00380E22"/>
    <w:rsid w:val="00381327"/>
    <w:rsid w:val="00381B7E"/>
    <w:rsid w:val="00381BE0"/>
    <w:rsid w:val="00382756"/>
    <w:rsid w:val="00382A11"/>
    <w:rsid w:val="00382AEB"/>
    <w:rsid w:val="00383921"/>
    <w:rsid w:val="00383DB5"/>
    <w:rsid w:val="0038411C"/>
    <w:rsid w:val="003841F5"/>
    <w:rsid w:val="00384D68"/>
    <w:rsid w:val="003856D7"/>
    <w:rsid w:val="003863BE"/>
    <w:rsid w:val="00386936"/>
    <w:rsid w:val="00386E9D"/>
    <w:rsid w:val="00387AD7"/>
    <w:rsid w:val="003900DB"/>
    <w:rsid w:val="00390447"/>
    <w:rsid w:val="00390743"/>
    <w:rsid w:val="003908EE"/>
    <w:rsid w:val="00390A9B"/>
    <w:rsid w:val="00390C3A"/>
    <w:rsid w:val="003910B8"/>
    <w:rsid w:val="003913A9"/>
    <w:rsid w:val="00391701"/>
    <w:rsid w:val="00391BC8"/>
    <w:rsid w:val="00391BFA"/>
    <w:rsid w:val="00391D55"/>
    <w:rsid w:val="00391DA9"/>
    <w:rsid w:val="0039267D"/>
    <w:rsid w:val="00392819"/>
    <w:rsid w:val="003928C0"/>
    <w:rsid w:val="003935BE"/>
    <w:rsid w:val="00393695"/>
    <w:rsid w:val="00393988"/>
    <w:rsid w:val="00393A70"/>
    <w:rsid w:val="00393CBF"/>
    <w:rsid w:val="00394085"/>
    <w:rsid w:val="003941B4"/>
    <w:rsid w:val="00394742"/>
    <w:rsid w:val="0039481C"/>
    <w:rsid w:val="00395508"/>
    <w:rsid w:val="003959FE"/>
    <w:rsid w:val="00395A2A"/>
    <w:rsid w:val="00396647"/>
    <w:rsid w:val="0039676F"/>
    <w:rsid w:val="003971EC"/>
    <w:rsid w:val="0039737D"/>
    <w:rsid w:val="003973FD"/>
    <w:rsid w:val="00397463"/>
    <w:rsid w:val="0039764D"/>
    <w:rsid w:val="0039774A"/>
    <w:rsid w:val="00397B3E"/>
    <w:rsid w:val="00397C7C"/>
    <w:rsid w:val="003A062A"/>
    <w:rsid w:val="003A1C1A"/>
    <w:rsid w:val="003A2167"/>
    <w:rsid w:val="003A218B"/>
    <w:rsid w:val="003A2339"/>
    <w:rsid w:val="003A321E"/>
    <w:rsid w:val="003A35D0"/>
    <w:rsid w:val="003A3856"/>
    <w:rsid w:val="003A396B"/>
    <w:rsid w:val="003A458D"/>
    <w:rsid w:val="003A476A"/>
    <w:rsid w:val="003A4BCB"/>
    <w:rsid w:val="003A51E3"/>
    <w:rsid w:val="003A5C5B"/>
    <w:rsid w:val="003A610D"/>
    <w:rsid w:val="003A6455"/>
    <w:rsid w:val="003A64E0"/>
    <w:rsid w:val="003A66EA"/>
    <w:rsid w:val="003A6AF0"/>
    <w:rsid w:val="003A6B87"/>
    <w:rsid w:val="003A6E09"/>
    <w:rsid w:val="003A73CC"/>
    <w:rsid w:val="003A79DD"/>
    <w:rsid w:val="003B09CC"/>
    <w:rsid w:val="003B0B93"/>
    <w:rsid w:val="003B0D31"/>
    <w:rsid w:val="003B14B3"/>
    <w:rsid w:val="003B14DC"/>
    <w:rsid w:val="003B14F2"/>
    <w:rsid w:val="003B158E"/>
    <w:rsid w:val="003B167F"/>
    <w:rsid w:val="003B2474"/>
    <w:rsid w:val="003B2801"/>
    <w:rsid w:val="003B298C"/>
    <w:rsid w:val="003B2B51"/>
    <w:rsid w:val="003B2F2A"/>
    <w:rsid w:val="003B3943"/>
    <w:rsid w:val="003B3C2F"/>
    <w:rsid w:val="003B3D7B"/>
    <w:rsid w:val="003B4265"/>
    <w:rsid w:val="003B4420"/>
    <w:rsid w:val="003B45CA"/>
    <w:rsid w:val="003B4DAB"/>
    <w:rsid w:val="003B660D"/>
    <w:rsid w:val="003B6925"/>
    <w:rsid w:val="003B6A32"/>
    <w:rsid w:val="003B72E9"/>
    <w:rsid w:val="003B74CB"/>
    <w:rsid w:val="003C0AE5"/>
    <w:rsid w:val="003C0B3B"/>
    <w:rsid w:val="003C159C"/>
    <w:rsid w:val="003C208E"/>
    <w:rsid w:val="003C2420"/>
    <w:rsid w:val="003C24D2"/>
    <w:rsid w:val="003C337C"/>
    <w:rsid w:val="003C388D"/>
    <w:rsid w:val="003C3C90"/>
    <w:rsid w:val="003C44BD"/>
    <w:rsid w:val="003C5729"/>
    <w:rsid w:val="003C57E3"/>
    <w:rsid w:val="003C5BCC"/>
    <w:rsid w:val="003C5C0D"/>
    <w:rsid w:val="003C5C69"/>
    <w:rsid w:val="003C5D16"/>
    <w:rsid w:val="003C62DF"/>
    <w:rsid w:val="003C67CD"/>
    <w:rsid w:val="003C690F"/>
    <w:rsid w:val="003C697E"/>
    <w:rsid w:val="003C6A09"/>
    <w:rsid w:val="003C6A0C"/>
    <w:rsid w:val="003C6C8E"/>
    <w:rsid w:val="003C6E9C"/>
    <w:rsid w:val="003C6F4D"/>
    <w:rsid w:val="003C716D"/>
    <w:rsid w:val="003C7531"/>
    <w:rsid w:val="003C7C76"/>
    <w:rsid w:val="003C7CE8"/>
    <w:rsid w:val="003C7CFD"/>
    <w:rsid w:val="003D01F6"/>
    <w:rsid w:val="003D096D"/>
    <w:rsid w:val="003D0A84"/>
    <w:rsid w:val="003D1057"/>
    <w:rsid w:val="003D1070"/>
    <w:rsid w:val="003D130C"/>
    <w:rsid w:val="003D1A04"/>
    <w:rsid w:val="003D238F"/>
    <w:rsid w:val="003D2FAC"/>
    <w:rsid w:val="003D2FEA"/>
    <w:rsid w:val="003D34FF"/>
    <w:rsid w:val="003D4351"/>
    <w:rsid w:val="003D4366"/>
    <w:rsid w:val="003D4810"/>
    <w:rsid w:val="003D4AAB"/>
    <w:rsid w:val="003D4CFA"/>
    <w:rsid w:val="003D53EE"/>
    <w:rsid w:val="003D55D2"/>
    <w:rsid w:val="003D5C4C"/>
    <w:rsid w:val="003D683E"/>
    <w:rsid w:val="003D7027"/>
    <w:rsid w:val="003D76FC"/>
    <w:rsid w:val="003D7DAD"/>
    <w:rsid w:val="003E0132"/>
    <w:rsid w:val="003E018D"/>
    <w:rsid w:val="003E0AFC"/>
    <w:rsid w:val="003E0B62"/>
    <w:rsid w:val="003E0BF8"/>
    <w:rsid w:val="003E10EA"/>
    <w:rsid w:val="003E13F4"/>
    <w:rsid w:val="003E1662"/>
    <w:rsid w:val="003E1863"/>
    <w:rsid w:val="003E20F9"/>
    <w:rsid w:val="003E21FF"/>
    <w:rsid w:val="003E27AF"/>
    <w:rsid w:val="003E30ED"/>
    <w:rsid w:val="003E409D"/>
    <w:rsid w:val="003E43BC"/>
    <w:rsid w:val="003E4D04"/>
    <w:rsid w:val="003E4D4C"/>
    <w:rsid w:val="003E620E"/>
    <w:rsid w:val="003E63CA"/>
    <w:rsid w:val="003E64B1"/>
    <w:rsid w:val="003E7235"/>
    <w:rsid w:val="003E725B"/>
    <w:rsid w:val="003E7703"/>
    <w:rsid w:val="003E7908"/>
    <w:rsid w:val="003E7A10"/>
    <w:rsid w:val="003F0462"/>
    <w:rsid w:val="003F05D8"/>
    <w:rsid w:val="003F06F0"/>
    <w:rsid w:val="003F0943"/>
    <w:rsid w:val="003F0DD2"/>
    <w:rsid w:val="003F0F48"/>
    <w:rsid w:val="003F17AF"/>
    <w:rsid w:val="003F1983"/>
    <w:rsid w:val="003F1C1C"/>
    <w:rsid w:val="003F1D05"/>
    <w:rsid w:val="003F2751"/>
    <w:rsid w:val="003F30E0"/>
    <w:rsid w:val="003F318F"/>
    <w:rsid w:val="003F31A2"/>
    <w:rsid w:val="003F3D3E"/>
    <w:rsid w:val="003F3DD3"/>
    <w:rsid w:val="003F479B"/>
    <w:rsid w:val="003F4F06"/>
    <w:rsid w:val="003F556D"/>
    <w:rsid w:val="003F5E60"/>
    <w:rsid w:val="003F6D8A"/>
    <w:rsid w:val="003F7496"/>
    <w:rsid w:val="00400388"/>
    <w:rsid w:val="004005A2"/>
    <w:rsid w:val="004006E4"/>
    <w:rsid w:val="0040195B"/>
    <w:rsid w:val="00401D71"/>
    <w:rsid w:val="00402482"/>
    <w:rsid w:val="004027C7"/>
    <w:rsid w:val="00402C93"/>
    <w:rsid w:val="00402D80"/>
    <w:rsid w:val="00402F07"/>
    <w:rsid w:val="00403693"/>
    <w:rsid w:val="004038D3"/>
    <w:rsid w:val="0040393D"/>
    <w:rsid w:val="00403BDD"/>
    <w:rsid w:val="004040D1"/>
    <w:rsid w:val="00404433"/>
    <w:rsid w:val="00404541"/>
    <w:rsid w:val="004045BB"/>
    <w:rsid w:val="00404E78"/>
    <w:rsid w:val="004053AF"/>
    <w:rsid w:val="004067C8"/>
    <w:rsid w:val="00407696"/>
    <w:rsid w:val="004076F1"/>
    <w:rsid w:val="00407BBA"/>
    <w:rsid w:val="00410142"/>
    <w:rsid w:val="00410343"/>
    <w:rsid w:val="004104FA"/>
    <w:rsid w:val="004112AC"/>
    <w:rsid w:val="004112C8"/>
    <w:rsid w:val="00411D65"/>
    <w:rsid w:val="00412156"/>
    <w:rsid w:val="00412631"/>
    <w:rsid w:val="004128C6"/>
    <w:rsid w:val="00412A61"/>
    <w:rsid w:val="00412B84"/>
    <w:rsid w:val="00413020"/>
    <w:rsid w:val="004137E6"/>
    <w:rsid w:val="0041414E"/>
    <w:rsid w:val="00414355"/>
    <w:rsid w:val="00414358"/>
    <w:rsid w:val="00414A8C"/>
    <w:rsid w:val="00414E26"/>
    <w:rsid w:val="00415926"/>
    <w:rsid w:val="0041598D"/>
    <w:rsid w:val="0041672C"/>
    <w:rsid w:val="00416B28"/>
    <w:rsid w:val="00416BC8"/>
    <w:rsid w:val="00417741"/>
    <w:rsid w:val="00417B01"/>
    <w:rsid w:val="00417BAF"/>
    <w:rsid w:val="00417FB9"/>
    <w:rsid w:val="004206C8"/>
    <w:rsid w:val="00420D83"/>
    <w:rsid w:val="00422150"/>
    <w:rsid w:val="004224E6"/>
    <w:rsid w:val="00422F65"/>
    <w:rsid w:val="004233E3"/>
    <w:rsid w:val="004234B0"/>
    <w:rsid w:val="00423BC4"/>
    <w:rsid w:val="00423FFA"/>
    <w:rsid w:val="004245B4"/>
    <w:rsid w:val="00424F95"/>
    <w:rsid w:val="004250F2"/>
    <w:rsid w:val="0042539F"/>
    <w:rsid w:val="00425B66"/>
    <w:rsid w:val="00425F66"/>
    <w:rsid w:val="00425FE6"/>
    <w:rsid w:val="00426047"/>
    <w:rsid w:val="00426607"/>
    <w:rsid w:val="0042661A"/>
    <w:rsid w:val="004267D4"/>
    <w:rsid w:val="00426BCB"/>
    <w:rsid w:val="00426D98"/>
    <w:rsid w:val="00430089"/>
    <w:rsid w:val="00430648"/>
    <w:rsid w:val="0043133B"/>
    <w:rsid w:val="0043136C"/>
    <w:rsid w:val="004318E6"/>
    <w:rsid w:val="004320D0"/>
    <w:rsid w:val="004322F2"/>
    <w:rsid w:val="0043284A"/>
    <w:rsid w:val="004329ED"/>
    <w:rsid w:val="0043302B"/>
    <w:rsid w:val="0043316C"/>
    <w:rsid w:val="00433E33"/>
    <w:rsid w:val="00434011"/>
    <w:rsid w:val="00434130"/>
    <w:rsid w:val="004342B2"/>
    <w:rsid w:val="0043450B"/>
    <w:rsid w:val="004345A7"/>
    <w:rsid w:val="00434AEA"/>
    <w:rsid w:val="004354EF"/>
    <w:rsid w:val="004356A6"/>
    <w:rsid w:val="004362D3"/>
    <w:rsid w:val="004365A3"/>
    <w:rsid w:val="00437C37"/>
    <w:rsid w:val="00440524"/>
    <w:rsid w:val="00440B36"/>
    <w:rsid w:val="00440E44"/>
    <w:rsid w:val="0044122B"/>
    <w:rsid w:val="0044191D"/>
    <w:rsid w:val="00441C6C"/>
    <w:rsid w:val="00442B20"/>
    <w:rsid w:val="00442EEA"/>
    <w:rsid w:val="00443184"/>
    <w:rsid w:val="00443559"/>
    <w:rsid w:val="00443F0B"/>
    <w:rsid w:val="00443F5A"/>
    <w:rsid w:val="00444196"/>
    <w:rsid w:val="00444241"/>
    <w:rsid w:val="00444D72"/>
    <w:rsid w:val="00445453"/>
    <w:rsid w:val="00445A1C"/>
    <w:rsid w:val="004475F7"/>
    <w:rsid w:val="00447993"/>
    <w:rsid w:val="00447B13"/>
    <w:rsid w:val="00447EA8"/>
    <w:rsid w:val="004502F2"/>
    <w:rsid w:val="00450306"/>
    <w:rsid w:val="004503F6"/>
    <w:rsid w:val="00450A50"/>
    <w:rsid w:val="00451F24"/>
    <w:rsid w:val="0045216F"/>
    <w:rsid w:val="004523B7"/>
    <w:rsid w:val="00452BA5"/>
    <w:rsid w:val="00453F9B"/>
    <w:rsid w:val="0045411A"/>
    <w:rsid w:val="00454825"/>
    <w:rsid w:val="00454856"/>
    <w:rsid w:val="00454B33"/>
    <w:rsid w:val="0045539C"/>
    <w:rsid w:val="00455CD8"/>
    <w:rsid w:val="00455D54"/>
    <w:rsid w:val="004560DD"/>
    <w:rsid w:val="00456220"/>
    <w:rsid w:val="00456DF1"/>
    <w:rsid w:val="00456ED3"/>
    <w:rsid w:val="004570E4"/>
    <w:rsid w:val="0045722C"/>
    <w:rsid w:val="0045787B"/>
    <w:rsid w:val="00457EE3"/>
    <w:rsid w:val="004610FE"/>
    <w:rsid w:val="00461353"/>
    <w:rsid w:val="00461714"/>
    <w:rsid w:val="004617B3"/>
    <w:rsid w:val="0046195A"/>
    <w:rsid w:val="0046196C"/>
    <w:rsid w:val="004620F2"/>
    <w:rsid w:val="004627FC"/>
    <w:rsid w:val="00463196"/>
    <w:rsid w:val="004631B8"/>
    <w:rsid w:val="004631CB"/>
    <w:rsid w:val="004636C0"/>
    <w:rsid w:val="00463DBE"/>
    <w:rsid w:val="00463F28"/>
    <w:rsid w:val="00464781"/>
    <w:rsid w:val="004650E4"/>
    <w:rsid w:val="004657FB"/>
    <w:rsid w:val="00465E9B"/>
    <w:rsid w:val="0046730B"/>
    <w:rsid w:val="004675C5"/>
    <w:rsid w:val="00467B7E"/>
    <w:rsid w:val="00467D1A"/>
    <w:rsid w:val="0047002D"/>
    <w:rsid w:val="004700B8"/>
    <w:rsid w:val="00470283"/>
    <w:rsid w:val="00470520"/>
    <w:rsid w:val="004705AD"/>
    <w:rsid w:val="00470890"/>
    <w:rsid w:val="0047105A"/>
    <w:rsid w:val="0047172E"/>
    <w:rsid w:val="00471CB2"/>
    <w:rsid w:val="00471F55"/>
    <w:rsid w:val="004724EF"/>
    <w:rsid w:val="00472AD0"/>
    <w:rsid w:val="00472B90"/>
    <w:rsid w:val="00473328"/>
    <w:rsid w:val="004734C7"/>
    <w:rsid w:val="0047354F"/>
    <w:rsid w:val="00473F56"/>
    <w:rsid w:val="0047411A"/>
    <w:rsid w:val="0047419B"/>
    <w:rsid w:val="004743CF"/>
    <w:rsid w:val="00474DC8"/>
    <w:rsid w:val="00474EFB"/>
    <w:rsid w:val="004752EE"/>
    <w:rsid w:val="00475423"/>
    <w:rsid w:val="00475595"/>
    <w:rsid w:val="00476215"/>
    <w:rsid w:val="004762BA"/>
    <w:rsid w:val="00476CAE"/>
    <w:rsid w:val="00476D9C"/>
    <w:rsid w:val="0047726C"/>
    <w:rsid w:val="004772EC"/>
    <w:rsid w:val="004774D8"/>
    <w:rsid w:val="004775DC"/>
    <w:rsid w:val="00477748"/>
    <w:rsid w:val="00477A39"/>
    <w:rsid w:val="00477CE5"/>
    <w:rsid w:val="004800DC"/>
    <w:rsid w:val="0048040C"/>
    <w:rsid w:val="00480433"/>
    <w:rsid w:val="00480637"/>
    <w:rsid w:val="004810D7"/>
    <w:rsid w:val="00481349"/>
    <w:rsid w:val="00481411"/>
    <w:rsid w:val="00481CAD"/>
    <w:rsid w:val="0048212D"/>
    <w:rsid w:val="00482178"/>
    <w:rsid w:val="00482661"/>
    <w:rsid w:val="004828A1"/>
    <w:rsid w:val="00482953"/>
    <w:rsid w:val="00482C0F"/>
    <w:rsid w:val="00482DE0"/>
    <w:rsid w:val="00483189"/>
    <w:rsid w:val="00483226"/>
    <w:rsid w:val="0048323B"/>
    <w:rsid w:val="0048326A"/>
    <w:rsid w:val="00483288"/>
    <w:rsid w:val="00483686"/>
    <w:rsid w:val="00483964"/>
    <w:rsid w:val="0048396F"/>
    <w:rsid w:val="004839A0"/>
    <w:rsid w:val="004845EA"/>
    <w:rsid w:val="00484E36"/>
    <w:rsid w:val="00485053"/>
    <w:rsid w:val="00485117"/>
    <w:rsid w:val="0048553F"/>
    <w:rsid w:val="00485E41"/>
    <w:rsid w:val="00485F1F"/>
    <w:rsid w:val="00486011"/>
    <w:rsid w:val="00487E1D"/>
    <w:rsid w:val="00487F2C"/>
    <w:rsid w:val="00490F8A"/>
    <w:rsid w:val="0049156E"/>
    <w:rsid w:val="0049165E"/>
    <w:rsid w:val="00491C2F"/>
    <w:rsid w:val="00491FE1"/>
    <w:rsid w:val="00492397"/>
    <w:rsid w:val="004935B3"/>
    <w:rsid w:val="00493A11"/>
    <w:rsid w:val="00493A15"/>
    <w:rsid w:val="00493AEC"/>
    <w:rsid w:val="00494074"/>
    <w:rsid w:val="00494AFB"/>
    <w:rsid w:val="00494C51"/>
    <w:rsid w:val="0049518E"/>
    <w:rsid w:val="0049538F"/>
    <w:rsid w:val="0049560C"/>
    <w:rsid w:val="0049584F"/>
    <w:rsid w:val="004958FA"/>
    <w:rsid w:val="004959CD"/>
    <w:rsid w:val="00495EA9"/>
    <w:rsid w:val="004965F2"/>
    <w:rsid w:val="004967D8"/>
    <w:rsid w:val="00496922"/>
    <w:rsid w:val="00496ABE"/>
    <w:rsid w:val="0049713E"/>
    <w:rsid w:val="00497193"/>
    <w:rsid w:val="004973F3"/>
    <w:rsid w:val="0049770B"/>
    <w:rsid w:val="004A02C8"/>
    <w:rsid w:val="004A1154"/>
    <w:rsid w:val="004A1264"/>
    <w:rsid w:val="004A15D3"/>
    <w:rsid w:val="004A1720"/>
    <w:rsid w:val="004A1FF4"/>
    <w:rsid w:val="004A277F"/>
    <w:rsid w:val="004A28EE"/>
    <w:rsid w:val="004A2A2C"/>
    <w:rsid w:val="004A2C0B"/>
    <w:rsid w:val="004A2FFD"/>
    <w:rsid w:val="004A3DF7"/>
    <w:rsid w:val="004A401D"/>
    <w:rsid w:val="004A4118"/>
    <w:rsid w:val="004A4931"/>
    <w:rsid w:val="004A4CAA"/>
    <w:rsid w:val="004A4D63"/>
    <w:rsid w:val="004A5646"/>
    <w:rsid w:val="004A58FD"/>
    <w:rsid w:val="004A60BE"/>
    <w:rsid w:val="004A6A1F"/>
    <w:rsid w:val="004A713A"/>
    <w:rsid w:val="004A7A63"/>
    <w:rsid w:val="004B00B8"/>
    <w:rsid w:val="004B0CD7"/>
    <w:rsid w:val="004B1184"/>
    <w:rsid w:val="004B13AA"/>
    <w:rsid w:val="004B1D01"/>
    <w:rsid w:val="004B248E"/>
    <w:rsid w:val="004B2761"/>
    <w:rsid w:val="004B3303"/>
    <w:rsid w:val="004B36A5"/>
    <w:rsid w:val="004B3B67"/>
    <w:rsid w:val="004B465D"/>
    <w:rsid w:val="004B4CE7"/>
    <w:rsid w:val="004B4F91"/>
    <w:rsid w:val="004B5820"/>
    <w:rsid w:val="004B590E"/>
    <w:rsid w:val="004B5BA7"/>
    <w:rsid w:val="004B5CFB"/>
    <w:rsid w:val="004B5E3D"/>
    <w:rsid w:val="004B62A3"/>
    <w:rsid w:val="004B678A"/>
    <w:rsid w:val="004B6A21"/>
    <w:rsid w:val="004B6DEF"/>
    <w:rsid w:val="004B7784"/>
    <w:rsid w:val="004B7D8C"/>
    <w:rsid w:val="004B7EB3"/>
    <w:rsid w:val="004C00BC"/>
    <w:rsid w:val="004C096F"/>
    <w:rsid w:val="004C0A59"/>
    <w:rsid w:val="004C11B4"/>
    <w:rsid w:val="004C1D51"/>
    <w:rsid w:val="004C2111"/>
    <w:rsid w:val="004C3AE9"/>
    <w:rsid w:val="004C449C"/>
    <w:rsid w:val="004C44E1"/>
    <w:rsid w:val="004C52AD"/>
    <w:rsid w:val="004C534D"/>
    <w:rsid w:val="004C55EF"/>
    <w:rsid w:val="004C59C7"/>
    <w:rsid w:val="004C5A1F"/>
    <w:rsid w:val="004C639F"/>
    <w:rsid w:val="004C64E6"/>
    <w:rsid w:val="004C6527"/>
    <w:rsid w:val="004C68F3"/>
    <w:rsid w:val="004C736C"/>
    <w:rsid w:val="004C7386"/>
    <w:rsid w:val="004C781C"/>
    <w:rsid w:val="004D01CC"/>
    <w:rsid w:val="004D023B"/>
    <w:rsid w:val="004D050F"/>
    <w:rsid w:val="004D0577"/>
    <w:rsid w:val="004D07EC"/>
    <w:rsid w:val="004D09AC"/>
    <w:rsid w:val="004D10D1"/>
    <w:rsid w:val="004D120C"/>
    <w:rsid w:val="004D121D"/>
    <w:rsid w:val="004D1619"/>
    <w:rsid w:val="004D1A08"/>
    <w:rsid w:val="004D1A22"/>
    <w:rsid w:val="004D2140"/>
    <w:rsid w:val="004D22E0"/>
    <w:rsid w:val="004D2B44"/>
    <w:rsid w:val="004D31F6"/>
    <w:rsid w:val="004D37B3"/>
    <w:rsid w:val="004D4E9B"/>
    <w:rsid w:val="004D509D"/>
    <w:rsid w:val="004D541E"/>
    <w:rsid w:val="004D5558"/>
    <w:rsid w:val="004D5EF3"/>
    <w:rsid w:val="004D606E"/>
    <w:rsid w:val="004D62D5"/>
    <w:rsid w:val="004D6630"/>
    <w:rsid w:val="004D6D10"/>
    <w:rsid w:val="004D6D37"/>
    <w:rsid w:val="004D6F69"/>
    <w:rsid w:val="004D6FCD"/>
    <w:rsid w:val="004D735D"/>
    <w:rsid w:val="004D757F"/>
    <w:rsid w:val="004D7F5D"/>
    <w:rsid w:val="004E0677"/>
    <w:rsid w:val="004E0864"/>
    <w:rsid w:val="004E1775"/>
    <w:rsid w:val="004E1B20"/>
    <w:rsid w:val="004E1E2C"/>
    <w:rsid w:val="004E21FE"/>
    <w:rsid w:val="004E26F7"/>
    <w:rsid w:val="004E27A6"/>
    <w:rsid w:val="004E28FE"/>
    <w:rsid w:val="004E2A86"/>
    <w:rsid w:val="004E3406"/>
    <w:rsid w:val="004E355C"/>
    <w:rsid w:val="004E3764"/>
    <w:rsid w:val="004E38D2"/>
    <w:rsid w:val="004E3C7E"/>
    <w:rsid w:val="004E3D90"/>
    <w:rsid w:val="004E480E"/>
    <w:rsid w:val="004E4931"/>
    <w:rsid w:val="004E496A"/>
    <w:rsid w:val="004E5D31"/>
    <w:rsid w:val="004E60BA"/>
    <w:rsid w:val="004E647C"/>
    <w:rsid w:val="004E675E"/>
    <w:rsid w:val="004E6859"/>
    <w:rsid w:val="004E6A3A"/>
    <w:rsid w:val="004E6C9F"/>
    <w:rsid w:val="004E7355"/>
    <w:rsid w:val="004E78F1"/>
    <w:rsid w:val="004E7FA2"/>
    <w:rsid w:val="004F040D"/>
    <w:rsid w:val="004F0551"/>
    <w:rsid w:val="004F0979"/>
    <w:rsid w:val="004F14F1"/>
    <w:rsid w:val="004F17B7"/>
    <w:rsid w:val="004F17D9"/>
    <w:rsid w:val="004F2539"/>
    <w:rsid w:val="004F2735"/>
    <w:rsid w:val="004F2827"/>
    <w:rsid w:val="004F2BBA"/>
    <w:rsid w:val="004F2D20"/>
    <w:rsid w:val="004F330E"/>
    <w:rsid w:val="004F3764"/>
    <w:rsid w:val="004F4413"/>
    <w:rsid w:val="004F469B"/>
    <w:rsid w:val="004F46F4"/>
    <w:rsid w:val="004F5330"/>
    <w:rsid w:val="004F56E3"/>
    <w:rsid w:val="004F5893"/>
    <w:rsid w:val="004F58FD"/>
    <w:rsid w:val="004F73C3"/>
    <w:rsid w:val="004F79A5"/>
    <w:rsid w:val="004F7DB3"/>
    <w:rsid w:val="0050005F"/>
    <w:rsid w:val="005002E1"/>
    <w:rsid w:val="005003A4"/>
    <w:rsid w:val="0050081E"/>
    <w:rsid w:val="005008D7"/>
    <w:rsid w:val="00500A06"/>
    <w:rsid w:val="00500DB5"/>
    <w:rsid w:val="00501391"/>
    <w:rsid w:val="00501785"/>
    <w:rsid w:val="005017F6"/>
    <w:rsid w:val="005018E8"/>
    <w:rsid w:val="005020ED"/>
    <w:rsid w:val="00502501"/>
    <w:rsid w:val="00502B3B"/>
    <w:rsid w:val="00502C59"/>
    <w:rsid w:val="005032A1"/>
    <w:rsid w:val="00503436"/>
    <w:rsid w:val="0050367D"/>
    <w:rsid w:val="005038CB"/>
    <w:rsid w:val="005047BE"/>
    <w:rsid w:val="00504971"/>
    <w:rsid w:val="00505377"/>
    <w:rsid w:val="0050561C"/>
    <w:rsid w:val="00505B76"/>
    <w:rsid w:val="00507596"/>
    <w:rsid w:val="00507C93"/>
    <w:rsid w:val="00507D76"/>
    <w:rsid w:val="00507EE7"/>
    <w:rsid w:val="00510700"/>
    <w:rsid w:val="00510D01"/>
    <w:rsid w:val="005116BB"/>
    <w:rsid w:val="00512C99"/>
    <w:rsid w:val="00512C9A"/>
    <w:rsid w:val="00512DB7"/>
    <w:rsid w:val="005133BE"/>
    <w:rsid w:val="005139DF"/>
    <w:rsid w:val="00513F9C"/>
    <w:rsid w:val="0051415B"/>
    <w:rsid w:val="005141E1"/>
    <w:rsid w:val="00514614"/>
    <w:rsid w:val="00514637"/>
    <w:rsid w:val="00514647"/>
    <w:rsid w:val="00514B62"/>
    <w:rsid w:val="00514BCD"/>
    <w:rsid w:val="00514E4C"/>
    <w:rsid w:val="00515583"/>
    <w:rsid w:val="00515AC3"/>
    <w:rsid w:val="00515BD6"/>
    <w:rsid w:val="00515FB5"/>
    <w:rsid w:val="00516386"/>
    <w:rsid w:val="00516517"/>
    <w:rsid w:val="005168D9"/>
    <w:rsid w:val="00520152"/>
    <w:rsid w:val="005206B7"/>
    <w:rsid w:val="00520FD1"/>
    <w:rsid w:val="00521683"/>
    <w:rsid w:val="00521B1E"/>
    <w:rsid w:val="00521D60"/>
    <w:rsid w:val="005226A1"/>
    <w:rsid w:val="005226EB"/>
    <w:rsid w:val="005228A7"/>
    <w:rsid w:val="00523309"/>
    <w:rsid w:val="00523667"/>
    <w:rsid w:val="005238E3"/>
    <w:rsid w:val="00523C94"/>
    <w:rsid w:val="00523F8E"/>
    <w:rsid w:val="005244D4"/>
    <w:rsid w:val="005249B9"/>
    <w:rsid w:val="00524C6D"/>
    <w:rsid w:val="00524EDE"/>
    <w:rsid w:val="005250FE"/>
    <w:rsid w:val="00525561"/>
    <w:rsid w:val="0052571E"/>
    <w:rsid w:val="00525844"/>
    <w:rsid w:val="00525916"/>
    <w:rsid w:val="0052658E"/>
    <w:rsid w:val="00526666"/>
    <w:rsid w:val="00527871"/>
    <w:rsid w:val="005278D6"/>
    <w:rsid w:val="00527990"/>
    <w:rsid w:val="00527CB4"/>
    <w:rsid w:val="00527D45"/>
    <w:rsid w:val="0053048D"/>
    <w:rsid w:val="0053080C"/>
    <w:rsid w:val="005308FC"/>
    <w:rsid w:val="0053095B"/>
    <w:rsid w:val="005309E3"/>
    <w:rsid w:val="00530AA4"/>
    <w:rsid w:val="00530AB0"/>
    <w:rsid w:val="00530CCA"/>
    <w:rsid w:val="00531007"/>
    <w:rsid w:val="00531A40"/>
    <w:rsid w:val="00531D45"/>
    <w:rsid w:val="00531E1B"/>
    <w:rsid w:val="00532068"/>
    <w:rsid w:val="00532168"/>
    <w:rsid w:val="00532DE7"/>
    <w:rsid w:val="00532E13"/>
    <w:rsid w:val="00533DCA"/>
    <w:rsid w:val="00533FD5"/>
    <w:rsid w:val="0053421C"/>
    <w:rsid w:val="0053479B"/>
    <w:rsid w:val="00534992"/>
    <w:rsid w:val="00534A3E"/>
    <w:rsid w:val="0053528E"/>
    <w:rsid w:val="00535BA8"/>
    <w:rsid w:val="005363D9"/>
    <w:rsid w:val="00536C0E"/>
    <w:rsid w:val="00536DE1"/>
    <w:rsid w:val="00536E1E"/>
    <w:rsid w:val="00537C33"/>
    <w:rsid w:val="00540026"/>
    <w:rsid w:val="00540274"/>
    <w:rsid w:val="00540723"/>
    <w:rsid w:val="00540CDD"/>
    <w:rsid w:val="00541003"/>
    <w:rsid w:val="005411FD"/>
    <w:rsid w:val="0054133D"/>
    <w:rsid w:val="005416AE"/>
    <w:rsid w:val="005420A8"/>
    <w:rsid w:val="00542270"/>
    <w:rsid w:val="005424A4"/>
    <w:rsid w:val="00542616"/>
    <w:rsid w:val="005428DD"/>
    <w:rsid w:val="00542A90"/>
    <w:rsid w:val="00542F8B"/>
    <w:rsid w:val="00542FC4"/>
    <w:rsid w:val="00542FED"/>
    <w:rsid w:val="0054331E"/>
    <w:rsid w:val="005433E6"/>
    <w:rsid w:val="00543414"/>
    <w:rsid w:val="005438DE"/>
    <w:rsid w:val="00543A37"/>
    <w:rsid w:val="00543CDC"/>
    <w:rsid w:val="00543EF2"/>
    <w:rsid w:val="00544122"/>
    <w:rsid w:val="005441E7"/>
    <w:rsid w:val="005447D8"/>
    <w:rsid w:val="00544AD4"/>
    <w:rsid w:val="00545476"/>
    <w:rsid w:val="00545D3E"/>
    <w:rsid w:val="0054692E"/>
    <w:rsid w:val="00546A59"/>
    <w:rsid w:val="00546A86"/>
    <w:rsid w:val="00547CF5"/>
    <w:rsid w:val="00550300"/>
    <w:rsid w:val="00550458"/>
    <w:rsid w:val="00550CB0"/>
    <w:rsid w:val="00550DC4"/>
    <w:rsid w:val="00551243"/>
    <w:rsid w:val="00551542"/>
    <w:rsid w:val="005519C2"/>
    <w:rsid w:val="0055204B"/>
    <w:rsid w:val="0055229D"/>
    <w:rsid w:val="0055253F"/>
    <w:rsid w:val="00552CDC"/>
    <w:rsid w:val="00552F21"/>
    <w:rsid w:val="00553028"/>
    <w:rsid w:val="005530EC"/>
    <w:rsid w:val="00553196"/>
    <w:rsid w:val="005534B8"/>
    <w:rsid w:val="00553AD1"/>
    <w:rsid w:val="00553B0A"/>
    <w:rsid w:val="00553F88"/>
    <w:rsid w:val="0055405D"/>
    <w:rsid w:val="00554079"/>
    <w:rsid w:val="00554145"/>
    <w:rsid w:val="00554717"/>
    <w:rsid w:val="00554A02"/>
    <w:rsid w:val="00554AA5"/>
    <w:rsid w:val="00555146"/>
    <w:rsid w:val="00555704"/>
    <w:rsid w:val="005558FB"/>
    <w:rsid w:val="0055642C"/>
    <w:rsid w:val="00556B37"/>
    <w:rsid w:val="00556D78"/>
    <w:rsid w:val="00556E13"/>
    <w:rsid w:val="00557649"/>
    <w:rsid w:val="0055777E"/>
    <w:rsid w:val="00557D7B"/>
    <w:rsid w:val="0056063A"/>
    <w:rsid w:val="00560984"/>
    <w:rsid w:val="005609F2"/>
    <w:rsid w:val="005609F3"/>
    <w:rsid w:val="00560AF1"/>
    <w:rsid w:val="00560B23"/>
    <w:rsid w:val="00560BBC"/>
    <w:rsid w:val="005613AC"/>
    <w:rsid w:val="00561F69"/>
    <w:rsid w:val="0056205D"/>
    <w:rsid w:val="00562287"/>
    <w:rsid w:val="0056259F"/>
    <w:rsid w:val="00562744"/>
    <w:rsid w:val="005632E0"/>
    <w:rsid w:val="00563984"/>
    <w:rsid w:val="00563A69"/>
    <w:rsid w:val="00563CEC"/>
    <w:rsid w:val="00564491"/>
    <w:rsid w:val="00564573"/>
    <w:rsid w:val="00564A3B"/>
    <w:rsid w:val="005650AC"/>
    <w:rsid w:val="0056518F"/>
    <w:rsid w:val="0056527C"/>
    <w:rsid w:val="00565486"/>
    <w:rsid w:val="00566303"/>
    <w:rsid w:val="00566409"/>
    <w:rsid w:val="0056695B"/>
    <w:rsid w:val="005701AA"/>
    <w:rsid w:val="00571A5B"/>
    <w:rsid w:val="00572256"/>
    <w:rsid w:val="005722E0"/>
    <w:rsid w:val="00572752"/>
    <w:rsid w:val="005727BD"/>
    <w:rsid w:val="00573568"/>
    <w:rsid w:val="00574300"/>
    <w:rsid w:val="005746BA"/>
    <w:rsid w:val="00574E6B"/>
    <w:rsid w:val="00575269"/>
    <w:rsid w:val="0057558F"/>
    <w:rsid w:val="0057578E"/>
    <w:rsid w:val="005760FE"/>
    <w:rsid w:val="00576199"/>
    <w:rsid w:val="00576288"/>
    <w:rsid w:val="0057701F"/>
    <w:rsid w:val="00577173"/>
    <w:rsid w:val="0057731F"/>
    <w:rsid w:val="00577739"/>
    <w:rsid w:val="005807FA"/>
    <w:rsid w:val="00581242"/>
    <w:rsid w:val="00581426"/>
    <w:rsid w:val="00582BE3"/>
    <w:rsid w:val="0058340B"/>
    <w:rsid w:val="00583BAC"/>
    <w:rsid w:val="00583DB5"/>
    <w:rsid w:val="00583DE5"/>
    <w:rsid w:val="00583DF2"/>
    <w:rsid w:val="00583F20"/>
    <w:rsid w:val="00584387"/>
    <w:rsid w:val="00584441"/>
    <w:rsid w:val="00584569"/>
    <w:rsid w:val="00584913"/>
    <w:rsid w:val="005850AD"/>
    <w:rsid w:val="005850BF"/>
    <w:rsid w:val="00585202"/>
    <w:rsid w:val="00585466"/>
    <w:rsid w:val="00585A0A"/>
    <w:rsid w:val="00585C10"/>
    <w:rsid w:val="00585EEF"/>
    <w:rsid w:val="00585F67"/>
    <w:rsid w:val="00586342"/>
    <w:rsid w:val="00586464"/>
    <w:rsid w:val="00586A06"/>
    <w:rsid w:val="00586A1E"/>
    <w:rsid w:val="00586A65"/>
    <w:rsid w:val="0059007C"/>
    <w:rsid w:val="00590180"/>
    <w:rsid w:val="005903B0"/>
    <w:rsid w:val="005903ED"/>
    <w:rsid w:val="00590809"/>
    <w:rsid w:val="00590F89"/>
    <w:rsid w:val="00591506"/>
    <w:rsid w:val="00591701"/>
    <w:rsid w:val="0059175E"/>
    <w:rsid w:val="00591D24"/>
    <w:rsid w:val="00592A02"/>
    <w:rsid w:val="00592AC0"/>
    <w:rsid w:val="00592E2A"/>
    <w:rsid w:val="00592E8E"/>
    <w:rsid w:val="005939B2"/>
    <w:rsid w:val="00594334"/>
    <w:rsid w:val="005946F9"/>
    <w:rsid w:val="00594B37"/>
    <w:rsid w:val="00594D05"/>
    <w:rsid w:val="00594F70"/>
    <w:rsid w:val="0059570C"/>
    <w:rsid w:val="00595CA1"/>
    <w:rsid w:val="00595E56"/>
    <w:rsid w:val="00596261"/>
    <w:rsid w:val="005963F2"/>
    <w:rsid w:val="005964E7"/>
    <w:rsid w:val="00596636"/>
    <w:rsid w:val="00596CC6"/>
    <w:rsid w:val="00597402"/>
    <w:rsid w:val="00597759"/>
    <w:rsid w:val="005A05F6"/>
    <w:rsid w:val="005A0A9B"/>
    <w:rsid w:val="005A15C4"/>
    <w:rsid w:val="005A16E9"/>
    <w:rsid w:val="005A2904"/>
    <w:rsid w:val="005A3226"/>
    <w:rsid w:val="005A337B"/>
    <w:rsid w:val="005A44C9"/>
    <w:rsid w:val="005A45C4"/>
    <w:rsid w:val="005A4F20"/>
    <w:rsid w:val="005A5390"/>
    <w:rsid w:val="005A54F8"/>
    <w:rsid w:val="005A576F"/>
    <w:rsid w:val="005A5AC6"/>
    <w:rsid w:val="005A5BF5"/>
    <w:rsid w:val="005A5C8A"/>
    <w:rsid w:val="005A6736"/>
    <w:rsid w:val="005A67F3"/>
    <w:rsid w:val="005A6F13"/>
    <w:rsid w:val="005A70FF"/>
    <w:rsid w:val="005A73D1"/>
    <w:rsid w:val="005A78D7"/>
    <w:rsid w:val="005A796B"/>
    <w:rsid w:val="005A7D51"/>
    <w:rsid w:val="005B063F"/>
    <w:rsid w:val="005B0835"/>
    <w:rsid w:val="005B0868"/>
    <w:rsid w:val="005B1962"/>
    <w:rsid w:val="005B1D4C"/>
    <w:rsid w:val="005B23B6"/>
    <w:rsid w:val="005B24D3"/>
    <w:rsid w:val="005B28AC"/>
    <w:rsid w:val="005B3427"/>
    <w:rsid w:val="005B34B5"/>
    <w:rsid w:val="005B377F"/>
    <w:rsid w:val="005B38FA"/>
    <w:rsid w:val="005B3A8D"/>
    <w:rsid w:val="005B5289"/>
    <w:rsid w:val="005B5340"/>
    <w:rsid w:val="005B5900"/>
    <w:rsid w:val="005B5B1C"/>
    <w:rsid w:val="005B5B1E"/>
    <w:rsid w:val="005B5E9D"/>
    <w:rsid w:val="005B66EA"/>
    <w:rsid w:val="005B7CFD"/>
    <w:rsid w:val="005C00FE"/>
    <w:rsid w:val="005C0142"/>
    <w:rsid w:val="005C0328"/>
    <w:rsid w:val="005C05B1"/>
    <w:rsid w:val="005C0926"/>
    <w:rsid w:val="005C0F42"/>
    <w:rsid w:val="005C1606"/>
    <w:rsid w:val="005C1735"/>
    <w:rsid w:val="005C1D6D"/>
    <w:rsid w:val="005C1F53"/>
    <w:rsid w:val="005C216A"/>
    <w:rsid w:val="005C2984"/>
    <w:rsid w:val="005C2B72"/>
    <w:rsid w:val="005C2C6B"/>
    <w:rsid w:val="005C2E70"/>
    <w:rsid w:val="005C3132"/>
    <w:rsid w:val="005C3D37"/>
    <w:rsid w:val="005C425E"/>
    <w:rsid w:val="005C4394"/>
    <w:rsid w:val="005C4746"/>
    <w:rsid w:val="005C513B"/>
    <w:rsid w:val="005C521A"/>
    <w:rsid w:val="005C5725"/>
    <w:rsid w:val="005C5782"/>
    <w:rsid w:val="005C57FF"/>
    <w:rsid w:val="005C5927"/>
    <w:rsid w:val="005C6261"/>
    <w:rsid w:val="005C72F5"/>
    <w:rsid w:val="005C7DA6"/>
    <w:rsid w:val="005D173B"/>
    <w:rsid w:val="005D2484"/>
    <w:rsid w:val="005D26AD"/>
    <w:rsid w:val="005D2C8A"/>
    <w:rsid w:val="005D2D98"/>
    <w:rsid w:val="005D3006"/>
    <w:rsid w:val="005D30F0"/>
    <w:rsid w:val="005D357A"/>
    <w:rsid w:val="005D4002"/>
    <w:rsid w:val="005D44E9"/>
    <w:rsid w:val="005D4608"/>
    <w:rsid w:val="005D469F"/>
    <w:rsid w:val="005D475C"/>
    <w:rsid w:val="005D496C"/>
    <w:rsid w:val="005D4D71"/>
    <w:rsid w:val="005D6816"/>
    <w:rsid w:val="005D6C78"/>
    <w:rsid w:val="005D6CB0"/>
    <w:rsid w:val="005D6D42"/>
    <w:rsid w:val="005D75B9"/>
    <w:rsid w:val="005D7D33"/>
    <w:rsid w:val="005D7D7F"/>
    <w:rsid w:val="005E09C0"/>
    <w:rsid w:val="005E0B0D"/>
    <w:rsid w:val="005E1031"/>
    <w:rsid w:val="005E13D0"/>
    <w:rsid w:val="005E1441"/>
    <w:rsid w:val="005E1616"/>
    <w:rsid w:val="005E17EB"/>
    <w:rsid w:val="005E1EC0"/>
    <w:rsid w:val="005E2857"/>
    <w:rsid w:val="005E2936"/>
    <w:rsid w:val="005E2B08"/>
    <w:rsid w:val="005E3853"/>
    <w:rsid w:val="005E398C"/>
    <w:rsid w:val="005E3E6A"/>
    <w:rsid w:val="005E4ADB"/>
    <w:rsid w:val="005E4D48"/>
    <w:rsid w:val="005E5513"/>
    <w:rsid w:val="005E5E5D"/>
    <w:rsid w:val="005E67CC"/>
    <w:rsid w:val="005E6F24"/>
    <w:rsid w:val="005E6F9E"/>
    <w:rsid w:val="005E7A6E"/>
    <w:rsid w:val="005E7D31"/>
    <w:rsid w:val="005E7DF1"/>
    <w:rsid w:val="005F0356"/>
    <w:rsid w:val="005F0464"/>
    <w:rsid w:val="005F0533"/>
    <w:rsid w:val="005F15EC"/>
    <w:rsid w:val="005F1943"/>
    <w:rsid w:val="005F216A"/>
    <w:rsid w:val="005F2293"/>
    <w:rsid w:val="005F327E"/>
    <w:rsid w:val="005F32B7"/>
    <w:rsid w:val="005F3343"/>
    <w:rsid w:val="005F38D0"/>
    <w:rsid w:val="005F3CB1"/>
    <w:rsid w:val="005F3D13"/>
    <w:rsid w:val="005F4916"/>
    <w:rsid w:val="005F4921"/>
    <w:rsid w:val="005F4CB0"/>
    <w:rsid w:val="005F4E95"/>
    <w:rsid w:val="005F5895"/>
    <w:rsid w:val="005F6C59"/>
    <w:rsid w:val="005F755F"/>
    <w:rsid w:val="005F794E"/>
    <w:rsid w:val="006001FF"/>
    <w:rsid w:val="00600466"/>
    <w:rsid w:val="006005EF"/>
    <w:rsid w:val="00601345"/>
    <w:rsid w:val="00601B36"/>
    <w:rsid w:val="006027E9"/>
    <w:rsid w:val="00603428"/>
    <w:rsid w:val="006035BB"/>
    <w:rsid w:val="006038B8"/>
    <w:rsid w:val="006041DB"/>
    <w:rsid w:val="0060424D"/>
    <w:rsid w:val="00604320"/>
    <w:rsid w:val="00604948"/>
    <w:rsid w:val="006051F7"/>
    <w:rsid w:val="00605659"/>
    <w:rsid w:val="006059E4"/>
    <w:rsid w:val="00605CED"/>
    <w:rsid w:val="00606EDB"/>
    <w:rsid w:val="00606F49"/>
    <w:rsid w:val="00606FC7"/>
    <w:rsid w:val="00607589"/>
    <w:rsid w:val="00607595"/>
    <w:rsid w:val="006078DF"/>
    <w:rsid w:val="00607BAB"/>
    <w:rsid w:val="00610509"/>
    <w:rsid w:val="00610ABD"/>
    <w:rsid w:val="00611313"/>
    <w:rsid w:val="0061162C"/>
    <w:rsid w:val="0061185A"/>
    <w:rsid w:val="006118C3"/>
    <w:rsid w:val="00611BDC"/>
    <w:rsid w:val="00611D0C"/>
    <w:rsid w:val="006122E7"/>
    <w:rsid w:val="0061252F"/>
    <w:rsid w:val="006127DE"/>
    <w:rsid w:val="00612920"/>
    <w:rsid w:val="00612FA6"/>
    <w:rsid w:val="0061370A"/>
    <w:rsid w:val="00614A77"/>
    <w:rsid w:val="00614DB1"/>
    <w:rsid w:val="00615279"/>
    <w:rsid w:val="0061574A"/>
    <w:rsid w:val="00615D52"/>
    <w:rsid w:val="00615ED2"/>
    <w:rsid w:val="00616121"/>
    <w:rsid w:val="006165D6"/>
    <w:rsid w:val="006169C2"/>
    <w:rsid w:val="006177CD"/>
    <w:rsid w:val="006205E9"/>
    <w:rsid w:val="00620797"/>
    <w:rsid w:val="00620B79"/>
    <w:rsid w:val="00620F5F"/>
    <w:rsid w:val="0062100E"/>
    <w:rsid w:val="00621788"/>
    <w:rsid w:val="0062188E"/>
    <w:rsid w:val="00622118"/>
    <w:rsid w:val="0062232B"/>
    <w:rsid w:val="00622853"/>
    <w:rsid w:val="00622998"/>
    <w:rsid w:val="00622C4F"/>
    <w:rsid w:val="00622E57"/>
    <w:rsid w:val="00624423"/>
    <w:rsid w:val="0062484B"/>
    <w:rsid w:val="00624ABE"/>
    <w:rsid w:val="00625425"/>
    <w:rsid w:val="006267E7"/>
    <w:rsid w:val="00626CC5"/>
    <w:rsid w:val="006276EF"/>
    <w:rsid w:val="00630654"/>
    <w:rsid w:val="00630667"/>
    <w:rsid w:val="00630BA9"/>
    <w:rsid w:val="00630EEB"/>
    <w:rsid w:val="00631006"/>
    <w:rsid w:val="006311F4"/>
    <w:rsid w:val="00631BFA"/>
    <w:rsid w:val="00632749"/>
    <w:rsid w:val="006327FA"/>
    <w:rsid w:val="00633220"/>
    <w:rsid w:val="00633AC9"/>
    <w:rsid w:val="00633CBC"/>
    <w:rsid w:val="006342FC"/>
    <w:rsid w:val="00634EE0"/>
    <w:rsid w:val="0063516D"/>
    <w:rsid w:val="00635CB7"/>
    <w:rsid w:val="00636A0A"/>
    <w:rsid w:val="00636AFA"/>
    <w:rsid w:val="00636D24"/>
    <w:rsid w:val="00637365"/>
    <w:rsid w:val="0063798B"/>
    <w:rsid w:val="00637AB1"/>
    <w:rsid w:val="00637CCA"/>
    <w:rsid w:val="006405C6"/>
    <w:rsid w:val="006409B4"/>
    <w:rsid w:val="00640AAD"/>
    <w:rsid w:val="00640C68"/>
    <w:rsid w:val="00641126"/>
    <w:rsid w:val="006414FA"/>
    <w:rsid w:val="0064175D"/>
    <w:rsid w:val="00641BE8"/>
    <w:rsid w:val="00641D42"/>
    <w:rsid w:val="00641D95"/>
    <w:rsid w:val="00641FFE"/>
    <w:rsid w:val="00642110"/>
    <w:rsid w:val="006426BE"/>
    <w:rsid w:val="0064329C"/>
    <w:rsid w:val="00643BC9"/>
    <w:rsid w:val="0064453D"/>
    <w:rsid w:val="00644933"/>
    <w:rsid w:val="00645125"/>
    <w:rsid w:val="006451EF"/>
    <w:rsid w:val="00645281"/>
    <w:rsid w:val="00645906"/>
    <w:rsid w:val="00645948"/>
    <w:rsid w:val="00645973"/>
    <w:rsid w:val="00645AB7"/>
    <w:rsid w:val="00645BD4"/>
    <w:rsid w:val="00646233"/>
    <w:rsid w:val="006465B5"/>
    <w:rsid w:val="00646636"/>
    <w:rsid w:val="0064692A"/>
    <w:rsid w:val="00646F34"/>
    <w:rsid w:val="00647093"/>
    <w:rsid w:val="00647123"/>
    <w:rsid w:val="0064731D"/>
    <w:rsid w:val="0065012C"/>
    <w:rsid w:val="00650156"/>
    <w:rsid w:val="00651C00"/>
    <w:rsid w:val="00652458"/>
    <w:rsid w:val="006527AE"/>
    <w:rsid w:val="00652AAC"/>
    <w:rsid w:val="00653289"/>
    <w:rsid w:val="0065387D"/>
    <w:rsid w:val="00654342"/>
    <w:rsid w:val="00654E1E"/>
    <w:rsid w:val="00654F3C"/>
    <w:rsid w:val="006551EB"/>
    <w:rsid w:val="006553CC"/>
    <w:rsid w:val="00655625"/>
    <w:rsid w:val="00655E32"/>
    <w:rsid w:val="006567E2"/>
    <w:rsid w:val="006572EE"/>
    <w:rsid w:val="006574EB"/>
    <w:rsid w:val="00660BAB"/>
    <w:rsid w:val="00660BEE"/>
    <w:rsid w:val="00660C46"/>
    <w:rsid w:val="00661076"/>
    <w:rsid w:val="00661250"/>
    <w:rsid w:val="00661721"/>
    <w:rsid w:val="00661865"/>
    <w:rsid w:val="00661C7E"/>
    <w:rsid w:val="00661CDC"/>
    <w:rsid w:val="006629AA"/>
    <w:rsid w:val="00662DD0"/>
    <w:rsid w:val="00663638"/>
    <w:rsid w:val="00663E7C"/>
    <w:rsid w:val="00664C73"/>
    <w:rsid w:val="00664CF9"/>
    <w:rsid w:val="006651F4"/>
    <w:rsid w:val="006659F6"/>
    <w:rsid w:val="00666331"/>
    <w:rsid w:val="00667176"/>
    <w:rsid w:val="006671C2"/>
    <w:rsid w:val="00667A3F"/>
    <w:rsid w:val="006702CF"/>
    <w:rsid w:val="00670384"/>
    <w:rsid w:val="00670A8E"/>
    <w:rsid w:val="00671059"/>
    <w:rsid w:val="006710EC"/>
    <w:rsid w:val="0067125B"/>
    <w:rsid w:val="006718AB"/>
    <w:rsid w:val="00671AD4"/>
    <w:rsid w:val="00671CAC"/>
    <w:rsid w:val="006727C2"/>
    <w:rsid w:val="00672A73"/>
    <w:rsid w:val="00672FD5"/>
    <w:rsid w:val="006737EA"/>
    <w:rsid w:val="00673B83"/>
    <w:rsid w:val="00673BEE"/>
    <w:rsid w:val="00674606"/>
    <w:rsid w:val="00674B20"/>
    <w:rsid w:val="006755B0"/>
    <w:rsid w:val="006758D7"/>
    <w:rsid w:val="00675ACC"/>
    <w:rsid w:val="00675F2C"/>
    <w:rsid w:val="00675F2D"/>
    <w:rsid w:val="00676650"/>
    <w:rsid w:val="006768CB"/>
    <w:rsid w:val="0067717F"/>
    <w:rsid w:val="00677373"/>
    <w:rsid w:val="006774B4"/>
    <w:rsid w:val="00680B25"/>
    <w:rsid w:val="00680F08"/>
    <w:rsid w:val="00681978"/>
    <w:rsid w:val="00681BDE"/>
    <w:rsid w:val="00681F0C"/>
    <w:rsid w:val="006823C0"/>
    <w:rsid w:val="006827D5"/>
    <w:rsid w:val="006829F2"/>
    <w:rsid w:val="00682A44"/>
    <w:rsid w:val="00682EC2"/>
    <w:rsid w:val="0068367E"/>
    <w:rsid w:val="0068436D"/>
    <w:rsid w:val="00684437"/>
    <w:rsid w:val="0068456B"/>
    <w:rsid w:val="0068458F"/>
    <w:rsid w:val="00684774"/>
    <w:rsid w:val="00684CBD"/>
    <w:rsid w:val="00684D4D"/>
    <w:rsid w:val="006852AC"/>
    <w:rsid w:val="0068598B"/>
    <w:rsid w:val="00685EAA"/>
    <w:rsid w:val="00685FBE"/>
    <w:rsid w:val="00686553"/>
    <w:rsid w:val="0068680A"/>
    <w:rsid w:val="00686C34"/>
    <w:rsid w:val="00686EA9"/>
    <w:rsid w:val="00686FBB"/>
    <w:rsid w:val="0068702A"/>
    <w:rsid w:val="006870E8"/>
    <w:rsid w:val="006876A0"/>
    <w:rsid w:val="00690409"/>
    <w:rsid w:val="006906BB"/>
    <w:rsid w:val="00690879"/>
    <w:rsid w:val="00690BCB"/>
    <w:rsid w:val="00691A10"/>
    <w:rsid w:val="00691BF2"/>
    <w:rsid w:val="00692472"/>
    <w:rsid w:val="0069261C"/>
    <w:rsid w:val="0069271B"/>
    <w:rsid w:val="00692B15"/>
    <w:rsid w:val="00692EDF"/>
    <w:rsid w:val="0069302D"/>
    <w:rsid w:val="006937A4"/>
    <w:rsid w:val="00693CFC"/>
    <w:rsid w:val="00694239"/>
    <w:rsid w:val="0069468F"/>
    <w:rsid w:val="00694854"/>
    <w:rsid w:val="00694888"/>
    <w:rsid w:val="0069494A"/>
    <w:rsid w:val="00694A46"/>
    <w:rsid w:val="006952EC"/>
    <w:rsid w:val="00695DCC"/>
    <w:rsid w:val="006960D2"/>
    <w:rsid w:val="006965A3"/>
    <w:rsid w:val="006974ED"/>
    <w:rsid w:val="00697D27"/>
    <w:rsid w:val="00697E63"/>
    <w:rsid w:val="006A0547"/>
    <w:rsid w:val="006A0C8A"/>
    <w:rsid w:val="006A13FF"/>
    <w:rsid w:val="006A14C3"/>
    <w:rsid w:val="006A18F1"/>
    <w:rsid w:val="006A1DCC"/>
    <w:rsid w:val="006A2115"/>
    <w:rsid w:val="006A247B"/>
    <w:rsid w:val="006A2524"/>
    <w:rsid w:val="006A26C6"/>
    <w:rsid w:val="006A28A9"/>
    <w:rsid w:val="006A3000"/>
    <w:rsid w:val="006A37B8"/>
    <w:rsid w:val="006A3B44"/>
    <w:rsid w:val="006A4A73"/>
    <w:rsid w:val="006A4C40"/>
    <w:rsid w:val="006A4F54"/>
    <w:rsid w:val="006A551A"/>
    <w:rsid w:val="006A58DA"/>
    <w:rsid w:val="006A6513"/>
    <w:rsid w:val="006A6735"/>
    <w:rsid w:val="006A70A9"/>
    <w:rsid w:val="006A72E9"/>
    <w:rsid w:val="006A751B"/>
    <w:rsid w:val="006A7BBD"/>
    <w:rsid w:val="006B0258"/>
    <w:rsid w:val="006B1C1D"/>
    <w:rsid w:val="006B20A7"/>
    <w:rsid w:val="006B2235"/>
    <w:rsid w:val="006B2873"/>
    <w:rsid w:val="006B2D4C"/>
    <w:rsid w:val="006B328C"/>
    <w:rsid w:val="006B34E7"/>
    <w:rsid w:val="006B3699"/>
    <w:rsid w:val="006B46A4"/>
    <w:rsid w:val="006B4E20"/>
    <w:rsid w:val="006B500E"/>
    <w:rsid w:val="006B52D4"/>
    <w:rsid w:val="006B5563"/>
    <w:rsid w:val="006B5698"/>
    <w:rsid w:val="006B56CA"/>
    <w:rsid w:val="006B5E04"/>
    <w:rsid w:val="006B5E51"/>
    <w:rsid w:val="006B5E94"/>
    <w:rsid w:val="006B5F05"/>
    <w:rsid w:val="006B5FC7"/>
    <w:rsid w:val="006B6F8D"/>
    <w:rsid w:val="006B77F5"/>
    <w:rsid w:val="006B7C84"/>
    <w:rsid w:val="006C1349"/>
    <w:rsid w:val="006C1FAF"/>
    <w:rsid w:val="006C211A"/>
    <w:rsid w:val="006C2293"/>
    <w:rsid w:val="006C2DE4"/>
    <w:rsid w:val="006C3C52"/>
    <w:rsid w:val="006C4AC9"/>
    <w:rsid w:val="006C4BF4"/>
    <w:rsid w:val="006C4EFB"/>
    <w:rsid w:val="006C57F3"/>
    <w:rsid w:val="006C6002"/>
    <w:rsid w:val="006C65F6"/>
    <w:rsid w:val="006C6710"/>
    <w:rsid w:val="006C6917"/>
    <w:rsid w:val="006C6A05"/>
    <w:rsid w:val="006C7E2D"/>
    <w:rsid w:val="006D00ED"/>
    <w:rsid w:val="006D02DD"/>
    <w:rsid w:val="006D078C"/>
    <w:rsid w:val="006D09EE"/>
    <w:rsid w:val="006D0CF6"/>
    <w:rsid w:val="006D13A1"/>
    <w:rsid w:val="006D140B"/>
    <w:rsid w:val="006D1988"/>
    <w:rsid w:val="006D1EDF"/>
    <w:rsid w:val="006D24CD"/>
    <w:rsid w:val="006D331B"/>
    <w:rsid w:val="006D5FE9"/>
    <w:rsid w:val="006D617B"/>
    <w:rsid w:val="006D63B6"/>
    <w:rsid w:val="006D63B7"/>
    <w:rsid w:val="006D6656"/>
    <w:rsid w:val="006D6665"/>
    <w:rsid w:val="006D6B58"/>
    <w:rsid w:val="006D7223"/>
    <w:rsid w:val="006D7324"/>
    <w:rsid w:val="006E0006"/>
    <w:rsid w:val="006E005D"/>
    <w:rsid w:val="006E07E9"/>
    <w:rsid w:val="006E0D70"/>
    <w:rsid w:val="006E0E5C"/>
    <w:rsid w:val="006E10AA"/>
    <w:rsid w:val="006E190E"/>
    <w:rsid w:val="006E2215"/>
    <w:rsid w:val="006E2344"/>
    <w:rsid w:val="006E24AC"/>
    <w:rsid w:val="006E273F"/>
    <w:rsid w:val="006E2C2C"/>
    <w:rsid w:val="006E349C"/>
    <w:rsid w:val="006E34B8"/>
    <w:rsid w:val="006E3706"/>
    <w:rsid w:val="006E39B6"/>
    <w:rsid w:val="006E3A44"/>
    <w:rsid w:val="006E3BFB"/>
    <w:rsid w:val="006E45FB"/>
    <w:rsid w:val="006E47C6"/>
    <w:rsid w:val="006E5E1C"/>
    <w:rsid w:val="006E5EE3"/>
    <w:rsid w:val="006E657A"/>
    <w:rsid w:val="006E73AF"/>
    <w:rsid w:val="006E7F27"/>
    <w:rsid w:val="006F00F2"/>
    <w:rsid w:val="006F06A0"/>
    <w:rsid w:val="006F0804"/>
    <w:rsid w:val="006F0AC1"/>
    <w:rsid w:val="006F0B2E"/>
    <w:rsid w:val="006F0B5F"/>
    <w:rsid w:val="006F0D07"/>
    <w:rsid w:val="006F0E74"/>
    <w:rsid w:val="006F14D9"/>
    <w:rsid w:val="006F1532"/>
    <w:rsid w:val="006F153F"/>
    <w:rsid w:val="006F159F"/>
    <w:rsid w:val="006F1AF8"/>
    <w:rsid w:val="006F216C"/>
    <w:rsid w:val="006F231D"/>
    <w:rsid w:val="006F2654"/>
    <w:rsid w:val="006F2BE8"/>
    <w:rsid w:val="006F346F"/>
    <w:rsid w:val="006F3499"/>
    <w:rsid w:val="006F3975"/>
    <w:rsid w:val="006F442D"/>
    <w:rsid w:val="006F44C9"/>
    <w:rsid w:val="006F508F"/>
    <w:rsid w:val="006F586D"/>
    <w:rsid w:val="006F59B1"/>
    <w:rsid w:val="006F5A92"/>
    <w:rsid w:val="006F5D0D"/>
    <w:rsid w:val="006F5F43"/>
    <w:rsid w:val="006F6337"/>
    <w:rsid w:val="006F6556"/>
    <w:rsid w:val="006F6DB5"/>
    <w:rsid w:val="006F706A"/>
    <w:rsid w:val="006F730C"/>
    <w:rsid w:val="006F7EF4"/>
    <w:rsid w:val="00700178"/>
    <w:rsid w:val="00700B2C"/>
    <w:rsid w:val="00700CF3"/>
    <w:rsid w:val="007014DE"/>
    <w:rsid w:val="007015B6"/>
    <w:rsid w:val="00701C2E"/>
    <w:rsid w:val="00702A1E"/>
    <w:rsid w:val="00702ED2"/>
    <w:rsid w:val="007030DC"/>
    <w:rsid w:val="0070357E"/>
    <w:rsid w:val="007038AE"/>
    <w:rsid w:val="00703C9B"/>
    <w:rsid w:val="00703F9B"/>
    <w:rsid w:val="00704031"/>
    <w:rsid w:val="007046EB"/>
    <w:rsid w:val="00704929"/>
    <w:rsid w:val="00704B4B"/>
    <w:rsid w:val="00704E10"/>
    <w:rsid w:val="00704F2C"/>
    <w:rsid w:val="00705D3A"/>
    <w:rsid w:val="00706176"/>
    <w:rsid w:val="0070626F"/>
    <w:rsid w:val="0070640D"/>
    <w:rsid w:val="00706531"/>
    <w:rsid w:val="00706543"/>
    <w:rsid w:val="00706ACC"/>
    <w:rsid w:val="00707D3A"/>
    <w:rsid w:val="00707F0B"/>
    <w:rsid w:val="007103FE"/>
    <w:rsid w:val="007107C6"/>
    <w:rsid w:val="00710938"/>
    <w:rsid w:val="0071094E"/>
    <w:rsid w:val="00710A36"/>
    <w:rsid w:val="00710A41"/>
    <w:rsid w:val="00710EFB"/>
    <w:rsid w:val="00711049"/>
    <w:rsid w:val="007117F6"/>
    <w:rsid w:val="007118C8"/>
    <w:rsid w:val="00711DB6"/>
    <w:rsid w:val="00711EFC"/>
    <w:rsid w:val="007121E1"/>
    <w:rsid w:val="00712659"/>
    <w:rsid w:val="007129E5"/>
    <w:rsid w:val="00712AAB"/>
    <w:rsid w:val="00712B01"/>
    <w:rsid w:val="00712CEE"/>
    <w:rsid w:val="00713A75"/>
    <w:rsid w:val="0071447F"/>
    <w:rsid w:val="00714C42"/>
    <w:rsid w:val="007156F0"/>
    <w:rsid w:val="00715D66"/>
    <w:rsid w:val="00715F77"/>
    <w:rsid w:val="00716159"/>
    <w:rsid w:val="0071655C"/>
    <w:rsid w:val="007171E6"/>
    <w:rsid w:val="00717315"/>
    <w:rsid w:val="0071777A"/>
    <w:rsid w:val="00717827"/>
    <w:rsid w:val="00717F55"/>
    <w:rsid w:val="007207C5"/>
    <w:rsid w:val="007210FA"/>
    <w:rsid w:val="007219C6"/>
    <w:rsid w:val="00721FF8"/>
    <w:rsid w:val="0072294B"/>
    <w:rsid w:val="00722A8B"/>
    <w:rsid w:val="00722B58"/>
    <w:rsid w:val="00722C9A"/>
    <w:rsid w:val="007231AE"/>
    <w:rsid w:val="00723A95"/>
    <w:rsid w:val="00723CF5"/>
    <w:rsid w:val="00723D76"/>
    <w:rsid w:val="00723FC8"/>
    <w:rsid w:val="00724E69"/>
    <w:rsid w:val="007254B9"/>
    <w:rsid w:val="00725516"/>
    <w:rsid w:val="0072596E"/>
    <w:rsid w:val="00725C9C"/>
    <w:rsid w:val="00725CAB"/>
    <w:rsid w:val="00726362"/>
    <w:rsid w:val="007263D4"/>
    <w:rsid w:val="007265A1"/>
    <w:rsid w:val="0072718C"/>
    <w:rsid w:val="00727606"/>
    <w:rsid w:val="00727A4F"/>
    <w:rsid w:val="00727EDA"/>
    <w:rsid w:val="00727F5C"/>
    <w:rsid w:val="00730B00"/>
    <w:rsid w:val="007311FC"/>
    <w:rsid w:val="0073165F"/>
    <w:rsid w:val="007318D0"/>
    <w:rsid w:val="00732487"/>
    <w:rsid w:val="007335D6"/>
    <w:rsid w:val="00733861"/>
    <w:rsid w:val="00733F3B"/>
    <w:rsid w:val="00734286"/>
    <w:rsid w:val="00734709"/>
    <w:rsid w:val="00734918"/>
    <w:rsid w:val="0073524B"/>
    <w:rsid w:val="007353DE"/>
    <w:rsid w:val="00735AB2"/>
    <w:rsid w:val="00735C90"/>
    <w:rsid w:val="00736131"/>
    <w:rsid w:val="0073622F"/>
    <w:rsid w:val="00736261"/>
    <w:rsid w:val="00736488"/>
    <w:rsid w:val="0073748E"/>
    <w:rsid w:val="00740E55"/>
    <w:rsid w:val="00741066"/>
    <w:rsid w:val="007410AD"/>
    <w:rsid w:val="0074175E"/>
    <w:rsid w:val="007417D2"/>
    <w:rsid w:val="00741E57"/>
    <w:rsid w:val="00742742"/>
    <w:rsid w:val="00742838"/>
    <w:rsid w:val="0074287B"/>
    <w:rsid w:val="00742C93"/>
    <w:rsid w:val="00742FF2"/>
    <w:rsid w:val="0074303A"/>
    <w:rsid w:val="00743A05"/>
    <w:rsid w:val="00743E60"/>
    <w:rsid w:val="007442FE"/>
    <w:rsid w:val="00744654"/>
    <w:rsid w:val="00744BFF"/>
    <w:rsid w:val="00745225"/>
    <w:rsid w:val="007453CB"/>
    <w:rsid w:val="00745C1D"/>
    <w:rsid w:val="00746624"/>
    <w:rsid w:val="00746F75"/>
    <w:rsid w:val="00747C2F"/>
    <w:rsid w:val="00750D4B"/>
    <w:rsid w:val="00751081"/>
    <w:rsid w:val="00752974"/>
    <w:rsid w:val="00752A36"/>
    <w:rsid w:val="00753097"/>
    <w:rsid w:val="007530F4"/>
    <w:rsid w:val="00754939"/>
    <w:rsid w:val="00754C9A"/>
    <w:rsid w:val="00754CB2"/>
    <w:rsid w:val="00754F10"/>
    <w:rsid w:val="007551C1"/>
    <w:rsid w:val="007555A1"/>
    <w:rsid w:val="00755E96"/>
    <w:rsid w:val="007574F9"/>
    <w:rsid w:val="0075795C"/>
    <w:rsid w:val="00760AA5"/>
    <w:rsid w:val="00760E97"/>
    <w:rsid w:val="00761038"/>
    <w:rsid w:val="007611CC"/>
    <w:rsid w:val="007613D2"/>
    <w:rsid w:val="00761790"/>
    <w:rsid w:val="00761D99"/>
    <w:rsid w:val="00761FB0"/>
    <w:rsid w:val="00762EC9"/>
    <w:rsid w:val="00763316"/>
    <w:rsid w:val="0076356F"/>
    <w:rsid w:val="0076374C"/>
    <w:rsid w:val="0076374E"/>
    <w:rsid w:val="00763C8A"/>
    <w:rsid w:val="00763FBB"/>
    <w:rsid w:val="007642BB"/>
    <w:rsid w:val="00765072"/>
    <w:rsid w:val="0076561E"/>
    <w:rsid w:val="007658CC"/>
    <w:rsid w:val="00765CED"/>
    <w:rsid w:val="00766328"/>
    <w:rsid w:val="0076636E"/>
    <w:rsid w:val="007663EB"/>
    <w:rsid w:val="00766C7A"/>
    <w:rsid w:val="00766CE3"/>
    <w:rsid w:val="00766E17"/>
    <w:rsid w:val="00767387"/>
    <w:rsid w:val="007677A2"/>
    <w:rsid w:val="00767B5A"/>
    <w:rsid w:val="0077024E"/>
    <w:rsid w:val="00770329"/>
    <w:rsid w:val="00770696"/>
    <w:rsid w:val="00770868"/>
    <w:rsid w:val="00770FFE"/>
    <w:rsid w:val="00771606"/>
    <w:rsid w:val="00771944"/>
    <w:rsid w:val="00771BFE"/>
    <w:rsid w:val="00772055"/>
    <w:rsid w:val="0077260E"/>
    <w:rsid w:val="00772A85"/>
    <w:rsid w:val="00772B4B"/>
    <w:rsid w:val="00772B55"/>
    <w:rsid w:val="00772B58"/>
    <w:rsid w:val="00772D76"/>
    <w:rsid w:val="007730BC"/>
    <w:rsid w:val="00773630"/>
    <w:rsid w:val="007739D5"/>
    <w:rsid w:val="00773B41"/>
    <w:rsid w:val="00773B57"/>
    <w:rsid w:val="00773D1D"/>
    <w:rsid w:val="007745BE"/>
    <w:rsid w:val="00774B3D"/>
    <w:rsid w:val="00774BA6"/>
    <w:rsid w:val="00774EB3"/>
    <w:rsid w:val="00774F9D"/>
    <w:rsid w:val="0077532C"/>
    <w:rsid w:val="007759B6"/>
    <w:rsid w:val="00775D6A"/>
    <w:rsid w:val="00776082"/>
    <w:rsid w:val="007763FF"/>
    <w:rsid w:val="00776695"/>
    <w:rsid w:val="0077735E"/>
    <w:rsid w:val="00777419"/>
    <w:rsid w:val="0077775B"/>
    <w:rsid w:val="0077784E"/>
    <w:rsid w:val="00780638"/>
    <w:rsid w:val="00780726"/>
    <w:rsid w:val="00780F73"/>
    <w:rsid w:val="00781111"/>
    <w:rsid w:val="00781315"/>
    <w:rsid w:val="0078156B"/>
    <w:rsid w:val="00781911"/>
    <w:rsid w:val="007819EE"/>
    <w:rsid w:val="00782826"/>
    <w:rsid w:val="0078298B"/>
    <w:rsid w:val="00782A96"/>
    <w:rsid w:val="00782E0E"/>
    <w:rsid w:val="00782E49"/>
    <w:rsid w:val="00783B07"/>
    <w:rsid w:val="00783D97"/>
    <w:rsid w:val="00783E9E"/>
    <w:rsid w:val="007844D0"/>
    <w:rsid w:val="00784843"/>
    <w:rsid w:val="00784C5E"/>
    <w:rsid w:val="00784E42"/>
    <w:rsid w:val="00785412"/>
    <w:rsid w:val="00785706"/>
    <w:rsid w:val="00785D9A"/>
    <w:rsid w:val="00785FEB"/>
    <w:rsid w:val="0078669D"/>
    <w:rsid w:val="007867EC"/>
    <w:rsid w:val="00787786"/>
    <w:rsid w:val="00791734"/>
    <w:rsid w:val="00791F40"/>
    <w:rsid w:val="00791FC7"/>
    <w:rsid w:val="00792693"/>
    <w:rsid w:val="007930E3"/>
    <w:rsid w:val="0079312C"/>
    <w:rsid w:val="007931AB"/>
    <w:rsid w:val="00793739"/>
    <w:rsid w:val="007939AF"/>
    <w:rsid w:val="0079416E"/>
    <w:rsid w:val="007948B9"/>
    <w:rsid w:val="007952C4"/>
    <w:rsid w:val="00795A49"/>
    <w:rsid w:val="00796072"/>
    <w:rsid w:val="0079757D"/>
    <w:rsid w:val="007977E3"/>
    <w:rsid w:val="00797C29"/>
    <w:rsid w:val="00797E83"/>
    <w:rsid w:val="007A052D"/>
    <w:rsid w:val="007A09CA"/>
    <w:rsid w:val="007A0F7C"/>
    <w:rsid w:val="007A0FF1"/>
    <w:rsid w:val="007A11F6"/>
    <w:rsid w:val="007A1CF3"/>
    <w:rsid w:val="007A20FE"/>
    <w:rsid w:val="007A2703"/>
    <w:rsid w:val="007A325F"/>
    <w:rsid w:val="007A3564"/>
    <w:rsid w:val="007A3930"/>
    <w:rsid w:val="007A3A34"/>
    <w:rsid w:val="007A3C2D"/>
    <w:rsid w:val="007A3DF0"/>
    <w:rsid w:val="007A4834"/>
    <w:rsid w:val="007A49C4"/>
    <w:rsid w:val="007A4E22"/>
    <w:rsid w:val="007A4E3C"/>
    <w:rsid w:val="007A6374"/>
    <w:rsid w:val="007A6A69"/>
    <w:rsid w:val="007A6C76"/>
    <w:rsid w:val="007A7016"/>
    <w:rsid w:val="007A733C"/>
    <w:rsid w:val="007A79A4"/>
    <w:rsid w:val="007A7A5A"/>
    <w:rsid w:val="007A7B7C"/>
    <w:rsid w:val="007A7EA4"/>
    <w:rsid w:val="007B0814"/>
    <w:rsid w:val="007B0A72"/>
    <w:rsid w:val="007B0C31"/>
    <w:rsid w:val="007B167B"/>
    <w:rsid w:val="007B1A19"/>
    <w:rsid w:val="007B271E"/>
    <w:rsid w:val="007B27AF"/>
    <w:rsid w:val="007B2AD1"/>
    <w:rsid w:val="007B2F4D"/>
    <w:rsid w:val="007B337C"/>
    <w:rsid w:val="007B37B7"/>
    <w:rsid w:val="007B3A1E"/>
    <w:rsid w:val="007B3BD3"/>
    <w:rsid w:val="007B3EAD"/>
    <w:rsid w:val="007B4DDB"/>
    <w:rsid w:val="007B4FA4"/>
    <w:rsid w:val="007B5178"/>
    <w:rsid w:val="007B533C"/>
    <w:rsid w:val="007B5E34"/>
    <w:rsid w:val="007B5F23"/>
    <w:rsid w:val="007B5FE5"/>
    <w:rsid w:val="007B60AA"/>
    <w:rsid w:val="007B626A"/>
    <w:rsid w:val="007B633F"/>
    <w:rsid w:val="007B6459"/>
    <w:rsid w:val="007B73EB"/>
    <w:rsid w:val="007B77CC"/>
    <w:rsid w:val="007B7E9D"/>
    <w:rsid w:val="007C023B"/>
    <w:rsid w:val="007C063E"/>
    <w:rsid w:val="007C07AC"/>
    <w:rsid w:val="007C0929"/>
    <w:rsid w:val="007C0A4A"/>
    <w:rsid w:val="007C0E0A"/>
    <w:rsid w:val="007C104F"/>
    <w:rsid w:val="007C10F2"/>
    <w:rsid w:val="007C15D6"/>
    <w:rsid w:val="007C1651"/>
    <w:rsid w:val="007C1B5C"/>
    <w:rsid w:val="007C1E39"/>
    <w:rsid w:val="007C202E"/>
    <w:rsid w:val="007C2183"/>
    <w:rsid w:val="007C230F"/>
    <w:rsid w:val="007C25E0"/>
    <w:rsid w:val="007C2D90"/>
    <w:rsid w:val="007C2F72"/>
    <w:rsid w:val="007C3760"/>
    <w:rsid w:val="007C37F7"/>
    <w:rsid w:val="007C3D5F"/>
    <w:rsid w:val="007C445D"/>
    <w:rsid w:val="007C451E"/>
    <w:rsid w:val="007C48F1"/>
    <w:rsid w:val="007C4F10"/>
    <w:rsid w:val="007C5054"/>
    <w:rsid w:val="007C53A2"/>
    <w:rsid w:val="007C549B"/>
    <w:rsid w:val="007C5705"/>
    <w:rsid w:val="007C590C"/>
    <w:rsid w:val="007C5BA9"/>
    <w:rsid w:val="007C6767"/>
    <w:rsid w:val="007C68AD"/>
    <w:rsid w:val="007C6C1A"/>
    <w:rsid w:val="007C6E97"/>
    <w:rsid w:val="007C704B"/>
    <w:rsid w:val="007C71C6"/>
    <w:rsid w:val="007C7C34"/>
    <w:rsid w:val="007C7E18"/>
    <w:rsid w:val="007D029A"/>
    <w:rsid w:val="007D02D0"/>
    <w:rsid w:val="007D053E"/>
    <w:rsid w:val="007D0B24"/>
    <w:rsid w:val="007D0F1E"/>
    <w:rsid w:val="007D1F4A"/>
    <w:rsid w:val="007D250C"/>
    <w:rsid w:val="007D28B7"/>
    <w:rsid w:val="007D2A16"/>
    <w:rsid w:val="007D2FA5"/>
    <w:rsid w:val="007D30B9"/>
    <w:rsid w:val="007D30BF"/>
    <w:rsid w:val="007D3CD3"/>
    <w:rsid w:val="007D4EE1"/>
    <w:rsid w:val="007D58B6"/>
    <w:rsid w:val="007D5963"/>
    <w:rsid w:val="007D5A17"/>
    <w:rsid w:val="007D66D1"/>
    <w:rsid w:val="007D6817"/>
    <w:rsid w:val="007D6C09"/>
    <w:rsid w:val="007D6F31"/>
    <w:rsid w:val="007D74DA"/>
    <w:rsid w:val="007D759E"/>
    <w:rsid w:val="007D7669"/>
    <w:rsid w:val="007D7905"/>
    <w:rsid w:val="007D7DE5"/>
    <w:rsid w:val="007E189D"/>
    <w:rsid w:val="007E1ADD"/>
    <w:rsid w:val="007E25AC"/>
    <w:rsid w:val="007E3360"/>
    <w:rsid w:val="007E380C"/>
    <w:rsid w:val="007E38F9"/>
    <w:rsid w:val="007E3AC2"/>
    <w:rsid w:val="007E3BDF"/>
    <w:rsid w:val="007E4440"/>
    <w:rsid w:val="007E4D4A"/>
    <w:rsid w:val="007E4EB3"/>
    <w:rsid w:val="007E5167"/>
    <w:rsid w:val="007E5BBB"/>
    <w:rsid w:val="007E608B"/>
    <w:rsid w:val="007E62E9"/>
    <w:rsid w:val="007E6C4F"/>
    <w:rsid w:val="007E7144"/>
    <w:rsid w:val="007E73F3"/>
    <w:rsid w:val="007F0950"/>
    <w:rsid w:val="007F0A73"/>
    <w:rsid w:val="007F0C57"/>
    <w:rsid w:val="007F0CAD"/>
    <w:rsid w:val="007F0E32"/>
    <w:rsid w:val="007F0F45"/>
    <w:rsid w:val="007F16CF"/>
    <w:rsid w:val="007F1B83"/>
    <w:rsid w:val="007F2F0F"/>
    <w:rsid w:val="007F3977"/>
    <w:rsid w:val="007F3C62"/>
    <w:rsid w:val="007F3FFB"/>
    <w:rsid w:val="007F4108"/>
    <w:rsid w:val="007F4703"/>
    <w:rsid w:val="007F487D"/>
    <w:rsid w:val="007F49BD"/>
    <w:rsid w:val="007F4FF0"/>
    <w:rsid w:val="007F5189"/>
    <w:rsid w:val="007F519D"/>
    <w:rsid w:val="007F6992"/>
    <w:rsid w:val="007F72C9"/>
    <w:rsid w:val="007F72EF"/>
    <w:rsid w:val="007F76F9"/>
    <w:rsid w:val="007F780D"/>
    <w:rsid w:val="00800243"/>
    <w:rsid w:val="00800250"/>
    <w:rsid w:val="00800488"/>
    <w:rsid w:val="0080066F"/>
    <w:rsid w:val="0080098F"/>
    <w:rsid w:val="00801433"/>
    <w:rsid w:val="00801467"/>
    <w:rsid w:val="008016CF"/>
    <w:rsid w:val="00801A08"/>
    <w:rsid w:val="008026E8"/>
    <w:rsid w:val="00802718"/>
    <w:rsid w:val="0080299D"/>
    <w:rsid w:val="00803E74"/>
    <w:rsid w:val="008048C5"/>
    <w:rsid w:val="00804AF2"/>
    <w:rsid w:val="008051B5"/>
    <w:rsid w:val="008052D5"/>
    <w:rsid w:val="00805D75"/>
    <w:rsid w:val="008064F5"/>
    <w:rsid w:val="0080694F"/>
    <w:rsid w:val="0080698F"/>
    <w:rsid w:val="008074FB"/>
    <w:rsid w:val="00807D31"/>
    <w:rsid w:val="00810F6F"/>
    <w:rsid w:val="008118D1"/>
    <w:rsid w:val="00812F4B"/>
    <w:rsid w:val="00813088"/>
    <w:rsid w:val="0081319E"/>
    <w:rsid w:val="00813226"/>
    <w:rsid w:val="008141AB"/>
    <w:rsid w:val="008148BE"/>
    <w:rsid w:val="008148EF"/>
    <w:rsid w:val="00814B54"/>
    <w:rsid w:val="00815A0E"/>
    <w:rsid w:val="00815D87"/>
    <w:rsid w:val="00815F52"/>
    <w:rsid w:val="00816D66"/>
    <w:rsid w:val="00816E1B"/>
    <w:rsid w:val="00817063"/>
    <w:rsid w:val="008175FA"/>
    <w:rsid w:val="0081770C"/>
    <w:rsid w:val="00817712"/>
    <w:rsid w:val="00817789"/>
    <w:rsid w:val="00817824"/>
    <w:rsid w:val="00817974"/>
    <w:rsid w:val="00820EE7"/>
    <w:rsid w:val="00821320"/>
    <w:rsid w:val="0082161C"/>
    <w:rsid w:val="008218C5"/>
    <w:rsid w:val="00822459"/>
    <w:rsid w:val="0082265D"/>
    <w:rsid w:val="008228F0"/>
    <w:rsid w:val="00823BB7"/>
    <w:rsid w:val="0082471E"/>
    <w:rsid w:val="0082492A"/>
    <w:rsid w:val="00824F8C"/>
    <w:rsid w:val="0082574C"/>
    <w:rsid w:val="00825ECC"/>
    <w:rsid w:val="00826917"/>
    <w:rsid w:val="00827280"/>
    <w:rsid w:val="008272DA"/>
    <w:rsid w:val="00827543"/>
    <w:rsid w:val="00827D56"/>
    <w:rsid w:val="00827DFE"/>
    <w:rsid w:val="00827E91"/>
    <w:rsid w:val="00830047"/>
    <w:rsid w:val="008304FE"/>
    <w:rsid w:val="008305E2"/>
    <w:rsid w:val="00830BFE"/>
    <w:rsid w:val="0083145D"/>
    <w:rsid w:val="008318D2"/>
    <w:rsid w:val="008318D3"/>
    <w:rsid w:val="00832360"/>
    <w:rsid w:val="00832FD8"/>
    <w:rsid w:val="00833234"/>
    <w:rsid w:val="008332B2"/>
    <w:rsid w:val="00833B04"/>
    <w:rsid w:val="00833CF1"/>
    <w:rsid w:val="0083412F"/>
    <w:rsid w:val="008343B2"/>
    <w:rsid w:val="00834F19"/>
    <w:rsid w:val="008358C5"/>
    <w:rsid w:val="00836474"/>
    <w:rsid w:val="00836914"/>
    <w:rsid w:val="00836A32"/>
    <w:rsid w:val="00837C4B"/>
    <w:rsid w:val="00840109"/>
    <w:rsid w:val="00840604"/>
    <w:rsid w:val="00840BF9"/>
    <w:rsid w:val="00840D01"/>
    <w:rsid w:val="00841126"/>
    <w:rsid w:val="008414B4"/>
    <w:rsid w:val="008415E7"/>
    <w:rsid w:val="00841C17"/>
    <w:rsid w:val="00841FE7"/>
    <w:rsid w:val="0084215D"/>
    <w:rsid w:val="00842213"/>
    <w:rsid w:val="008422FF"/>
    <w:rsid w:val="0084272F"/>
    <w:rsid w:val="00842ABE"/>
    <w:rsid w:val="00842CF4"/>
    <w:rsid w:val="00843D8C"/>
    <w:rsid w:val="00843ED5"/>
    <w:rsid w:val="00843F9A"/>
    <w:rsid w:val="00844115"/>
    <w:rsid w:val="00844234"/>
    <w:rsid w:val="00844942"/>
    <w:rsid w:val="00844B2C"/>
    <w:rsid w:val="00844E37"/>
    <w:rsid w:val="008450E5"/>
    <w:rsid w:val="0084520B"/>
    <w:rsid w:val="0084536F"/>
    <w:rsid w:val="0084569F"/>
    <w:rsid w:val="0084678A"/>
    <w:rsid w:val="008468A7"/>
    <w:rsid w:val="008469E0"/>
    <w:rsid w:val="00846F60"/>
    <w:rsid w:val="00847392"/>
    <w:rsid w:val="00847AAD"/>
    <w:rsid w:val="008504D3"/>
    <w:rsid w:val="00850FCA"/>
    <w:rsid w:val="008510DB"/>
    <w:rsid w:val="00851356"/>
    <w:rsid w:val="00851DDA"/>
    <w:rsid w:val="00853184"/>
    <w:rsid w:val="008534C4"/>
    <w:rsid w:val="008535CF"/>
    <w:rsid w:val="008537EE"/>
    <w:rsid w:val="0085426B"/>
    <w:rsid w:val="00854713"/>
    <w:rsid w:val="0085536C"/>
    <w:rsid w:val="0085539F"/>
    <w:rsid w:val="00855754"/>
    <w:rsid w:val="00855CF0"/>
    <w:rsid w:val="008560B2"/>
    <w:rsid w:val="008566E2"/>
    <w:rsid w:val="00856C3A"/>
    <w:rsid w:val="00856F31"/>
    <w:rsid w:val="008570EC"/>
    <w:rsid w:val="0085728F"/>
    <w:rsid w:val="00857393"/>
    <w:rsid w:val="008574B3"/>
    <w:rsid w:val="00857871"/>
    <w:rsid w:val="00857BD1"/>
    <w:rsid w:val="00857E29"/>
    <w:rsid w:val="00857E74"/>
    <w:rsid w:val="00857FFE"/>
    <w:rsid w:val="0086013E"/>
    <w:rsid w:val="008608F4"/>
    <w:rsid w:val="00861227"/>
    <w:rsid w:val="008614A4"/>
    <w:rsid w:val="00861C00"/>
    <w:rsid w:val="0086240D"/>
    <w:rsid w:val="00862E5E"/>
    <w:rsid w:val="00862E84"/>
    <w:rsid w:val="008637BD"/>
    <w:rsid w:val="008640EA"/>
    <w:rsid w:val="00864118"/>
    <w:rsid w:val="0086498E"/>
    <w:rsid w:val="00864A46"/>
    <w:rsid w:val="00864AB8"/>
    <w:rsid w:val="00864FC3"/>
    <w:rsid w:val="008651EF"/>
    <w:rsid w:val="0086543D"/>
    <w:rsid w:val="00865F55"/>
    <w:rsid w:val="008668EF"/>
    <w:rsid w:val="00866E7A"/>
    <w:rsid w:val="0086707B"/>
    <w:rsid w:val="00867D8C"/>
    <w:rsid w:val="00870138"/>
    <w:rsid w:val="0087157B"/>
    <w:rsid w:val="00871D29"/>
    <w:rsid w:val="00871DE0"/>
    <w:rsid w:val="00871EF9"/>
    <w:rsid w:val="008720C0"/>
    <w:rsid w:val="008725F6"/>
    <w:rsid w:val="008734EB"/>
    <w:rsid w:val="008735C8"/>
    <w:rsid w:val="00873917"/>
    <w:rsid w:val="00873E1E"/>
    <w:rsid w:val="0087445B"/>
    <w:rsid w:val="00874630"/>
    <w:rsid w:val="0087483C"/>
    <w:rsid w:val="008748D7"/>
    <w:rsid w:val="00874A58"/>
    <w:rsid w:val="00874E40"/>
    <w:rsid w:val="00874EE4"/>
    <w:rsid w:val="008756AE"/>
    <w:rsid w:val="0087585A"/>
    <w:rsid w:val="00875905"/>
    <w:rsid w:val="00875948"/>
    <w:rsid w:val="00875E4A"/>
    <w:rsid w:val="0087694D"/>
    <w:rsid w:val="00876DD7"/>
    <w:rsid w:val="0087707E"/>
    <w:rsid w:val="008771AA"/>
    <w:rsid w:val="008802CE"/>
    <w:rsid w:val="00880888"/>
    <w:rsid w:val="008809BF"/>
    <w:rsid w:val="00881587"/>
    <w:rsid w:val="008816BD"/>
    <w:rsid w:val="008817C6"/>
    <w:rsid w:val="0088209F"/>
    <w:rsid w:val="008822FA"/>
    <w:rsid w:val="00882886"/>
    <w:rsid w:val="0088388A"/>
    <w:rsid w:val="00883E2D"/>
    <w:rsid w:val="0088409F"/>
    <w:rsid w:val="008840D6"/>
    <w:rsid w:val="00884420"/>
    <w:rsid w:val="008846AC"/>
    <w:rsid w:val="00884734"/>
    <w:rsid w:val="00885466"/>
    <w:rsid w:val="008859E9"/>
    <w:rsid w:val="00885AFD"/>
    <w:rsid w:val="00886D20"/>
    <w:rsid w:val="00886E34"/>
    <w:rsid w:val="00887660"/>
    <w:rsid w:val="00887B30"/>
    <w:rsid w:val="00887E94"/>
    <w:rsid w:val="00887F46"/>
    <w:rsid w:val="008907F5"/>
    <w:rsid w:val="00890D48"/>
    <w:rsid w:val="0089172D"/>
    <w:rsid w:val="00891CA7"/>
    <w:rsid w:val="00892147"/>
    <w:rsid w:val="00892546"/>
    <w:rsid w:val="00892B18"/>
    <w:rsid w:val="00892D1F"/>
    <w:rsid w:val="00892F1A"/>
    <w:rsid w:val="008930F6"/>
    <w:rsid w:val="00893825"/>
    <w:rsid w:val="008940AA"/>
    <w:rsid w:val="00894127"/>
    <w:rsid w:val="008945CA"/>
    <w:rsid w:val="00894991"/>
    <w:rsid w:val="00894C0D"/>
    <w:rsid w:val="00894CE0"/>
    <w:rsid w:val="00894E61"/>
    <w:rsid w:val="008950F4"/>
    <w:rsid w:val="0089583E"/>
    <w:rsid w:val="00895998"/>
    <w:rsid w:val="00896062"/>
    <w:rsid w:val="0089674B"/>
    <w:rsid w:val="00896898"/>
    <w:rsid w:val="00896996"/>
    <w:rsid w:val="008969F2"/>
    <w:rsid w:val="00896A4B"/>
    <w:rsid w:val="00896D6F"/>
    <w:rsid w:val="0089735C"/>
    <w:rsid w:val="00897C7F"/>
    <w:rsid w:val="00897EA0"/>
    <w:rsid w:val="00897EE5"/>
    <w:rsid w:val="008A026F"/>
    <w:rsid w:val="008A02A0"/>
    <w:rsid w:val="008A0862"/>
    <w:rsid w:val="008A0BFB"/>
    <w:rsid w:val="008A11A9"/>
    <w:rsid w:val="008A1431"/>
    <w:rsid w:val="008A1BEE"/>
    <w:rsid w:val="008A1F38"/>
    <w:rsid w:val="008A2251"/>
    <w:rsid w:val="008A229E"/>
    <w:rsid w:val="008A22BD"/>
    <w:rsid w:val="008A244B"/>
    <w:rsid w:val="008A2E9F"/>
    <w:rsid w:val="008A3125"/>
    <w:rsid w:val="008A321C"/>
    <w:rsid w:val="008A33E9"/>
    <w:rsid w:val="008A4336"/>
    <w:rsid w:val="008A434F"/>
    <w:rsid w:val="008A46D6"/>
    <w:rsid w:val="008A48CF"/>
    <w:rsid w:val="008A4E34"/>
    <w:rsid w:val="008A5240"/>
    <w:rsid w:val="008A6426"/>
    <w:rsid w:val="008A652F"/>
    <w:rsid w:val="008A6869"/>
    <w:rsid w:val="008A6A9E"/>
    <w:rsid w:val="008A6C20"/>
    <w:rsid w:val="008A6CA7"/>
    <w:rsid w:val="008A7174"/>
    <w:rsid w:val="008A754F"/>
    <w:rsid w:val="008A7F6C"/>
    <w:rsid w:val="008A7FAB"/>
    <w:rsid w:val="008B01BE"/>
    <w:rsid w:val="008B01DC"/>
    <w:rsid w:val="008B0280"/>
    <w:rsid w:val="008B0B93"/>
    <w:rsid w:val="008B1656"/>
    <w:rsid w:val="008B169D"/>
    <w:rsid w:val="008B19FB"/>
    <w:rsid w:val="008B24DB"/>
    <w:rsid w:val="008B2A95"/>
    <w:rsid w:val="008B2BFF"/>
    <w:rsid w:val="008B37C5"/>
    <w:rsid w:val="008B37E3"/>
    <w:rsid w:val="008B396E"/>
    <w:rsid w:val="008B3D1B"/>
    <w:rsid w:val="008B4CD1"/>
    <w:rsid w:val="008B4EB4"/>
    <w:rsid w:val="008B4FAD"/>
    <w:rsid w:val="008B5011"/>
    <w:rsid w:val="008B5121"/>
    <w:rsid w:val="008B534F"/>
    <w:rsid w:val="008B53CE"/>
    <w:rsid w:val="008B5A22"/>
    <w:rsid w:val="008B5AC6"/>
    <w:rsid w:val="008B5D69"/>
    <w:rsid w:val="008B6B9C"/>
    <w:rsid w:val="008B6CC0"/>
    <w:rsid w:val="008B6DC5"/>
    <w:rsid w:val="008B70B1"/>
    <w:rsid w:val="008B749F"/>
    <w:rsid w:val="008B7EAC"/>
    <w:rsid w:val="008C0089"/>
    <w:rsid w:val="008C00E8"/>
    <w:rsid w:val="008C079D"/>
    <w:rsid w:val="008C0C99"/>
    <w:rsid w:val="008C14BA"/>
    <w:rsid w:val="008C1582"/>
    <w:rsid w:val="008C1EEF"/>
    <w:rsid w:val="008C1F17"/>
    <w:rsid w:val="008C2035"/>
    <w:rsid w:val="008C2187"/>
    <w:rsid w:val="008C21CB"/>
    <w:rsid w:val="008C2406"/>
    <w:rsid w:val="008C2DBC"/>
    <w:rsid w:val="008C412A"/>
    <w:rsid w:val="008C42A6"/>
    <w:rsid w:val="008C48CF"/>
    <w:rsid w:val="008C4950"/>
    <w:rsid w:val="008C5E54"/>
    <w:rsid w:val="008C630F"/>
    <w:rsid w:val="008C6915"/>
    <w:rsid w:val="008C715F"/>
    <w:rsid w:val="008C7728"/>
    <w:rsid w:val="008C776C"/>
    <w:rsid w:val="008C79E0"/>
    <w:rsid w:val="008D027E"/>
    <w:rsid w:val="008D0A65"/>
    <w:rsid w:val="008D165F"/>
    <w:rsid w:val="008D192A"/>
    <w:rsid w:val="008D225C"/>
    <w:rsid w:val="008D22BA"/>
    <w:rsid w:val="008D23D8"/>
    <w:rsid w:val="008D30C7"/>
    <w:rsid w:val="008D353A"/>
    <w:rsid w:val="008D389D"/>
    <w:rsid w:val="008D431A"/>
    <w:rsid w:val="008D457D"/>
    <w:rsid w:val="008D50D7"/>
    <w:rsid w:val="008D540C"/>
    <w:rsid w:val="008D562B"/>
    <w:rsid w:val="008D679D"/>
    <w:rsid w:val="008D69E4"/>
    <w:rsid w:val="008D6B27"/>
    <w:rsid w:val="008D6B6B"/>
    <w:rsid w:val="008D6CB9"/>
    <w:rsid w:val="008D6D63"/>
    <w:rsid w:val="008D783F"/>
    <w:rsid w:val="008D7FAE"/>
    <w:rsid w:val="008E0301"/>
    <w:rsid w:val="008E06F9"/>
    <w:rsid w:val="008E08EC"/>
    <w:rsid w:val="008E0A85"/>
    <w:rsid w:val="008E1109"/>
    <w:rsid w:val="008E11C2"/>
    <w:rsid w:val="008E1834"/>
    <w:rsid w:val="008E1D49"/>
    <w:rsid w:val="008E213B"/>
    <w:rsid w:val="008E238D"/>
    <w:rsid w:val="008E3180"/>
    <w:rsid w:val="008E3249"/>
    <w:rsid w:val="008E3794"/>
    <w:rsid w:val="008E3D30"/>
    <w:rsid w:val="008E3ED2"/>
    <w:rsid w:val="008E465C"/>
    <w:rsid w:val="008E4BFE"/>
    <w:rsid w:val="008E4C7A"/>
    <w:rsid w:val="008E4D33"/>
    <w:rsid w:val="008E5894"/>
    <w:rsid w:val="008E5A10"/>
    <w:rsid w:val="008E5C00"/>
    <w:rsid w:val="008E6068"/>
    <w:rsid w:val="008E63EC"/>
    <w:rsid w:val="008E69B3"/>
    <w:rsid w:val="008E6A06"/>
    <w:rsid w:val="008E710C"/>
    <w:rsid w:val="008E7420"/>
    <w:rsid w:val="008E74DD"/>
    <w:rsid w:val="008E766F"/>
    <w:rsid w:val="008F08EB"/>
    <w:rsid w:val="008F0932"/>
    <w:rsid w:val="008F096D"/>
    <w:rsid w:val="008F0A7F"/>
    <w:rsid w:val="008F0B0F"/>
    <w:rsid w:val="008F0E14"/>
    <w:rsid w:val="008F0E6B"/>
    <w:rsid w:val="008F0FC4"/>
    <w:rsid w:val="008F2523"/>
    <w:rsid w:val="008F28CE"/>
    <w:rsid w:val="008F2997"/>
    <w:rsid w:val="008F29BD"/>
    <w:rsid w:val="008F2A02"/>
    <w:rsid w:val="008F2E83"/>
    <w:rsid w:val="008F37D5"/>
    <w:rsid w:val="008F3C83"/>
    <w:rsid w:val="008F3D91"/>
    <w:rsid w:val="008F4236"/>
    <w:rsid w:val="008F4900"/>
    <w:rsid w:val="008F4DB2"/>
    <w:rsid w:val="008F534F"/>
    <w:rsid w:val="008F539C"/>
    <w:rsid w:val="008F5D0D"/>
    <w:rsid w:val="008F5F61"/>
    <w:rsid w:val="008F60F9"/>
    <w:rsid w:val="008F61A4"/>
    <w:rsid w:val="008F633A"/>
    <w:rsid w:val="008F6466"/>
    <w:rsid w:val="008F6814"/>
    <w:rsid w:val="008F6A98"/>
    <w:rsid w:val="008F6BCC"/>
    <w:rsid w:val="008F6DEE"/>
    <w:rsid w:val="008F76B4"/>
    <w:rsid w:val="008F77D4"/>
    <w:rsid w:val="008F7BAC"/>
    <w:rsid w:val="00900803"/>
    <w:rsid w:val="009009D1"/>
    <w:rsid w:val="00900A32"/>
    <w:rsid w:val="00900B1C"/>
    <w:rsid w:val="009013CB"/>
    <w:rsid w:val="009014BC"/>
    <w:rsid w:val="00901627"/>
    <w:rsid w:val="009019E1"/>
    <w:rsid w:val="00901CB4"/>
    <w:rsid w:val="00901F9B"/>
    <w:rsid w:val="009023B4"/>
    <w:rsid w:val="00902AFA"/>
    <w:rsid w:val="0090376A"/>
    <w:rsid w:val="00903F0A"/>
    <w:rsid w:val="0090447F"/>
    <w:rsid w:val="009045FF"/>
    <w:rsid w:val="00904841"/>
    <w:rsid w:val="00904A15"/>
    <w:rsid w:val="00904D0E"/>
    <w:rsid w:val="00904D5E"/>
    <w:rsid w:val="009051A1"/>
    <w:rsid w:val="0090524B"/>
    <w:rsid w:val="0090550C"/>
    <w:rsid w:val="009057D1"/>
    <w:rsid w:val="00905F03"/>
    <w:rsid w:val="00905FCB"/>
    <w:rsid w:val="00905FE4"/>
    <w:rsid w:val="00906113"/>
    <w:rsid w:val="00906432"/>
    <w:rsid w:val="009066BE"/>
    <w:rsid w:val="009069C7"/>
    <w:rsid w:val="00907B19"/>
    <w:rsid w:val="00907D87"/>
    <w:rsid w:val="009101E6"/>
    <w:rsid w:val="0091157E"/>
    <w:rsid w:val="00912018"/>
    <w:rsid w:val="0091259D"/>
    <w:rsid w:val="009126E7"/>
    <w:rsid w:val="009127C4"/>
    <w:rsid w:val="009137C9"/>
    <w:rsid w:val="009137E0"/>
    <w:rsid w:val="00913AFF"/>
    <w:rsid w:val="0091406A"/>
    <w:rsid w:val="0091409E"/>
    <w:rsid w:val="009142C6"/>
    <w:rsid w:val="0091486A"/>
    <w:rsid w:val="00914EFF"/>
    <w:rsid w:val="00915FD2"/>
    <w:rsid w:val="00916453"/>
    <w:rsid w:val="0091672F"/>
    <w:rsid w:val="0091731B"/>
    <w:rsid w:val="009179AA"/>
    <w:rsid w:val="00917AB3"/>
    <w:rsid w:val="00917C2B"/>
    <w:rsid w:val="009213C7"/>
    <w:rsid w:val="0092140A"/>
    <w:rsid w:val="009215EF"/>
    <w:rsid w:val="009217C0"/>
    <w:rsid w:val="0092208D"/>
    <w:rsid w:val="00922414"/>
    <w:rsid w:val="0092268E"/>
    <w:rsid w:val="00922A32"/>
    <w:rsid w:val="00922E76"/>
    <w:rsid w:val="009235FD"/>
    <w:rsid w:val="00923C50"/>
    <w:rsid w:val="00923F4B"/>
    <w:rsid w:val="00923F55"/>
    <w:rsid w:val="00924C98"/>
    <w:rsid w:val="00924E55"/>
    <w:rsid w:val="00925A14"/>
    <w:rsid w:val="00925C3E"/>
    <w:rsid w:val="00925C55"/>
    <w:rsid w:val="0092609A"/>
    <w:rsid w:val="0092670D"/>
    <w:rsid w:val="00926C40"/>
    <w:rsid w:val="00927066"/>
    <w:rsid w:val="009274B8"/>
    <w:rsid w:val="009274D5"/>
    <w:rsid w:val="009276BE"/>
    <w:rsid w:val="009279EC"/>
    <w:rsid w:val="0093057A"/>
    <w:rsid w:val="009306AB"/>
    <w:rsid w:val="009307C5"/>
    <w:rsid w:val="00930D1F"/>
    <w:rsid w:val="009310D5"/>
    <w:rsid w:val="00931609"/>
    <w:rsid w:val="0093191D"/>
    <w:rsid w:val="00931AA6"/>
    <w:rsid w:val="00931B10"/>
    <w:rsid w:val="00931C30"/>
    <w:rsid w:val="00931F88"/>
    <w:rsid w:val="00932E88"/>
    <w:rsid w:val="0093313E"/>
    <w:rsid w:val="009332CB"/>
    <w:rsid w:val="00933C0E"/>
    <w:rsid w:val="009342F3"/>
    <w:rsid w:val="0093430C"/>
    <w:rsid w:val="00934ABD"/>
    <w:rsid w:val="00934C93"/>
    <w:rsid w:val="009354C7"/>
    <w:rsid w:val="00935E03"/>
    <w:rsid w:val="00935E63"/>
    <w:rsid w:val="00936719"/>
    <w:rsid w:val="009368EC"/>
    <w:rsid w:val="009374C6"/>
    <w:rsid w:val="009378EC"/>
    <w:rsid w:val="00937CBA"/>
    <w:rsid w:val="00937E7A"/>
    <w:rsid w:val="0094001F"/>
    <w:rsid w:val="00940370"/>
    <w:rsid w:val="0094060E"/>
    <w:rsid w:val="00940F35"/>
    <w:rsid w:val="00941524"/>
    <w:rsid w:val="0094152D"/>
    <w:rsid w:val="00942A94"/>
    <w:rsid w:val="009435DF"/>
    <w:rsid w:val="0094373E"/>
    <w:rsid w:val="00943CCD"/>
    <w:rsid w:val="00943EBE"/>
    <w:rsid w:val="00943F57"/>
    <w:rsid w:val="00944AE2"/>
    <w:rsid w:val="00944D1B"/>
    <w:rsid w:val="0094548B"/>
    <w:rsid w:val="00945664"/>
    <w:rsid w:val="009457C6"/>
    <w:rsid w:val="00945853"/>
    <w:rsid w:val="00945870"/>
    <w:rsid w:val="009458C2"/>
    <w:rsid w:val="00945D66"/>
    <w:rsid w:val="00945EC3"/>
    <w:rsid w:val="009460E4"/>
    <w:rsid w:val="0094633F"/>
    <w:rsid w:val="00946E82"/>
    <w:rsid w:val="00946FDC"/>
    <w:rsid w:val="00947129"/>
    <w:rsid w:val="0094712F"/>
    <w:rsid w:val="00947170"/>
    <w:rsid w:val="0094785E"/>
    <w:rsid w:val="00950C21"/>
    <w:rsid w:val="00950DA1"/>
    <w:rsid w:val="00950F80"/>
    <w:rsid w:val="009512D7"/>
    <w:rsid w:val="009521F3"/>
    <w:rsid w:val="00952208"/>
    <w:rsid w:val="009524C8"/>
    <w:rsid w:val="00952BC0"/>
    <w:rsid w:val="00952BE8"/>
    <w:rsid w:val="00952CA3"/>
    <w:rsid w:val="0095395B"/>
    <w:rsid w:val="00953ADF"/>
    <w:rsid w:val="00953FA5"/>
    <w:rsid w:val="00954CD7"/>
    <w:rsid w:val="0095584B"/>
    <w:rsid w:val="00955BCC"/>
    <w:rsid w:val="00955D79"/>
    <w:rsid w:val="00955FEE"/>
    <w:rsid w:val="0095671C"/>
    <w:rsid w:val="009567F5"/>
    <w:rsid w:val="00956947"/>
    <w:rsid w:val="00956C38"/>
    <w:rsid w:val="00956CA0"/>
    <w:rsid w:val="00957B36"/>
    <w:rsid w:val="00957DA9"/>
    <w:rsid w:val="00960F0E"/>
    <w:rsid w:val="00961500"/>
    <w:rsid w:val="009616F1"/>
    <w:rsid w:val="00961751"/>
    <w:rsid w:val="00961808"/>
    <w:rsid w:val="00961FFD"/>
    <w:rsid w:val="009621D8"/>
    <w:rsid w:val="00962B5F"/>
    <w:rsid w:val="00963379"/>
    <w:rsid w:val="0096349C"/>
    <w:rsid w:val="009639CD"/>
    <w:rsid w:val="00963CAA"/>
    <w:rsid w:val="0096424D"/>
    <w:rsid w:val="0096476F"/>
    <w:rsid w:val="0096530C"/>
    <w:rsid w:val="00965722"/>
    <w:rsid w:val="00966365"/>
    <w:rsid w:val="00966595"/>
    <w:rsid w:val="009665A6"/>
    <w:rsid w:val="00966A1D"/>
    <w:rsid w:val="00966BBA"/>
    <w:rsid w:val="00966E09"/>
    <w:rsid w:val="00967A78"/>
    <w:rsid w:val="00967BD3"/>
    <w:rsid w:val="00970CCA"/>
    <w:rsid w:val="00970E2F"/>
    <w:rsid w:val="009713D8"/>
    <w:rsid w:val="00971483"/>
    <w:rsid w:val="0097194A"/>
    <w:rsid w:val="00971B1E"/>
    <w:rsid w:val="009723D0"/>
    <w:rsid w:val="00972937"/>
    <w:rsid w:val="00972D83"/>
    <w:rsid w:val="00974065"/>
    <w:rsid w:val="0097484B"/>
    <w:rsid w:val="009749E9"/>
    <w:rsid w:val="00974BE1"/>
    <w:rsid w:val="00974F95"/>
    <w:rsid w:val="009754B3"/>
    <w:rsid w:val="00975831"/>
    <w:rsid w:val="00975B12"/>
    <w:rsid w:val="009766FF"/>
    <w:rsid w:val="00976A3A"/>
    <w:rsid w:val="00976BF7"/>
    <w:rsid w:val="00976CAC"/>
    <w:rsid w:val="00977243"/>
    <w:rsid w:val="00977A78"/>
    <w:rsid w:val="00977BB7"/>
    <w:rsid w:val="00977F83"/>
    <w:rsid w:val="0098001C"/>
    <w:rsid w:val="009801CB"/>
    <w:rsid w:val="00980CF0"/>
    <w:rsid w:val="00980D15"/>
    <w:rsid w:val="00981275"/>
    <w:rsid w:val="009816AB"/>
    <w:rsid w:val="009828AB"/>
    <w:rsid w:val="00982978"/>
    <w:rsid w:val="00982E8A"/>
    <w:rsid w:val="009834E4"/>
    <w:rsid w:val="00983868"/>
    <w:rsid w:val="00984387"/>
    <w:rsid w:val="00984474"/>
    <w:rsid w:val="00984B45"/>
    <w:rsid w:val="00984C49"/>
    <w:rsid w:val="009850F3"/>
    <w:rsid w:val="009851A0"/>
    <w:rsid w:val="00986A71"/>
    <w:rsid w:val="00986C79"/>
    <w:rsid w:val="0098796A"/>
    <w:rsid w:val="00987C52"/>
    <w:rsid w:val="009906FC"/>
    <w:rsid w:val="009907D9"/>
    <w:rsid w:val="00990847"/>
    <w:rsid w:val="00990978"/>
    <w:rsid w:val="00990CC6"/>
    <w:rsid w:val="00990EC7"/>
    <w:rsid w:val="009911A2"/>
    <w:rsid w:val="009913B4"/>
    <w:rsid w:val="009915E4"/>
    <w:rsid w:val="00992E3D"/>
    <w:rsid w:val="00992EA8"/>
    <w:rsid w:val="00992FA7"/>
    <w:rsid w:val="009931AF"/>
    <w:rsid w:val="00993203"/>
    <w:rsid w:val="009936FA"/>
    <w:rsid w:val="009939E4"/>
    <w:rsid w:val="00993CC1"/>
    <w:rsid w:val="00993D46"/>
    <w:rsid w:val="009943DD"/>
    <w:rsid w:val="00994BE0"/>
    <w:rsid w:val="00995B6D"/>
    <w:rsid w:val="00996380"/>
    <w:rsid w:val="0099651C"/>
    <w:rsid w:val="00996935"/>
    <w:rsid w:val="0099696C"/>
    <w:rsid w:val="00996978"/>
    <w:rsid w:val="00996DEC"/>
    <w:rsid w:val="00997146"/>
    <w:rsid w:val="00997251"/>
    <w:rsid w:val="0099766D"/>
    <w:rsid w:val="00997A8E"/>
    <w:rsid w:val="00997DD7"/>
    <w:rsid w:val="009A0539"/>
    <w:rsid w:val="009A08DF"/>
    <w:rsid w:val="009A0FA6"/>
    <w:rsid w:val="009A0FD7"/>
    <w:rsid w:val="009A0FE7"/>
    <w:rsid w:val="009A14EF"/>
    <w:rsid w:val="009A1DA7"/>
    <w:rsid w:val="009A1DDC"/>
    <w:rsid w:val="009A1FB9"/>
    <w:rsid w:val="009A21E4"/>
    <w:rsid w:val="009A2297"/>
    <w:rsid w:val="009A2415"/>
    <w:rsid w:val="009A26FA"/>
    <w:rsid w:val="009A2843"/>
    <w:rsid w:val="009A2C15"/>
    <w:rsid w:val="009A39ED"/>
    <w:rsid w:val="009A3D2A"/>
    <w:rsid w:val="009A3F9E"/>
    <w:rsid w:val="009A46F2"/>
    <w:rsid w:val="009A68DF"/>
    <w:rsid w:val="009A6B3B"/>
    <w:rsid w:val="009A6C28"/>
    <w:rsid w:val="009A6EBB"/>
    <w:rsid w:val="009A70B6"/>
    <w:rsid w:val="009A7226"/>
    <w:rsid w:val="009A75BA"/>
    <w:rsid w:val="009A7756"/>
    <w:rsid w:val="009A7DCE"/>
    <w:rsid w:val="009B01B7"/>
    <w:rsid w:val="009B085A"/>
    <w:rsid w:val="009B0894"/>
    <w:rsid w:val="009B13E0"/>
    <w:rsid w:val="009B1F70"/>
    <w:rsid w:val="009B315E"/>
    <w:rsid w:val="009B355B"/>
    <w:rsid w:val="009B398E"/>
    <w:rsid w:val="009B3C50"/>
    <w:rsid w:val="009B3CC0"/>
    <w:rsid w:val="009B4023"/>
    <w:rsid w:val="009B4053"/>
    <w:rsid w:val="009B4418"/>
    <w:rsid w:val="009B4657"/>
    <w:rsid w:val="009B494B"/>
    <w:rsid w:val="009B4D7C"/>
    <w:rsid w:val="009B4D8B"/>
    <w:rsid w:val="009B4F08"/>
    <w:rsid w:val="009B518A"/>
    <w:rsid w:val="009B559A"/>
    <w:rsid w:val="009B5926"/>
    <w:rsid w:val="009B5B76"/>
    <w:rsid w:val="009B5CB5"/>
    <w:rsid w:val="009B5EAD"/>
    <w:rsid w:val="009B6519"/>
    <w:rsid w:val="009B6AC9"/>
    <w:rsid w:val="009B6FBF"/>
    <w:rsid w:val="009B7398"/>
    <w:rsid w:val="009B74F1"/>
    <w:rsid w:val="009B7F2E"/>
    <w:rsid w:val="009C0042"/>
    <w:rsid w:val="009C0451"/>
    <w:rsid w:val="009C0904"/>
    <w:rsid w:val="009C09E8"/>
    <w:rsid w:val="009C0D6C"/>
    <w:rsid w:val="009C0DB6"/>
    <w:rsid w:val="009C0EA9"/>
    <w:rsid w:val="009C1282"/>
    <w:rsid w:val="009C1BE2"/>
    <w:rsid w:val="009C1FC2"/>
    <w:rsid w:val="009C2412"/>
    <w:rsid w:val="009C2857"/>
    <w:rsid w:val="009C2B1C"/>
    <w:rsid w:val="009C2D90"/>
    <w:rsid w:val="009C3757"/>
    <w:rsid w:val="009C3866"/>
    <w:rsid w:val="009C3EE0"/>
    <w:rsid w:val="009C3FDC"/>
    <w:rsid w:val="009C4122"/>
    <w:rsid w:val="009C4174"/>
    <w:rsid w:val="009C4747"/>
    <w:rsid w:val="009C529A"/>
    <w:rsid w:val="009C52DE"/>
    <w:rsid w:val="009C52E9"/>
    <w:rsid w:val="009C5372"/>
    <w:rsid w:val="009C53D4"/>
    <w:rsid w:val="009C56E5"/>
    <w:rsid w:val="009C5BDA"/>
    <w:rsid w:val="009C6A18"/>
    <w:rsid w:val="009C7806"/>
    <w:rsid w:val="009C7D23"/>
    <w:rsid w:val="009C7F07"/>
    <w:rsid w:val="009D047C"/>
    <w:rsid w:val="009D0612"/>
    <w:rsid w:val="009D09F0"/>
    <w:rsid w:val="009D0B71"/>
    <w:rsid w:val="009D0C45"/>
    <w:rsid w:val="009D1828"/>
    <w:rsid w:val="009D1BCC"/>
    <w:rsid w:val="009D1D31"/>
    <w:rsid w:val="009D237B"/>
    <w:rsid w:val="009D24CC"/>
    <w:rsid w:val="009D2DE5"/>
    <w:rsid w:val="009D2EA1"/>
    <w:rsid w:val="009D3461"/>
    <w:rsid w:val="009D35D9"/>
    <w:rsid w:val="009D3CFB"/>
    <w:rsid w:val="009D407C"/>
    <w:rsid w:val="009D4A37"/>
    <w:rsid w:val="009D4BA3"/>
    <w:rsid w:val="009D4FB9"/>
    <w:rsid w:val="009D539D"/>
    <w:rsid w:val="009D541E"/>
    <w:rsid w:val="009D580F"/>
    <w:rsid w:val="009D591F"/>
    <w:rsid w:val="009D5C48"/>
    <w:rsid w:val="009D64D1"/>
    <w:rsid w:val="009D6ABD"/>
    <w:rsid w:val="009D6BDD"/>
    <w:rsid w:val="009D6CDE"/>
    <w:rsid w:val="009D6E50"/>
    <w:rsid w:val="009D70B5"/>
    <w:rsid w:val="009E0029"/>
    <w:rsid w:val="009E0469"/>
    <w:rsid w:val="009E0559"/>
    <w:rsid w:val="009E0A9C"/>
    <w:rsid w:val="009E0BEF"/>
    <w:rsid w:val="009E1243"/>
    <w:rsid w:val="009E16BE"/>
    <w:rsid w:val="009E17D5"/>
    <w:rsid w:val="009E1802"/>
    <w:rsid w:val="009E1F58"/>
    <w:rsid w:val="009E273D"/>
    <w:rsid w:val="009E3202"/>
    <w:rsid w:val="009E3261"/>
    <w:rsid w:val="009E34FB"/>
    <w:rsid w:val="009E39DE"/>
    <w:rsid w:val="009E3B1F"/>
    <w:rsid w:val="009E3F29"/>
    <w:rsid w:val="009E425E"/>
    <w:rsid w:val="009E439A"/>
    <w:rsid w:val="009E4971"/>
    <w:rsid w:val="009E52E6"/>
    <w:rsid w:val="009E583B"/>
    <w:rsid w:val="009E5EF9"/>
    <w:rsid w:val="009E5FEA"/>
    <w:rsid w:val="009E60FC"/>
    <w:rsid w:val="009E751B"/>
    <w:rsid w:val="009E77CA"/>
    <w:rsid w:val="009E7BF0"/>
    <w:rsid w:val="009F07C4"/>
    <w:rsid w:val="009F0800"/>
    <w:rsid w:val="009F090E"/>
    <w:rsid w:val="009F1745"/>
    <w:rsid w:val="009F17F1"/>
    <w:rsid w:val="009F1BE9"/>
    <w:rsid w:val="009F1DE0"/>
    <w:rsid w:val="009F1E45"/>
    <w:rsid w:val="009F2422"/>
    <w:rsid w:val="009F2890"/>
    <w:rsid w:val="009F2AEA"/>
    <w:rsid w:val="009F2B0A"/>
    <w:rsid w:val="009F2B8C"/>
    <w:rsid w:val="009F2E52"/>
    <w:rsid w:val="009F3027"/>
    <w:rsid w:val="009F3277"/>
    <w:rsid w:val="009F3734"/>
    <w:rsid w:val="009F3BE8"/>
    <w:rsid w:val="009F3FDF"/>
    <w:rsid w:val="009F43E8"/>
    <w:rsid w:val="009F4FA4"/>
    <w:rsid w:val="009F5971"/>
    <w:rsid w:val="009F599B"/>
    <w:rsid w:val="009F5AD4"/>
    <w:rsid w:val="009F5D3D"/>
    <w:rsid w:val="009F6545"/>
    <w:rsid w:val="009F67BC"/>
    <w:rsid w:val="009F72BA"/>
    <w:rsid w:val="009F73A8"/>
    <w:rsid w:val="009F7472"/>
    <w:rsid w:val="009F75B7"/>
    <w:rsid w:val="00A00524"/>
    <w:rsid w:val="00A00A57"/>
    <w:rsid w:val="00A010BC"/>
    <w:rsid w:val="00A01DBA"/>
    <w:rsid w:val="00A020D4"/>
    <w:rsid w:val="00A02422"/>
    <w:rsid w:val="00A02E91"/>
    <w:rsid w:val="00A0361E"/>
    <w:rsid w:val="00A03C25"/>
    <w:rsid w:val="00A03DB2"/>
    <w:rsid w:val="00A03DB6"/>
    <w:rsid w:val="00A03E26"/>
    <w:rsid w:val="00A04141"/>
    <w:rsid w:val="00A044E7"/>
    <w:rsid w:val="00A04A7C"/>
    <w:rsid w:val="00A0541B"/>
    <w:rsid w:val="00A059D6"/>
    <w:rsid w:val="00A06AB9"/>
    <w:rsid w:val="00A06E03"/>
    <w:rsid w:val="00A07742"/>
    <w:rsid w:val="00A07E9C"/>
    <w:rsid w:val="00A07F83"/>
    <w:rsid w:val="00A11AEB"/>
    <w:rsid w:val="00A11B54"/>
    <w:rsid w:val="00A11CFC"/>
    <w:rsid w:val="00A11D51"/>
    <w:rsid w:val="00A11D9E"/>
    <w:rsid w:val="00A11FC7"/>
    <w:rsid w:val="00A12AC0"/>
    <w:rsid w:val="00A12B3C"/>
    <w:rsid w:val="00A12BF7"/>
    <w:rsid w:val="00A13BF8"/>
    <w:rsid w:val="00A14095"/>
    <w:rsid w:val="00A14154"/>
    <w:rsid w:val="00A14209"/>
    <w:rsid w:val="00A14432"/>
    <w:rsid w:val="00A145C0"/>
    <w:rsid w:val="00A14656"/>
    <w:rsid w:val="00A15CE1"/>
    <w:rsid w:val="00A1608F"/>
    <w:rsid w:val="00A16182"/>
    <w:rsid w:val="00A16376"/>
    <w:rsid w:val="00A164BA"/>
    <w:rsid w:val="00A17BDB"/>
    <w:rsid w:val="00A200C4"/>
    <w:rsid w:val="00A20A2D"/>
    <w:rsid w:val="00A20D5A"/>
    <w:rsid w:val="00A212A8"/>
    <w:rsid w:val="00A2168C"/>
    <w:rsid w:val="00A216FB"/>
    <w:rsid w:val="00A21783"/>
    <w:rsid w:val="00A21A14"/>
    <w:rsid w:val="00A22334"/>
    <w:rsid w:val="00A22502"/>
    <w:rsid w:val="00A22CA8"/>
    <w:rsid w:val="00A22E05"/>
    <w:rsid w:val="00A22F6A"/>
    <w:rsid w:val="00A231CD"/>
    <w:rsid w:val="00A23505"/>
    <w:rsid w:val="00A23810"/>
    <w:rsid w:val="00A23F3C"/>
    <w:rsid w:val="00A23FF1"/>
    <w:rsid w:val="00A241DF"/>
    <w:rsid w:val="00A24BB4"/>
    <w:rsid w:val="00A24EEA"/>
    <w:rsid w:val="00A252C8"/>
    <w:rsid w:val="00A25C5E"/>
    <w:rsid w:val="00A26312"/>
    <w:rsid w:val="00A26943"/>
    <w:rsid w:val="00A269FC"/>
    <w:rsid w:val="00A26C9A"/>
    <w:rsid w:val="00A2736B"/>
    <w:rsid w:val="00A27E44"/>
    <w:rsid w:val="00A27FCE"/>
    <w:rsid w:val="00A27FFD"/>
    <w:rsid w:val="00A3025F"/>
    <w:rsid w:val="00A304F5"/>
    <w:rsid w:val="00A305ED"/>
    <w:rsid w:val="00A3060B"/>
    <w:rsid w:val="00A31655"/>
    <w:rsid w:val="00A3229F"/>
    <w:rsid w:val="00A324ED"/>
    <w:rsid w:val="00A32531"/>
    <w:rsid w:val="00A32D3A"/>
    <w:rsid w:val="00A33052"/>
    <w:rsid w:val="00A33A24"/>
    <w:rsid w:val="00A33EE0"/>
    <w:rsid w:val="00A33FDD"/>
    <w:rsid w:val="00A34206"/>
    <w:rsid w:val="00A34F1D"/>
    <w:rsid w:val="00A35892"/>
    <w:rsid w:val="00A35B8E"/>
    <w:rsid w:val="00A3605E"/>
    <w:rsid w:val="00A3638E"/>
    <w:rsid w:val="00A363B1"/>
    <w:rsid w:val="00A369ED"/>
    <w:rsid w:val="00A36AA2"/>
    <w:rsid w:val="00A36AFC"/>
    <w:rsid w:val="00A37018"/>
    <w:rsid w:val="00A3709A"/>
    <w:rsid w:val="00A372DE"/>
    <w:rsid w:val="00A40688"/>
    <w:rsid w:val="00A40B79"/>
    <w:rsid w:val="00A40DF4"/>
    <w:rsid w:val="00A40F92"/>
    <w:rsid w:val="00A41089"/>
    <w:rsid w:val="00A419ED"/>
    <w:rsid w:val="00A41C0F"/>
    <w:rsid w:val="00A41D23"/>
    <w:rsid w:val="00A41E2D"/>
    <w:rsid w:val="00A4200A"/>
    <w:rsid w:val="00A42418"/>
    <w:rsid w:val="00A424B1"/>
    <w:rsid w:val="00A42F86"/>
    <w:rsid w:val="00A42FEE"/>
    <w:rsid w:val="00A43235"/>
    <w:rsid w:val="00A4326A"/>
    <w:rsid w:val="00A43282"/>
    <w:rsid w:val="00A4335A"/>
    <w:rsid w:val="00A436F6"/>
    <w:rsid w:val="00A436F8"/>
    <w:rsid w:val="00A43CBA"/>
    <w:rsid w:val="00A46180"/>
    <w:rsid w:val="00A46648"/>
    <w:rsid w:val="00A46AC4"/>
    <w:rsid w:val="00A47006"/>
    <w:rsid w:val="00A47576"/>
    <w:rsid w:val="00A4795F"/>
    <w:rsid w:val="00A47EF9"/>
    <w:rsid w:val="00A509D0"/>
    <w:rsid w:val="00A512FA"/>
    <w:rsid w:val="00A513A0"/>
    <w:rsid w:val="00A51F26"/>
    <w:rsid w:val="00A51F8C"/>
    <w:rsid w:val="00A51F8F"/>
    <w:rsid w:val="00A52213"/>
    <w:rsid w:val="00A5224E"/>
    <w:rsid w:val="00A5228F"/>
    <w:rsid w:val="00A531F6"/>
    <w:rsid w:val="00A5359F"/>
    <w:rsid w:val="00A535C7"/>
    <w:rsid w:val="00A536E8"/>
    <w:rsid w:val="00A53AF2"/>
    <w:rsid w:val="00A53B46"/>
    <w:rsid w:val="00A54799"/>
    <w:rsid w:val="00A54D65"/>
    <w:rsid w:val="00A55032"/>
    <w:rsid w:val="00A555A5"/>
    <w:rsid w:val="00A559AE"/>
    <w:rsid w:val="00A55CBD"/>
    <w:rsid w:val="00A55D6F"/>
    <w:rsid w:val="00A5601B"/>
    <w:rsid w:val="00A561EF"/>
    <w:rsid w:val="00A56528"/>
    <w:rsid w:val="00A565DA"/>
    <w:rsid w:val="00A56866"/>
    <w:rsid w:val="00A56ABE"/>
    <w:rsid w:val="00A56B91"/>
    <w:rsid w:val="00A57364"/>
    <w:rsid w:val="00A5748E"/>
    <w:rsid w:val="00A57A6C"/>
    <w:rsid w:val="00A57C43"/>
    <w:rsid w:val="00A609EB"/>
    <w:rsid w:val="00A60AA9"/>
    <w:rsid w:val="00A60EF6"/>
    <w:rsid w:val="00A612FD"/>
    <w:rsid w:val="00A61C22"/>
    <w:rsid w:val="00A61F4F"/>
    <w:rsid w:val="00A62D54"/>
    <w:rsid w:val="00A62F09"/>
    <w:rsid w:val="00A62F23"/>
    <w:rsid w:val="00A631E9"/>
    <w:rsid w:val="00A633B0"/>
    <w:rsid w:val="00A6385D"/>
    <w:rsid w:val="00A6452C"/>
    <w:rsid w:val="00A64612"/>
    <w:rsid w:val="00A646B0"/>
    <w:rsid w:val="00A64BF7"/>
    <w:rsid w:val="00A64C08"/>
    <w:rsid w:val="00A64E96"/>
    <w:rsid w:val="00A650A3"/>
    <w:rsid w:val="00A6513B"/>
    <w:rsid w:val="00A65210"/>
    <w:rsid w:val="00A6573F"/>
    <w:rsid w:val="00A65A29"/>
    <w:rsid w:val="00A65A52"/>
    <w:rsid w:val="00A65C1D"/>
    <w:rsid w:val="00A65CD9"/>
    <w:rsid w:val="00A65D76"/>
    <w:rsid w:val="00A66656"/>
    <w:rsid w:val="00A66748"/>
    <w:rsid w:val="00A6698D"/>
    <w:rsid w:val="00A7068C"/>
    <w:rsid w:val="00A70C69"/>
    <w:rsid w:val="00A70C88"/>
    <w:rsid w:val="00A70CC6"/>
    <w:rsid w:val="00A7115A"/>
    <w:rsid w:val="00A71A80"/>
    <w:rsid w:val="00A71F9F"/>
    <w:rsid w:val="00A721B0"/>
    <w:rsid w:val="00A72465"/>
    <w:rsid w:val="00A72F09"/>
    <w:rsid w:val="00A73324"/>
    <w:rsid w:val="00A735E5"/>
    <w:rsid w:val="00A73BD6"/>
    <w:rsid w:val="00A73CC6"/>
    <w:rsid w:val="00A740A2"/>
    <w:rsid w:val="00A74211"/>
    <w:rsid w:val="00A7455B"/>
    <w:rsid w:val="00A74564"/>
    <w:rsid w:val="00A74970"/>
    <w:rsid w:val="00A74E08"/>
    <w:rsid w:val="00A74F62"/>
    <w:rsid w:val="00A753CB"/>
    <w:rsid w:val="00A75523"/>
    <w:rsid w:val="00A75A22"/>
    <w:rsid w:val="00A760A6"/>
    <w:rsid w:val="00A76F78"/>
    <w:rsid w:val="00A77008"/>
    <w:rsid w:val="00A7779C"/>
    <w:rsid w:val="00A77E9E"/>
    <w:rsid w:val="00A805AB"/>
    <w:rsid w:val="00A80B2A"/>
    <w:rsid w:val="00A81323"/>
    <w:rsid w:val="00A81B10"/>
    <w:rsid w:val="00A81E3D"/>
    <w:rsid w:val="00A8210A"/>
    <w:rsid w:val="00A826B4"/>
    <w:rsid w:val="00A82EF0"/>
    <w:rsid w:val="00A82F8E"/>
    <w:rsid w:val="00A8352D"/>
    <w:rsid w:val="00A83AA3"/>
    <w:rsid w:val="00A83E30"/>
    <w:rsid w:val="00A84103"/>
    <w:rsid w:val="00A84FEB"/>
    <w:rsid w:val="00A854C1"/>
    <w:rsid w:val="00A854C2"/>
    <w:rsid w:val="00A857EB"/>
    <w:rsid w:val="00A85CBC"/>
    <w:rsid w:val="00A86005"/>
    <w:rsid w:val="00A8644B"/>
    <w:rsid w:val="00A86CF2"/>
    <w:rsid w:val="00A86CF5"/>
    <w:rsid w:val="00A86E7A"/>
    <w:rsid w:val="00A8751E"/>
    <w:rsid w:val="00A87578"/>
    <w:rsid w:val="00A8769A"/>
    <w:rsid w:val="00A87B73"/>
    <w:rsid w:val="00A87B7F"/>
    <w:rsid w:val="00A904D4"/>
    <w:rsid w:val="00A90783"/>
    <w:rsid w:val="00A9087A"/>
    <w:rsid w:val="00A91420"/>
    <w:rsid w:val="00A916D1"/>
    <w:rsid w:val="00A9239D"/>
    <w:rsid w:val="00A92630"/>
    <w:rsid w:val="00A929AD"/>
    <w:rsid w:val="00A936FD"/>
    <w:rsid w:val="00A93807"/>
    <w:rsid w:val="00A93990"/>
    <w:rsid w:val="00A93C6E"/>
    <w:rsid w:val="00A93F07"/>
    <w:rsid w:val="00A94157"/>
    <w:rsid w:val="00A94C11"/>
    <w:rsid w:val="00A94C94"/>
    <w:rsid w:val="00A951BB"/>
    <w:rsid w:val="00A95548"/>
    <w:rsid w:val="00A95CAC"/>
    <w:rsid w:val="00A9632E"/>
    <w:rsid w:val="00A975C3"/>
    <w:rsid w:val="00A9768A"/>
    <w:rsid w:val="00A97A96"/>
    <w:rsid w:val="00AA0163"/>
    <w:rsid w:val="00AA016C"/>
    <w:rsid w:val="00AA06B9"/>
    <w:rsid w:val="00AA0FC0"/>
    <w:rsid w:val="00AA11CD"/>
    <w:rsid w:val="00AA1552"/>
    <w:rsid w:val="00AA1970"/>
    <w:rsid w:val="00AA1B46"/>
    <w:rsid w:val="00AA2342"/>
    <w:rsid w:val="00AA3002"/>
    <w:rsid w:val="00AA3781"/>
    <w:rsid w:val="00AA38A6"/>
    <w:rsid w:val="00AA3A8C"/>
    <w:rsid w:val="00AA3AC3"/>
    <w:rsid w:val="00AA3FAA"/>
    <w:rsid w:val="00AA43AB"/>
    <w:rsid w:val="00AA48A5"/>
    <w:rsid w:val="00AA5187"/>
    <w:rsid w:val="00AA524A"/>
    <w:rsid w:val="00AA5B4A"/>
    <w:rsid w:val="00AA5CF5"/>
    <w:rsid w:val="00AA5F20"/>
    <w:rsid w:val="00AA5F49"/>
    <w:rsid w:val="00AA6547"/>
    <w:rsid w:val="00AA74A4"/>
    <w:rsid w:val="00AA75AB"/>
    <w:rsid w:val="00AA7D45"/>
    <w:rsid w:val="00AA7F91"/>
    <w:rsid w:val="00AB0238"/>
    <w:rsid w:val="00AB07FE"/>
    <w:rsid w:val="00AB1F96"/>
    <w:rsid w:val="00AB212E"/>
    <w:rsid w:val="00AB33D4"/>
    <w:rsid w:val="00AB35B5"/>
    <w:rsid w:val="00AB37A7"/>
    <w:rsid w:val="00AB3B96"/>
    <w:rsid w:val="00AB3C22"/>
    <w:rsid w:val="00AB42DD"/>
    <w:rsid w:val="00AB4416"/>
    <w:rsid w:val="00AB4E82"/>
    <w:rsid w:val="00AB50FC"/>
    <w:rsid w:val="00AB55E6"/>
    <w:rsid w:val="00AB62FA"/>
    <w:rsid w:val="00AB634D"/>
    <w:rsid w:val="00AB64DF"/>
    <w:rsid w:val="00AB700F"/>
    <w:rsid w:val="00AB763E"/>
    <w:rsid w:val="00AB7832"/>
    <w:rsid w:val="00AB7ABC"/>
    <w:rsid w:val="00AB7F14"/>
    <w:rsid w:val="00AC0130"/>
    <w:rsid w:val="00AC04EC"/>
    <w:rsid w:val="00AC0F91"/>
    <w:rsid w:val="00AC1216"/>
    <w:rsid w:val="00AC130F"/>
    <w:rsid w:val="00AC1916"/>
    <w:rsid w:val="00AC1A75"/>
    <w:rsid w:val="00AC2242"/>
    <w:rsid w:val="00AC276B"/>
    <w:rsid w:val="00AC2DF6"/>
    <w:rsid w:val="00AC3285"/>
    <w:rsid w:val="00AC344C"/>
    <w:rsid w:val="00AC4549"/>
    <w:rsid w:val="00AC475A"/>
    <w:rsid w:val="00AC48C1"/>
    <w:rsid w:val="00AC4DC7"/>
    <w:rsid w:val="00AC53F4"/>
    <w:rsid w:val="00AC5674"/>
    <w:rsid w:val="00AC651C"/>
    <w:rsid w:val="00AC6ACE"/>
    <w:rsid w:val="00AC71D3"/>
    <w:rsid w:val="00AC76D5"/>
    <w:rsid w:val="00AC7A92"/>
    <w:rsid w:val="00AC7BAE"/>
    <w:rsid w:val="00AC7DB5"/>
    <w:rsid w:val="00AD002C"/>
    <w:rsid w:val="00AD00A8"/>
    <w:rsid w:val="00AD033B"/>
    <w:rsid w:val="00AD04AF"/>
    <w:rsid w:val="00AD075D"/>
    <w:rsid w:val="00AD087C"/>
    <w:rsid w:val="00AD0AB7"/>
    <w:rsid w:val="00AD0D90"/>
    <w:rsid w:val="00AD0DA7"/>
    <w:rsid w:val="00AD2B7E"/>
    <w:rsid w:val="00AD2CE1"/>
    <w:rsid w:val="00AD3A7D"/>
    <w:rsid w:val="00AD4A34"/>
    <w:rsid w:val="00AD4B11"/>
    <w:rsid w:val="00AD5393"/>
    <w:rsid w:val="00AD542F"/>
    <w:rsid w:val="00AD5499"/>
    <w:rsid w:val="00AD6C4C"/>
    <w:rsid w:val="00AD6F65"/>
    <w:rsid w:val="00AD74D5"/>
    <w:rsid w:val="00AD762F"/>
    <w:rsid w:val="00AE0513"/>
    <w:rsid w:val="00AE0C04"/>
    <w:rsid w:val="00AE1515"/>
    <w:rsid w:val="00AE1550"/>
    <w:rsid w:val="00AE17DB"/>
    <w:rsid w:val="00AE1E50"/>
    <w:rsid w:val="00AE212E"/>
    <w:rsid w:val="00AE21E9"/>
    <w:rsid w:val="00AE25DA"/>
    <w:rsid w:val="00AE2CF4"/>
    <w:rsid w:val="00AE2F00"/>
    <w:rsid w:val="00AE2F97"/>
    <w:rsid w:val="00AE2FC2"/>
    <w:rsid w:val="00AE31F9"/>
    <w:rsid w:val="00AE3A37"/>
    <w:rsid w:val="00AE4413"/>
    <w:rsid w:val="00AE4F18"/>
    <w:rsid w:val="00AE5497"/>
    <w:rsid w:val="00AE5718"/>
    <w:rsid w:val="00AE575F"/>
    <w:rsid w:val="00AE57FB"/>
    <w:rsid w:val="00AE72EC"/>
    <w:rsid w:val="00AE7E0B"/>
    <w:rsid w:val="00AE7EF7"/>
    <w:rsid w:val="00AF0796"/>
    <w:rsid w:val="00AF08CB"/>
    <w:rsid w:val="00AF09F2"/>
    <w:rsid w:val="00AF0D43"/>
    <w:rsid w:val="00AF1028"/>
    <w:rsid w:val="00AF2479"/>
    <w:rsid w:val="00AF2BB3"/>
    <w:rsid w:val="00AF2C61"/>
    <w:rsid w:val="00AF2D6E"/>
    <w:rsid w:val="00AF2E54"/>
    <w:rsid w:val="00AF2EA9"/>
    <w:rsid w:val="00AF3015"/>
    <w:rsid w:val="00AF3473"/>
    <w:rsid w:val="00AF3E8B"/>
    <w:rsid w:val="00AF3EB5"/>
    <w:rsid w:val="00AF41AD"/>
    <w:rsid w:val="00AF441C"/>
    <w:rsid w:val="00AF4556"/>
    <w:rsid w:val="00AF4878"/>
    <w:rsid w:val="00AF4DF7"/>
    <w:rsid w:val="00AF5467"/>
    <w:rsid w:val="00AF57CE"/>
    <w:rsid w:val="00AF5B07"/>
    <w:rsid w:val="00AF5B89"/>
    <w:rsid w:val="00AF5EF3"/>
    <w:rsid w:val="00AF5FAF"/>
    <w:rsid w:val="00AF679B"/>
    <w:rsid w:val="00AF6E27"/>
    <w:rsid w:val="00AF7542"/>
    <w:rsid w:val="00AF7A7D"/>
    <w:rsid w:val="00AF7B22"/>
    <w:rsid w:val="00B000A0"/>
    <w:rsid w:val="00B00255"/>
    <w:rsid w:val="00B00347"/>
    <w:rsid w:val="00B00A44"/>
    <w:rsid w:val="00B00D84"/>
    <w:rsid w:val="00B01028"/>
    <w:rsid w:val="00B01040"/>
    <w:rsid w:val="00B01894"/>
    <w:rsid w:val="00B0246B"/>
    <w:rsid w:val="00B025CB"/>
    <w:rsid w:val="00B030D9"/>
    <w:rsid w:val="00B03306"/>
    <w:rsid w:val="00B03B30"/>
    <w:rsid w:val="00B03DBD"/>
    <w:rsid w:val="00B03E80"/>
    <w:rsid w:val="00B04084"/>
    <w:rsid w:val="00B04A55"/>
    <w:rsid w:val="00B04C13"/>
    <w:rsid w:val="00B04D36"/>
    <w:rsid w:val="00B04EA2"/>
    <w:rsid w:val="00B05105"/>
    <w:rsid w:val="00B052D7"/>
    <w:rsid w:val="00B05F38"/>
    <w:rsid w:val="00B062DD"/>
    <w:rsid w:val="00B06777"/>
    <w:rsid w:val="00B068FC"/>
    <w:rsid w:val="00B069FC"/>
    <w:rsid w:val="00B06A5B"/>
    <w:rsid w:val="00B06ADF"/>
    <w:rsid w:val="00B06DD9"/>
    <w:rsid w:val="00B06E0B"/>
    <w:rsid w:val="00B06E68"/>
    <w:rsid w:val="00B07AAB"/>
    <w:rsid w:val="00B07EBB"/>
    <w:rsid w:val="00B10920"/>
    <w:rsid w:val="00B114CF"/>
    <w:rsid w:val="00B11623"/>
    <w:rsid w:val="00B11743"/>
    <w:rsid w:val="00B117B0"/>
    <w:rsid w:val="00B11A26"/>
    <w:rsid w:val="00B11D10"/>
    <w:rsid w:val="00B12460"/>
    <w:rsid w:val="00B12930"/>
    <w:rsid w:val="00B12C61"/>
    <w:rsid w:val="00B12D9B"/>
    <w:rsid w:val="00B12E62"/>
    <w:rsid w:val="00B12F1F"/>
    <w:rsid w:val="00B12F2C"/>
    <w:rsid w:val="00B1434C"/>
    <w:rsid w:val="00B14447"/>
    <w:rsid w:val="00B146CE"/>
    <w:rsid w:val="00B1494D"/>
    <w:rsid w:val="00B14A3C"/>
    <w:rsid w:val="00B14F6E"/>
    <w:rsid w:val="00B150D1"/>
    <w:rsid w:val="00B154E4"/>
    <w:rsid w:val="00B158C6"/>
    <w:rsid w:val="00B1656C"/>
    <w:rsid w:val="00B169CD"/>
    <w:rsid w:val="00B16E42"/>
    <w:rsid w:val="00B170F7"/>
    <w:rsid w:val="00B17267"/>
    <w:rsid w:val="00B17BE6"/>
    <w:rsid w:val="00B17C7D"/>
    <w:rsid w:val="00B17DB8"/>
    <w:rsid w:val="00B20241"/>
    <w:rsid w:val="00B20635"/>
    <w:rsid w:val="00B20667"/>
    <w:rsid w:val="00B21448"/>
    <w:rsid w:val="00B216A2"/>
    <w:rsid w:val="00B2184F"/>
    <w:rsid w:val="00B21F1B"/>
    <w:rsid w:val="00B22849"/>
    <w:rsid w:val="00B22E28"/>
    <w:rsid w:val="00B235AA"/>
    <w:rsid w:val="00B24173"/>
    <w:rsid w:val="00B246A3"/>
    <w:rsid w:val="00B24CF7"/>
    <w:rsid w:val="00B25111"/>
    <w:rsid w:val="00B2548B"/>
    <w:rsid w:val="00B256AA"/>
    <w:rsid w:val="00B2618C"/>
    <w:rsid w:val="00B262BF"/>
    <w:rsid w:val="00B2653C"/>
    <w:rsid w:val="00B26767"/>
    <w:rsid w:val="00B267C5"/>
    <w:rsid w:val="00B26995"/>
    <w:rsid w:val="00B271A4"/>
    <w:rsid w:val="00B27B3D"/>
    <w:rsid w:val="00B30455"/>
    <w:rsid w:val="00B30E72"/>
    <w:rsid w:val="00B313CB"/>
    <w:rsid w:val="00B313F7"/>
    <w:rsid w:val="00B31F9E"/>
    <w:rsid w:val="00B31FEE"/>
    <w:rsid w:val="00B31FF3"/>
    <w:rsid w:val="00B32439"/>
    <w:rsid w:val="00B32B61"/>
    <w:rsid w:val="00B32D69"/>
    <w:rsid w:val="00B333DE"/>
    <w:rsid w:val="00B3353F"/>
    <w:rsid w:val="00B34881"/>
    <w:rsid w:val="00B34A3A"/>
    <w:rsid w:val="00B34A88"/>
    <w:rsid w:val="00B34E4B"/>
    <w:rsid w:val="00B34F10"/>
    <w:rsid w:val="00B35191"/>
    <w:rsid w:val="00B354D6"/>
    <w:rsid w:val="00B35A09"/>
    <w:rsid w:val="00B35E5C"/>
    <w:rsid w:val="00B36984"/>
    <w:rsid w:val="00B36D6A"/>
    <w:rsid w:val="00B36F30"/>
    <w:rsid w:val="00B37214"/>
    <w:rsid w:val="00B3733D"/>
    <w:rsid w:val="00B375B9"/>
    <w:rsid w:val="00B378E5"/>
    <w:rsid w:val="00B3793C"/>
    <w:rsid w:val="00B37B66"/>
    <w:rsid w:val="00B4039F"/>
    <w:rsid w:val="00B405D5"/>
    <w:rsid w:val="00B40B48"/>
    <w:rsid w:val="00B40F6D"/>
    <w:rsid w:val="00B41295"/>
    <w:rsid w:val="00B4136F"/>
    <w:rsid w:val="00B41AD9"/>
    <w:rsid w:val="00B41C17"/>
    <w:rsid w:val="00B41ED2"/>
    <w:rsid w:val="00B421EC"/>
    <w:rsid w:val="00B42879"/>
    <w:rsid w:val="00B4291F"/>
    <w:rsid w:val="00B42F45"/>
    <w:rsid w:val="00B4312B"/>
    <w:rsid w:val="00B433D2"/>
    <w:rsid w:val="00B43AE8"/>
    <w:rsid w:val="00B43AEE"/>
    <w:rsid w:val="00B43DA9"/>
    <w:rsid w:val="00B44BF9"/>
    <w:rsid w:val="00B452F4"/>
    <w:rsid w:val="00B45461"/>
    <w:rsid w:val="00B45891"/>
    <w:rsid w:val="00B46B2D"/>
    <w:rsid w:val="00B46F60"/>
    <w:rsid w:val="00B4735E"/>
    <w:rsid w:val="00B4775D"/>
    <w:rsid w:val="00B47D1C"/>
    <w:rsid w:val="00B5027E"/>
    <w:rsid w:val="00B50842"/>
    <w:rsid w:val="00B50C2F"/>
    <w:rsid w:val="00B50C38"/>
    <w:rsid w:val="00B5146A"/>
    <w:rsid w:val="00B514DF"/>
    <w:rsid w:val="00B5165F"/>
    <w:rsid w:val="00B5262C"/>
    <w:rsid w:val="00B5293B"/>
    <w:rsid w:val="00B52B9B"/>
    <w:rsid w:val="00B52CCD"/>
    <w:rsid w:val="00B52F09"/>
    <w:rsid w:val="00B52F52"/>
    <w:rsid w:val="00B53128"/>
    <w:rsid w:val="00B54002"/>
    <w:rsid w:val="00B54977"/>
    <w:rsid w:val="00B54EFA"/>
    <w:rsid w:val="00B552F8"/>
    <w:rsid w:val="00B55322"/>
    <w:rsid w:val="00B5550F"/>
    <w:rsid w:val="00B5555D"/>
    <w:rsid w:val="00B556AD"/>
    <w:rsid w:val="00B55ADB"/>
    <w:rsid w:val="00B55DD4"/>
    <w:rsid w:val="00B56777"/>
    <w:rsid w:val="00B57A36"/>
    <w:rsid w:val="00B601B6"/>
    <w:rsid w:val="00B604FA"/>
    <w:rsid w:val="00B6072A"/>
    <w:rsid w:val="00B61476"/>
    <w:rsid w:val="00B61BED"/>
    <w:rsid w:val="00B61D34"/>
    <w:rsid w:val="00B621A4"/>
    <w:rsid w:val="00B62306"/>
    <w:rsid w:val="00B6270E"/>
    <w:rsid w:val="00B62AA3"/>
    <w:rsid w:val="00B63961"/>
    <w:rsid w:val="00B63BC7"/>
    <w:rsid w:val="00B643A8"/>
    <w:rsid w:val="00B645EC"/>
    <w:rsid w:val="00B64C7D"/>
    <w:rsid w:val="00B64F0C"/>
    <w:rsid w:val="00B64FFF"/>
    <w:rsid w:val="00B6501B"/>
    <w:rsid w:val="00B65040"/>
    <w:rsid w:val="00B65846"/>
    <w:rsid w:val="00B6586B"/>
    <w:rsid w:val="00B65F6C"/>
    <w:rsid w:val="00B664A3"/>
    <w:rsid w:val="00B666BD"/>
    <w:rsid w:val="00B6672F"/>
    <w:rsid w:val="00B66ABA"/>
    <w:rsid w:val="00B67326"/>
    <w:rsid w:val="00B67475"/>
    <w:rsid w:val="00B67EF7"/>
    <w:rsid w:val="00B703C9"/>
    <w:rsid w:val="00B70FA2"/>
    <w:rsid w:val="00B71071"/>
    <w:rsid w:val="00B71755"/>
    <w:rsid w:val="00B71820"/>
    <w:rsid w:val="00B728AA"/>
    <w:rsid w:val="00B72CBB"/>
    <w:rsid w:val="00B72DCD"/>
    <w:rsid w:val="00B72F1D"/>
    <w:rsid w:val="00B7342E"/>
    <w:rsid w:val="00B73661"/>
    <w:rsid w:val="00B73F26"/>
    <w:rsid w:val="00B74005"/>
    <w:rsid w:val="00B7400F"/>
    <w:rsid w:val="00B74029"/>
    <w:rsid w:val="00B742CC"/>
    <w:rsid w:val="00B749D7"/>
    <w:rsid w:val="00B7500C"/>
    <w:rsid w:val="00B75685"/>
    <w:rsid w:val="00B75961"/>
    <w:rsid w:val="00B75AD2"/>
    <w:rsid w:val="00B763C8"/>
    <w:rsid w:val="00B768A2"/>
    <w:rsid w:val="00B7691E"/>
    <w:rsid w:val="00B76F22"/>
    <w:rsid w:val="00B7729C"/>
    <w:rsid w:val="00B773DD"/>
    <w:rsid w:val="00B80453"/>
    <w:rsid w:val="00B80EAE"/>
    <w:rsid w:val="00B819AD"/>
    <w:rsid w:val="00B82B04"/>
    <w:rsid w:val="00B82D95"/>
    <w:rsid w:val="00B83789"/>
    <w:rsid w:val="00B83876"/>
    <w:rsid w:val="00B8397C"/>
    <w:rsid w:val="00B84EDE"/>
    <w:rsid w:val="00B85137"/>
    <w:rsid w:val="00B857EB"/>
    <w:rsid w:val="00B85EDD"/>
    <w:rsid w:val="00B862F7"/>
    <w:rsid w:val="00B8645F"/>
    <w:rsid w:val="00B86771"/>
    <w:rsid w:val="00B86B85"/>
    <w:rsid w:val="00B873BE"/>
    <w:rsid w:val="00B87A96"/>
    <w:rsid w:val="00B87C41"/>
    <w:rsid w:val="00B87E6A"/>
    <w:rsid w:val="00B905D2"/>
    <w:rsid w:val="00B91201"/>
    <w:rsid w:val="00B91709"/>
    <w:rsid w:val="00B918D3"/>
    <w:rsid w:val="00B9220C"/>
    <w:rsid w:val="00B924BF"/>
    <w:rsid w:val="00B924E4"/>
    <w:rsid w:val="00B92BC0"/>
    <w:rsid w:val="00B92FFB"/>
    <w:rsid w:val="00B934CE"/>
    <w:rsid w:val="00B93A8E"/>
    <w:rsid w:val="00B93E62"/>
    <w:rsid w:val="00B94423"/>
    <w:rsid w:val="00B94A00"/>
    <w:rsid w:val="00B95374"/>
    <w:rsid w:val="00B954F4"/>
    <w:rsid w:val="00B95585"/>
    <w:rsid w:val="00B95918"/>
    <w:rsid w:val="00B9623C"/>
    <w:rsid w:val="00B962EB"/>
    <w:rsid w:val="00B96F5D"/>
    <w:rsid w:val="00B97732"/>
    <w:rsid w:val="00B97E32"/>
    <w:rsid w:val="00BA0B75"/>
    <w:rsid w:val="00BA1D71"/>
    <w:rsid w:val="00BA233C"/>
    <w:rsid w:val="00BA2376"/>
    <w:rsid w:val="00BA2381"/>
    <w:rsid w:val="00BA29F6"/>
    <w:rsid w:val="00BA305D"/>
    <w:rsid w:val="00BA3386"/>
    <w:rsid w:val="00BA34F4"/>
    <w:rsid w:val="00BA3544"/>
    <w:rsid w:val="00BA3B68"/>
    <w:rsid w:val="00BA3E57"/>
    <w:rsid w:val="00BA408D"/>
    <w:rsid w:val="00BA475D"/>
    <w:rsid w:val="00BA4C71"/>
    <w:rsid w:val="00BA4FDE"/>
    <w:rsid w:val="00BA5A67"/>
    <w:rsid w:val="00BA6BF7"/>
    <w:rsid w:val="00BA70C0"/>
    <w:rsid w:val="00BA7852"/>
    <w:rsid w:val="00BA785C"/>
    <w:rsid w:val="00BA7CB1"/>
    <w:rsid w:val="00BB053C"/>
    <w:rsid w:val="00BB0EE2"/>
    <w:rsid w:val="00BB1027"/>
    <w:rsid w:val="00BB1074"/>
    <w:rsid w:val="00BB1107"/>
    <w:rsid w:val="00BB1229"/>
    <w:rsid w:val="00BB18CB"/>
    <w:rsid w:val="00BB1AF0"/>
    <w:rsid w:val="00BB1FB7"/>
    <w:rsid w:val="00BB2154"/>
    <w:rsid w:val="00BB225E"/>
    <w:rsid w:val="00BB24EB"/>
    <w:rsid w:val="00BB2511"/>
    <w:rsid w:val="00BB2542"/>
    <w:rsid w:val="00BB322B"/>
    <w:rsid w:val="00BB3824"/>
    <w:rsid w:val="00BB3D7F"/>
    <w:rsid w:val="00BB3E49"/>
    <w:rsid w:val="00BB539D"/>
    <w:rsid w:val="00BB55A5"/>
    <w:rsid w:val="00BB57AD"/>
    <w:rsid w:val="00BB5AF3"/>
    <w:rsid w:val="00BB6321"/>
    <w:rsid w:val="00BB6D2A"/>
    <w:rsid w:val="00BB7341"/>
    <w:rsid w:val="00BB7352"/>
    <w:rsid w:val="00BB794F"/>
    <w:rsid w:val="00BB7E88"/>
    <w:rsid w:val="00BC025C"/>
    <w:rsid w:val="00BC042A"/>
    <w:rsid w:val="00BC0BC5"/>
    <w:rsid w:val="00BC1F59"/>
    <w:rsid w:val="00BC1F78"/>
    <w:rsid w:val="00BC1FB9"/>
    <w:rsid w:val="00BC22FB"/>
    <w:rsid w:val="00BC2565"/>
    <w:rsid w:val="00BC38D8"/>
    <w:rsid w:val="00BC3A90"/>
    <w:rsid w:val="00BC3B75"/>
    <w:rsid w:val="00BC40E9"/>
    <w:rsid w:val="00BC4546"/>
    <w:rsid w:val="00BC4733"/>
    <w:rsid w:val="00BC4AA5"/>
    <w:rsid w:val="00BC4E8E"/>
    <w:rsid w:val="00BC5034"/>
    <w:rsid w:val="00BC6425"/>
    <w:rsid w:val="00BC6AE0"/>
    <w:rsid w:val="00BC6B95"/>
    <w:rsid w:val="00BC6F4D"/>
    <w:rsid w:val="00BC7140"/>
    <w:rsid w:val="00BC75B9"/>
    <w:rsid w:val="00BC7691"/>
    <w:rsid w:val="00BD03FF"/>
    <w:rsid w:val="00BD0563"/>
    <w:rsid w:val="00BD05EA"/>
    <w:rsid w:val="00BD075B"/>
    <w:rsid w:val="00BD0785"/>
    <w:rsid w:val="00BD0C0D"/>
    <w:rsid w:val="00BD0C78"/>
    <w:rsid w:val="00BD1058"/>
    <w:rsid w:val="00BD19C9"/>
    <w:rsid w:val="00BD1F31"/>
    <w:rsid w:val="00BD1FE2"/>
    <w:rsid w:val="00BD2505"/>
    <w:rsid w:val="00BD26B2"/>
    <w:rsid w:val="00BD2916"/>
    <w:rsid w:val="00BD2B21"/>
    <w:rsid w:val="00BD3D0E"/>
    <w:rsid w:val="00BD45DE"/>
    <w:rsid w:val="00BD513E"/>
    <w:rsid w:val="00BD52A4"/>
    <w:rsid w:val="00BD5934"/>
    <w:rsid w:val="00BD5E24"/>
    <w:rsid w:val="00BD6046"/>
    <w:rsid w:val="00BD6432"/>
    <w:rsid w:val="00BD649D"/>
    <w:rsid w:val="00BD686F"/>
    <w:rsid w:val="00BD6A76"/>
    <w:rsid w:val="00BD7730"/>
    <w:rsid w:val="00BD7EA9"/>
    <w:rsid w:val="00BD7ED8"/>
    <w:rsid w:val="00BE0027"/>
    <w:rsid w:val="00BE0B4F"/>
    <w:rsid w:val="00BE143B"/>
    <w:rsid w:val="00BE1551"/>
    <w:rsid w:val="00BE1642"/>
    <w:rsid w:val="00BE1757"/>
    <w:rsid w:val="00BE2349"/>
    <w:rsid w:val="00BE2557"/>
    <w:rsid w:val="00BE2EDD"/>
    <w:rsid w:val="00BE3A36"/>
    <w:rsid w:val="00BE3BAC"/>
    <w:rsid w:val="00BE3F21"/>
    <w:rsid w:val="00BE3F43"/>
    <w:rsid w:val="00BE448D"/>
    <w:rsid w:val="00BE45E5"/>
    <w:rsid w:val="00BE4ABF"/>
    <w:rsid w:val="00BE4FD1"/>
    <w:rsid w:val="00BE5377"/>
    <w:rsid w:val="00BE5467"/>
    <w:rsid w:val="00BE602B"/>
    <w:rsid w:val="00BE6045"/>
    <w:rsid w:val="00BE6651"/>
    <w:rsid w:val="00BE6BA1"/>
    <w:rsid w:val="00BE7179"/>
    <w:rsid w:val="00BE7371"/>
    <w:rsid w:val="00BE7995"/>
    <w:rsid w:val="00BE7E98"/>
    <w:rsid w:val="00BF03D2"/>
    <w:rsid w:val="00BF06E9"/>
    <w:rsid w:val="00BF0988"/>
    <w:rsid w:val="00BF0BD8"/>
    <w:rsid w:val="00BF1779"/>
    <w:rsid w:val="00BF2415"/>
    <w:rsid w:val="00BF26B8"/>
    <w:rsid w:val="00BF2C25"/>
    <w:rsid w:val="00BF2FE9"/>
    <w:rsid w:val="00BF3AC8"/>
    <w:rsid w:val="00BF3C12"/>
    <w:rsid w:val="00BF3E4B"/>
    <w:rsid w:val="00BF4A07"/>
    <w:rsid w:val="00BF4B2E"/>
    <w:rsid w:val="00BF5440"/>
    <w:rsid w:val="00BF6BBF"/>
    <w:rsid w:val="00BF6EED"/>
    <w:rsid w:val="00BF7208"/>
    <w:rsid w:val="00BF7A88"/>
    <w:rsid w:val="00BF7ABB"/>
    <w:rsid w:val="00BF7DA3"/>
    <w:rsid w:val="00BF7EFD"/>
    <w:rsid w:val="00C00064"/>
    <w:rsid w:val="00C00338"/>
    <w:rsid w:val="00C00797"/>
    <w:rsid w:val="00C009D1"/>
    <w:rsid w:val="00C00A66"/>
    <w:rsid w:val="00C013E7"/>
    <w:rsid w:val="00C0224D"/>
    <w:rsid w:val="00C025B0"/>
    <w:rsid w:val="00C02995"/>
    <w:rsid w:val="00C02E9D"/>
    <w:rsid w:val="00C0337C"/>
    <w:rsid w:val="00C0354E"/>
    <w:rsid w:val="00C03F62"/>
    <w:rsid w:val="00C04187"/>
    <w:rsid w:val="00C043E2"/>
    <w:rsid w:val="00C044BA"/>
    <w:rsid w:val="00C0486D"/>
    <w:rsid w:val="00C048B4"/>
    <w:rsid w:val="00C0497E"/>
    <w:rsid w:val="00C04E9E"/>
    <w:rsid w:val="00C05655"/>
    <w:rsid w:val="00C05CFF"/>
    <w:rsid w:val="00C05DF9"/>
    <w:rsid w:val="00C06580"/>
    <w:rsid w:val="00C066AA"/>
    <w:rsid w:val="00C06778"/>
    <w:rsid w:val="00C06C9A"/>
    <w:rsid w:val="00C07393"/>
    <w:rsid w:val="00C07859"/>
    <w:rsid w:val="00C07FBE"/>
    <w:rsid w:val="00C1042B"/>
    <w:rsid w:val="00C109CD"/>
    <w:rsid w:val="00C11BDA"/>
    <w:rsid w:val="00C11BF8"/>
    <w:rsid w:val="00C11FFB"/>
    <w:rsid w:val="00C1296D"/>
    <w:rsid w:val="00C129AC"/>
    <w:rsid w:val="00C12A94"/>
    <w:rsid w:val="00C12D1D"/>
    <w:rsid w:val="00C12F2E"/>
    <w:rsid w:val="00C12F32"/>
    <w:rsid w:val="00C1328A"/>
    <w:rsid w:val="00C1340C"/>
    <w:rsid w:val="00C13516"/>
    <w:rsid w:val="00C13640"/>
    <w:rsid w:val="00C13B0C"/>
    <w:rsid w:val="00C13EAB"/>
    <w:rsid w:val="00C14999"/>
    <w:rsid w:val="00C14D3B"/>
    <w:rsid w:val="00C16559"/>
    <w:rsid w:val="00C17503"/>
    <w:rsid w:val="00C17AC3"/>
    <w:rsid w:val="00C17E69"/>
    <w:rsid w:val="00C20094"/>
    <w:rsid w:val="00C20108"/>
    <w:rsid w:val="00C2022E"/>
    <w:rsid w:val="00C21572"/>
    <w:rsid w:val="00C219DB"/>
    <w:rsid w:val="00C21B6C"/>
    <w:rsid w:val="00C2296E"/>
    <w:rsid w:val="00C22AC4"/>
    <w:rsid w:val="00C23B21"/>
    <w:rsid w:val="00C23E84"/>
    <w:rsid w:val="00C23FB9"/>
    <w:rsid w:val="00C243C0"/>
    <w:rsid w:val="00C24439"/>
    <w:rsid w:val="00C244D5"/>
    <w:rsid w:val="00C24586"/>
    <w:rsid w:val="00C2463E"/>
    <w:rsid w:val="00C24B62"/>
    <w:rsid w:val="00C256E9"/>
    <w:rsid w:val="00C25A9F"/>
    <w:rsid w:val="00C26160"/>
    <w:rsid w:val="00C26525"/>
    <w:rsid w:val="00C266D7"/>
    <w:rsid w:val="00C26994"/>
    <w:rsid w:val="00C26C8E"/>
    <w:rsid w:val="00C26EDF"/>
    <w:rsid w:val="00C27095"/>
    <w:rsid w:val="00C27929"/>
    <w:rsid w:val="00C30081"/>
    <w:rsid w:val="00C30316"/>
    <w:rsid w:val="00C30C88"/>
    <w:rsid w:val="00C3141A"/>
    <w:rsid w:val="00C31486"/>
    <w:rsid w:val="00C321DC"/>
    <w:rsid w:val="00C32347"/>
    <w:rsid w:val="00C3344F"/>
    <w:rsid w:val="00C33D01"/>
    <w:rsid w:val="00C34A32"/>
    <w:rsid w:val="00C34B32"/>
    <w:rsid w:val="00C350D9"/>
    <w:rsid w:val="00C35F8E"/>
    <w:rsid w:val="00C36123"/>
    <w:rsid w:val="00C3653B"/>
    <w:rsid w:val="00C366E4"/>
    <w:rsid w:val="00C367EB"/>
    <w:rsid w:val="00C36E0F"/>
    <w:rsid w:val="00C3747B"/>
    <w:rsid w:val="00C37935"/>
    <w:rsid w:val="00C37EB7"/>
    <w:rsid w:val="00C4007E"/>
    <w:rsid w:val="00C4045A"/>
    <w:rsid w:val="00C40B0E"/>
    <w:rsid w:val="00C40E95"/>
    <w:rsid w:val="00C40EF0"/>
    <w:rsid w:val="00C41710"/>
    <w:rsid w:val="00C417F2"/>
    <w:rsid w:val="00C418CE"/>
    <w:rsid w:val="00C41F95"/>
    <w:rsid w:val="00C4224D"/>
    <w:rsid w:val="00C42509"/>
    <w:rsid w:val="00C42A76"/>
    <w:rsid w:val="00C42C7C"/>
    <w:rsid w:val="00C42DA4"/>
    <w:rsid w:val="00C430C3"/>
    <w:rsid w:val="00C43703"/>
    <w:rsid w:val="00C43E79"/>
    <w:rsid w:val="00C44524"/>
    <w:rsid w:val="00C44878"/>
    <w:rsid w:val="00C45326"/>
    <w:rsid w:val="00C45849"/>
    <w:rsid w:val="00C4587A"/>
    <w:rsid w:val="00C45CCD"/>
    <w:rsid w:val="00C462CD"/>
    <w:rsid w:val="00C465DB"/>
    <w:rsid w:val="00C468D2"/>
    <w:rsid w:val="00C46AF7"/>
    <w:rsid w:val="00C46D68"/>
    <w:rsid w:val="00C46DAC"/>
    <w:rsid w:val="00C471FA"/>
    <w:rsid w:val="00C4731B"/>
    <w:rsid w:val="00C50029"/>
    <w:rsid w:val="00C5097E"/>
    <w:rsid w:val="00C50AF1"/>
    <w:rsid w:val="00C50B01"/>
    <w:rsid w:val="00C51009"/>
    <w:rsid w:val="00C5165E"/>
    <w:rsid w:val="00C52205"/>
    <w:rsid w:val="00C52BB8"/>
    <w:rsid w:val="00C52BEF"/>
    <w:rsid w:val="00C52E13"/>
    <w:rsid w:val="00C52F2B"/>
    <w:rsid w:val="00C53087"/>
    <w:rsid w:val="00C53BC0"/>
    <w:rsid w:val="00C53C9B"/>
    <w:rsid w:val="00C54249"/>
    <w:rsid w:val="00C54808"/>
    <w:rsid w:val="00C54E4C"/>
    <w:rsid w:val="00C555B5"/>
    <w:rsid w:val="00C55A6F"/>
    <w:rsid w:val="00C55DDF"/>
    <w:rsid w:val="00C55EA6"/>
    <w:rsid w:val="00C572A2"/>
    <w:rsid w:val="00C57448"/>
    <w:rsid w:val="00C5752C"/>
    <w:rsid w:val="00C575B2"/>
    <w:rsid w:val="00C579AB"/>
    <w:rsid w:val="00C57A60"/>
    <w:rsid w:val="00C600CA"/>
    <w:rsid w:val="00C6063B"/>
    <w:rsid w:val="00C608E6"/>
    <w:rsid w:val="00C60CBB"/>
    <w:rsid w:val="00C6200E"/>
    <w:rsid w:val="00C6217C"/>
    <w:rsid w:val="00C62637"/>
    <w:rsid w:val="00C62985"/>
    <w:rsid w:val="00C63FED"/>
    <w:rsid w:val="00C64501"/>
    <w:rsid w:val="00C64924"/>
    <w:rsid w:val="00C6524A"/>
    <w:rsid w:val="00C65262"/>
    <w:rsid w:val="00C65498"/>
    <w:rsid w:val="00C659AE"/>
    <w:rsid w:val="00C65F5A"/>
    <w:rsid w:val="00C662BD"/>
    <w:rsid w:val="00C6669D"/>
    <w:rsid w:val="00C66C5C"/>
    <w:rsid w:val="00C66E28"/>
    <w:rsid w:val="00C66FF7"/>
    <w:rsid w:val="00C67303"/>
    <w:rsid w:val="00C67501"/>
    <w:rsid w:val="00C678B7"/>
    <w:rsid w:val="00C67A18"/>
    <w:rsid w:val="00C67A6C"/>
    <w:rsid w:val="00C67D1A"/>
    <w:rsid w:val="00C67FF5"/>
    <w:rsid w:val="00C70775"/>
    <w:rsid w:val="00C70841"/>
    <w:rsid w:val="00C7162C"/>
    <w:rsid w:val="00C717AC"/>
    <w:rsid w:val="00C718F5"/>
    <w:rsid w:val="00C71B38"/>
    <w:rsid w:val="00C721DA"/>
    <w:rsid w:val="00C72E6E"/>
    <w:rsid w:val="00C72F9F"/>
    <w:rsid w:val="00C73782"/>
    <w:rsid w:val="00C73937"/>
    <w:rsid w:val="00C73AB7"/>
    <w:rsid w:val="00C73C72"/>
    <w:rsid w:val="00C74720"/>
    <w:rsid w:val="00C74761"/>
    <w:rsid w:val="00C74DBC"/>
    <w:rsid w:val="00C750A4"/>
    <w:rsid w:val="00C757C4"/>
    <w:rsid w:val="00C7661A"/>
    <w:rsid w:val="00C769B9"/>
    <w:rsid w:val="00C774D6"/>
    <w:rsid w:val="00C7757D"/>
    <w:rsid w:val="00C77947"/>
    <w:rsid w:val="00C805BA"/>
    <w:rsid w:val="00C80A25"/>
    <w:rsid w:val="00C81421"/>
    <w:rsid w:val="00C818D2"/>
    <w:rsid w:val="00C81905"/>
    <w:rsid w:val="00C81936"/>
    <w:rsid w:val="00C819AD"/>
    <w:rsid w:val="00C82500"/>
    <w:rsid w:val="00C82699"/>
    <w:rsid w:val="00C827A2"/>
    <w:rsid w:val="00C82B1C"/>
    <w:rsid w:val="00C82BC6"/>
    <w:rsid w:val="00C83120"/>
    <w:rsid w:val="00C83A62"/>
    <w:rsid w:val="00C843DB"/>
    <w:rsid w:val="00C8481A"/>
    <w:rsid w:val="00C854CA"/>
    <w:rsid w:val="00C856A6"/>
    <w:rsid w:val="00C85A1E"/>
    <w:rsid w:val="00C85AE5"/>
    <w:rsid w:val="00C85F48"/>
    <w:rsid w:val="00C86452"/>
    <w:rsid w:val="00C86B1A"/>
    <w:rsid w:val="00C86E13"/>
    <w:rsid w:val="00C87347"/>
    <w:rsid w:val="00C90535"/>
    <w:rsid w:val="00C90D2B"/>
    <w:rsid w:val="00C91B25"/>
    <w:rsid w:val="00C91F7A"/>
    <w:rsid w:val="00C9249A"/>
    <w:rsid w:val="00C93A82"/>
    <w:rsid w:val="00C94658"/>
    <w:rsid w:val="00C94823"/>
    <w:rsid w:val="00C949AE"/>
    <w:rsid w:val="00C94BDD"/>
    <w:rsid w:val="00C94C5D"/>
    <w:rsid w:val="00C94DCB"/>
    <w:rsid w:val="00C94E66"/>
    <w:rsid w:val="00C954A2"/>
    <w:rsid w:val="00C95C78"/>
    <w:rsid w:val="00C9677F"/>
    <w:rsid w:val="00C96AD4"/>
    <w:rsid w:val="00C973DD"/>
    <w:rsid w:val="00C978BD"/>
    <w:rsid w:val="00C97F19"/>
    <w:rsid w:val="00CA09CA"/>
    <w:rsid w:val="00CA16AE"/>
    <w:rsid w:val="00CA18AD"/>
    <w:rsid w:val="00CA250B"/>
    <w:rsid w:val="00CA2755"/>
    <w:rsid w:val="00CA2ADB"/>
    <w:rsid w:val="00CA34BB"/>
    <w:rsid w:val="00CA411F"/>
    <w:rsid w:val="00CA42FB"/>
    <w:rsid w:val="00CA46F2"/>
    <w:rsid w:val="00CA477A"/>
    <w:rsid w:val="00CA5334"/>
    <w:rsid w:val="00CA56DC"/>
    <w:rsid w:val="00CA620E"/>
    <w:rsid w:val="00CA623D"/>
    <w:rsid w:val="00CA630D"/>
    <w:rsid w:val="00CA6364"/>
    <w:rsid w:val="00CA65BF"/>
    <w:rsid w:val="00CA6B5D"/>
    <w:rsid w:val="00CA7043"/>
    <w:rsid w:val="00CA7460"/>
    <w:rsid w:val="00CA7629"/>
    <w:rsid w:val="00CA7656"/>
    <w:rsid w:val="00CA766E"/>
    <w:rsid w:val="00CB0023"/>
    <w:rsid w:val="00CB0137"/>
    <w:rsid w:val="00CB0B23"/>
    <w:rsid w:val="00CB0D9E"/>
    <w:rsid w:val="00CB1F60"/>
    <w:rsid w:val="00CB200E"/>
    <w:rsid w:val="00CB27B0"/>
    <w:rsid w:val="00CB295B"/>
    <w:rsid w:val="00CB2C62"/>
    <w:rsid w:val="00CB2D4D"/>
    <w:rsid w:val="00CB32B8"/>
    <w:rsid w:val="00CB3970"/>
    <w:rsid w:val="00CB3FB6"/>
    <w:rsid w:val="00CB4270"/>
    <w:rsid w:val="00CB4372"/>
    <w:rsid w:val="00CB4B45"/>
    <w:rsid w:val="00CB4C02"/>
    <w:rsid w:val="00CB5ACF"/>
    <w:rsid w:val="00CB6174"/>
    <w:rsid w:val="00CB6A97"/>
    <w:rsid w:val="00CB7133"/>
    <w:rsid w:val="00CB7575"/>
    <w:rsid w:val="00CB7A15"/>
    <w:rsid w:val="00CB7BFB"/>
    <w:rsid w:val="00CC032D"/>
    <w:rsid w:val="00CC06D1"/>
    <w:rsid w:val="00CC0B5C"/>
    <w:rsid w:val="00CC11D9"/>
    <w:rsid w:val="00CC151C"/>
    <w:rsid w:val="00CC17A6"/>
    <w:rsid w:val="00CC1A6F"/>
    <w:rsid w:val="00CC1DBA"/>
    <w:rsid w:val="00CC22ED"/>
    <w:rsid w:val="00CC2320"/>
    <w:rsid w:val="00CC247C"/>
    <w:rsid w:val="00CC2927"/>
    <w:rsid w:val="00CC2D3C"/>
    <w:rsid w:val="00CC3264"/>
    <w:rsid w:val="00CC341C"/>
    <w:rsid w:val="00CC345F"/>
    <w:rsid w:val="00CC3598"/>
    <w:rsid w:val="00CC3860"/>
    <w:rsid w:val="00CC3EF6"/>
    <w:rsid w:val="00CC448A"/>
    <w:rsid w:val="00CC4C9D"/>
    <w:rsid w:val="00CC6000"/>
    <w:rsid w:val="00CC6071"/>
    <w:rsid w:val="00CC67E4"/>
    <w:rsid w:val="00CC6BA2"/>
    <w:rsid w:val="00CC6C66"/>
    <w:rsid w:val="00CC6E79"/>
    <w:rsid w:val="00CC77AD"/>
    <w:rsid w:val="00CC788B"/>
    <w:rsid w:val="00CD0011"/>
    <w:rsid w:val="00CD0497"/>
    <w:rsid w:val="00CD05A8"/>
    <w:rsid w:val="00CD0B16"/>
    <w:rsid w:val="00CD0B65"/>
    <w:rsid w:val="00CD1014"/>
    <w:rsid w:val="00CD1B26"/>
    <w:rsid w:val="00CD22C1"/>
    <w:rsid w:val="00CD23DD"/>
    <w:rsid w:val="00CD23FE"/>
    <w:rsid w:val="00CD2684"/>
    <w:rsid w:val="00CD2A2C"/>
    <w:rsid w:val="00CD338A"/>
    <w:rsid w:val="00CD3840"/>
    <w:rsid w:val="00CD38F6"/>
    <w:rsid w:val="00CD47F7"/>
    <w:rsid w:val="00CD4E25"/>
    <w:rsid w:val="00CD5066"/>
    <w:rsid w:val="00CD5625"/>
    <w:rsid w:val="00CD5C88"/>
    <w:rsid w:val="00CD5E58"/>
    <w:rsid w:val="00CD667C"/>
    <w:rsid w:val="00CD6C19"/>
    <w:rsid w:val="00CD6C25"/>
    <w:rsid w:val="00CD6F89"/>
    <w:rsid w:val="00CD703C"/>
    <w:rsid w:val="00CD711D"/>
    <w:rsid w:val="00CD7374"/>
    <w:rsid w:val="00CD755A"/>
    <w:rsid w:val="00CD7F33"/>
    <w:rsid w:val="00CE00DE"/>
    <w:rsid w:val="00CE027E"/>
    <w:rsid w:val="00CE08B0"/>
    <w:rsid w:val="00CE0A2F"/>
    <w:rsid w:val="00CE0C43"/>
    <w:rsid w:val="00CE0E24"/>
    <w:rsid w:val="00CE0F59"/>
    <w:rsid w:val="00CE149D"/>
    <w:rsid w:val="00CE1947"/>
    <w:rsid w:val="00CE1BA7"/>
    <w:rsid w:val="00CE26CD"/>
    <w:rsid w:val="00CE29CC"/>
    <w:rsid w:val="00CE2A62"/>
    <w:rsid w:val="00CE2AC6"/>
    <w:rsid w:val="00CE2B36"/>
    <w:rsid w:val="00CE2C4A"/>
    <w:rsid w:val="00CE2F1D"/>
    <w:rsid w:val="00CE309B"/>
    <w:rsid w:val="00CE332B"/>
    <w:rsid w:val="00CE47F6"/>
    <w:rsid w:val="00CE4C18"/>
    <w:rsid w:val="00CE4D51"/>
    <w:rsid w:val="00CE51BA"/>
    <w:rsid w:val="00CE549C"/>
    <w:rsid w:val="00CE5DA3"/>
    <w:rsid w:val="00CE646F"/>
    <w:rsid w:val="00CE64DA"/>
    <w:rsid w:val="00CE66DA"/>
    <w:rsid w:val="00CE690E"/>
    <w:rsid w:val="00CE6DFE"/>
    <w:rsid w:val="00CE6E38"/>
    <w:rsid w:val="00CE730D"/>
    <w:rsid w:val="00CE7BE2"/>
    <w:rsid w:val="00CF026B"/>
    <w:rsid w:val="00CF0C6B"/>
    <w:rsid w:val="00CF0F14"/>
    <w:rsid w:val="00CF1C4B"/>
    <w:rsid w:val="00CF1F1F"/>
    <w:rsid w:val="00CF351D"/>
    <w:rsid w:val="00CF421D"/>
    <w:rsid w:val="00CF464D"/>
    <w:rsid w:val="00CF46D8"/>
    <w:rsid w:val="00CF568E"/>
    <w:rsid w:val="00CF575D"/>
    <w:rsid w:val="00CF57B2"/>
    <w:rsid w:val="00CF5907"/>
    <w:rsid w:val="00CF5FAA"/>
    <w:rsid w:val="00CF5FE1"/>
    <w:rsid w:val="00CF607F"/>
    <w:rsid w:val="00CF620F"/>
    <w:rsid w:val="00CF665A"/>
    <w:rsid w:val="00CF6BBA"/>
    <w:rsid w:val="00CF6D11"/>
    <w:rsid w:val="00CF6F1D"/>
    <w:rsid w:val="00CF701A"/>
    <w:rsid w:val="00CF7DF5"/>
    <w:rsid w:val="00D00214"/>
    <w:rsid w:val="00D007D0"/>
    <w:rsid w:val="00D00948"/>
    <w:rsid w:val="00D009C9"/>
    <w:rsid w:val="00D00DF9"/>
    <w:rsid w:val="00D00E72"/>
    <w:rsid w:val="00D00EA4"/>
    <w:rsid w:val="00D00F42"/>
    <w:rsid w:val="00D014C3"/>
    <w:rsid w:val="00D01A96"/>
    <w:rsid w:val="00D01B63"/>
    <w:rsid w:val="00D02545"/>
    <w:rsid w:val="00D02651"/>
    <w:rsid w:val="00D0297D"/>
    <w:rsid w:val="00D02A9E"/>
    <w:rsid w:val="00D02BD6"/>
    <w:rsid w:val="00D03487"/>
    <w:rsid w:val="00D044AA"/>
    <w:rsid w:val="00D056DC"/>
    <w:rsid w:val="00D05758"/>
    <w:rsid w:val="00D057FB"/>
    <w:rsid w:val="00D059DA"/>
    <w:rsid w:val="00D061BC"/>
    <w:rsid w:val="00D06B28"/>
    <w:rsid w:val="00D06D9B"/>
    <w:rsid w:val="00D07407"/>
    <w:rsid w:val="00D074C8"/>
    <w:rsid w:val="00D07BC5"/>
    <w:rsid w:val="00D07EBD"/>
    <w:rsid w:val="00D10418"/>
    <w:rsid w:val="00D10857"/>
    <w:rsid w:val="00D10A08"/>
    <w:rsid w:val="00D10C2D"/>
    <w:rsid w:val="00D10D94"/>
    <w:rsid w:val="00D11C03"/>
    <w:rsid w:val="00D11C24"/>
    <w:rsid w:val="00D11EAF"/>
    <w:rsid w:val="00D12472"/>
    <w:rsid w:val="00D12C92"/>
    <w:rsid w:val="00D131AE"/>
    <w:rsid w:val="00D132EB"/>
    <w:rsid w:val="00D137CE"/>
    <w:rsid w:val="00D14414"/>
    <w:rsid w:val="00D1538A"/>
    <w:rsid w:val="00D16652"/>
    <w:rsid w:val="00D16663"/>
    <w:rsid w:val="00D166D1"/>
    <w:rsid w:val="00D166F3"/>
    <w:rsid w:val="00D16BDD"/>
    <w:rsid w:val="00D16C0D"/>
    <w:rsid w:val="00D16FC6"/>
    <w:rsid w:val="00D17947"/>
    <w:rsid w:val="00D205F2"/>
    <w:rsid w:val="00D207DC"/>
    <w:rsid w:val="00D209A3"/>
    <w:rsid w:val="00D20CA3"/>
    <w:rsid w:val="00D20D24"/>
    <w:rsid w:val="00D20DE4"/>
    <w:rsid w:val="00D20E08"/>
    <w:rsid w:val="00D20FE4"/>
    <w:rsid w:val="00D21849"/>
    <w:rsid w:val="00D2187A"/>
    <w:rsid w:val="00D21A11"/>
    <w:rsid w:val="00D21D79"/>
    <w:rsid w:val="00D21E3A"/>
    <w:rsid w:val="00D220B3"/>
    <w:rsid w:val="00D220C4"/>
    <w:rsid w:val="00D22BB0"/>
    <w:rsid w:val="00D22BEA"/>
    <w:rsid w:val="00D22C42"/>
    <w:rsid w:val="00D22D2E"/>
    <w:rsid w:val="00D22DE8"/>
    <w:rsid w:val="00D22FE8"/>
    <w:rsid w:val="00D23228"/>
    <w:rsid w:val="00D23BD4"/>
    <w:rsid w:val="00D23C79"/>
    <w:rsid w:val="00D23DE7"/>
    <w:rsid w:val="00D240D6"/>
    <w:rsid w:val="00D24250"/>
    <w:rsid w:val="00D243B7"/>
    <w:rsid w:val="00D2442A"/>
    <w:rsid w:val="00D24EB6"/>
    <w:rsid w:val="00D24EE9"/>
    <w:rsid w:val="00D253B6"/>
    <w:rsid w:val="00D25552"/>
    <w:rsid w:val="00D25786"/>
    <w:rsid w:val="00D25BA8"/>
    <w:rsid w:val="00D25DF7"/>
    <w:rsid w:val="00D25EB3"/>
    <w:rsid w:val="00D27409"/>
    <w:rsid w:val="00D27473"/>
    <w:rsid w:val="00D27A78"/>
    <w:rsid w:val="00D27FB4"/>
    <w:rsid w:val="00D3045C"/>
    <w:rsid w:val="00D304DA"/>
    <w:rsid w:val="00D305AE"/>
    <w:rsid w:val="00D30BDC"/>
    <w:rsid w:val="00D30CD1"/>
    <w:rsid w:val="00D30F90"/>
    <w:rsid w:val="00D31C57"/>
    <w:rsid w:val="00D31D33"/>
    <w:rsid w:val="00D32513"/>
    <w:rsid w:val="00D32C86"/>
    <w:rsid w:val="00D330FA"/>
    <w:rsid w:val="00D332B3"/>
    <w:rsid w:val="00D3399B"/>
    <w:rsid w:val="00D33B2B"/>
    <w:rsid w:val="00D34621"/>
    <w:rsid w:val="00D347E8"/>
    <w:rsid w:val="00D34B96"/>
    <w:rsid w:val="00D35C2A"/>
    <w:rsid w:val="00D35CDD"/>
    <w:rsid w:val="00D36FDF"/>
    <w:rsid w:val="00D37361"/>
    <w:rsid w:val="00D37A57"/>
    <w:rsid w:val="00D37EE2"/>
    <w:rsid w:val="00D40369"/>
    <w:rsid w:val="00D40782"/>
    <w:rsid w:val="00D40970"/>
    <w:rsid w:val="00D40AC9"/>
    <w:rsid w:val="00D40E9E"/>
    <w:rsid w:val="00D4133E"/>
    <w:rsid w:val="00D41835"/>
    <w:rsid w:val="00D418BB"/>
    <w:rsid w:val="00D41918"/>
    <w:rsid w:val="00D41A8D"/>
    <w:rsid w:val="00D41B57"/>
    <w:rsid w:val="00D421B1"/>
    <w:rsid w:val="00D42684"/>
    <w:rsid w:val="00D42CD4"/>
    <w:rsid w:val="00D42D1E"/>
    <w:rsid w:val="00D43299"/>
    <w:rsid w:val="00D43430"/>
    <w:rsid w:val="00D43471"/>
    <w:rsid w:val="00D44012"/>
    <w:rsid w:val="00D44121"/>
    <w:rsid w:val="00D441C8"/>
    <w:rsid w:val="00D442D5"/>
    <w:rsid w:val="00D44708"/>
    <w:rsid w:val="00D44A34"/>
    <w:rsid w:val="00D44D33"/>
    <w:rsid w:val="00D4538A"/>
    <w:rsid w:val="00D45798"/>
    <w:rsid w:val="00D46450"/>
    <w:rsid w:val="00D46941"/>
    <w:rsid w:val="00D46AE9"/>
    <w:rsid w:val="00D46FA3"/>
    <w:rsid w:val="00D47215"/>
    <w:rsid w:val="00D4729B"/>
    <w:rsid w:val="00D47838"/>
    <w:rsid w:val="00D47AD0"/>
    <w:rsid w:val="00D47B4D"/>
    <w:rsid w:val="00D47EAE"/>
    <w:rsid w:val="00D500C2"/>
    <w:rsid w:val="00D501D7"/>
    <w:rsid w:val="00D50492"/>
    <w:rsid w:val="00D50537"/>
    <w:rsid w:val="00D506F9"/>
    <w:rsid w:val="00D50895"/>
    <w:rsid w:val="00D50E86"/>
    <w:rsid w:val="00D51320"/>
    <w:rsid w:val="00D51741"/>
    <w:rsid w:val="00D5189B"/>
    <w:rsid w:val="00D528BA"/>
    <w:rsid w:val="00D535C5"/>
    <w:rsid w:val="00D54208"/>
    <w:rsid w:val="00D544C6"/>
    <w:rsid w:val="00D54DA8"/>
    <w:rsid w:val="00D56B17"/>
    <w:rsid w:val="00D5764E"/>
    <w:rsid w:val="00D57684"/>
    <w:rsid w:val="00D57A39"/>
    <w:rsid w:val="00D57D3B"/>
    <w:rsid w:val="00D6020A"/>
    <w:rsid w:val="00D61493"/>
    <w:rsid w:val="00D61D31"/>
    <w:rsid w:val="00D629C8"/>
    <w:rsid w:val="00D62A80"/>
    <w:rsid w:val="00D62ADE"/>
    <w:rsid w:val="00D6381B"/>
    <w:rsid w:val="00D63DA0"/>
    <w:rsid w:val="00D64252"/>
    <w:rsid w:val="00D64272"/>
    <w:rsid w:val="00D64659"/>
    <w:rsid w:val="00D64705"/>
    <w:rsid w:val="00D647DE"/>
    <w:rsid w:val="00D648DC"/>
    <w:rsid w:val="00D64E83"/>
    <w:rsid w:val="00D6529A"/>
    <w:rsid w:val="00D6529D"/>
    <w:rsid w:val="00D653F5"/>
    <w:rsid w:val="00D65EC7"/>
    <w:rsid w:val="00D6693B"/>
    <w:rsid w:val="00D6697B"/>
    <w:rsid w:val="00D66A47"/>
    <w:rsid w:val="00D66B32"/>
    <w:rsid w:val="00D66E03"/>
    <w:rsid w:val="00D66FEA"/>
    <w:rsid w:val="00D67715"/>
    <w:rsid w:val="00D67764"/>
    <w:rsid w:val="00D67BE7"/>
    <w:rsid w:val="00D70A9B"/>
    <w:rsid w:val="00D70C6D"/>
    <w:rsid w:val="00D70E14"/>
    <w:rsid w:val="00D7128A"/>
    <w:rsid w:val="00D71C0A"/>
    <w:rsid w:val="00D72776"/>
    <w:rsid w:val="00D72A2F"/>
    <w:rsid w:val="00D72A8F"/>
    <w:rsid w:val="00D738A9"/>
    <w:rsid w:val="00D73F1D"/>
    <w:rsid w:val="00D74254"/>
    <w:rsid w:val="00D742A9"/>
    <w:rsid w:val="00D747F4"/>
    <w:rsid w:val="00D74D68"/>
    <w:rsid w:val="00D7507E"/>
    <w:rsid w:val="00D751C0"/>
    <w:rsid w:val="00D751CA"/>
    <w:rsid w:val="00D759E6"/>
    <w:rsid w:val="00D76242"/>
    <w:rsid w:val="00D768AB"/>
    <w:rsid w:val="00D76D86"/>
    <w:rsid w:val="00D771D3"/>
    <w:rsid w:val="00D7779D"/>
    <w:rsid w:val="00D77FC7"/>
    <w:rsid w:val="00D806D2"/>
    <w:rsid w:val="00D809B9"/>
    <w:rsid w:val="00D80F1B"/>
    <w:rsid w:val="00D8132A"/>
    <w:rsid w:val="00D8269B"/>
    <w:rsid w:val="00D82D53"/>
    <w:rsid w:val="00D8348E"/>
    <w:rsid w:val="00D83CCB"/>
    <w:rsid w:val="00D83EA9"/>
    <w:rsid w:val="00D84368"/>
    <w:rsid w:val="00D84777"/>
    <w:rsid w:val="00D84DD8"/>
    <w:rsid w:val="00D85E59"/>
    <w:rsid w:val="00D8614D"/>
    <w:rsid w:val="00D8637D"/>
    <w:rsid w:val="00D867DE"/>
    <w:rsid w:val="00D8685F"/>
    <w:rsid w:val="00D8686F"/>
    <w:rsid w:val="00D868ED"/>
    <w:rsid w:val="00D86D27"/>
    <w:rsid w:val="00D87904"/>
    <w:rsid w:val="00D87C30"/>
    <w:rsid w:val="00D87F76"/>
    <w:rsid w:val="00D90064"/>
    <w:rsid w:val="00D90432"/>
    <w:rsid w:val="00D90614"/>
    <w:rsid w:val="00D90723"/>
    <w:rsid w:val="00D90E16"/>
    <w:rsid w:val="00D90F15"/>
    <w:rsid w:val="00D91050"/>
    <w:rsid w:val="00D914A7"/>
    <w:rsid w:val="00D91660"/>
    <w:rsid w:val="00D916B5"/>
    <w:rsid w:val="00D919F2"/>
    <w:rsid w:val="00D91B13"/>
    <w:rsid w:val="00D927C4"/>
    <w:rsid w:val="00D92B79"/>
    <w:rsid w:val="00D93303"/>
    <w:rsid w:val="00D934BA"/>
    <w:rsid w:val="00D93DA7"/>
    <w:rsid w:val="00D93E51"/>
    <w:rsid w:val="00D93F93"/>
    <w:rsid w:val="00D9412A"/>
    <w:rsid w:val="00D94141"/>
    <w:rsid w:val="00D9479A"/>
    <w:rsid w:val="00D94DB4"/>
    <w:rsid w:val="00D95017"/>
    <w:rsid w:val="00D95548"/>
    <w:rsid w:val="00D96F92"/>
    <w:rsid w:val="00D971BD"/>
    <w:rsid w:val="00D974DA"/>
    <w:rsid w:val="00D977E1"/>
    <w:rsid w:val="00D97ACA"/>
    <w:rsid w:val="00DA020E"/>
    <w:rsid w:val="00DA0475"/>
    <w:rsid w:val="00DA06F2"/>
    <w:rsid w:val="00DA0BF6"/>
    <w:rsid w:val="00DA0C34"/>
    <w:rsid w:val="00DA0E6F"/>
    <w:rsid w:val="00DA10EF"/>
    <w:rsid w:val="00DA12E1"/>
    <w:rsid w:val="00DA149D"/>
    <w:rsid w:val="00DA15AB"/>
    <w:rsid w:val="00DA1AF0"/>
    <w:rsid w:val="00DA1C2B"/>
    <w:rsid w:val="00DA3081"/>
    <w:rsid w:val="00DA3BCE"/>
    <w:rsid w:val="00DA3CC3"/>
    <w:rsid w:val="00DA43B8"/>
    <w:rsid w:val="00DA4BBC"/>
    <w:rsid w:val="00DA4C64"/>
    <w:rsid w:val="00DA50A3"/>
    <w:rsid w:val="00DA5196"/>
    <w:rsid w:val="00DA5410"/>
    <w:rsid w:val="00DA54BD"/>
    <w:rsid w:val="00DA620D"/>
    <w:rsid w:val="00DA6905"/>
    <w:rsid w:val="00DA7231"/>
    <w:rsid w:val="00DA7302"/>
    <w:rsid w:val="00DA7A0F"/>
    <w:rsid w:val="00DA7A1C"/>
    <w:rsid w:val="00DA7BF0"/>
    <w:rsid w:val="00DB0440"/>
    <w:rsid w:val="00DB046C"/>
    <w:rsid w:val="00DB07B6"/>
    <w:rsid w:val="00DB2CBA"/>
    <w:rsid w:val="00DB2EC9"/>
    <w:rsid w:val="00DB30F2"/>
    <w:rsid w:val="00DB3803"/>
    <w:rsid w:val="00DB45FB"/>
    <w:rsid w:val="00DB4856"/>
    <w:rsid w:val="00DB4C54"/>
    <w:rsid w:val="00DB5294"/>
    <w:rsid w:val="00DB535A"/>
    <w:rsid w:val="00DB54E4"/>
    <w:rsid w:val="00DB5A32"/>
    <w:rsid w:val="00DB64A1"/>
    <w:rsid w:val="00DB64B7"/>
    <w:rsid w:val="00DB6636"/>
    <w:rsid w:val="00DB6659"/>
    <w:rsid w:val="00DB68CA"/>
    <w:rsid w:val="00DB72B2"/>
    <w:rsid w:val="00DB7716"/>
    <w:rsid w:val="00DB7928"/>
    <w:rsid w:val="00DB794E"/>
    <w:rsid w:val="00DB7A8B"/>
    <w:rsid w:val="00DC0D8A"/>
    <w:rsid w:val="00DC0F21"/>
    <w:rsid w:val="00DC15E0"/>
    <w:rsid w:val="00DC19B8"/>
    <w:rsid w:val="00DC21C5"/>
    <w:rsid w:val="00DC2A8F"/>
    <w:rsid w:val="00DC2B49"/>
    <w:rsid w:val="00DC2B6F"/>
    <w:rsid w:val="00DC3559"/>
    <w:rsid w:val="00DC36D4"/>
    <w:rsid w:val="00DC4D51"/>
    <w:rsid w:val="00DC5383"/>
    <w:rsid w:val="00DC57CD"/>
    <w:rsid w:val="00DC580B"/>
    <w:rsid w:val="00DC5C38"/>
    <w:rsid w:val="00DC6124"/>
    <w:rsid w:val="00DC61AD"/>
    <w:rsid w:val="00DC6E01"/>
    <w:rsid w:val="00DC794A"/>
    <w:rsid w:val="00DC7E1A"/>
    <w:rsid w:val="00DD0500"/>
    <w:rsid w:val="00DD08DB"/>
    <w:rsid w:val="00DD10B4"/>
    <w:rsid w:val="00DD182B"/>
    <w:rsid w:val="00DD1A3A"/>
    <w:rsid w:val="00DD2694"/>
    <w:rsid w:val="00DD2783"/>
    <w:rsid w:val="00DD2AFF"/>
    <w:rsid w:val="00DD2E23"/>
    <w:rsid w:val="00DD308C"/>
    <w:rsid w:val="00DD392B"/>
    <w:rsid w:val="00DD420D"/>
    <w:rsid w:val="00DD43DA"/>
    <w:rsid w:val="00DD456B"/>
    <w:rsid w:val="00DD45F2"/>
    <w:rsid w:val="00DD46DE"/>
    <w:rsid w:val="00DD4A06"/>
    <w:rsid w:val="00DD4E4F"/>
    <w:rsid w:val="00DD52E7"/>
    <w:rsid w:val="00DD5842"/>
    <w:rsid w:val="00DD5E9B"/>
    <w:rsid w:val="00DD63C2"/>
    <w:rsid w:val="00DD68A6"/>
    <w:rsid w:val="00DD733B"/>
    <w:rsid w:val="00DD7360"/>
    <w:rsid w:val="00DD74E0"/>
    <w:rsid w:val="00DD7BDE"/>
    <w:rsid w:val="00DD7C79"/>
    <w:rsid w:val="00DD7E28"/>
    <w:rsid w:val="00DD7EF6"/>
    <w:rsid w:val="00DE0031"/>
    <w:rsid w:val="00DE00A7"/>
    <w:rsid w:val="00DE0149"/>
    <w:rsid w:val="00DE0354"/>
    <w:rsid w:val="00DE0A4F"/>
    <w:rsid w:val="00DE0C4B"/>
    <w:rsid w:val="00DE0E26"/>
    <w:rsid w:val="00DE142F"/>
    <w:rsid w:val="00DE1961"/>
    <w:rsid w:val="00DE1A98"/>
    <w:rsid w:val="00DE1CEC"/>
    <w:rsid w:val="00DE2044"/>
    <w:rsid w:val="00DE2A73"/>
    <w:rsid w:val="00DE2EAE"/>
    <w:rsid w:val="00DE32C5"/>
    <w:rsid w:val="00DE3AF2"/>
    <w:rsid w:val="00DE3B07"/>
    <w:rsid w:val="00DE460E"/>
    <w:rsid w:val="00DE4629"/>
    <w:rsid w:val="00DE4725"/>
    <w:rsid w:val="00DE47C6"/>
    <w:rsid w:val="00DE4C08"/>
    <w:rsid w:val="00DE5705"/>
    <w:rsid w:val="00DE6086"/>
    <w:rsid w:val="00DE6911"/>
    <w:rsid w:val="00DE6D92"/>
    <w:rsid w:val="00DE6E6E"/>
    <w:rsid w:val="00DE728F"/>
    <w:rsid w:val="00DE7B81"/>
    <w:rsid w:val="00DF0449"/>
    <w:rsid w:val="00DF079F"/>
    <w:rsid w:val="00DF132A"/>
    <w:rsid w:val="00DF141D"/>
    <w:rsid w:val="00DF1731"/>
    <w:rsid w:val="00DF1805"/>
    <w:rsid w:val="00DF2729"/>
    <w:rsid w:val="00DF2B43"/>
    <w:rsid w:val="00DF3371"/>
    <w:rsid w:val="00DF3945"/>
    <w:rsid w:val="00DF3D6B"/>
    <w:rsid w:val="00DF40F0"/>
    <w:rsid w:val="00DF4295"/>
    <w:rsid w:val="00DF44AE"/>
    <w:rsid w:val="00DF4A32"/>
    <w:rsid w:val="00DF4D84"/>
    <w:rsid w:val="00DF4E0B"/>
    <w:rsid w:val="00DF508C"/>
    <w:rsid w:val="00DF59CC"/>
    <w:rsid w:val="00DF6564"/>
    <w:rsid w:val="00DF67C9"/>
    <w:rsid w:val="00DF69DD"/>
    <w:rsid w:val="00DF7009"/>
    <w:rsid w:val="00DF7214"/>
    <w:rsid w:val="00DF7305"/>
    <w:rsid w:val="00DF795C"/>
    <w:rsid w:val="00DF7D0A"/>
    <w:rsid w:val="00E00DA6"/>
    <w:rsid w:val="00E0156F"/>
    <w:rsid w:val="00E01AD7"/>
    <w:rsid w:val="00E01AEC"/>
    <w:rsid w:val="00E023CC"/>
    <w:rsid w:val="00E02CA0"/>
    <w:rsid w:val="00E02E36"/>
    <w:rsid w:val="00E02F0C"/>
    <w:rsid w:val="00E05081"/>
    <w:rsid w:val="00E0568A"/>
    <w:rsid w:val="00E0575C"/>
    <w:rsid w:val="00E058A9"/>
    <w:rsid w:val="00E059E8"/>
    <w:rsid w:val="00E05ABE"/>
    <w:rsid w:val="00E05BBF"/>
    <w:rsid w:val="00E060A4"/>
    <w:rsid w:val="00E0639B"/>
    <w:rsid w:val="00E06477"/>
    <w:rsid w:val="00E071A0"/>
    <w:rsid w:val="00E100CB"/>
    <w:rsid w:val="00E11140"/>
    <w:rsid w:val="00E1140A"/>
    <w:rsid w:val="00E11754"/>
    <w:rsid w:val="00E117DE"/>
    <w:rsid w:val="00E1198B"/>
    <w:rsid w:val="00E126B3"/>
    <w:rsid w:val="00E12A20"/>
    <w:rsid w:val="00E12C20"/>
    <w:rsid w:val="00E12E25"/>
    <w:rsid w:val="00E12F50"/>
    <w:rsid w:val="00E1335A"/>
    <w:rsid w:val="00E1381E"/>
    <w:rsid w:val="00E13CAE"/>
    <w:rsid w:val="00E14B92"/>
    <w:rsid w:val="00E14D67"/>
    <w:rsid w:val="00E150DA"/>
    <w:rsid w:val="00E159C7"/>
    <w:rsid w:val="00E15FBA"/>
    <w:rsid w:val="00E16079"/>
    <w:rsid w:val="00E16235"/>
    <w:rsid w:val="00E16DB4"/>
    <w:rsid w:val="00E17269"/>
    <w:rsid w:val="00E172D2"/>
    <w:rsid w:val="00E17463"/>
    <w:rsid w:val="00E174A5"/>
    <w:rsid w:val="00E17638"/>
    <w:rsid w:val="00E17808"/>
    <w:rsid w:val="00E2011E"/>
    <w:rsid w:val="00E2020D"/>
    <w:rsid w:val="00E207E1"/>
    <w:rsid w:val="00E20838"/>
    <w:rsid w:val="00E20849"/>
    <w:rsid w:val="00E212A0"/>
    <w:rsid w:val="00E21EF5"/>
    <w:rsid w:val="00E229C1"/>
    <w:rsid w:val="00E22E9C"/>
    <w:rsid w:val="00E234D6"/>
    <w:rsid w:val="00E23AFF"/>
    <w:rsid w:val="00E24586"/>
    <w:rsid w:val="00E24675"/>
    <w:rsid w:val="00E24928"/>
    <w:rsid w:val="00E24BCF"/>
    <w:rsid w:val="00E24CF8"/>
    <w:rsid w:val="00E256A6"/>
    <w:rsid w:val="00E259C9"/>
    <w:rsid w:val="00E25EE2"/>
    <w:rsid w:val="00E26120"/>
    <w:rsid w:val="00E264BB"/>
    <w:rsid w:val="00E26A0D"/>
    <w:rsid w:val="00E26A2D"/>
    <w:rsid w:val="00E26B92"/>
    <w:rsid w:val="00E26CD8"/>
    <w:rsid w:val="00E27017"/>
    <w:rsid w:val="00E27304"/>
    <w:rsid w:val="00E2790F"/>
    <w:rsid w:val="00E279D6"/>
    <w:rsid w:val="00E27A36"/>
    <w:rsid w:val="00E27E73"/>
    <w:rsid w:val="00E303A6"/>
    <w:rsid w:val="00E3077A"/>
    <w:rsid w:val="00E30878"/>
    <w:rsid w:val="00E30F69"/>
    <w:rsid w:val="00E314D6"/>
    <w:rsid w:val="00E31AD3"/>
    <w:rsid w:val="00E31B2B"/>
    <w:rsid w:val="00E3211E"/>
    <w:rsid w:val="00E32328"/>
    <w:rsid w:val="00E3232E"/>
    <w:rsid w:val="00E327E8"/>
    <w:rsid w:val="00E33553"/>
    <w:rsid w:val="00E342AD"/>
    <w:rsid w:val="00E34615"/>
    <w:rsid w:val="00E3497A"/>
    <w:rsid w:val="00E34AB3"/>
    <w:rsid w:val="00E34B07"/>
    <w:rsid w:val="00E34CA6"/>
    <w:rsid w:val="00E35052"/>
    <w:rsid w:val="00E351AB"/>
    <w:rsid w:val="00E35EDC"/>
    <w:rsid w:val="00E364E3"/>
    <w:rsid w:val="00E36839"/>
    <w:rsid w:val="00E374AD"/>
    <w:rsid w:val="00E37707"/>
    <w:rsid w:val="00E40F51"/>
    <w:rsid w:val="00E40FC4"/>
    <w:rsid w:val="00E410B6"/>
    <w:rsid w:val="00E414B8"/>
    <w:rsid w:val="00E41B41"/>
    <w:rsid w:val="00E42711"/>
    <w:rsid w:val="00E42A8C"/>
    <w:rsid w:val="00E430BC"/>
    <w:rsid w:val="00E43614"/>
    <w:rsid w:val="00E43F41"/>
    <w:rsid w:val="00E43FF5"/>
    <w:rsid w:val="00E443A4"/>
    <w:rsid w:val="00E446F1"/>
    <w:rsid w:val="00E44806"/>
    <w:rsid w:val="00E453D9"/>
    <w:rsid w:val="00E454F8"/>
    <w:rsid w:val="00E455DF"/>
    <w:rsid w:val="00E45A99"/>
    <w:rsid w:val="00E45C74"/>
    <w:rsid w:val="00E46110"/>
    <w:rsid w:val="00E461C1"/>
    <w:rsid w:val="00E46653"/>
    <w:rsid w:val="00E46D26"/>
    <w:rsid w:val="00E46E07"/>
    <w:rsid w:val="00E47B31"/>
    <w:rsid w:val="00E47B6A"/>
    <w:rsid w:val="00E47F42"/>
    <w:rsid w:val="00E504DD"/>
    <w:rsid w:val="00E50CDF"/>
    <w:rsid w:val="00E5108B"/>
    <w:rsid w:val="00E51098"/>
    <w:rsid w:val="00E51730"/>
    <w:rsid w:val="00E51D41"/>
    <w:rsid w:val="00E51D9F"/>
    <w:rsid w:val="00E523B9"/>
    <w:rsid w:val="00E52A8B"/>
    <w:rsid w:val="00E53B49"/>
    <w:rsid w:val="00E545BA"/>
    <w:rsid w:val="00E548B3"/>
    <w:rsid w:val="00E54B11"/>
    <w:rsid w:val="00E54ECE"/>
    <w:rsid w:val="00E553DB"/>
    <w:rsid w:val="00E557B2"/>
    <w:rsid w:val="00E55AA5"/>
    <w:rsid w:val="00E55AA6"/>
    <w:rsid w:val="00E56646"/>
    <w:rsid w:val="00E569AD"/>
    <w:rsid w:val="00E569CB"/>
    <w:rsid w:val="00E56A9D"/>
    <w:rsid w:val="00E575FE"/>
    <w:rsid w:val="00E57680"/>
    <w:rsid w:val="00E60234"/>
    <w:rsid w:val="00E60484"/>
    <w:rsid w:val="00E60B1C"/>
    <w:rsid w:val="00E60E14"/>
    <w:rsid w:val="00E6100E"/>
    <w:rsid w:val="00E6102F"/>
    <w:rsid w:val="00E61974"/>
    <w:rsid w:val="00E61A65"/>
    <w:rsid w:val="00E61E8B"/>
    <w:rsid w:val="00E62097"/>
    <w:rsid w:val="00E626C9"/>
    <w:rsid w:val="00E62A3C"/>
    <w:rsid w:val="00E62A40"/>
    <w:rsid w:val="00E631D4"/>
    <w:rsid w:val="00E6341F"/>
    <w:rsid w:val="00E63AD1"/>
    <w:rsid w:val="00E63AF0"/>
    <w:rsid w:val="00E63B62"/>
    <w:rsid w:val="00E63F7E"/>
    <w:rsid w:val="00E6415A"/>
    <w:rsid w:val="00E641F2"/>
    <w:rsid w:val="00E6427B"/>
    <w:rsid w:val="00E6489A"/>
    <w:rsid w:val="00E64A6C"/>
    <w:rsid w:val="00E6509C"/>
    <w:rsid w:val="00E6514F"/>
    <w:rsid w:val="00E65201"/>
    <w:rsid w:val="00E65217"/>
    <w:rsid w:val="00E65C91"/>
    <w:rsid w:val="00E65FF4"/>
    <w:rsid w:val="00E664A0"/>
    <w:rsid w:val="00E6654C"/>
    <w:rsid w:val="00E66A35"/>
    <w:rsid w:val="00E66C1D"/>
    <w:rsid w:val="00E67306"/>
    <w:rsid w:val="00E6776A"/>
    <w:rsid w:val="00E700A3"/>
    <w:rsid w:val="00E70228"/>
    <w:rsid w:val="00E70289"/>
    <w:rsid w:val="00E7043D"/>
    <w:rsid w:val="00E70AD5"/>
    <w:rsid w:val="00E70AE3"/>
    <w:rsid w:val="00E7112D"/>
    <w:rsid w:val="00E71348"/>
    <w:rsid w:val="00E71AEE"/>
    <w:rsid w:val="00E72A65"/>
    <w:rsid w:val="00E72DC0"/>
    <w:rsid w:val="00E735A5"/>
    <w:rsid w:val="00E73719"/>
    <w:rsid w:val="00E739B5"/>
    <w:rsid w:val="00E73BE0"/>
    <w:rsid w:val="00E73F9F"/>
    <w:rsid w:val="00E7463A"/>
    <w:rsid w:val="00E74DDA"/>
    <w:rsid w:val="00E74F99"/>
    <w:rsid w:val="00E753DA"/>
    <w:rsid w:val="00E757B4"/>
    <w:rsid w:val="00E759E1"/>
    <w:rsid w:val="00E75BB7"/>
    <w:rsid w:val="00E76155"/>
    <w:rsid w:val="00E765D7"/>
    <w:rsid w:val="00E76919"/>
    <w:rsid w:val="00E76A6E"/>
    <w:rsid w:val="00E76E1B"/>
    <w:rsid w:val="00E76F28"/>
    <w:rsid w:val="00E76FB3"/>
    <w:rsid w:val="00E774E3"/>
    <w:rsid w:val="00E77D03"/>
    <w:rsid w:val="00E77F75"/>
    <w:rsid w:val="00E805EA"/>
    <w:rsid w:val="00E8099E"/>
    <w:rsid w:val="00E80C9E"/>
    <w:rsid w:val="00E80DC3"/>
    <w:rsid w:val="00E80FD1"/>
    <w:rsid w:val="00E81C77"/>
    <w:rsid w:val="00E822DE"/>
    <w:rsid w:val="00E823ED"/>
    <w:rsid w:val="00E82F46"/>
    <w:rsid w:val="00E83FFB"/>
    <w:rsid w:val="00E84575"/>
    <w:rsid w:val="00E84BBA"/>
    <w:rsid w:val="00E85155"/>
    <w:rsid w:val="00E863A7"/>
    <w:rsid w:val="00E8674A"/>
    <w:rsid w:val="00E8690F"/>
    <w:rsid w:val="00E86D91"/>
    <w:rsid w:val="00E86DFF"/>
    <w:rsid w:val="00E87DAF"/>
    <w:rsid w:val="00E87F1B"/>
    <w:rsid w:val="00E90122"/>
    <w:rsid w:val="00E90755"/>
    <w:rsid w:val="00E9180C"/>
    <w:rsid w:val="00E91E88"/>
    <w:rsid w:val="00E92180"/>
    <w:rsid w:val="00E92313"/>
    <w:rsid w:val="00E92900"/>
    <w:rsid w:val="00E92B2C"/>
    <w:rsid w:val="00E93CF9"/>
    <w:rsid w:val="00E93DDA"/>
    <w:rsid w:val="00E946F6"/>
    <w:rsid w:val="00E94875"/>
    <w:rsid w:val="00E94E09"/>
    <w:rsid w:val="00E95675"/>
    <w:rsid w:val="00E96114"/>
    <w:rsid w:val="00E963E2"/>
    <w:rsid w:val="00E96857"/>
    <w:rsid w:val="00E96940"/>
    <w:rsid w:val="00E96D68"/>
    <w:rsid w:val="00E96E65"/>
    <w:rsid w:val="00E9776F"/>
    <w:rsid w:val="00E978D5"/>
    <w:rsid w:val="00E97971"/>
    <w:rsid w:val="00E97A62"/>
    <w:rsid w:val="00E97B60"/>
    <w:rsid w:val="00E97EB5"/>
    <w:rsid w:val="00EA01E0"/>
    <w:rsid w:val="00EA0E26"/>
    <w:rsid w:val="00EA0F44"/>
    <w:rsid w:val="00EA10B0"/>
    <w:rsid w:val="00EA166D"/>
    <w:rsid w:val="00EA1DB0"/>
    <w:rsid w:val="00EA2198"/>
    <w:rsid w:val="00EA21AF"/>
    <w:rsid w:val="00EA2848"/>
    <w:rsid w:val="00EA2AA2"/>
    <w:rsid w:val="00EA2B3D"/>
    <w:rsid w:val="00EA3339"/>
    <w:rsid w:val="00EA35A1"/>
    <w:rsid w:val="00EA4197"/>
    <w:rsid w:val="00EA4E77"/>
    <w:rsid w:val="00EA50FB"/>
    <w:rsid w:val="00EA510D"/>
    <w:rsid w:val="00EA531A"/>
    <w:rsid w:val="00EA53B2"/>
    <w:rsid w:val="00EA54FA"/>
    <w:rsid w:val="00EA55A4"/>
    <w:rsid w:val="00EA7518"/>
    <w:rsid w:val="00EA75F6"/>
    <w:rsid w:val="00EA773C"/>
    <w:rsid w:val="00EA79BF"/>
    <w:rsid w:val="00EB0488"/>
    <w:rsid w:val="00EB08D8"/>
    <w:rsid w:val="00EB0ABA"/>
    <w:rsid w:val="00EB1033"/>
    <w:rsid w:val="00EB1222"/>
    <w:rsid w:val="00EB1EC6"/>
    <w:rsid w:val="00EB209C"/>
    <w:rsid w:val="00EB270F"/>
    <w:rsid w:val="00EB2944"/>
    <w:rsid w:val="00EB307D"/>
    <w:rsid w:val="00EB3467"/>
    <w:rsid w:val="00EB3584"/>
    <w:rsid w:val="00EB3B0A"/>
    <w:rsid w:val="00EB3FEF"/>
    <w:rsid w:val="00EB46DA"/>
    <w:rsid w:val="00EB4A44"/>
    <w:rsid w:val="00EB4CC0"/>
    <w:rsid w:val="00EB4E77"/>
    <w:rsid w:val="00EB4F8E"/>
    <w:rsid w:val="00EB5385"/>
    <w:rsid w:val="00EB5564"/>
    <w:rsid w:val="00EB5B9B"/>
    <w:rsid w:val="00EB63B6"/>
    <w:rsid w:val="00EB6414"/>
    <w:rsid w:val="00EB66C6"/>
    <w:rsid w:val="00EB697E"/>
    <w:rsid w:val="00EB6ADC"/>
    <w:rsid w:val="00EB6D89"/>
    <w:rsid w:val="00EB730C"/>
    <w:rsid w:val="00EB7405"/>
    <w:rsid w:val="00EC006B"/>
    <w:rsid w:val="00EC03E9"/>
    <w:rsid w:val="00EC10D4"/>
    <w:rsid w:val="00EC118A"/>
    <w:rsid w:val="00EC1661"/>
    <w:rsid w:val="00EC19DA"/>
    <w:rsid w:val="00EC1F82"/>
    <w:rsid w:val="00EC2287"/>
    <w:rsid w:val="00EC2664"/>
    <w:rsid w:val="00EC2F72"/>
    <w:rsid w:val="00EC3665"/>
    <w:rsid w:val="00EC471F"/>
    <w:rsid w:val="00EC4A48"/>
    <w:rsid w:val="00EC4C80"/>
    <w:rsid w:val="00EC4E28"/>
    <w:rsid w:val="00EC5259"/>
    <w:rsid w:val="00EC54F6"/>
    <w:rsid w:val="00EC55DE"/>
    <w:rsid w:val="00EC69A7"/>
    <w:rsid w:val="00EC6EF2"/>
    <w:rsid w:val="00EC7945"/>
    <w:rsid w:val="00EC7AD8"/>
    <w:rsid w:val="00EC7E06"/>
    <w:rsid w:val="00EC7FC7"/>
    <w:rsid w:val="00ED0528"/>
    <w:rsid w:val="00ED0BDA"/>
    <w:rsid w:val="00ED0C73"/>
    <w:rsid w:val="00ED0CA1"/>
    <w:rsid w:val="00ED128E"/>
    <w:rsid w:val="00ED17FA"/>
    <w:rsid w:val="00ED18FC"/>
    <w:rsid w:val="00ED199B"/>
    <w:rsid w:val="00ED1A52"/>
    <w:rsid w:val="00ED2162"/>
    <w:rsid w:val="00ED29D1"/>
    <w:rsid w:val="00ED2E2A"/>
    <w:rsid w:val="00ED306B"/>
    <w:rsid w:val="00ED3DC8"/>
    <w:rsid w:val="00ED4163"/>
    <w:rsid w:val="00ED4315"/>
    <w:rsid w:val="00ED44CA"/>
    <w:rsid w:val="00ED4626"/>
    <w:rsid w:val="00ED5457"/>
    <w:rsid w:val="00ED5AC8"/>
    <w:rsid w:val="00ED5DD6"/>
    <w:rsid w:val="00ED601E"/>
    <w:rsid w:val="00ED6C17"/>
    <w:rsid w:val="00ED6D17"/>
    <w:rsid w:val="00ED6E1D"/>
    <w:rsid w:val="00ED7166"/>
    <w:rsid w:val="00ED735F"/>
    <w:rsid w:val="00ED7CBF"/>
    <w:rsid w:val="00ED7FDB"/>
    <w:rsid w:val="00EE07DB"/>
    <w:rsid w:val="00EE0C58"/>
    <w:rsid w:val="00EE0D4A"/>
    <w:rsid w:val="00EE109E"/>
    <w:rsid w:val="00EE1B66"/>
    <w:rsid w:val="00EE2646"/>
    <w:rsid w:val="00EE2ADF"/>
    <w:rsid w:val="00EE30E9"/>
    <w:rsid w:val="00EE38B2"/>
    <w:rsid w:val="00EE3AF3"/>
    <w:rsid w:val="00EE3F1F"/>
    <w:rsid w:val="00EE4891"/>
    <w:rsid w:val="00EE4CAC"/>
    <w:rsid w:val="00EE50CF"/>
    <w:rsid w:val="00EE5D36"/>
    <w:rsid w:val="00EE6000"/>
    <w:rsid w:val="00EE66B0"/>
    <w:rsid w:val="00EE6724"/>
    <w:rsid w:val="00EE735A"/>
    <w:rsid w:val="00EE79A6"/>
    <w:rsid w:val="00EE7B97"/>
    <w:rsid w:val="00EE7D6F"/>
    <w:rsid w:val="00EF0252"/>
    <w:rsid w:val="00EF1166"/>
    <w:rsid w:val="00EF121B"/>
    <w:rsid w:val="00EF12B0"/>
    <w:rsid w:val="00EF17B8"/>
    <w:rsid w:val="00EF18D1"/>
    <w:rsid w:val="00EF2C72"/>
    <w:rsid w:val="00EF2CB2"/>
    <w:rsid w:val="00EF3032"/>
    <w:rsid w:val="00EF3BC8"/>
    <w:rsid w:val="00EF3FC0"/>
    <w:rsid w:val="00EF4E65"/>
    <w:rsid w:val="00EF66F0"/>
    <w:rsid w:val="00EF68DA"/>
    <w:rsid w:val="00EF6D3E"/>
    <w:rsid w:val="00EF6FA7"/>
    <w:rsid w:val="00EF7195"/>
    <w:rsid w:val="00EF7705"/>
    <w:rsid w:val="00EF7B2F"/>
    <w:rsid w:val="00EF7E08"/>
    <w:rsid w:val="00F00210"/>
    <w:rsid w:val="00F009F7"/>
    <w:rsid w:val="00F00A63"/>
    <w:rsid w:val="00F01001"/>
    <w:rsid w:val="00F01122"/>
    <w:rsid w:val="00F0169F"/>
    <w:rsid w:val="00F016D2"/>
    <w:rsid w:val="00F02A67"/>
    <w:rsid w:val="00F02AEE"/>
    <w:rsid w:val="00F02C7B"/>
    <w:rsid w:val="00F02F14"/>
    <w:rsid w:val="00F03F5D"/>
    <w:rsid w:val="00F04BB9"/>
    <w:rsid w:val="00F04DDE"/>
    <w:rsid w:val="00F04FF0"/>
    <w:rsid w:val="00F053DE"/>
    <w:rsid w:val="00F05645"/>
    <w:rsid w:val="00F05D3D"/>
    <w:rsid w:val="00F0619B"/>
    <w:rsid w:val="00F067F3"/>
    <w:rsid w:val="00F06DC0"/>
    <w:rsid w:val="00F07180"/>
    <w:rsid w:val="00F071F2"/>
    <w:rsid w:val="00F10294"/>
    <w:rsid w:val="00F103DD"/>
    <w:rsid w:val="00F10BC1"/>
    <w:rsid w:val="00F11A6E"/>
    <w:rsid w:val="00F121C1"/>
    <w:rsid w:val="00F12479"/>
    <w:rsid w:val="00F12642"/>
    <w:rsid w:val="00F1297D"/>
    <w:rsid w:val="00F1326B"/>
    <w:rsid w:val="00F1332E"/>
    <w:rsid w:val="00F13373"/>
    <w:rsid w:val="00F13516"/>
    <w:rsid w:val="00F13BF9"/>
    <w:rsid w:val="00F140E6"/>
    <w:rsid w:val="00F14AAA"/>
    <w:rsid w:val="00F14DFE"/>
    <w:rsid w:val="00F14F85"/>
    <w:rsid w:val="00F16552"/>
    <w:rsid w:val="00F16750"/>
    <w:rsid w:val="00F16A4C"/>
    <w:rsid w:val="00F17AFA"/>
    <w:rsid w:val="00F17FA8"/>
    <w:rsid w:val="00F201F5"/>
    <w:rsid w:val="00F208D3"/>
    <w:rsid w:val="00F20DB9"/>
    <w:rsid w:val="00F218AE"/>
    <w:rsid w:val="00F218BB"/>
    <w:rsid w:val="00F21C5B"/>
    <w:rsid w:val="00F21DED"/>
    <w:rsid w:val="00F2299F"/>
    <w:rsid w:val="00F22F03"/>
    <w:rsid w:val="00F23931"/>
    <w:rsid w:val="00F2400B"/>
    <w:rsid w:val="00F24039"/>
    <w:rsid w:val="00F24579"/>
    <w:rsid w:val="00F24744"/>
    <w:rsid w:val="00F24CD1"/>
    <w:rsid w:val="00F2525C"/>
    <w:rsid w:val="00F2534E"/>
    <w:rsid w:val="00F25800"/>
    <w:rsid w:val="00F25811"/>
    <w:rsid w:val="00F25AD6"/>
    <w:rsid w:val="00F26051"/>
    <w:rsid w:val="00F2611C"/>
    <w:rsid w:val="00F261DB"/>
    <w:rsid w:val="00F268FB"/>
    <w:rsid w:val="00F269F0"/>
    <w:rsid w:val="00F26F29"/>
    <w:rsid w:val="00F26F58"/>
    <w:rsid w:val="00F27A23"/>
    <w:rsid w:val="00F27DAB"/>
    <w:rsid w:val="00F30198"/>
    <w:rsid w:val="00F30471"/>
    <w:rsid w:val="00F30E52"/>
    <w:rsid w:val="00F31493"/>
    <w:rsid w:val="00F319F2"/>
    <w:rsid w:val="00F32152"/>
    <w:rsid w:val="00F321A1"/>
    <w:rsid w:val="00F32524"/>
    <w:rsid w:val="00F32979"/>
    <w:rsid w:val="00F32F11"/>
    <w:rsid w:val="00F33056"/>
    <w:rsid w:val="00F33091"/>
    <w:rsid w:val="00F33874"/>
    <w:rsid w:val="00F33C68"/>
    <w:rsid w:val="00F35048"/>
    <w:rsid w:val="00F352FF"/>
    <w:rsid w:val="00F356F5"/>
    <w:rsid w:val="00F35A16"/>
    <w:rsid w:val="00F36260"/>
    <w:rsid w:val="00F3674B"/>
    <w:rsid w:val="00F36BAD"/>
    <w:rsid w:val="00F36C46"/>
    <w:rsid w:val="00F3735D"/>
    <w:rsid w:val="00F3764D"/>
    <w:rsid w:val="00F37791"/>
    <w:rsid w:val="00F37A1B"/>
    <w:rsid w:val="00F40600"/>
    <w:rsid w:val="00F40BC1"/>
    <w:rsid w:val="00F40C2A"/>
    <w:rsid w:val="00F40FF6"/>
    <w:rsid w:val="00F41939"/>
    <w:rsid w:val="00F41A39"/>
    <w:rsid w:val="00F41CCA"/>
    <w:rsid w:val="00F427E1"/>
    <w:rsid w:val="00F428F7"/>
    <w:rsid w:val="00F437D5"/>
    <w:rsid w:val="00F438F3"/>
    <w:rsid w:val="00F43B11"/>
    <w:rsid w:val="00F440DC"/>
    <w:rsid w:val="00F446BB"/>
    <w:rsid w:val="00F446C9"/>
    <w:rsid w:val="00F44958"/>
    <w:rsid w:val="00F44D55"/>
    <w:rsid w:val="00F44D7C"/>
    <w:rsid w:val="00F452E3"/>
    <w:rsid w:val="00F45335"/>
    <w:rsid w:val="00F45A78"/>
    <w:rsid w:val="00F45E98"/>
    <w:rsid w:val="00F46087"/>
    <w:rsid w:val="00F46BA3"/>
    <w:rsid w:val="00F475B5"/>
    <w:rsid w:val="00F47B33"/>
    <w:rsid w:val="00F47B5A"/>
    <w:rsid w:val="00F50261"/>
    <w:rsid w:val="00F502F6"/>
    <w:rsid w:val="00F50CE3"/>
    <w:rsid w:val="00F510CC"/>
    <w:rsid w:val="00F51F5B"/>
    <w:rsid w:val="00F5266D"/>
    <w:rsid w:val="00F5299D"/>
    <w:rsid w:val="00F52E56"/>
    <w:rsid w:val="00F531DF"/>
    <w:rsid w:val="00F53C3B"/>
    <w:rsid w:val="00F5408C"/>
    <w:rsid w:val="00F54D0C"/>
    <w:rsid w:val="00F54D6A"/>
    <w:rsid w:val="00F54EAA"/>
    <w:rsid w:val="00F55107"/>
    <w:rsid w:val="00F5523F"/>
    <w:rsid w:val="00F55485"/>
    <w:rsid w:val="00F5639E"/>
    <w:rsid w:val="00F56739"/>
    <w:rsid w:val="00F56C67"/>
    <w:rsid w:val="00F57486"/>
    <w:rsid w:val="00F5762D"/>
    <w:rsid w:val="00F600D1"/>
    <w:rsid w:val="00F6048C"/>
    <w:rsid w:val="00F609EA"/>
    <w:rsid w:val="00F60F2C"/>
    <w:rsid w:val="00F60F44"/>
    <w:rsid w:val="00F60F4F"/>
    <w:rsid w:val="00F61142"/>
    <w:rsid w:val="00F61777"/>
    <w:rsid w:val="00F61CC9"/>
    <w:rsid w:val="00F61F59"/>
    <w:rsid w:val="00F62662"/>
    <w:rsid w:val="00F6288D"/>
    <w:rsid w:val="00F6297D"/>
    <w:rsid w:val="00F63412"/>
    <w:rsid w:val="00F63543"/>
    <w:rsid w:val="00F63575"/>
    <w:rsid w:val="00F63576"/>
    <w:rsid w:val="00F63FBF"/>
    <w:rsid w:val="00F64167"/>
    <w:rsid w:val="00F647D7"/>
    <w:rsid w:val="00F64978"/>
    <w:rsid w:val="00F64A26"/>
    <w:rsid w:val="00F64F5A"/>
    <w:rsid w:val="00F65020"/>
    <w:rsid w:val="00F654A3"/>
    <w:rsid w:val="00F65685"/>
    <w:rsid w:val="00F659C1"/>
    <w:rsid w:val="00F65A9C"/>
    <w:rsid w:val="00F65D71"/>
    <w:rsid w:val="00F66100"/>
    <w:rsid w:val="00F67604"/>
    <w:rsid w:val="00F67AB8"/>
    <w:rsid w:val="00F67BFA"/>
    <w:rsid w:val="00F67F32"/>
    <w:rsid w:val="00F70BDF"/>
    <w:rsid w:val="00F713B1"/>
    <w:rsid w:val="00F716D1"/>
    <w:rsid w:val="00F718EC"/>
    <w:rsid w:val="00F71D03"/>
    <w:rsid w:val="00F71D48"/>
    <w:rsid w:val="00F72359"/>
    <w:rsid w:val="00F72AAD"/>
    <w:rsid w:val="00F72BB1"/>
    <w:rsid w:val="00F72BDC"/>
    <w:rsid w:val="00F732E2"/>
    <w:rsid w:val="00F734F1"/>
    <w:rsid w:val="00F73611"/>
    <w:rsid w:val="00F739C8"/>
    <w:rsid w:val="00F73CBF"/>
    <w:rsid w:val="00F73E7B"/>
    <w:rsid w:val="00F73F95"/>
    <w:rsid w:val="00F743B7"/>
    <w:rsid w:val="00F74692"/>
    <w:rsid w:val="00F74D8E"/>
    <w:rsid w:val="00F750CD"/>
    <w:rsid w:val="00F7544A"/>
    <w:rsid w:val="00F75BA0"/>
    <w:rsid w:val="00F7624C"/>
    <w:rsid w:val="00F76FC8"/>
    <w:rsid w:val="00F77320"/>
    <w:rsid w:val="00F77679"/>
    <w:rsid w:val="00F77818"/>
    <w:rsid w:val="00F77EE9"/>
    <w:rsid w:val="00F80795"/>
    <w:rsid w:val="00F80D2C"/>
    <w:rsid w:val="00F8160A"/>
    <w:rsid w:val="00F81C5E"/>
    <w:rsid w:val="00F81F9A"/>
    <w:rsid w:val="00F82006"/>
    <w:rsid w:val="00F828ED"/>
    <w:rsid w:val="00F82DFE"/>
    <w:rsid w:val="00F82FBC"/>
    <w:rsid w:val="00F83532"/>
    <w:rsid w:val="00F83C77"/>
    <w:rsid w:val="00F84586"/>
    <w:rsid w:val="00F84B17"/>
    <w:rsid w:val="00F84FB9"/>
    <w:rsid w:val="00F85324"/>
    <w:rsid w:val="00F85415"/>
    <w:rsid w:val="00F8573F"/>
    <w:rsid w:val="00F857EF"/>
    <w:rsid w:val="00F8617B"/>
    <w:rsid w:val="00F8626F"/>
    <w:rsid w:val="00F8688D"/>
    <w:rsid w:val="00F86EBC"/>
    <w:rsid w:val="00F8725F"/>
    <w:rsid w:val="00F87E7F"/>
    <w:rsid w:val="00F900A4"/>
    <w:rsid w:val="00F900B4"/>
    <w:rsid w:val="00F913EC"/>
    <w:rsid w:val="00F91CCB"/>
    <w:rsid w:val="00F91CE6"/>
    <w:rsid w:val="00F923D3"/>
    <w:rsid w:val="00F9269A"/>
    <w:rsid w:val="00F92AD1"/>
    <w:rsid w:val="00F92D33"/>
    <w:rsid w:val="00F92E83"/>
    <w:rsid w:val="00F93187"/>
    <w:rsid w:val="00F933E9"/>
    <w:rsid w:val="00F9359F"/>
    <w:rsid w:val="00F93C47"/>
    <w:rsid w:val="00F94EFE"/>
    <w:rsid w:val="00F95317"/>
    <w:rsid w:val="00F956EA"/>
    <w:rsid w:val="00F95BF7"/>
    <w:rsid w:val="00F95C88"/>
    <w:rsid w:val="00F96162"/>
    <w:rsid w:val="00F96277"/>
    <w:rsid w:val="00F964DA"/>
    <w:rsid w:val="00F96A86"/>
    <w:rsid w:val="00F96EFD"/>
    <w:rsid w:val="00F9719C"/>
    <w:rsid w:val="00F972D1"/>
    <w:rsid w:val="00F972E0"/>
    <w:rsid w:val="00F97687"/>
    <w:rsid w:val="00FA0B71"/>
    <w:rsid w:val="00FA1428"/>
    <w:rsid w:val="00FA1675"/>
    <w:rsid w:val="00FA1ED3"/>
    <w:rsid w:val="00FA22E2"/>
    <w:rsid w:val="00FA231D"/>
    <w:rsid w:val="00FA25A6"/>
    <w:rsid w:val="00FA3194"/>
    <w:rsid w:val="00FA37A6"/>
    <w:rsid w:val="00FA37CE"/>
    <w:rsid w:val="00FA3B8B"/>
    <w:rsid w:val="00FA3DBD"/>
    <w:rsid w:val="00FA4700"/>
    <w:rsid w:val="00FA481E"/>
    <w:rsid w:val="00FA4DCF"/>
    <w:rsid w:val="00FA4E90"/>
    <w:rsid w:val="00FA5614"/>
    <w:rsid w:val="00FA5991"/>
    <w:rsid w:val="00FA64A1"/>
    <w:rsid w:val="00FA684A"/>
    <w:rsid w:val="00FA6D4C"/>
    <w:rsid w:val="00FA70F6"/>
    <w:rsid w:val="00FA7982"/>
    <w:rsid w:val="00FA7A77"/>
    <w:rsid w:val="00FA7ACF"/>
    <w:rsid w:val="00FB03CF"/>
    <w:rsid w:val="00FB0439"/>
    <w:rsid w:val="00FB0656"/>
    <w:rsid w:val="00FB07EE"/>
    <w:rsid w:val="00FB0F41"/>
    <w:rsid w:val="00FB12AA"/>
    <w:rsid w:val="00FB143A"/>
    <w:rsid w:val="00FB19A5"/>
    <w:rsid w:val="00FB1B3D"/>
    <w:rsid w:val="00FB1EAB"/>
    <w:rsid w:val="00FB23FB"/>
    <w:rsid w:val="00FB2528"/>
    <w:rsid w:val="00FB2837"/>
    <w:rsid w:val="00FB33EE"/>
    <w:rsid w:val="00FB3589"/>
    <w:rsid w:val="00FB45A8"/>
    <w:rsid w:val="00FB461A"/>
    <w:rsid w:val="00FB4EFE"/>
    <w:rsid w:val="00FB5470"/>
    <w:rsid w:val="00FB57A0"/>
    <w:rsid w:val="00FB5C06"/>
    <w:rsid w:val="00FB64E3"/>
    <w:rsid w:val="00FB6566"/>
    <w:rsid w:val="00FB6DE9"/>
    <w:rsid w:val="00FB715F"/>
    <w:rsid w:val="00FB78D4"/>
    <w:rsid w:val="00FB7918"/>
    <w:rsid w:val="00FB7CF6"/>
    <w:rsid w:val="00FB7F46"/>
    <w:rsid w:val="00FC024E"/>
    <w:rsid w:val="00FC031E"/>
    <w:rsid w:val="00FC089E"/>
    <w:rsid w:val="00FC0932"/>
    <w:rsid w:val="00FC0B15"/>
    <w:rsid w:val="00FC0EC3"/>
    <w:rsid w:val="00FC10FF"/>
    <w:rsid w:val="00FC11D7"/>
    <w:rsid w:val="00FC157A"/>
    <w:rsid w:val="00FC1654"/>
    <w:rsid w:val="00FC2255"/>
    <w:rsid w:val="00FC231F"/>
    <w:rsid w:val="00FC257A"/>
    <w:rsid w:val="00FC2918"/>
    <w:rsid w:val="00FC2A1C"/>
    <w:rsid w:val="00FC2A31"/>
    <w:rsid w:val="00FC3F1D"/>
    <w:rsid w:val="00FC4353"/>
    <w:rsid w:val="00FC4EF9"/>
    <w:rsid w:val="00FC545D"/>
    <w:rsid w:val="00FC645C"/>
    <w:rsid w:val="00FC6529"/>
    <w:rsid w:val="00FC6A3C"/>
    <w:rsid w:val="00FC7B75"/>
    <w:rsid w:val="00FC7CA7"/>
    <w:rsid w:val="00FD0EAD"/>
    <w:rsid w:val="00FD1074"/>
    <w:rsid w:val="00FD12B7"/>
    <w:rsid w:val="00FD1B1D"/>
    <w:rsid w:val="00FD1E0C"/>
    <w:rsid w:val="00FD21FF"/>
    <w:rsid w:val="00FD236F"/>
    <w:rsid w:val="00FD253C"/>
    <w:rsid w:val="00FD2BF2"/>
    <w:rsid w:val="00FD2E4D"/>
    <w:rsid w:val="00FD342C"/>
    <w:rsid w:val="00FD3A8E"/>
    <w:rsid w:val="00FD40D1"/>
    <w:rsid w:val="00FD422E"/>
    <w:rsid w:val="00FD4288"/>
    <w:rsid w:val="00FD4630"/>
    <w:rsid w:val="00FD4909"/>
    <w:rsid w:val="00FD58C9"/>
    <w:rsid w:val="00FD5C69"/>
    <w:rsid w:val="00FD5ECF"/>
    <w:rsid w:val="00FD5F0A"/>
    <w:rsid w:val="00FD61AD"/>
    <w:rsid w:val="00FD6DFE"/>
    <w:rsid w:val="00FD7160"/>
    <w:rsid w:val="00FD7383"/>
    <w:rsid w:val="00FD7851"/>
    <w:rsid w:val="00FD7AD1"/>
    <w:rsid w:val="00FD7ADF"/>
    <w:rsid w:val="00FE0734"/>
    <w:rsid w:val="00FE0BE0"/>
    <w:rsid w:val="00FE0DF2"/>
    <w:rsid w:val="00FE11C7"/>
    <w:rsid w:val="00FE1274"/>
    <w:rsid w:val="00FE1BE4"/>
    <w:rsid w:val="00FE2132"/>
    <w:rsid w:val="00FE2176"/>
    <w:rsid w:val="00FE2642"/>
    <w:rsid w:val="00FE2783"/>
    <w:rsid w:val="00FE2852"/>
    <w:rsid w:val="00FE3024"/>
    <w:rsid w:val="00FE3243"/>
    <w:rsid w:val="00FE32A7"/>
    <w:rsid w:val="00FE3579"/>
    <w:rsid w:val="00FE3AE2"/>
    <w:rsid w:val="00FE3EC1"/>
    <w:rsid w:val="00FE4002"/>
    <w:rsid w:val="00FE42A1"/>
    <w:rsid w:val="00FE4598"/>
    <w:rsid w:val="00FE4649"/>
    <w:rsid w:val="00FE467B"/>
    <w:rsid w:val="00FE4727"/>
    <w:rsid w:val="00FE4B00"/>
    <w:rsid w:val="00FE4D25"/>
    <w:rsid w:val="00FE4DCE"/>
    <w:rsid w:val="00FE63F0"/>
    <w:rsid w:val="00FE6690"/>
    <w:rsid w:val="00FE702B"/>
    <w:rsid w:val="00FE709C"/>
    <w:rsid w:val="00FE7898"/>
    <w:rsid w:val="00FF0840"/>
    <w:rsid w:val="00FF1A1B"/>
    <w:rsid w:val="00FF1AB0"/>
    <w:rsid w:val="00FF1AC5"/>
    <w:rsid w:val="00FF1D50"/>
    <w:rsid w:val="00FF1E18"/>
    <w:rsid w:val="00FF207E"/>
    <w:rsid w:val="00FF2745"/>
    <w:rsid w:val="00FF2F61"/>
    <w:rsid w:val="00FF3907"/>
    <w:rsid w:val="00FF3F5B"/>
    <w:rsid w:val="00FF4105"/>
    <w:rsid w:val="00FF4283"/>
    <w:rsid w:val="00FF4BDA"/>
    <w:rsid w:val="00FF4D4F"/>
    <w:rsid w:val="00FF4E04"/>
    <w:rsid w:val="00FF4E27"/>
    <w:rsid w:val="00FF4E51"/>
    <w:rsid w:val="00FF51FE"/>
    <w:rsid w:val="00FF52A5"/>
    <w:rsid w:val="00FF56B8"/>
    <w:rsid w:val="00FF5D51"/>
    <w:rsid w:val="00FF5DF8"/>
    <w:rsid w:val="00FF5DFD"/>
    <w:rsid w:val="00FF6785"/>
    <w:rsid w:val="00FF6A01"/>
    <w:rsid w:val="00FF6E4C"/>
    <w:rsid w:val="00FF71D2"/>
    <w:rsid w:val="00FF7E01"/>
    <w:rsid w:val="00FF7ED6"/>
    <w:rsid w:val="00FF7F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448C2"/>
  <w15:docId w15:val="{6023E38C-2A78-4DF0-9E33-0EE8A75C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c">
    <w:name w:val="Normal"/>
    <w:qFormat/>
    <w:rsid w:val="00596636"/>
    <w:pPr>
      <w:spacing w:after="120" w:line="264" w:lineRule="auto"/>
    </w:pPr>
    <w:rPr>
      <w:sz w:val="21"/>
      <w:szCs w:val="21"/>
    </w:rPr>
  </w:style>
  <w:style w:type="paragraph" w:styleId="15">
    <w:name w:val="heading 1"/>
    <w:aliases w:val="Document Header1,H1,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H1 Знак,Глава 1,Заголов,1"/>
    <w:basedOn w:val="ac"/>
    <w:next w:val="ac"/>
    <w:link w:val="16"/>
    <w:uiPriority w:val="9"/>
    <w:qFormat/>
    <w:rsid w:val="001E646C"/>
    <w:pPr>
      <w:keepNext/>
      <w:keepLines/>
      <w:pBdr>
        <w:bottom w:val="single" w:sz="4" w:space="1" w:color="5B9BD5"/>
      </w:pBdr>
      <w:tabs>
        <w:tab w:val="num" w:pos="1080"/>
      </w:tabs>
      <w:spacing w:before="400" w:after="40" w:line="240" w:lineRule="auto"/>
      <w:ind w:left="1021" w:hanging="301"/>
      <w:outlineLvl w:val="0"/>
    </w:pPr>
    <w:rPr>
      <w:rFonts w:ascii="Calibri Light" w:eastAsia="SimSun" w:hAnsi="Calibri Light"/>
      <w:color w:val="2E74B5"/>
      <w:sz w:val="36"/>
      <w:szCs w:val="36"/>
      <w:lang w:val="x-none" w:eastAsia="x-none"/>
    </w:rPr>
  </w:style>
  <w:style w:type="paragraph" w:styleId="26">
    <w:name w:val="heading 2"/>
    <w:aliases w:val="H2,H2 Знак,h2"/>
    <w:basedOn w:val="ac"/>
    <w:next w:val="ac"/>
    <w:link w:val="27"/>
    <w:uiPriority w:val="9"/>
    <w:unhideWhenUsed/>
    <w:qFormat/>
    <w:rsid w:val="001E646C"/>
    <w:pPr>
      <w:keepNext/>
      <w:keepLines/>
      <w:numPr>
        <w:ilvl w:val="1"/>
        <w:numId w:val="23"/>
      </w:numPr>
      <w:spacing w:before="160" w:after="0" w:line="240" w:lineRule="auto"/>
      <w:outlineLvl w:val="1"/>
    </w:pPr>
    <w:rPr>
      <w:rFonts w:ascii="Calibri Light" w:eastAsia="SimSun" w:hAnsi="Calibri Light"/>
      <w:color w:val="2E74B5"/>
      <w:sz w:val="28"/>
      <w:szCs w:val="28"/>
      <w:lang w:val="x-none" w:eastAsia="x-none"/>
    </w:rPr>
  </w:style>
  <w:style w:type="paragraph" w:styleId="33">
    <w:name w:val="heading 3"/>
    <w:aliases w:val=" Знак2,Знак2,Подраздел,Heading 3 Char1"/>
    <w:basedOn w:val="ac"/>
    <w:next w:val="ac"/>
    <w:link w:val="36"/>
    <w:unhideWhenUsed/>
    <w:qFormat/>
    <w:rsid w:val="001E646C"/>
    <w:pPr>
      <w:keepNext/>
      <w:keepLines/>
      <w:numPr>
        <w:ilvl w:val="2"/>
        <w:numId w:val="23"/>
      </w:numPr>
      <w:spacing w:before="80" w:after="0" w:line="240" w:lineRule="auto"/>
      <w:outlineLvl w:val="2"/>
    </w:pPr>
    <w:rPr>
      <w:rFonts w:ascii="Calibri Light" w:eastAsia="SimSun" w:hAnsi="Calibri Light"/>
      <w:color w:val="404040"/>
      <w:sz w:val="26"/>
      <w:szCs w:val="26"/>
      <w:lang w:val="x-none" w:eastAsia="x-none"/>
    </w:rPr>
  </w:style>
  <w:style w:type="paragraph" w:styleId="43">
    <w:name w:val="heading 4"/>
    <w:aliases w:val="Параграф,H4,Заголовок 4 (Приложение)"/>
    <w:basedOn w:val="ac"/>
    <w:next w:val="ac"/>
    <w:link w:val="45"/>
    <w:unhideWhenUsed/>
    <w:qFormat/>
    <w:rsid w:val="001E646C"/>
    <w:pPr>
      <w:keepNext/>
      <w:keepLines/>
      <w:numPr>
        <w:ilvl w:val="3"/>
        <w:numId w:val="23"/>
      </w:numPr>
      <w:spacing w:before="80" w:after="0"/>
      <w:outlineLvl w:val="3"/>
    </w:pPr>
    <w:rPr>
      <w:rFonts w:ascii="Calibri Light" w:eastAsia="SimSun" w:hAnsi="Calibri Light"/>
      <w:sz w:val="24"/>
      <w:szCs w:val="24"/>
      <w:lang w:val="x-none" w:eastAsia="x-none"/>
    </w:rPr>
  </w:style>
  <w:style w:type="paragraph" w:styleId="52">
    <w:name w:val="heading 5"/>
    <w:basedOn w:val="ac"/>
    <w:next w:val="ac"/>
    <w:link w:val="53"/>
    <w:unhideWhenUsed/>
    <w:qFormat/>
    <w:rsid w:val="001E646C"/>
    <w:pPr>
      <w:keepNext/>
      <w:keepLines/>
      <w:numPr>
        <w:ilvl w:val="4"/>
        <w:numId w:val="23"/>
      </w:numPr>
      <w:spacing w:before="80" w:after="0"/>
      <w:outlineLvl w:val="4"/>
    </w:pPr>
    <w:rPr>
      <w:rFonts w:ascii="Calibri Light" w:eastAsia="SimSun" w:hAnsi="Calibri Light"/>
      <w:i/>
      <w:iCs/>
      <w:sz w:val="22"/>
      <w:szCs w:val="22"/>
      <w:lang w:val="x-none" w:eastAsia="x-none"/>
    </w:rPr>
  </w:style>
  <w:style w:type="paragraph" w:styleId="61">
    <w:name w:val="heading 6"/>
    <w:basedOn w:val="ac"/>
    <w:next w:val="ac"/>
    <w:link w:val="62"/>
    <w:unhideWhenUsed/>
    <w:qFormat/>
    <w:rsid w:val="00866E7A"/>
    <w:pPr>
      <w:keepNext/>
      <w:keepLines/>
      <w:numPr>
        <w:ilvl w:val="5"/>
        <w:numId w:val="23"/>
      </w:numPr>
      <w:spacing w:before="80" w:after="0"/>
      <w:outlineLvl w:val="5"/>
    </w:pPr>
    <w:rPr>
      <w:rFonts w:ascii="Calibri Light" w:eastAsia="SimSun" w:hAnsi="Calibri Light"/>
      <w:color w:val="595959"/>
      <w:sz w:val="20"/>
      <w:szCs w:val="20"/>
      <w:lang w:val="x-none" w:eastAsia="x-none"/>
    </w:rPr>
  </w:style>
  <w:style w:type="paragraph" w:styleId="7">
    <w:name w:val="heading 7"/>
    <w:basedOn w:val="ac"/>
    <w:next w:val="ac"/>
    <w:link w:val="70"/>
    <w:unhideWhenUsed/>
    <w:qFormat/>
    <w:rsid w:val="00866E7A"/>
    <w:pPr>
      <w:keepNext/>
      <w:keepLines/>
      <w:numPr>
        <w:ilvl w:val="6"/>
        <w:numId w:val="23"/>
      </w:numPr>
      <w:spacing w:before="80" w:after="0"/>
      <w:outlineLvl w:val="6"/>
    </w:pPr>
    <w:rPr>
      <w:rFonts w:ascii="Calibri Light" w:eastAsia="SimSun" w:hAnsi="Calibri Light"/>
      <w:i/>
      <w:iCs/>
      <w:color w:val="595959"/>
      <w:sz w:val="20"/>
      <w:szCs w:val="20"/>
      <w:lang w:val="x-none" w:eastAsia="x-none"/>
    </w:rPr>
  </w:style>
  <w:style w:type="paragraph" w:styleId="8">
    <w:name w:val="heading 8"/>
    <w:basedOn w:val="ac"/>
    <w:next w:val="ac"/>
    <w:link w:val="80"/>
    <w:unhideWhenUsed/>
    <w:qFormat/>
    <w:rsid w:val="00866E7A"/>
    <w:pPr>
      <w:keepNext/>
      <w:keepLines/>
      <w:numPr>
        <w:ilvl w:val="7"/>
        <w:numId w:val="23"/>
      </w:numPr>
      <w:spacing w:before="80" w:after="0"/>
      <w:outlineLvl w:val="7"/>
    </w:pPr>
    <w:rPr>
      <w:rFonts w:ascii="Calibri Light" w:eastAsia="SimSun" w:hAnsi="Calibri Light"/>
      <w:smallCaps/>
      <w:color w:val="595959"/>
      <w:sz w:val="20"/>
      <w:szCs w:val="20"/>
      <w:lang w:val="x-none" w:eastAsia="x-none"/>
    </w:rPr>
  </w:style>
  <w:style w:type="paragraph" w:styleId="9">
    <w:name w:val="heading 9"/>
    <w:basedOn w:val="ac"/>
    <w:next w:val="ac"/>
    <w:link w:val="90"/>
    <w:unhideWhenUsed/>
    <w:qFormat/>
    <w:rsid w:val="00866E7A"/>
    <w:pPr>
      <w:keepNext/>
      <w:keepLines/>
      <w:numPr>
        <w:ilvl w:val="8"/>
        <w:numId w:val="23"/>
      </w:numPr>
      <w:spacing w:before="80" w:after="0"/>
      <w:outlineLvl w:val="8"/>
    </w:pPr>
    <w:rPr>
      <w:rFonts w:ascii="Calibri Light" w:eastAsia="SimSun" w:hAnsi="Calibri Light"/>
      <w:i/>
      <w:iCs/>
      <w:smallCaps/>
      <w:color w:val="595959"/>
      <w:sz w:val="20"/>
      <w:szCs w:val="20"/>
      <w:lang w:val="x-none" w:eastAsia="x-none"/>
    </w:rPr>
  </w:style>
  <w:style w:type="character" w:default="1" w:styleId="ad">
    <w:name w:val="Default Paragraph Font"/>
    <w:uiPriority w:val="1"/>
    <w:semiHidden/>
    <w:unhideWhenUsed/>
  </w:style>
  <w:style w:type="table" w:default="1" w:styleId="ae">
    <w:name w:val="Normal Table"/>
    <w:uiPriority w:val="99"/>
    <w:semiHidden/>
    <w:unhideWhenUsed/>
    <w:tblPr>
      <w:tblInd w:w="0" w:type="dxa"/>
      <w:tblCellMar>
        <w:top w:w="0" w:type="dxa"/>
        <w:left w:w="108" w:type="dxa"/>
        <w:bottom w:w="0" w:type="dxa"/>
        <w:right w:w="108" w:type="dxa"/>
      </w:tblCellMar>
    </w:tblPr>
  </w:style>
  <w:style w:type="numbering" w:default="1" w:styleId="af">
    <w:name w:val="No List"/>
    <w:uiPriority w:val="99"/>
    <w:semiHidden/>
    <w:unhideWhenUsed/>
  </w:style>
  <w:style w:type="character" w:customStyle="1" w:styleId="16">
    <w:name w:val="Заголовок 1 Знак"/>
    <w:aliases w:val="Document Header1 Знак,H1 Знак1,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1 Знак"/>
    <w:link w:val="15"/>
    <w:uiPriority w:val="9"/>
    <w:rsid w:val="001E646C"/>
    <w:rPr>
      <w:rFonts w:ascii="Calibri Light" w:eastAsia="SimSun" w:hAnsi="Calibri Light"/>
      <w:color w:val="2E74B5"/>
      <w:sz w:val="36"/>
      <w:szCs w:val="36"/>
      <w:lang w:val="x-none" w:eastAsia="x-none"/>
    </w:rPr>
  </w:style>
  <w:style w:type="character" w:customStyle="1" w:styleId="27">
    <w:name w:val="Заголовок 2 Знак"/>
    <w:aliases w:val="H2 Знак1,H2 Знак Знак,h2 Знак"/>
    <w:link w:val="26"/>
    <w:uiPriority w:val="9"/>
    <w:rsid w:val="001E646C"/>
    <w:rPr>
      <w:rFonts w:ascii="Calibri Light" w:eastAsia="SimSun" w:hAnsi="Calibri Light"/>
      <w:color w:val="2E74B5"/>
      <w:sz w:val="28"/>
      <w:szCs w:val="28"/>
      <w:lang w:val="x-none" w:eastAsia="x-none"/>
    </w:rPr>
  </w:style>
  <w:style w:type="character" w:customStyle="1" w:styleId="36">
    <w:name w:val="Заголовок 3 Знак"/>
    <w:aliases w:val=" Знак2 Знак,Знак2 Знак,Подраздел Знак,Heading 3 Char1 Знак"/>
    <w:link w:val="33"/>
    <w:rsid w:val="001E646C"/>
    <w:rPr>
      <w:rFonts w:ascii="Calibri Light" w:eastAsia="SimSun" w:hAnsi="Calibri Light"/>
      <w:color w:val="404040"/>
      <w:sz w:val="26"/>
      <w:szCs w:val="26"/>
      <w:lang w:val="x-none" w:eastAsia="x-none"/>
    </w:rPr>
  </w:style>
  <w:style w:type="character" w:customStyle="1" w:styleId="45">
    <w:name w:val="Заголовок 4 Знак"/>
    <w:aliases w:val="Параграф Знак,H4 Знак,Заголовок 4 (Приложение) Знак"/>
    <w:link w:val="43"/>
    <w:rsid w:val="001E646C"/>
    <w:rPr>
      <w:rFonts w:ascii="Calibri Light" w:eastAsia="SimSun" w:hAnsi="Calibri Light"/>
      <w:sz w:val="24"/>
      <w:szCs w:val="24"/>
      <w:lang w:val="x-none" w:eastAsia="x-none"/>
    </w:rPr>
  </w:style>
  <w:style w:type="character" w:customStyle="1" w:styleId="53">
    <w:name w:val="Заголовок 5 Знак"/>
    <w:link w:val="52"/>
    <w:rsid w:val="001E646C"/>
    <w:rPr>
      <w:rFonts w:ascii="Calibri Light" w:eastAsia="SimSun" w:hAnsi="Calibri Light"/>
      <w:i/>
      <w:iCs/>
      <w:sz w:val="22"/>
      <w:szCs w:val="22"/>
      <w:lang w:val="x-none" w:eastAsia="x-none"/>
    </w:rPr>
  </w:style>
  <w:style w:type="character" w:customStyle="1" w:styleId="62">
    <w:name w:val="Заголовок 6 Знак"/>
    <w:link w:val="61"/>
    <w:rsid w:val="001E646C"/>
    <w:rPr>
      <w:rFonts w:ascii="Calibri Light" w:eastAsia="SimSun" w:hAnsi="Calibri Light"/>
      <w:color w:val="595959"/>
      <w:lang w:val="x-none" w:eastAsia="x-none"/>
    </w:rPr>
  </w:style>
  <w:style w:type="character" w:customStyle="1" w:styleId="70">
    <w:name w:val="Заголовок 7 Знак"/>
    <w:link w:val="7"/>
    <w:rsid w:val="001E646C"/>
    <w:rPr>
      <w:rFonts w:ascii="Calibri Light" w:eastAsia="SimSun" w:hAnsi="Calibri Light"/>
      <w:i/>
      <w:iCs/>
      <w:color w:val="595959"/>
      <w:lang w:val="x-none" w:eastAsia="x-none"/>
    </w:rPr>
  </w:style>
  <w:style w:type="character" w:customStyle="1" w:styleId="80">
    <w:name w:val="Заголовок 8 Знак"/>
    <w:link w:val="8"/>
    <w:rsid w:val="001E646C"/>
    <w:rPr>
      <w:rFonts w:ascii="Calibri Light" w:eastAsia="SimSun" w:hAnsi="Calibri Light"/>
      <w:smallCaps/>
      <w:color w:val="595959"/>
      <w:lang w:val="x-none" w:eastAsia="x-none"/>
    </w:rPr>
  </w:style>
  <w:style w:type="character" w:customStyle="1" w:styleId="90">
    <w:name w:val="Заголовок 9 Знак"/>
    <w:link w:val="9"/>
    <w:rsid w:val="001E646C"/>
    <w:rPr>
      <w:rFonts w:ascii="Calibri Light" w:eastAsia="SimSun" w:hAnsi="Calibri Light"/>
      <w:i/>
      <w:iCs/>
      <w:smallCaps/>
      <w:color w:val="595959"/>
      <w:lang w:val="x-none" w:eastAsia="x-none"/>
    </w:rPr>
  </w:style>
  <w:style w:type="numbering" w:customStyle="1" w:styleId="17">
    <w:name w:val="Нет списка1"/>
    <w:next w:val="af"/>
    <w:uiPriority w:val="99"/>
    <w:semiHidden/>
    <w:unhideWhenUsed/>
    <w:rsid w:val="008930F6"/>
  </w:style>
  <w:style w:type="paragraph" w:customStyle="1" w:styleId="110">
    <w:name w:val="заголовок 11"/>
    <w:basedOn w:val="ac"/>
    <w:next w:val="ac"/>
    <w:rsid w:val="008930F6"/>
    <w:pPr>
      <w:keepNext/>
      <w:snapToGrid w:val="0"/>
      <w:spacing w:after="0" w:line="240" w:lineRule="auto"/>
      <w:jc w:val="center"/>
    </w:pPr>
    <w:rPr>
      <w:rFonts w:ascii="Times New Roman" w:hAnsi="Times New Roman"/>
      <w:sz w:val="24"/>
      <w:szCs w:val="20"/>
    </w:rPr>
  </w:style>
  <w:style w:type="paragraph" w:customStyle="1" w:styleId="rvps1">
    <w:name w:val="rvps1"/>
    <w:basedOn w:val="ac"/>
    <w:rsid w:val="008930F6"/>
    <w:pPr>
      <w:spacing w:after="0" w:line="240" w:lineRule="auto"/>
      <w:jc w:val="center"/>
    </w:pPr>
    <w:rPr>
      <w:rFonts w:ascii="Times New Roman" w:hAnsi="Times New Roman"/>
      <w:sz w:val="24"/>
      <w:szCs w:val="24"/>
    </w:rPr>
  </w:style>
  <w:style w:type="character" w:styleId="af0">
    <w:name w:val="Hyperlink"/>
    <w:unhideWhenUsed/>
    <w:rsid w:val="008930F6"/>
    <w:rPr>
      <w:color w:val="0000FF"/>
      <w:u w:val="single"/>
    </w:rPr>
  </w:style>
  <w:style w:type="paragraph" w:styleId="af1">
    <w:name w:val="List Paragraph"/>
    <w:aliases w:val="Содержание. 2 уровень,UL,Абзац маркированнный,Bullet List,FooterText,numbered,Paragraphe de liste1,lp1,Заголовок_3,Подпись рисунка,ПКФ Список,Абзац списка5,Use Case List Paragraph,Маркер,Bullet 1,Булет 1,Bullet Number,Нумерованый список"/>
    <w:basedOn w:val="ac"/>
    <w:link w:val="af2"/>
    <w:uiPriority w:val="34"/>
    <w:qFormat/>
    <w:rsid w:val="008930F6"/>
    <w:pPr>
      <w:ind w:left="720"/>
      <w:contextualSpacing/>
    </w:pPr>
  </w:style>
  <w:style w:type="paragraph" w:styleId="18">
    <w:name w:val="toc 1"/>
    <w:basedOn w:val="ac"/>
    <w:next w:val="ac"/>
    <w:autoRedefine/>
    <w:uiPriority w:val="39"/>
    <w:qFormat/>
    <w:rsid w:val="00514BCD"/>
    <w:pPr>
      <w:tabs>
        <w:tab w:val="right" w:leader="dot" w:pos="10196"/>
      </w:tabs>
      <w:ind w:firstLine="709"/>
    </w:pPr>
    <w:rPr>
      <w:rFonts w:ascii="Times New Roman" w:hAnsi="Times New Roman"/>
      <w:b/>
      <w:bCs/>
      <w:i/>
      <w:caps/>
      <w:noProof/>
      <w:sz w:val="24"/>
      <w:szCs w:val="24"/>
      <w:lang w:eastAsia="en-US"/>
    </w:rPr>
  </w:style>
  <w:style w:type="paragraph" w:styleId="28">
    <w:name w:val="toc 2"/>
    <w:basedOn w:val="ac"/>
    <w:next w:val="ac"/>
    <w:autoRedefine/>
    <w:uiPriority w:val="39"/>
    <w:qFormat/>
    <w:rsid w:val="008B4EB4"/>
    <w:pPr>
      <w:tabs>
        <w:tab w:val="left" w:pos="1418"/>
        <w:tab w:val="right" w:leader="dot" w:pos="9346"/>
      </w:tabs>
      <w:spacing w:after="0" w:line="240" w:lineRule="auto"/>
      <w:ind w:right="282"/>
      <w:jc w:val="center"/>
    </w:pPr>
    <w:rPr>
      <w:rFonts w:ascii="Times New Roman" w:eastAsia="MS Mincho" w:hAnsi="Times New Roman"/>
      <w:b/>
      <w:bCs/>
      <w:iCs/>
      <w:noProof/>
      <w:sz w:val="24"/>
      <w:szCs w:val="20"/>
      <w:lang w:eastAsia="en-US"/>
    </w:rPr>
  </w:style>
  <w:style w:type="paragraph" w:styleId="af3">
    <w:name w:val="header"/>
    <w:basedOn w:val="ac"/>
    <w:link w:val="af4"/>
    <w:uiPriority w:val="99"/>
    <w:unhideWhenUsed/>
    <w:rsid w:val="008930F6"/>
    <w:pPr>
      <w:tabs>
        <w:tab w:val="center" w:pos="4677"/>
        <w:tab w:val="right" w:pos="9355"/>
      </w:tabs>
      <w:spacing w:after="0" w:line="240" w:lineRule="auto"/>
    </w:pPr>
    <w:rPr>
      <w:rFonts w:ascii="Times New Roman" w:hAnsi="Times New Roman"/>
      <w:sz w:val="24"/>
      <w:szCs w:val="24"/>
      <w:lang w:val="x-none"/>
    </w:rPr>
  </w:style>
  <w:style w:type="character" w:customStyle="1" w:styleId="af4">
    <w:name w:val="Верхний колонтитул Знак"/>
    <w:link w:val="af3"/>
    <w:uiPriority w:val="99"/>
    <w:rsid w:val="008930F6"/>
    <w:rPr>
      <w:rFonts w:ascii="Times New Roman" w:eastAsia="Times New Roman" w:hAnsi="Times New Roman" w:cs="Times New Roman"/>
      <w:sz w:val="24"/>
      <w:szCs w:val="24"/>
      <w:lang w:eastAsia="ru-RU"/>
    </w:rPr>
  </w:style>
  <w:style w:type="paragraph" w:styleId="af5">
    <w:name w:val="footer"/>
    <w:aliases w:val=" Знак Знак Знак"/>
    <w:basedOn w:val="ac"/>
    <w:link w:val="af6"/>
    <w:uiPriority w:val="99"/>
    <w:unhideWhenUsed/>
    <w:rsid w:val="008930F6"/>
    <w:pPr>
      <w:tabs>
        <w:tab w:val="center" w:pos="4677"/>
        <w:tab w:val="right" w:pos="9355"/>
      </w:tabs>
      <w:spacing w:after="0" w:line="240" w:lineRule="auto"/>
    </w:pPr>
    <w:rPr>
      <w:rFonts w:ascii="Times New Roman" w:hAnsi="Times New Roman"/>
      <w:sz w:val="24"/>
      <w:szCs w:val="24"/>
      <w:lang w:val="x-none"/>
    </w:rPr>
  </w:style>
  <w:style w:type="character" w:customStyle="1" w:styleId="af6">
    <w:name w:val="Нижний колонтитул Знак"/>
    <w:aliases w:val=" Знак Знак Знак Знак1"/>
    <w:link w:val="af5"/>
    <w:uiPriority w:val="99"/>
    <w:rsid w:val="008930F6"/>
    <w:rPr>
      <w:rFonts w:ascii="Times New Roman" w:eastAsia="Times New Roman" w:hAnsi="Times New Roman" w:cs="Times New Roman"/>
      <w:sz w:val="24"/>
      <w:szCs w:val="24"/>
      <w:lang w:eastAsia="ru-RU"/>
    </w:rPr>
  </w:style>
  <w:style w:type="paragraph" w:styleId="af7">
    <w:name w:val="Balloon Text"/>
    <w:basedOn w:val="ac"/>
    <w:link w:val="af8"/>
    <w:uiPriority w:val="99"/>
    <w:unhideWhenUsed/>
    <w:rsid w:val="008930F6"/>
    <w:pPr>
      <w:spacing w:after="0" w:line="240" w:lineRule="auto"/>
    </w:pPr>
    <w:rPr>
      <w:rFonts w:ascii="Tahoma" w:hAnsi="Tahoma"/>
      <w:sz w:val="16"/>
      <w:szCs w:val="16"/>
      <w:lang w:val="x-none"/>
    </w:rPr>
  </w:style>
  <w:style w:type="character" w:customStyle="1" w:styleId="af8">
    <w:name w:val="Текст выноски Знак"/>
    <w:link w:val="af7"/>
    <w:uiPriority w:val="99"/>
    <w:rsid w:val="008930F6"/>
    <w:rPr>
      <w:rFonts w:ascii="Tahoma" w:eastAsia="Times New Roman" w:hAnsi="Tahoma" w:cs="Tahoma"/>
      <w:sz w:val="16"/>
      <w:szCs w:val="16"/>
      <w:lang w:eastAsia="ru-RU"/>
    </w:rPr>
  </w:style>
  <w:style w:type="table" w:styleId="af9">
    <w:name w:val="Table Grid"/>
    <w:basedOn w:val="ae"/>
    <w:uiPriority w:val="59"/>
    <w:rsid w:val="008930F6"/>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Normal (Web)"/>
    <w:aliases w:val="Обычный (Web),Обычный (веб) Знак Знак,Обычный (Web) Знак Знак Знак"/>
    <w:basedOn w:val="ac"/>
    <w:link w:val="afb"/>
    <w:uiPriority w:val="99"/>
    <w:qFormat/>
    <w:rsid w:val="008930F6"/>
    <w:pPr>
      <w:spacing w:before="100" w:beforeAutospacing="1" w:after="100" w:afterAutospacing="1" w:line="240" w:lineRule="auto"/>
    </w:pPr>
    <w:rPr>
      <w:rFonts w:ascii="Times New Roman" w:hAnsi="Times New Roman"/>
      <w:sz w:val="24"/>
      <w:szCs w:val="24"/>
      <w:lang w:val="x-none"/>
    </w:rPr>
  </w:style>
  <w:style w:type="paragraph" w:customStyle="1" w:styleId="Times12">
    <w:name w:val="Times 12"/>
    <w:basedOn w:val="ac"/>
    <w:uiPriority w:val="99"/>
    <w:qFormat/>
    <w:rsid w:val="008930F6"/>
    <w:pPr>
      <w:overflowPunct w:val="0"/>
      <w:autoSpaceDE w:val="0"/>
      <w:autoSpaceDN w:val="0"/>
      <w:adjustRightInd w:val="0"/>
      <w:spacing w:after="0" w:line="240" w:lineRule="auto"/>
      <w:ind w:firstLine="567"/>
      <w:jc w:val="both"/>
    </w:pPr>
    <w:rPr>
      <w:rFonts w:ascii="Times New Roman" w:hAnsi="Times New Roman"/>
      <w:bCs/>
      <w:sz w:val="24"/>
    </w:rPr>
  </w:style>
  <w:style w:type="paragraph" w:customStyle="1" w:styleId="rvps9">
    <w:name w:val="rvps9"/>
    <w:basedOn w:val="ac"/>
    <w:rsid w:val="008930F6"/>
    <w:pPr>
      <w:spacing w:after="0" w:line="240" w:lineRule="auto"/>
      <w:jc w:val="both"/>
    </w:pPr>
    <w:rPr>
      <w:rFonts w:ascii="Times New Roman" w:hAnsi="Times New Roman"/>
      <w:sz w:val="24"/>
      <w:szCs w:val="24"/>
    </w:rPr>
  </w:style>
  <w:style w:type="paragraph" w:customStyle="1" w:styleId="37">
    <w:name w:val="Стиль3"/>
    <w:basedOn w:val="29"/>
    <w:rsid w:val="008930F6"/>
    <w:pPr>
      <w:widowControl w:val="0"/>
      <w:tabs>
        <w:tab w:val="num" w:pos="1307"/>
      </w:tabs>
      <w:adjustRightInd w:val="0"/>
      <w:spacing w:after="0" w:line="240" w:lineRule="auto"/>
      <w:ind w:left="1080"/>
      <w:jc w:val="both"/>
    </w:pPr>
    <w:rPr>
      <w:szCs w:val="20"/>
    </w:rPr>
  </w:style>
  <w:style w:type="paragraph" w:styleId="29">
    <w:name w:val="Body Text Indent 2"/>
    <w:aliases w:val=" Знак"/>
    <w:basedOn w:val="ac"/>
    <w:link w:val="2a"/>
    <w:unhideWhenUsed/>
    <w:rsid w:val="008930F6"/>
    <w:pPr>
      <w:spacing w:line="480" w:lineRule="auto"/>
      <w:ind w:left="283"/>
    </w:pPr>
    <w:rPr>
      <w:rFonts w:ascii="Times New Roman" w:hAnsi="Times New Roman"/>
      <w:sz w:val="24"/>
      <w:szCs w:val="24"/>
      <w:lang w:val="x-none"/>
    </w:rPr>
  </w:style>
  <w:style w:type="character" w:customStyle="1" w:styleId="2a">
    <w:name w:val="Основной текст с отступом 2 Знак"/>
    <w:aliases w:val=" Знак Знак"/>
    <w:link w:val="29"/>
    <w:uiPriority w:val="99"/>
    <w:rsid w:val="008930F6"/>
    <w:rPr>
      <w:rFonts w:ascii="Times New Roman" w:eastAsia="Times New Roman" w:hAnsi="Times New Roman" w:cs="Times New Roman"/>
      <w:sz w:val="24"/>
      <w:szCs w:val="24"/>
      <w:lang w:eastAsia="ru-RU"/>
    </w:rPr>
  </w:style>
  <w:style w:type="paragraph" w:styleId="afc">
    <w:name w:val="Plain Text"/>
    <w:basedOn w:val="ac"/>
    <w:link w:val="afd"/>
    <w:rsid w:val="008930F6"/>
    <w:pPr>
      <w:snapToGrid w:val="0"/>
      <w:spacing w:after="0" w:line="240" w:lineRule="auto"/>
    </w:pPr>
    <w:rPr>
      <w:rFonts w:ascii="Courier New" w:hAnsi="Courier New"/>
      <w:sz w:val="20"/>
      <w:szCs w:val="20"/>
      <w:lang w:val="x-none"/>
    </w:rPr>
  </w:style>
  <w:style w:type="character" w:customStyle="1" w:styleId="afd">
    <w:name w:val="Текст Знак"/>
    <w:link w:val="afc"/>
    <w:rsid w:val="008930F6"/>
    <w:rPr>
      <w:rFonts w:ascii="Courier New" w:eastAsia="Times New Roman" w:hAnsi="Courier New" w:cs="Times New Roman"/>
      <w:sz w:val="20"/>
      <w:szCs w:val="20"/>
      <w:lang w:eastAsia="ru-RU"/>
    </w:rPr>
  </w:style>
  <w:style w:type="paragraph" w:customStyle="1" w:styleId="afe">
    <w:name w:val="Таблица шапка"/>
    <w:basedOn w:val="ac"/>
    <w:rsid w:val="008930F6"/>
    <w:pPr>
      <w:keepNext/>
      <w:snapToGrid w:val="0"/>
      <w:spacing w:before="40" w:after="40" w:line="240" w:lineRule="auto"/>
      <w:ind w:left="57" w:right="57"/>
    </w:pPr>
    <w:rPr>
      <w:rFonts w:ascii="Times New Roman" w:hAnsi="Times New Roman"/>
      <w:szCs w:val="20"/>
    </w:rPr>
  </w:style>
  <w:style w:type="paragraph" w:customStyle="1" w:styleId="aff">
    <w:name w:val="Таблица текст"/>
    <w:basedOn w:val="ac"/>
    <w:link w:val="aff0"/>
    <w:rsid w:val="008930F6"/>
    <w:pPr>
      <w:snapToGrid w:val="0"/>
      <w:spacing w:before="40" w:after="40" w:line="240" w:lineRule="auto"/>
      <w:ind w:left="57" w:right="57"/>
    </w:pPr>
    <w:rPr>
      <w:rFonts w:ascii="Times New Roman" w:hAnsi="Times New Roman"/>
      <w:sz w:val="24"/>
      <w:szCs w:val="20"/>
    </w:rPr>
  </w:style>
  <w:style w:type="character" w:customStyle="1" w:styleId="19">
    <w:name w:val="Ариал Знак1"/>
    <w:link w:val="aff1"/>
    <w:locked/>
    <w:rsid w:val="008930F6"/>
    <w:rPr>
      <w:rFonts w:ascii="Arial" w:hAnsi="Arial" w:cs="Arial"/>
    </w:rPr>
  </w:style>
  <w:style w:type="paragraph" w:customStyle="1" w:styleId="aff1">
    <w:name w:val="Ариал"/>
    <w:basedOn w:val="ac"/>
    <w:link w:val="19"/>
    <w:rsid w:val="008930F6"/>
    <w:pPr>
      <w:spacing w:before="120" w:line="360" w:lineRule="auto"/>
      <w:ind w:firstLine="851"/>
      <w:jc w:val="both"/>
    </w:pPr>
    <w:rPr>
      <w:rFonts w:ascii="Arial" w:hAnsi="Arial"/>
      <w:sz w:val="20"/>
      <w:szCs w:val="20"/>
      <w:lang w:val="x-none" w:eastAsia="x-none"/>
    </w:rPr>
  </w:style>
  <w:style w:type="paragraph" w:customStyle="1" w:styleId="aff2">
    <w:name w:val="Пункт б/н"/>
    <w:basedOn w:val="ac"/>
    <w:rsid w:val="008930F6"/>
    <w:pPr>
      <w:tabs>
        <w:tab w:val="left" w:pos="1134"/>
      </w:tabs>
      <w:snapToGrid w:val="0"/>
      <w:spacing w:after="0" w:line="360" w:lineRule="auto"/>
      <w:ind w:firstLine="567"/>
      <w:jc w:val="both"/>
    </w:pPr>
    <w:rPr>
      <w:rFonts w:ascii="Times New Roman" w:hAnsi="Times New Roman"/>
      <w:bCs/>
    </w:rPr>
  </w:style>
  <w:style w:type="character" w:customStyle="1" w:styleId="aff3">
    <w:name w:val="Ариал Таблица Знак"/>
    <w:link w:val="aff4"/>
    <w:locked/>
    <w:rsid w:val="008930F6"/>
    <w:rPr>
      <w:rFonts w:ascii="Arial" w:hAnsi="Arial" w:cs="Arial"/>
    </w:rPr>
  </w:style>
  <w:style w:type="paragraph" w:customStyle="1" w:styleId="aff4">
    <w:name w:val="Ариал Таблица"/>
    <w:basedOn w:val="aff1"/>
    <w:link w:val="aff3"/>
    <w:rsid w:val="008930F6"/>
    <w:pPr>
      <w:widowControl w:val="0"/>
      <w:adjustRightInd w:val="0"/>
      <w:spacing w:before="0" w:after="0" w:line="240" w:lineRule="auto"/>
      <w:ind w:firstLine="0"/>
    </w:pPr>
  </w:style>
  <w:style w:type="paragraph" w:styleId="aff5">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c"/>
    <w:link w:val="aff6"/>
    <w:unhideWhenUsed/>
    <w:rsid w:val="008930F6"/>
    <w:pPr>
      <w:spacing w:after="0" w:line="240" w:lineRule="auto"/>
    </w:pPr>
    <w:rPr>
      <w:rFonts w:ascii="Times New Roman" w:hAnsi="Times New Roman"/>
      <w:sz w:val="20"/>
      <w:szCs w:val="20"/>
      <w:lang w:val="x-none"/>
    </w:rPr>
  </w:style>
  <w:style w:type="character" w:customStyle="1" w:styleId="aff6">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link w:val="aff5"/>
    <w:rsid w:val="008930F6"/>
    <w:rPr>
      <w:rFonts w:ascii="Times New Roman" w:eastAsia="Times New Roman" w:hAnsi="Times New Roman" w:cs="Times New Roman"/>
      <w:sz w:val="20"/>
      <w:szCs w:val="20"/>
      <w:lang w:eastAsia="ru-RU"/>
    </w:rPr>
  </w:style>
  <w:style w:type="character" w:styleId="aff7">
    <w:name w:val="footnote reference"/>
    <w:uiPriority w:val="99"/>
    <w:unhideWhenUsed/>
    <w:rsid w:val="008930F6"/>
    <w:rPr>
      <w:vertAlign w:val="superscript"/>
    </w:rPr>
  </w:style>
  <w:style w:type="paragraph" w:customStyle="1" w:styleId="ConsPlusNormal">
    <w:name w:val="ConsPlusNormal"/>
    <w:link w:val="ConsPlusNormal0"/>
    <w:rsid w:val="00866E7A"/>
    <w:pPr>
      <w:widowControl w:val="0"/>
      <w:autoSpaceDE w:val="0"/>
      <w:autoSpaceDN w:val="0"/>
      <w:adjustRightInd w:val="0"/>
      <w:spacing w:after="120" w:line="264" w:lineRule="auto"/>
      <w:ind w:firstLine="720"/>
    </w:pPr>
    <w:rPr>
      <w:rFonts w:ascii="Arial" w:hAnsi="Arial" w:cs="Arial"/>
    </w:rPr>
  </w:style>
  <w:style w:type="character" w:styleId="aff8">
    <w:name w:val="page number"/>
    <w:basedOn w:val="ad"/>
    <w:rsid w:val="008930F6"/>
  </w:style>
  <w:style w:type="paragraph" w:customStyle="1" w:styleId="rvps46">
    <w:name w:val="rvps46"/>
    <w:basedOn w:val="ac"/>
    <w:rsid w:val="008930F6"/>
    <w:pPr>
      <w:spacing w:before="120" w:line="240" w:lineRule="auto"/>
    </w:pPr>
    <w:rPr>
      <w:rFonts w:ascii="Times New Roman" w:hAnsi="Times New Roman"/>
      <w:sz w:val="24"/>
      <w:szCs w:val="24"/>
    </w:rPr>
  </w:style>
  <w:style w:type="character" w:styleId="aff9">
    <w:name w:val="annotation reference"/>
    <w:uiPriority w:val="99"/>
    <w:unhideWhenUsed/>
    <w:rsid w:val="008930F6"/>
    <w:rPr>
      <w:sz w:val="16"/>
      <w:szCs w:val="16"/>
    </w:rPr>
  </w:style>
  <w:style w:type="paragraph" w:styleId="affa">
    <w:name w:val="annotation text"/>
    <w:aliases w:val="Примечания: текст"/>
    <w:basedOn w:val="ac"/>
    <w:link w:val="affb"/>
    <w:uiPriority w:val="99"/>
    <w:unhideWhenUsed/>
    <w:rsid w:val="008930F6"/>
    <w:pPr>
      <w:spacing w:after="0" w:line="240" w:lineRule="auto"/>
    </w:pPr>
    <w:rPr>
      <w:rFonts w:ascii="Times New Roman" w:hAnsi="Times New Roman"/>
      <w:sz w:val="20"/>
      <w:szCs w:val="20"/>
      <w:lang w:val="x-none"/>
    </w:rPr>
  </w:style>
  <w:style w:type="character" w:customStyle="1" w:styleId="affb">
    <w:name w:val="Текст примечания Знак"/>
    <w:aliases w:val="Примечания: текст Знак"/>
    <w:link w:val="affa"/>
    <w:uiPriority w:val="99"/>
    <w:rsid w:val="008930F6"/>
    <w:rPr>
      <w:rFonts w:ascii="Times New Roman" w:eastAsia="Times New Roman" w:hAnsi="Times New Roman" w:cs="Times New Roman"/>
      <w:sz w:val="20"/>
      <w:szCs w:val="20"/>
      <w:lang w:eastAsia="ru-RU"/>
    </w:rPr>
  </w:style>
  <w:style w:type="paragraph" w:styleId="affc">
    <w:name w:val="annotation subject"/>
    <w:basedOn w:val="affa"/>
    <w:next w:val="affa"/>
    <w:link w:val="affd"/>
    <w:uiPriority w:val="99"/>
    <w:unhideWhenUsed/>
    <w:rsid w:val="008930F6"/>
    <w:rPr>
      <w:b/>
      <w:bCs/>
    </w:rPr>
  </w:style>
  <w:style w:type="character" w:customStyle="1" w:styleId="affd">
    <w:name w:val="Тема примечания Знак"/>
    <w:link w:val="affc"/>
    <w:uiPriority w:val="99"/>
    <w:rsid w:val="008930F6"/>
    <w:rPr>
      <w:rFonts w:ascii="Times New Roman" w:eastAsia="Times New Roman" w:hAnsi="Times New Roman" w:cs="Times New Roman"/>
      <w:b/>
      <w:bCs/>
      <w:sz w:val="20"/>
      <w:szCs w:val="20"/>
      <w:lang w:eastAsia="ru-RU"/>
    </w:rPr>
  </w:style>
  <w:style w:type="paragraph" w:styleId="affe">
    <w:name w:val="Body Text Indent"/>
    <w:basedOn w:val="ac"/>
    <w:link w:val="afff"/>
    <w:unhideWhenUsed/>
    <w:rsid w:val="008930F6"/>
    <w:pPr>
      <w:spacing w:after="0" w:line="240" w:lineRule="auto"/>
      <w:ind w:firstLine="567"/>
      <w:jc w:val="both"/>
    </w:pPr>
    <w:rPr>
      <w:rFonts w:ascii="Times New Roman" w:hAnsi="Times New Roman"/>
      <w:b/>
      <w:sz w:val="26"/>
      <w:szCs w:val="26"/>
      <w:lang w:val="x-none"/>
    </w:rPr>
  </w:style>
  <w:style w:type="character" w:customStyle="1" w:styleId="afff">
    <w:name w:val="Основной текст с отступом Знак"/>
    <w:link w:val="affe"/>
    <w:rsid w:val="008930F6"/>
    <w:rPr>
      <w:rFonts w:ascii="Times New Roman" w:eastAsia="Times New Roman" w:hAnsi="Times New Roman" w:cs="Times New Roman"/>
      <w:b/>
      <w:sz w:val="26"/>
      <w:szCs w:val="26"/>
      <w:lang w:eastAsia="ru-RU"/>
    </w:rPr>
  </w:style>
  <w:style w:type="paragraph" w:styleId="afff0">
    <w:name w:val="Body Text"/>
    <w:basedOn w:val="ac"/>
    <w:link w:val="afff1"/>
    <w:uiPriority w:val="1"/>
    <w:unhideWhenUsed/>
    <w:qFormat/>
    <w:rsid w:val="008930F6"/>
    <w:pPr>
      <w:spacing w:after="0" w:line="240" w:lineRule="auto"/>
    </w:pPr>
    <w:rPr>
      <w:rFonts w:ascii="Times New Roman" w:hAnsi="Times New Roman"/>
      <w:i/>
      <w:sz w:val="26"/>
      <w:szCs w:val="26"/>
      <w:lang w:val="x-none"/>
    </w:rPr>
  </w:style>
  <w:style w:type="character" w:customStyle="1" w:styleId="afff1">
    <w:name w:val="Основной текст Знак"/>
    <w:link w:val="afff0"/>
    <w:uiPriority w:val="1"/>
    <w:rsid w:val="008930F6"/>
    <w:rPr>
      <w:rFonts w:ascii="Times New Roman" w:eastAsia="Times New Roman" w:hAnsi="Times New Roman" w:cs="Times New Roman"/>
      <w:i/>
      <w:sz w:val="26"/>
      <w:szCs w:val="26"/>
      <w:lang w:eastAsia="ru-RU"/>
    </w:rPr>
  </w:style>
  <w:style w:type="paragraph" w:styleId="2b">
    <w:name w:val="Body Text 2"/>
    <w:basedOn w:val="ac"/>
    <w:link w:val="2c"/>
    <w:unhideWhenUsed/>
    <w:rsid w:val="008930F6"/>
    <w:pPr>
      <w:spacing w:after="0" w:line="240" w:lineRule="auto"/>
    </w:pPr>
    <w:rPr>
      <w:rFonts w:ascii="Times New Roman" w:hAnsi="Times New Roman"/>
      <w:i/>
      <w:color w:val="FF0000"/>
      <w:sz w:val="26"/>
      <w:szCs w:val="26"/>
      <w:lang w:val="x-none"/>
    </w:rPr>
  </w:style>
  <w:style w:type="character" w:customStyle="1" w:styleId="2c">
    <w:name w:val="Основной текст 2 Знак"/>
    <w:link w:val="2b"/>
    <w:rsid w:val="008930F6"/>
    <w:rPr>
      <w:rFonts w:ascii="Times New Roman" w:eastAsia="Times New Roman" w:hAnsi="Times New Roman" w:cs="Times New Roman"/>
      <w:i/>
      <w:color w:val="FF0000"/>
      <w:sz w:val="26"/>
      <w:szCs w:val="26"/>
      <w:lang w:eastAsia="ru-RU"/>
    </w:rPr>
  </w:style>
  <w:style w:type="paragraph" w:customStyle="1" w:styleId="afff2">
    <w:name w:val="Пункт"/>
    <w:basedOn w:val="ac"/>
    <w:rsid w:val="008930F6"/>
    <w:pPr>
      <w:tabs>
        <w:tab w:val="num" w:pos="1980"/>
      </w:tabs>
      <w:spacing w:after="0" w:line="240" w:lineRule="auto"/>
      <w:ind w:left="1404" w:hanging="504"/>
      <w:jc w:val="both"/>
    </w:pPr>
    <w:rPr>
      <w:rFonts w:ascii="Times New Roman" w:hAnsi="Times New Roman"/>
      <w:sz w:val="24"/>
      <w:szCs w:val="28"/>
    </w:rPr>
  </w:style>
  <w:style w:type="paragraph" w:customStyle="1" w:styleId="ConsPlusNonformat">
    <w:name w:val="ConsPlusNonformat"/>
    <w:rsid w:val="008930F6"/>
    <w:pPr>
      <w:widowControl w:val="0"/>
      <w:autoSpaceDE w:val="0"/>
      <w:autoSpaceDN w:val="0"/>
      <w:adjustRightInd w:val="0"/>
      <w:spacing w:after="120" w:line="264" w:lineRule="auto"/>
    </w:pPr>
    <w:rPr>
      <w:rFonts w:ascii="Courier New" w:hAnsi="Courier New" w:cs="Courier New"/>
      <w:sz w:val="21"/>
      <w:szCs w:val="21"/>
    </w:rPr>
  </w:style>
  <w:style w:type="paragraph" w:styleId="afff3">
    <w:name w:val="TOC Heading"/>
    <w:basedOn w:val="15"/>
    <w:next w:val="ac"/>
    <w:uiPriority w:val="39"/>
    <w:unhideWhenUsed/>
    <w:qFormat/>
    <w:rsid w:val="001E646C"/>
    <w:pPr>
      <w:outlineLvl w:val="9"/>
    </w:pPr>
  </w:style>
  <w:style w:type="paragraph" w:styleId="38">
    <w:name w:val="toc 3"/>
    <w:basedOn w:val="ac"/>
    <w:next w:val="ac"/>
    <w:autoRedefine/>
    <w:uiPriority w:val="39"/>
    <w:unhideWhenUsed/>
    <w:qFormat/>
    <w:rsid w:val="009816AB"/>
    <w:pPr>
      <w:tabs>
        <w:tab w:val="left" w:pos="1418"/>
      </w:tabs>
      <w:spacing w:after="0" w:line="240" w:lineRule="auto"/>
    </w:pPr>
    <w:rPr>
      <w:rFonts w:ascii="Times New Roman" w:hAnsi="Times New Roman"/>
      <w:sz w:val="24"/>
      <w:szCs w:val="24"/>
    </w:rPr>
  </w:style>
  <w:style w:type="paragraph" w:styleId="39">
    <w:name w:val="Body Text 3"/>
    <w:basedOn w:val="ac"/>
    <w:link w:val="3a"/>
    <w:unhideWhenUsed/>
    <w:rsid w:val="008930F6"/>
    <w:pPr>
      <w:autoSpaceDE w:val="0"/>
      <w:autoSpaceDN w:val="0"/>
      <w:adjustRightInd w:val="0"/>
      <w:spacing w:after="0" w:line="240" w:lineRule="auto"/>
    </w:pPr>
    <w:rPr>
      <w:rFonts w:ascii="Times New Roman" w:hAnsi="Times New Roman"/>
      <w:sz w:val="26"/>
      <w:szCs w:val="26"/>
      <w:lang w:val="x-none"/>
    </w:rPr>
  </w:style>
  <w:style w:type="character" w:customStyle="1" w:styleId="3a">
    <w:name w:val="Основной текст 3 Знак"/>
    <w:link w:val="39"/>
    <w:uiPriority w:val="99"/>
    <w:rsid w:val="008930F6"/>
    <w:rPr>
      <w:rFonts w:ascii="Times New Roman" w:eastAsia="Times New Roman" w:hAnsi="Times New Roman" w:cs="Times New Roman"/>
      <w:sz w:val="26"/>
      <w:szCs w:val="26"/>
      <w:lang w:eastAsia="ru-RU"/>
    </w:rPr>
  </w:style>
  <w:style w:type="paragraph" w:styleId="3b">
    <w:name w:val="Body Text Indent 3"/>
    <w:basedOn w:val="ac"/>
    <w:link w:val="3c"/>
    <w:unhideWhenUsed/>
    <w:rsid w:val="008930F6"/>
    <w:pPr>
      <w:tabs>
        <w:tab w:val="num" w:pos="1200"/>
      </w:tabs>
      <w:spacing w:after="0" w:line="240" w:lineRule="auto"/>
      <w:ind w:left="16"/>
      <w:jc w:val="both"/>
    </w:pPr>
    <w:rPr>
      <w:rFonts w:ascii="Times New Roman" w:hAnsi="Times New Roman"/>
      <w:i/>
      <w:color w:val="808080"/>
      <w:sz w:val="24"/>
      <w:szCs w:val="24"/>
      <w:lang w:val="x-none"/>
    </w:rPr>
  </w:style>
  <w:style w:type="character" w:customStyle="1" w:styleId="3c">
    <w:name w:val="Основной текст с отступом 3 Знак"/>
    <w:link w:val="3b"/>
    <w:uiPriority w:val="99"/>
    <w:rsid w:val="008930F6"/>
    <w:rPr>
      <w:rFonts w:ascii="Times New Roman" w:eastAsia="Times New Roman" w:hAnsi="Times New Roman" w:cs="Times New Roman"/>
      <w:i/>
      <w:color w:val="808080"/>
      <w:sz w:val="24"/>
      <w:szCs w:val="24"/>
      <w:lang w:eastAsia="ru-RU"/>
    </w:rPr>
  </w:style>
  <w:style w:type="character" w:customStyle="1" w:styleId="afb">
    <w:name w:val="Обычный (Интернет) Знак"/>
    <w:aliases w:val="Обычный (Web) Знак,Обычный (веб) Знак Знак Знак,Обычный (Web) Знак Знак Знак Знак"/>
    <w:link w:val="afa"/>
    <w:locked/>
    <w:rsid w:val="008930F6"/>
    <w:rPr>
      <w:rFonts w:ascii="Times New Roman" w:eastAsia="Times New Roman" w:hAnsi="Times New Roman" w:cs="Times New Roman"/>
      <w:sz w:val="24"/>
      <w:szCs w:val="24"/>
      <w:lang w:eastAsia="ru-RU"/>
    </w:rPr>
  </w:style>
  <w:style w:type="paragraph" w:styleId="afff4">
    <w:name w:val="Block Text"/>
    <w:basedOn w:val="ac"/>
    <w:unhideWhenUsed/>
    <w:rsid w:val="008930F6"/>
    <w:pPr>
      <w:tabs>
        <w:tab w:val="left" w:pos="16"/>
      </w:tabs>
      <w:ind w:left="16" w:right="113"/>
      <w:contextualSpacing/>
      <w:jc w:val="both"/>
    </w:pPr>
    <w:rPr>
      <w:rFonts w:ascii="Times New Roman" w:hAnsi="Times New Roman"/>
      <w:sz w:val="26"/>
      <w:szCs w:val="26"/>
    </w:rPr>
  </w:style>
  <w:style w:type="paragraph" w:customStyle="1" w:styleId="2d">
    <w:name w:val="çàãîëîâîê 2"/>
    <w:basedOn w:val="ac"/>
    <w:next w:val="ac"/>
    <w:rsid w:val="008930F6"/>
    <w:pPr>
      <w:keepNext/>
      <w:spacing w:after="0" w:line="240" w:lineRule="auto"/>
      <w:jc w:val="both"/>
    </w:pPr>
    <w:rPr>
      <w:rFonts w:ascii="Times New Roman" w:hAnsi="Times New Roman"/>
      <w:sz w:val="24"/>
      <w:szCs w:val="20"/>
      <w:lang w:val="en-GB"/>
    </w:rPr>
  </w:style>
  <w:style w:type="paragraph" w:customStyle="1" w:styleId="1a">
    <w:name w:val="Абзац списка1"/>
    <w:basedOn w:val="ac"/>
    <w:rsid w:val="008930F6"/>
    <w:pPr>
      <w:ind w:left="720"/>
      <w:contextualSpacing/>
    </w:pPr>
  </w:style>
  <w:style w:type="paragraph" w:customStyle="1" w:styleId="afff5">
    <w:name w:val="Текст документа"/>
    <w:basedOn w:val="ac"/>
    <w:link w:val="afff6"/>
    <w:uiPriority w:val="99"/>
    <w:rsid w:val="008930F6"/>
    <w:pPr>
      <w:spacing w:after="0" w:line="360" w:lineRule="auto"/>
      <w:ind w:firstLine="720"/>
      <w:jc w:val="both"/>
    </w:pPr>
    <w:rPr>
      <w:rFonts w:ascii="Times New Roman" w:hAnsi="Times New Roman"/>
      <w:sz w:val="24"/>
      <w:szCs w:val="24"/>
      <w:lang w:val="x-none"/>
    </w:rPr>
  </w:style>
  <w:style w:type="character" w:customStyle="1" w:styleId="afff6">
    <w:name w:val="Текст документа Знак"/>
    <w:link w:val="afff5"/>
    <w:uiPriority w:val="99"/>
    <w:locked/>
    <w:rsid w:val="008930F6"/>
    <w:rPr>
      <w:rFonts w:ascii="Times New Roman" w:eastAsia="Times New Roman" w:hAnsi="Times New Roman" w:cs="Times New Roman"/>
      <w:sz w:val="24"/>
      <w:szCs w:val="24"/>
      <w:lang w:eastAsia="ru-RU"/>
    </w:rPr>
  </w:style>
  <w:style w:type="character" w:styleId="afff7">
    <w:name w:val="FollowedHyperlink"/>
    <w:unhideWhenUsed/>
    <w:rsid w:val="008930F6"/>
    <w:rPr>
      <w:color w:val="800080"/>
      <w:u w:val="single"/>
    </w:rPr>
  </w:style>
  <w:style w:type="paragraph" w:customStyle="1" w:styleId="Default">
    <w:name w:val="Default"/>
    <w:rsid w:val="008930F6"/>
    <w:pPr>
      <w:autoSpaceDE w:val="0"/>
      <w:autoSpaceDN w:val="0"/>
      <w:adjustRightInd w:val="0"/>
      <w:spacing w:after="120" w:line="264" w:lineRule="auto"/>
    </w:pPr>
    <w:rPr>
      <w:rFonts w:ascii="Times New Roman" w:hAnsi="Times New Roman"/>
      <w:color w:val="000000"/>
      <w:sz w:val="24"/>
      <w:szCs w:val="24"/>
      <w:lang w:eastAsia="en-US"/>
    </w:rPr>
  </w:style>
  <w:style w:type="numbering" w:customStyle="1" w:styleId="44">
    <w:name w:val="Стиль4"/>
    <w:rsid w:val="008930F6"/>
    <w:pPr>
      <w:numPr>
        <w:numId w:val="1"/>
      </w:numPr>
    </w:pPr>
  </w:style>
  <w:style w:type="paragraph" w:customStyle="1" w:styleId="CharChar4CharCharCharCharCharChar">
    <w:name w:val="Char Char4 Знак Знак Char Char Знак Знак Char Char Знак Char Char"/>
    <w:basedOn w:val="ac"/>
    <w:semiHidden/>
    <w:rsid w:val="008930F6"/>
    <w:pPr>
      <w:widowControl w:val="0"/>
      <w:adjustRightInd w:val="0"/>
      <w:spacing w:after="160" w:line="240" w:lineRule="exact"/>
      <w:jc w:val="right"/>
    </w:pPr>
    <w:rPr>
      <w:rFonts w:ascii="Times New Roman" w:hAnsi="Times New Roman"/>
      <w:sz w:val="20"/>
      <w:szCs w:val="20"/>
      <w:lang w:val="en-GB"/>
    </w:rPr>
  </w:style>
  <w:style w:type="paragraph" w:styleId="afff8">
    <w:name w:val="Revision"/>
    <w:hidden/>
    <w:uiPriority w:val="99"/>
    <w:semiHidden/>
    <w:rsid w:val="008930F6"/>
    <w:pPr>
      <w:spacing w:after="120" w:line="264" w:lineRule="auto"/>
    </w:pPr>
    <w:rPr>
      <w:rFonts w:ascii="Times New Roman" w:hAnsi="Times New Roman"/>
      <w:sz w:val="24"/>
      <w:szCs w:val="24"/>
    </w:rPr>
  </w:style>
  <w:style w:type="character" w:styleId="afff9">
    <w:name w:val="Book Title"/>
    <w:uiPriority w:val="33"/>
    <w:qFormat/>
    <w:rsid w:val="001E646C"/>
    <w:rPr>
      <w:b/>
      <w:bCs/>
      <w:smallCaps/>
    </w:rPr>
  </w:style>
  <w:style w:type="character" w:customStyle="1" w:styleId="af2">
    <w:name w:val="Абзац списка Знак"/>
    <w:aliases w:val="Содержание. 2 уровень Знак,UL Знак,Абзац маркированнный Знак,Bullet List Знак,FooterText Знак,numbered Знак,Paragraphe de liste1 Знак,lp1 Знак,Заголовок_3 Знак,Подпись рисунка Знак,ПКФ Список Знак,Абзац списка5 Знак,Маркер Знак"/>
    <w:link w:val="af1"/>
    <w:qFormat/>
    <w:rsid w:val="00907B19"/>
  </w:style>
  <w:style w:type="paragraph" w:customStyle="1" w:styleId="34">
    <w:name w:val="Пункт_3"/>
    <w:basedOn w:val="ac"/>
    <w:rsid w:val="00E739B5"/>
    <w:pPr>
      <w:numPr>
        <w:ilvl w:val="2"/>
        <w:numId w:val="2"/>
      </w:numPr>
      <w:spacing w:after="0" w:line="240" w:lineRule="auto"/>
      <w:jc w:val="both"/>
    </w:pPr>
    <w:rPr>
      <w:rFonts w:ascii="Times New Roman" w:hAnsi="Times New Roman"/>
      <w:sz w:val="28"/>
      <w:szCs w:val="28"/>
    </w:rPr>
  </w:style>
  <w:style w:type="paragraph" w:styleId="afffa">
    <w:name w:val="endnote text"/>
    <w:basedOn w:val="ac"/>
    <w:link w:val="afffb"/>
    <w:uiPriority w:val="99"/>
    <w:rsid w:val="00BA7CB1"/>
    <w:pPr>
      <w:autoSpaceDE w:val="0"/>
      <w:autoSpaceDN w:val="0"/>
      <w:spacing w:after="0" w:line="240" w:lineRule="auto"/>
    </w:pPr>
    <w:rPr>
      <w:rFonts w:ascii="Times New Roman" w:hAnsi="Times New Roman"/>
      <w:sz w:val="20"/>
      <w:szCs w:val="20"/>
      <w:lang w:val="x-none"/>
    </w:rPr>
  </w:style>
  <w:style w:type="character" w:customStyle="1" w:styleId="afffb">
    <w:name w:val="Текст концевой сноски Знак"/>
    <w:link w:val="afffa"/>
    <w:uiPriority w:val="99"/>
    <w:rsid w:val="00BA7CB1"/>
    <w:rPr>
      <w:rFonts w:ascii="Times New Roman" w:eastAsia="Times New Roman" w:hAnsi="Times New Roman" w:cs="Times New Roman"/>
      <w:sz w:val="20"/>
      <w:szCs w:val="20"/>
      <w:lang w:eastAsia="ru-RU"/>
    </w:rPr>
  </w:style>
  <w:style w:type="character" w:styleId="afffc">
    <w:name w:val="endnote reference"/>
    <w:uiPriority w:val="99"/>
    <w:rsid w:val="00BA7CB1"/>
    <w:rPr>
      <w:rFonts w:cs="Times New Roman"/>
      <w:vertAlign w:val="superscript"/>
    </w:rPr>
  </w:style>
  <w:style w:type="table" w:customStyle="1" w:styleId="1b">
    <w:name w:val="Сетка таблицы1"/>
    <w:basedOn w:val="ae"/>
    <w:next w:val="af9"/>
    <w:uiPriority w:val="39"/>
    <w:rsid w:val="005F49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No Spacing"/>
    <w:link w:val="afffe"/>
    <w:uiPriority w:val="1"/>
    <w:qFormat/>
    <w:rsid w:val="001E646C"/>
    <w:rPr>
      <w:sz w:val="21"/>
      <w:szCs w:val="21"/>
    </w:rPr>
  </w:style>
  <w:style w:type="character" w:customStyle="1" w:styleId="ConsPlusNormal0">
    <w:name w:val="ConsPlusNormal Знак"/>
    <w:link w:val="ConsPlusNormal"/>
    <w:locked/>
    <w:rsid w:val="00476215"/>
    <w:rPr>
      <w:rFonts w:ascii="Arial" w:hAnsi="Arial" w:cs="Arial"/>
      <w:lang w:val="ru-RU" w:eastAsia="ru-RU" w:bidi="ar-SA"/>
    </w:rPr>
  </w:style>
  <w:style w:type="paragraph" w:customStyle="1" w:styleId="11">
    <w:name w:val="Пункт1"/>
    <w:basedOn w:val="ac"/>
    <w:next w:val="ac"/>
    <w:rsid w:val="002C6369"/>
    <w:pPr>
      <w:numPr>
        <w:numId w:val="3"/>
      </w:numPr>
      <w:suppressAutoHyphens/>
      <w:spacing w:before="240" w:line="220" w:lineRule="exact"/>
      <w:jc w:val="center"/>
    </w:pPr>
    <w:rPr>
      <w:b/>
      <w:sz w:val="20"/>
    </w:rPr>
  </w:style>
  <w:style w:type="paragraph" w:customStyle="1" w:styleId="a4">
    <w:name w:val="Подпункт"/>
    <w:basedOn w:val="ac"/>
    <w:rsid w:val="002C6369"/>
    <w:pPr>
      <w:numPr>
        <w:ilvl w:val="1"/>
        <w:numId w:val="3"/>
      </w:numPr>
      <w:suppressAutoHyphens/>
      <w:spacing w:after="0" w:line="220" w:lineRule="exact"/>
      <w:jc w:val="both"/>
    </w:pPr>
    <w:rPr>
      <w:sz w:val="20"/>
    </w:rPr>
  </w:style>
  <w:style w:type="paragraph" w:customStyle="1" w:styleId="a5">
    <w:name w:val="Подподпункт"/>
    <w:basedOn w:val="a4"/>
    <w:rsid w:val="002C6369"/>
    <w:pPr>
      <w:numPr>
        <w:ilvl w:val="2"/>
      </w:numPr>
    </w:pPr>
  </w:style>
  <w:style w:type="paragraph" w:styleId="46">
    <w:name w:val="toc 4"/>
    <w:basedOn w:val="ac"/>
    <w:next w:val="ac"/>
    <w:autoRedefine/>
    <w:uiPriority w:val="39"/>
    <w:unhideWhenUsed/>
    <w:rsid w:val="00E70228"/>
    <w:pPr>
      <w:spacing w:after="0"/>
      <w:ind w:left="420"/>
    </w:pPr>
    <w:rPr>
      <w:sz w:val="20"/>
      <w:szCs w:val="20"/>
    </w:rPr>
  </w:style>
  <w:style w:type="paragraph" w:customStyle="1" w:styleId="ConsNormal">
    <w:name w:val="ConsNormal"/>
    <w:rsid w:val="00404433"/>
    <w:pPr>
      <w:widowControl w:val="0"/>
      <w:autoSpaceDE w:val="0"/>
      <w:autoSpaceDN w:val="0"/>
      <w:spacing w:after="120" w:line="264" w:lineRule="auto"/>
      <w:ind w:firstLine="720"/>
    </w:pPr>
    <w:rPr>
      <w:rFonts w:ascii="Arial" w:hAnsi="Arial" w:cs="Arial"/>
      <w:sz w:val="21"/>
      <w:szCs w:val="21"/>
    </w:rPr>
  </w:style>
  <w:style w:type="paragraph" w:customStyle="1" w:styleId="ConsNonformat">
    <w:name w:val="ConsNonformat"/>
    <w:link w:val="ConsNonformat0"/>
    <w:rsid w:val="00404433"/>
    <w:pPr>
      <w:widowControl w:val="0"/>
      <w:autoSpaceDE w:val="0"/>
      <w:autoSpaceDN w:val="0"/>
      <w:spacing w:after="120" w:line="264" w:lineRule="auto"/>
    </w:pPr>
    <w:rPr>
      <w:rFonts w:ascii="Courier New" w:hAnsi="Courier New"/>
      <w:sz w:val="21"/>
      <w:szCs w:val="21"/>
    </w:rPr>
  </w:style>
  <w:style w:type="paragraph" w:customStyle="1" w:styleId="ConsCell">
    <w:name w:val="ConsCell"/>
    <w:rsid w:val="00404433"/>
    <w:pPr>
      <w:widowControl w:val="0"/>
      <w:autoSpaceDE w:val="0"/>
      <w:autoSpaceDN w:val="0"/>
      <w:spacing w:after="120" w:line="264" w:lineRule="auto"/>
    </w:pPr>
    <w:rPr>
      <w:rFonts w:ascii="Arial" w:hAnsi="Arial" w:cs="Arial"/>
      <w:sz w:val="21"/>
      <w:szCs w:val="21"/>
    </w:rPr>
  </w:style>
  <w:style w:type="paragraph" w:styleId="affff">
    <w:name w:val="Title"/>
    <w:basedOn w:val="ac"/>
    <w:next w:val="ac"/>
    <w:link w:val="affff0"/>
    <w:qFormat/>
    <w:rsid w:val="001E646C"/>
    <w:pPr>
      <w:spacing w:after="0" w:line="240" w:lineRule="auto"/>
      <w:contextualSpacing/>
    </w:pPr>
    <w:rPr>
      <w:rFonts w:ascii="Calibri Light" w:eastAsia="SimSun" w:hAnsi="Calibri Light"/>
      <w:color w:val="2E74B5"/>
      <w:spacing w:val="-7"/>
      <w:sz w:val="80"/>
      <w:szCs w:val="80"/>
      <w:lang w:val="x-none" w:eastAsia="x-none"/>
    </w:rPr>
  </w:style>
  <w:style w:type="character" w:customStyle="1" w:styleId="affff0">
    <w:name w:val="Заголовок Знак"/>
    <w:link w:val="affff"/>
    <w:uiPriority w:val="10"/>
    <w:rsid w:val="001E646C"/>
    <w:rPr>
      <w:rFonts w:ascii="Calibri Light" w:eastAsia="SimSun" w:hAnsi="Calibri Light" w:cs="Times New Roman"/>
      <w:color w:val="2E74B5"/>
      <w:spacing w:val="-7"/>
      <w:sz w:val="80"/>
      <w:szCs w:val="80"/>
    </w:rPr>
  </w:style>
  <w:style w:type="paragraph" w:customStyle="1" w:styleId="1c">
    <w:name w:val="Обычный1"/>
    <w:link w:val="CharChar"/>
    <w:rsid w:val="008D0A65"/>
    <w:pPr>
      <w:spacing w:after="120" w:line="264" w:lineRule="auto"/>
    </w:pPr>
    <w:rPr>
      <w:rFonts w:ascii="Times New Roman" w:hAnsi="Times New Roman"/>
      <w:sz w:val="21"/>
      <w:szCs w:val="21"/>
    </w:rPr>
  </w:style>
  <w:style w:type="paragraph" w:styleId="affff1">
    <w:name w:val="caption"/>
    <w:basedOn w:val="ac"/>
    <w:next w:val="ac"/>
    <w:uiPriority w:val="35"/>
    <w:unhideWhenUsed/>
    <w:qFormat/>
    <w:rsid w:val="001E646C"/>
    <w:pPr>
      <w:spacing w:line="240" w:lineRule="auto"/>
    </w:pPr>
    <w:rPr>
      <w:b/>
      <w:bCs/>
      <w:color w:val="404040"/>
      <w:sz w:val="20"/>
      <w:szCs w:val="20"/>
    </w:rPr>
  </w:style>
  <w:style w:type="paragraph" w:styleId="affff2">
    <w:name w:val="Subtitle"/>
    <w:basedOn w:val="ac"/>
    <w:next w:val="ac"/>
    <w:link w:val="affff3"/>
    <w:uiPriority w:val="99"/>
    <w:qFormat/>
    <w:rsid w:val="001E646C"/>
    <w:pPr>
      <w:numPr>
        <w:ilvl w:val="1"/>
      </w:numPr>
      <w:spacing w:after="240" w:line="240" w:lineRule="auto"/>
    </w:pPr>
    <w:rPr>
      <w:rFonts w:ascii="Calibri Light" w:eastAsia="SimSun" w:hAnsi="Calibri Light"/>
      <w:color w:val="404040"/>
      <w:sz w:val="30"/>
      <w:szCs w:val="30"/>
      <w:lang w:val="x-none" w:eastAsia="x-none"/>
    </w:rPr>
  </w:style>
  <w:style w:type="character" w:customStyle="1" w:styleId="affff3">
    <w:name w:val="Подзаголовок Знак"/>
    <w:link w:val="affff2"/>
    <w:uiPriority w:val="99"/>
    <w:rsid w:val="001E646C"/>
    <w:rPr>
      <w:rFonts w:ascii="Calibri Light" w:eastAsia="SimSun" w:hAnsi="Calibri Light" w:cs="Times New Roman"/>
      <w:color w:val="404040"/>
      <w:sz w:val="30"/>
      <w:szCs w:val="30"/>
    </w:rPr>
  </w:style>
  <w:style w:type="character" w:styleId="affff4">
    <w:name w:val="Strong"/>
    <w:qFormat/>
    <w:rsid w:val="001E646C"/>
    <w:rPr>
      <w:b/>
      <w:bCs/>
    </w:rPr>
  </w:style>
  <w:style w:type="character" w:styleId="affff5">
    <w:name w:val="Emphasis"/>
    <w:qFormat/>
    <w:rsid w:val="001E646C"/>
    <w:rPr>
      <w:i/>
      <w:iCs/>
    </w:rPr>
  </w:style>
  <w:style w:type="paragraph" w:styleId="2e">
    <w:name w:val="Quote"/>
    <w:basedOn w:val="ac"/>
    <w:next w:val="ac"/>
    <w:link w:val="2f"/>
    <w:uiPriority w:val="29"/>
    <w:qFormat/>
    <w:rsid w:val="00866E7A"/>
    <w:pPr>
      <w:spacing w:before="240" w:after="240" w:line="252" w:lineRule="auto"/>
      <w:ind w:left="864" w:right="864"/>
      <w:jc w:val="center"/>
    </w:pPr>
    <w:rPr>
      <w:i/>
      <w:iCs/>
      <w:sz w:val="20"/>
      <w:szCs w:val="20"/>
      <w:lang w:val="x-none" w:eastAsia="x-none"/>
    </w:rPr>
  </w:style>
  <w:style w:type="character" w:customStyle="1" w:styleId="2f">
    <w:name w:val="Цитата 2 Знак"/>
    <w:link w:val="2e"/>
    <w:uiPriority w:val="29"/>
    <w:rsid w:val="001E646C"/>
    <w:rPr>
      <w:i/>
      <w:iCs/>
    </w:rPr>
  </w:style>
  <w:style w:type="paragraph" w:styleId="affff6">
    <w:name w:val="Intense Quote"/>
    <w:basedOn w:val="ac"/>
    <w:next w:val="ac"/>
    <w:link w:val="affff7"/>
    <w:uiPriority w:val="30"/>
    <w:qFormat/>
    <w:rsid w:val="001E646C"/>
    <w:pPr>
      <w:spacing w:before="100" w:beforeAutospacing="1" w:after="240"/>
      <w:ind w:left="864" w:right="864"/>
      <w:jc w:val="center"/>
    </w:pPr>
    <w:rPr>
      <w:rFonts w:ascii="Calibri Light" w:eastAsia="SimSun" w:hAnsi="Calibri Light"/>
      <w:color w:val="5B9BD5"/>
      <w:sz w:val="28"/>
      <w:szCs w:val="28"/>
      <w:lang w:val="x-none" w:eastAsia="x-none"/>
    </w:rPr>
  </w:style>
  <w:style w:type="character" w:customStyle="1" w:styleId="affff7">
    <w:name w:val="Выделенная цитата Знак"/>
    <w:link w:val="affff6"/>
    <w:uiPriority w:val="30"/>
    <w:rsid w:val="001E646C"/>
    <w:rPr>
      <w:rFonts w:ascii="Calibri Light" w:eastAsia="SimSun" w:hAnsi="Calibri Light" w:cs="Times New Roman"/>
      <w:color w:val="5B9BD5"/>
      <w:sz w:val="28"/>
      <w:szCs w:val="28"/>
    </w:rPr>
  </w:style>
  <w:style w:type="character" w:styleId="affff8">
    <w:name w:val="Subtle Emphasis"/>
    <w:uiPriority w:val="19"/>
    <w:qFormat/>
    <w:rsid w:val="001E646C"/>
    <w:rPr>
      <w:i/>
      <w:iCs/>
      <w:color w:val="595959"/>
    </w:rPr>
  </w:style>
  <w:style w:type="character" w:styleId="affff9">
    <w:name w:val="Intense Emphasis"/>
    <w:uiPriority w:val="21"/>
    <w:qFormat/>
    <w:rsid w:val="001E646C"/>
    <w:rPr>
      <w:b/>
      <w:bCs/>
      <w:i/>
      <w:iCs/>
    </w:rPr>
  </w:style>
  <w:style w:type="character" w:styleId="affffa">
    <w:name w:val="Subtle Reference"/>
    <w:uiPriority w:val="31"/>
    <w:qFormat/>
    <w:rsid w:val="001E646C"/>
    <w:rPr>
      <w:smallCaps/>
      <w:color w:val="404040"/>
    </w:rPr>
  </w:style>
  <w:style w:type="character" w:styleId="affffb">
    <w:name w:val="Intense Reference"/>
    <w:uiPriority w:val="32"/>
    <w:qFormat/>
    <w:rsid w:val="001E646C"/>
    <w:rPr>
      <w:b/>
      <w:bCs/>
      <w:smallCaps/>
      <w:u w:val="single"/>
    </w:rPr>
  </w:style>
  <w:style w:type="paragraph" w:styleId="54">
    <w:name w:val="toc 5"/>
    <w:basedOn w:val="ac"/>
    <w:next w:val="ac"/>
    <w:autoRedefine/>
    <w:uiPriority w:val="39"/>
    <w:unhideWhenUsed/>
    <w:rsid w:val="001E646C"/>
    <w:pPr>
      <w:spacing w:after="0"/>
      <w:ind w:left="630"/>
    </w:pPr>
    <w:rPr>
      <w:sz w:val="20"/>
      <w:szCs w:val="20"/>
    </w:rPr>
  </w:style>
  <w:style w:type="paragraph" w:styleId="63">
    <w:name w:val="toc 6"/>
    <w:basedOn w:val="ac"/>
    <w:next w:val="ac"/>
    <w:autoRedefine/>
    <w:uiPriority w:val="39"/>
    <w:unhideWhenUsed/>
    <w:rsid w:val="001E646C"/>
    <w:pPr>
      <w:spacing w:after="0"/>
      <w:ind w:left="840"/>
    </w:pPr>
    <w:rPr>
      <w:sz w:val="20"/>
      <w:szCs w:val="20"/>
    </w:rPr>
  </w:style>
  <w:style w:type="paragraph" w:styleId="71">
    <w:name w:val="toc 7"/>
    <w:basedOn w:val="ac"/>
    <w:next w:val="ac"/>
    <w:autoRedefine/>
    <w:uiPriority w:val="39"/>
    <w:unhideWhenUsed/>
    <w:rsid w:val="001E646C"/>
    <w:pPr>
      <w:spacing w:after="0"/>
      <w:ind w:left="1050"/>
    </w:pPr>
    <w:rPr>
      <w:sz w:val="20"/>
      <w:szCs w:val="20"/>
    </w:rPr>
  </w:style>
  <w:style w:type="paragraph" w:styleId="81">
    <w:name w:val="toc 8"/>
    <w:basedOn w:val="ac"/>
    <w:next w:val="ac"/>
    <w:autoRedefine/>
    <w:uiPriority w:val="39"/>
    <w:unhideWhenUsed/>
    <w:rsid w:val="001E646C"/>
    <w:pPr>
      <w:spacing w:after="0"/>
      <w:ind w:left="1260"/>
    </w:pPr>
    <w:rPr>
      <w:sz w:val="20"/>
      <w:szCs w:val="20"/>
    </w:rPr>
  </w:style>
  <w:style w:type="paragraph" w:styleId="91">
    <w:name w:val="toc 9"/>
    <w:basedOn w:val="ac"/>
    <w:next w:val="ac"/>
    <w:autoRedefine/>
    <w:uiPriority w:val="39"/>
    <w:unhideWhenUsed/>
    <w:rsid w:val="001E646C"/>
    <w:pPr>
      <w:spacing w:after="0"/>
      <w:ind w:left="1470"/>
    </w:pPr>
    <w:rPr>
      <w:sz w:val="20"/>
      <w:szCs w:val="20"/>
    </w:rPr>
  </w:style>
  <w:style w:type="character" w:customStyle="1" w:styleId="111">
    <w:name w:val="Заголовок 1 Знак1"/>
    <w:aliases w:val="Глава 1 Знак,Заголов Знак,1 Знак1,1 Знак Знак Знак Знак Знак,1 Знак Знак,1 Знак Знак Знак Знак1,Заголовок 1 Знак2 Знак Знак1,Заголовок 1 Знак1 Знак Знак Знак1,Заголовок 1 Знак Знак Знак Знак Знак1,Заголовок 1 Знак1 Знак1 Знак1"/>
    <w:uiPriority w:val="1"/>
    <w:locked/>
    <w:rsid w:val="00220D89"/>
    <w:rPr>
      <w:rFonts w:ascii="Arial" w:eastAsia="Times New Roman" w:hAnsi="Arial" w:cs="Times New Roman"/>
      <w:b/>
      <w:bCs/>
      <w:kern w:val="32"/>
      <w:sz w:val="32"/>
      <w:szCs w:val="32"/>
      <w:lang w:eastAsia="ru-RU"/>
    </w:rPr>
  </w:style>
  <w:style w:type="paragraph" w:customStyle="1" w:styleId="310">
    <w:name w:val="Основной текст с отступом 31"/>
    <w:basedOn w:val="ac"/>
    <w:rsid w:val="00220D89"/>
    <w:pPr>
      <w:widowControl w:val="0"/>
      <w:suppressAutoHyphens/>
      <w:spacing w:line="240" w:lineRule="auto"/>
      <w:ind w:left="283"/>
    </w:pPr>
    <w:rPr>
      <w:rFonts w:ascii="Times New Roman" w:eastAsia="Calibri" w:hAnsi="Times New Roman"/>
      <w:kern w:val="1"/>
      <w:sz w:val="16"/>
      <w:szCs w:val="16"/>
      <w:lang w:eastAsia="en-US"/>
    </w:rPr>
  </w:style>
  <w:style w:type="paragraph" w:customStyle="1" w:styleId="affffc">
    <w:name w:val="Знак Знак Знак"/>
    <w:basedOn w:val="ac"/>
    <w:rsid w:val="00220D89"/>
    <w:pPr>
      <w:spacing w:before="100" w:beforeAutospacing="1" w:after="100" w:afterAutospacing="1" w:line="240" w:lineRule="auto"/>
    </w:pPr>
    <w:rPr>
      <w:rFonts w:ascii="Tahoma" w:hAnsi="Tahoma"/>
      <w:sz w:val="20"/>
      <w:szCs w:val="20"/>
      <w:lang w:val="en-US" w:eastAsia="en-US"/>
    </w:rPr>
  </w:style>
  <w:style w:type="table" w:customStyle="1" w:styleId="2f0">
    <w:name w:val="Сетка таблицы2"/>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d">
    <w:name w:val="Сетка таблицы3"/>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
    <w:name w:val="Сетка таблицы4"/>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Сетка таблицы5"/>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e"/>
    <w:next w:val="af9"/>
    <w:rsid w:val="00220D89"/>
    <w:pPr>
      <w:widowControl w:val="0"/>
      <w:autoSpaceDE w:val="0"/>
      <w:autoSpaceDN w:val="0"/>
      <w:adjustRightInd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6">
    <w:name w:val="xl66"/>
    <w:basedOn w:val="ac"/>
    <w:rsid w:val="00220D89"/>
    <w:pPr>
      <w:spacing w:before="100" w:beforeAutospacing="1" w:after="100" w:afterAutospacing="1" w:line="240" w:lineRule="auto"/>
    </w:pPr>
    <w:rPr>
      <w:rFonts w:ascii="Times New Roman" w:hAnsi="Times New Roman"/>
      <w:sz w:val="24"/>
      <w:szCs w:val="24"/>
    </w:rPr>
  </w:style>
  <w:style w:type="paragraph" w:customStyle="1" w:styleId="xl67">
    <w:name w:val="xl67"/>
    <w:basedOn w:val="ac"/>
    <w:rsid w:val="00220D89"/>
    <w:pPr>
      <w:spacing w:before="100" w:beforeAutospacing="1" w:after="100" w:afterAutospacing="1" w:line="240" w:lineRule="auto"/>
    </w:pPr>
    <w:rPr>
      <w:rFonts w:ascii="Times New Roman" w:hAnsi="Times New Roman"/>
      <w:b/>
      <w:bCs/>
      <w:sz w:val="24"/>
      <w:szCs w:val="24"/>
    </w:rPr>
  </w:style>
  <w:style w:type="paragraph" w:customStyle="1" w:styleId="xl68">
    <w:name w:val="xl6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69">
    <w:name w:val="xl69"/>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0">
    <w:name w:val="xl7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paragraph" w:customStyle="1" w:styleId="xl71">
    <w:name w:val="xl7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2">
    <w:name w:val="xl7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3">
    <w:name w:val="xl7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4">
    <w:name w:val="xl7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75">
    <w:name w:val="xl75"/>
    <w:basedOn w:val="ac"/>
    <w:rsid w:val="00220D89"/>
    <w:pPr>
      <w:spacing w:before="100" w:beforeAutospacing="1" w:after="100" w:afterAutospacing="1" w:line="240" w:lineRule="auto"/>
    </w:pPr>
    <w:rPr>
      <w:rFonts w:ascii="Times New Roman" w:hAnsi="Times New Roman"/>
      <w:sz w:val="24"/>
      <w:szCs w:val="24"/>
    </w:rPr>
  </w:style>
  <w:style w:type="paragraph" w:customStyle="1" w:styleId="xl76">
    <w:name w:val="xl7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sz w:val="24"/>
      <w:szCs w:val="24"/>
    </w:rPr>
  </w:style>
  <w:style w:type="paragraph" w:customStyle="1" w:styleId="xl77">
    <w:name w:val="xl7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8">
    <w:name w:val="xl7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79">
    <w:name w:val="xl79"/>
    <w:basedOn w:val="ac"/>
    <w:rsid w:val="00220D89"/>
    <w:pPr>
      <w:pBdr>
        <w:top w:val="single" w:sz="4" w:space="0" w:color="auto"/>
        <w:left w:val="single" w:sz="4" w:space="9" w:color="auto"/>
        <w:bottom w:val="single" w:sz="4" w:space="0" w:color="auto"/>
        <w:right w:val="single" w:sz="4" w:space="0" w:color="auto"/>
      </w:pBdr>
      <w:spacing w:before="100" w:beforeAutospacing="1" w:after="100" w:afterAutospacing="1" w:line="240" w:lineRule="auto"/>
      <w:ind w:firstLineChars="100" w:firstLine="100"/>
      <w:textAlignment w:val="center"/>
    </w:pPr>
    <w:rPr>
      <w:rFonts w:ascii="Times New Roman" w:hAnsi="Times New Roman"/>
      <w:sz w:val="24"/>
      <w:szCs w:val="24"/>
    </w:rPr>
  </w:style>
  <w:style w:type="paragraph" w:customStyle="1" w:styleId="xl80">
    <w:name w:val="xl8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sz w:val="24"/>
      <w:szCs w:val="24"/>
    </w:rPr>
  </w:style>
  <w:style w:type="paragraph" w:customStyle="1" w:styleId="xl81">
    <w:name w:val="xl8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0"/>
      <w:szCs w:val="20"/>
    </w:rPr>
  </w:style>
  <w:style w:type="paragraph" w:customStyle="1" w:styleId="xl82">
    <w:name w:val="xl8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b/>
      <w:bCs/>
      <w:sz w:val="20"/>
      <w:szCs w:val="20"/>
    </w:rPr>
  </w:style>
  <w:style w:type="paragraph" w:customStyle="1" w:styleId="xl83">
    <w:name w:val="xl8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0"/>
      <w:szCs w:val="20"/>
    </w:rPr>
  </w:style>
  <w:style w:type="paragraph" w:customStyle="1" w:styleId="xl84">
    <w:name w:val="xl8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paragraph" w:customStyle="1" w:styleId="xl85">
    <w:name w:val="xl8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b/>
      <w:bCs/>
      <w:sz w:val="24"/>
      <w:szCs w:val="24"/>
    </w:rPr>
  </w:style>
  <w:style w:type="table" w:customStyle="1" w:styleId="TableNormal">
    <w:name w:val="Table Normal"/>
    <w:rsid w:val="00220D89"/>
    <w:pPr>
      <w:pBdr>
        <w:top w:val="nil"/>
        <w:left w:val="nil"/>
        <w:bottom w:val="nil"/>
        <w:right w:val="nil"/>
        <w:between w:val="nil"/>
        <w:bar w:val="nil"/>
      </w:pBdr>
    </w:pPr>
    <w:rPr>
      <w:rFonts w:ascii="Times New Roman" w:eastAsia="Arial Unicode MS" w:hAnsi="Times New Roman"/>
      <w:bdr w:val="nil"/>
    </w:rPr>
    <w:tblPr>
      <w:tblInd w:w="0" w:type="dxa"/>
      <w:tblCellMar>
        <w:top w:w="0" w:type="dxa"/>
        <w:left w:w="0" w:type="dxa"/>
        <w:bottom w:w="0" w:type="dxa"/>
        <w:right w:w="0" w:type="dxa"/>
      </w:tblCellMar>
    </w:tblPr>
  </w:style>
  <w:style w:type="numbering" w:customStyle="1" w:styleId="112">
    <w:name w:val="Нет списка11"/>
    <w:next w:val="af"/>
    <w:uiPriority w:val="99"/>
    <w:semiHidden/>
    <w:rsid w:val="00220D89"/>
  </w:style>
  <w:style w:type="paragraph" w:customStyle="1" w:styleId="03zagalovok1">
    <w:name w:val="03zagalovok1"/>
    <w:basedOn w:val="ac"/>
    <w:rsid w:val="00220D89"/>
    <w:pPr>
      <w:spacing w:after="0" w:line="288" w:lineRule="auto"/>
    </w:pPr>
    <w:rPr>
      <w:rFonts w:ascii="Times New Roman" w:hAnsi="Times New Roman"/>
      <w:color w:val="000000"/>
      <w:sz w:val="24"/>
      <w:szCs w:val="24"/>
    </w:rPr>
  </w:style>
  <w:style w:type="paragraph" w:customStyle="1" w:styleId="03osnovnoytext">
    <w:name w:val="03osnovnoytext"/>
    <w:basedOn w:val="ac"/>
    <w:rsid w:val="00220D89"/>
    <w:pPr>
      <w:spacing w:before="320" w:after="0" w:line="320" w:lineRule="atLeast"/>
      <w:ind w:left="1191"/>
      <w:jc w:val="both"/>
    </w:pPr>
    <w:rPr>
      <w:rFonts w:ascii="GaramondC" w:hAnsi="GaramondC"/>
      <w:color w:val="000000"/>
      <w:sz w:val="20"/>
      <w:szCs w:val="20"/>
    </w:rPr>
  </w:style>
  <w:style w:type="paragraph" w:customStyle="1" w:styleId="03zagolovok2">
    <w:name w:val="03zagolovok2"/>
    <w:basedOn w:val="ac"/>
    <w:rsid w:val="00220D89"/>
    <w:pPr>
      <w:keepNext/>
      <w:spacing w:before="360" w:line="360" w:lineRule="atLeast"/>
      <w:outlineLvl w:val="1"/>
    </w:pPr>
    <w:rPr>
      <w:rFonts w:ascii="GaramondC" w:hAnsi="GaramondC"/>
      <w:b/>
      <w:color w:val="000000"/>
      <w:sz w:val="28"/>
      <w:szCs w:val="28"/>
    </w:rPr>
  </w:style>
  <w:style w:type="paragraph" w:customStyle="1" w:styleId="03bulliti">
    <w:name w:val="03bulliti"/>
    <w:basedOn w:val="ac"/>
    <w:rsid w:val="00220D89"/>
    <w:pPr>
      <w:spacing w:before="170" w:after="0" w:line="320" w:lineRule="atLeast"/>
      <w:ind w:left="1640" w:hanging="440"/>
      <w:jc w:val="both"/>
    </w:pPr>
    <w:rPr>
      <w:rFonts w:ascii="GaramondC" w:hAnsi="GaramondC"/>
      <w:color w:val="000000"/>
      <w:sz w:val="20"/>
      <w:szCs w:val="20"/>
    </w:rPr>
  </w:style>
  <w:style w:type="paragraph" w:customStyle="1" w:styleId="03vajno">
    <w:name w:val="03vajno"/>
    <w:basedOn w:val="ac"/>
    <w:rsid w:val="00220D89"/>
    <w:pPr>
      <w:spacing w:before="640" w:after="0" w:line="320" w:lineRule="atLeast"/>
      <w:ind w:left="1191"/>
      <w:jc w:val="both"/>
    </w:pPr>
    <w:rPr>
      <w:rFonts w:ascii="GaramondC" w:hAnsi="GaramondC"/>
      <w:color w:val="000000"/>
      <w:sz w:val="20"/>
      <w:szCs w:val="20"/>
    </w:rPr>
  </w:style>
  <w:style w:type="paragraph" w:customStyle="1" w:styleId="03textnum">
    <w:name w:val="03textnum"/>
    <w:basedOn w:val="ac"/>
    <w:rsid w:val="00220D89"/>
    <w:pPr>
      <w:spacing w:before="320" w:after="0" w:line="320" w:lineRule="atLeast"/>
      <w:ind w:left="1580" w:hanging="380"/>
      <w:jc w:val="both"/>
    </w:pPr>
    <w:rPr>
      <w:rFonts w:ascii="GaramondC" w:hAnsi="GaramondC"/>
      <w:color w:val="000000"/>
      <w:sz w:val="20"/>
      <w:szCs w:val="20"/>
    </w:rPr>
  </w:style>
  <w:style w:type="paragraph" w:customStyle="1" w:styleId="01zagolovok">
    <w:name w:val="01_zagolovok"/>
    <w:basedOn w:val="ac"/>
    <w:rsid w:val="00220D89"/>
    <w:pPr>
      <w:keepNext/>
      <w:pageBreakBefore/>
      <w:spacing w:before="360" w:line="240" w:lineRule="auto"/>
      <w:outlineLvl w:val="0"/>
    </w:pPr>
    <w:rPr>
      <w:rFonts w:ascii="GaramondC" w:hAnsi="GaramondC"/>
      <w:b/>
      <w:color w:val="000000"/>
      <w:sz w:val="40"/>
      <w:szCs w:val="62"/>
    </w:rPr>
  </w:style>
  <w:style w:type="paragraph" w:customStyle="1" w:styleId="01">
    <w:name w:val="01"/>
    <w:basedOn w:val="ac"/>
    <w:rsid w:val="00220D89"/>
    <w:pPr>
      <w:spacing w:before="60" w:after="0" w:line="340" w:lineRule="atLeast"/>
      <w:ind w:left="567" w:right="850"/>
    </w:pPr>
    <w:rPr>
      <w:rFonts w:ascii="GaramondC" w:hAnsi="GaramondC"/>
      <w:b/>
      <w:bCs/>
      <w:color w:val="000000"/>
      <w:sz w:val="28"/>
      <w:szCs w:val="28"/>
    </w:rPr>
  </w:style>
  <w:style w:type="paragraph" w:customStyle="1" w:styleId="03zagolovok3">
    <w:name w:val="03zagolovok3"/>
    <w:basedOn w:val="ac"/>
    <w:rsid w:val="00220D89"/>
    <w:pPr>
      <w:spacing w:before="500" w:after="0" w:line="320" w:lineRule="atLeast"/>
      <w:ind w:left="1120" w:hanging="580"/>
    </w:pPr>
    <w:rPr>
      <w:rFonts w:ascii="GaramondC" w:hAnsi="GaramondC"/>
      <w:caps/>
      <w:color w:val="000000"/>
      <w:sz w:val="24"/>
      <w:szCs w:val="24"/>
    </w:rPr>
  </w:style>
  <w:style w:type="paragraph" w:customStyle="1" w:styleId="02statia1">
    <w:name w:val="02statia1"/>
    <w:basedOn w:val="ac"/>
    <w:rsid w:val="00220D89"/>
    <w:pPr>
      <w:keepNext/>
      <w:spacing w:before="280" w:after="0" w:line="320" w:lineRule="atLeast"/>
      <w:ind w:left="1134" w:right="851" w:hanging="578"/>
      <w:outlineLvl w:val="2"/>
    </w:pPr>
    <w:rPr>
      <w:rFonts w:ascii="GaramondNarrowC" w:hAnsi="GaramondNarrowC"/>
      <w:b/>
      <w:sz w:val="24"/>
      <w:szCs w:val="24"/>
    </w:rPr>
  </w:style>
  <w:style w:type="paragraph" w:customStyle="1" w:styleId="02statia2">
    <w:name w:val="02statia2"/>
    <w:basedOn w:val="ac"/>
    <w:rsid w:val="00220D89"/>
    <w:pPr>
      <w:spacing w:before="120" w:after="0" w:line="320" w:lineRule="atLeast"/>
      <w:ind w:left="2020" w:hanging="880"/>
      <w:jc w:val="both"/>
    </w:pPr>
    <w:rPr>
      <w:rFonts w:ascii="GaramondNarrowC" w:hAnsi="GaramondNarrowC"/>
      <w:color w:val="000000"/>
    </w:rPr>
  </w:style>
  <w:style w:type="paragraph" w:customStyle="1" w:styleId="02statia3">
    <w:name w:val="02statia3"/>
    <w:basedOn w:val="ac"/>
    <w:rsid w:val="00220D89"/>
    <w:pPr>
      <w:spacing w:before="120" w:after="0" w:line="320" w:lineRule="atLeast"/>
      <w:ind w:left="2900" w:hanging="880"/>
      <w:jc w:val="both"/>
    </w:pPr>
    <w:rPr>
      <w:rFonts w:ascii="GaramondNarrowC" w:hAnsi="GaramondNarrowC"/>
      <w:color w:val="000000"/>
    </w:rPr>
  </w:style>
  <w:style w:type="paragraph" w:customStyle="1" w:styleId="03closecomment">
    <w:name w:val="03closecomment"/>
    <w:basedOn w:val="ac"/>
    <w:rsid w:val="00220D89"/>
    <w:pPr>
      <w:spacing w:after="0" w:line="240" w:lineRule="atLeast"/>
      <w:jc w:val="right"/>
    </w:pPr>
    <w:rPr>
      <w:rFonts w:ascii="GaramondC" w:hAnsi="GaramondC"/>
      <w:color w:val="000000"/>
      <w:sz w:val="20"/>
      <w:szCs w:val="20"/>
    </w:rPr>
  </w:style>
  <w:style w:type="paragraph" w:customStyle="1" w:styleId="03osnovnoytexttabl">
    <w:name w:val="03osnovnoytexttabl"/>
    <w:basedOn w:val="ac"/>
    <w:rsid w:val="00220D89"/>
    <w:pPr>
      <w:spacing w:before="120" w:after="0" w:line="320" w:lineRule="atLeast"/>
    </w:pPr>
    <w:rPr>
      <w:rFonts w:ascii="GaramondC" w:hAnsi="GaramondC"/>
      <w:color w:val="000000"/>
      <w:sz w:val="20"/>
      <w:szCs w:val="20"/>
    </w:rPr>
  </w:style>
  <w:style w:type="paragraph" w:customStyle="1" w:styleId="noparagraphstyle">
    <w:name w:val="noparagraphstyle"/>
    <w:basedOn w:val="ac"/>
    <w:rsid w:val="00220D89"/>
    <w:pPr>
      <w:spacing w:after="0" w:line="288" w:lineRule="auto"/>
    </w:pPr>
    <w:rPr>
      <w:rFonts w:ascii="Times New Roman" w:hAnsi="Times New Roman"/>
      <w:color w:val="000000"/>
      <w:sz w:val="24"/>
      <w:szCs w:val="24"/>
    </w:rPr>
  </w:style>
  <w:style w:type="character" w:customStyle="1" w:styleId="italic">
    <w:name w:val="italic"/>
    <w:rsid w:val="00220D89"/>
    <w:rPr>
      <w:rFonts w:ascii="GaramondC" w:hAnsi="GaramondC" w:hint="default"/>
      <w:i/>
      <w:iCs/>
    </w:rPr>
  </w:style>
  <w:style w:type="paragraph" w:customStyle="1" w:styleId="03tablznak">
    <w:name w:val="03tablznak"/>
    <w:basedOn w:val="ac"/>
    <w:rsid w:val="00220D89"/>
    <w:pPr>
      <w:spacing w:before="500" w:after="0" w:line="320" w:lineRule="atLeast"/>
      <w:ind w:left="680"/>
    </w:pPr>
    <w:rPr>
      <w:rFonts w:ascii="GaramondC" w:hAnsi="GaramondC"/>
      <w:color w:val="000000"/>
      <w:sz w:val="20"/>
      <w:szCs w:val="20"/>
    </w:rPr>
  </w:style>
  <w:style w:type="paragraph" w:customStyle="1" w:styleId="03closeznak">
    <w:name w:val="03closeznak"/>
    <w:basedOn w:val="ac"/>
    <w:rsid w:val="00220D89"/>
    <w:pPr>
      <w:spacing w:after="0" w:line="240" w:lineRule="atLeast"/>
      <w:jc w:val="right"/>
    </w:pPr>
    <w:rPr>
      <w:rFonts w:ascii="GaramondC" w:hAnsi="GaramondC"/>
      <w:color w:val="000000"/>
      <w:sz w:val="20"/>
      <w:szCs w:val="20"/>
    </w:rPr>
  </w:style>
  <w:style w:type="paragraph" w:customStyle="1" w:styleId="03osnovnoytexttablbullit">
    <w:name w:val="03osnovnoytexttablbullit"/>
    <w:basedOn w:val="ac"/>
    <w:rsid w:val="00220D89"/>
    <w:pPr>
      <w:spacing w:before="120" w:after="0" w:line="320" w:lineRule="atLeast"/>
      <w:ind w:left="300" w:hanging="300"/>
    </w:pPr>
    <w:rPr>
      <w:rFonts w:ascii="GaramondC" w:hAnsi="GaramondC"/>
      <w:color w:val="000000"/>
      <w:sz w:val="20"/>
      <w:szCs w:val="20"/>
    </w:rPr>
  </w:style>
  <w:style w:type="paragraph" w:customStyle="1" w:styleId="03osnovnoytexttablbullit2">
    <w:name w:val="03osnovnoytexttablbullit2"/>
    <w:basedOn w:val="ac"/>
    <w:rsid w:val="00220D89"/>
    <w:pPr>
      <w:spacing w:before="120" w:after="0" w:line="320" w:lineRule="atLeast"/>
      <w:ind w:left="780" w:hanging="460"/>
    </w:pPr>
    <w:rPr>
      <w:rFonts w:ascii="GaramondC" w:hAnsi="GaramondC"/>
      <w:color w:val="000000"/>
      <w:sz w:val="20"/>
      <w:szCs w:val="20"/>
    </w:rPr>
  </w:style>
  <w:style w:type="paragraph" w:customStyle="1" w:styleId="03osnovnoytexttablbullit3">
    <w:name w:val="03osnovnoytexttablbullit3"/>
    <w:basedOn w:val="ac"/>
    <w:rsid w:val="00220D89"/>
    <w:pPr>
      <w:spacing w:before="120" w:after="0" w:line="320" w:lineRule="atLeast"/>
      <w:ind w:left="1240" w:hanging="460"/>
    </w:pPr>
    <w:rPr>
      <w:rFonts w:ascii="GaramondC" w:hAnsi="GaramondC"/>
      <w:color w:val="000000"/>
      <w:sz w:val="20"/>
      <w:szCs w:val="20"/>
    </w:rPr>
  </w:style>
  <w:style w:type="character" w:customStyle="1" w:styleId="affffd">
    <w:name w:val="внимание"/>
    <w:rsid w:val="00220D89"/>
    <w:rPr>
      <w:rFonts w:ascii="Times New Roman" w:hAnsi="Times New Roman"/>
      <w:i/>
      <w:color w:val="auto"/>
      <w:shd w:val="clear" w:color="auto" w:fill="FF0000"/>
    </w:rPr>
  </w:style>
  <w:style w:type="paragraph" w:customStyle="1" w:styleId="113">
    <w:name w:val="11"/>
    <w:basedOn w:val="ac"/>
    <w:rsid w:val="00220D89"/>
    <w:pPr>
      <w:spacing w:before="150" w:after="150" w:line="240" w:lineRule="auto"/>
      <w:ind w:left="150" w:right="150"/>
    </w:pPr>
    <w:rPr>
      <w:rFonts w:ascii="Times New Roman" w:hAnsi="Times New Roman"/>
      <w:sz w:val="24"/>
      <w:szCs w:val="24"/>
    </w:rPr>
  </w:style>
  <w:style w:type="character" w:customStyle="1" w:styleId="af90">
    <w:name w:val="af9"/>
    <w:basedOn w:val="ad"/>
    <w:rsid w:val="00220D89"/>
  </w:style>
  <w:style w:type="paragraph" w:customStyle="1" w:styleId="affffe">
    <w:name w:val="af"/>
    <w:basedOn w:val="ac"/>
    <w:rsid w:val="00220D89"/>
    <w:pPr>
      <w:spacing w:before="150" w:after="150" w:line="240" w:lineRule="auto"/>
      <w:ind w:left="150" w:right="150"/>
    </w:pPr>
    <w:rPr>
      <w:rFonts w:ascii="Times New Roman" w:hAnsi="Times New Roman"/>
      <w:sz w:val="24"/>
      <w:szCs w:val="24"/>
    </w:rPr>
  </w:style>
  <w:style w:type="paragraph" w:customStyle="1" w:styleId="3e">
    <w:name w:val="3"/>
    <w:basedOn w:val="ac"/>
    <w:rsid w:val="00220D89"/>
    <w:pPr>
      <w:spacing w:before="150" w:after="150" w:line="240" w:lineRule="auto"/>
      <w:ind w:left="150" w:right="150"/>
    </w:pPr>
    <w:rPr>
      <w:rFonts w:ascii="Times New Roman" w:hAnsi="Times New Roman"/>
      <w:sz w:val="24"/>
      <w:szCs w:val="24"/>
    </w:rPr>
  </w:style>
  <w:style w:type="character" w:customStyle="1" w:styleId="afffff">
    <w:name w:val="коммент"/>
    <w:rsid w:val="00220D89"/>
    <w:rPr>
      <w:i/>
      <w:u w:val="single"/>
      <w:shd w:val="clear" w:color="auto" w:fill="FFFF99"/>
    </w:rPr>
  </w:style>
  <w:style w:type="paragraph" w:customStyle="1" w:styleId="-1">
    <w:name w:val="Контракт-раздел"/>
    <w:basedOn w:val="ac"/>
    <w:next w:val="-2"/>
    <w:rsid w:val="00220D89"/>
    <w:pPr>
      <w:keepNext/>
      <w:numPr>
        <w:numId w:val="4"/>
      </w:numPr>
      <w:tabs>
        <w:tab w:val="left" w:pos="540"/>
      </w:tabs>
      <w:suppressAutoHyphens/>
      <w:spacing w:before="360" w:line="240" w:lineRule="auto"/>
      <w:jc w:val="center"/>
      <w:outlineLvl w:val="3"/>
    </w:pPr>
    <w:rPr>
      <w:rFonts w:ascii="Times New Roman" w:hAnsi="Times New Roman"/>
      <w:b/>
      <w:bCs/>
      <w:caps/>
      <w:smallCaps/>
      <w:sz w:val="24"/>
      <w:szCs w:val="24"/>
    </w:rPr>
  </w:style>
  <w:style w:type="paragraph" w:customStyle="1" w:styleId="-2">
    <w:name w:val="Контракт-пункт"/>
    <w:basedOn w:val="ac"/>
    <w:rsid w:val="00220D89"/>
    <w:pPr>
      <w:numPr>
        <w:ilvl w:val="1"/>
        <w:numId w:val="4"/>
      </w:numPr>
      <w:spacing w:after="0" w:line="240" w:lineRule="auto"/>
      <w:jc w:val="both"/>
    </w:pPr>
    <w:rPr>
      <w:rFonts w:ascii="Times New Roman" w:hAnsi="Times New Roman"/>
      <w:sz w:val="24"/>
      <w:szCs w:val="24"/>
    </w:rPr>
  </w:style>
  <w:style w:type="paragraph" w:customStyle="1" w:styleId="-3">
    <w:name w:val="Контракт-подпункт"/>
    <w:basedOn w:val="ac"/>
    <w:link w:val="-7"/>
    <w:rsid w:val="00220D89"/>
    <w:pPr>
      <w:numPr>
        <w:ilvl w:val="2"/>
        <w:numId w:val="4"/>
      </w:numPr>
      <w:spacing w:after="0" w:line="240" w:lineRule="auto"/>
      <w:jc w:val="both"/>
    </w:pPr>
    <w:rPr>
      <w:rFonts w:ascii="Times New Roman" w:hAnsi="Times New Roman"/>
      <w:sz w:val="24"/>
      <w:szCs w:val="24"/>
      <w:lang w:val="x-none" w:eastAsia="x-none"/>
    </w:rPr>
  </w:style>
  <w:style w:type="character" w:customStyle="1" w:styleId="-7">
    <w:name w:val="Контракт-подпункт Знак"/>
    <w:link w:val="-3"/>
    <w:rsid w:val="00220D89"/>
    <w:rPr>
      <w:rFonts w:ascii="Times New Roman" w:hAnsi="Times New Roman"/>
      <w:sz w:val="24"/>
      <w:szCs w:val="24"/>
      <w:lang w:val="x-none" w:eastAsia="x-none"/>
    </w:rPr>
  </w:style>
  <w:style w:type="paragraph" w:customStyle="1" w:styleId="-4">
    <w:name w:val="Контракт-подподпункт"/>
    <w:basedOn w:val="ac"/>
    <w:rsid w:val="00220D89"/>
    <w:pPr>
      <w:numPr>
        <w:ilvl w:val="3"/>
        <w:numId w:val="4"/>
      </w:numPr>
      <w:spacing w:after="0" w:line="240" w:lineRule="auto"/>
      <w:jc w:val="both"/>
    </w:pPr>
    <w:rPr>
      <w:rFonts w:ascii="Times New Roman" w:hAnsi="Times New Roman"/>
      <w:sz w:val="24"/>
      <w:szCs w:val="24"/>
    </w:rPr>
  </w:style>
  <w:style w:type="paragraph" w:customStyle="1" w:styleId="3f">
    <w:name w:val="Стиль Оглавление 3 +"/>
    <w:basedOn w:val="38"/>
    <w:rsid w:val="00220D89"/>
    <w:pPr>
      <w:ind w:left="240"/>
    </w:pPr>
  </w:style>
  <w:style w:type="paragraph" w:styleId="afffff0">
    <w:name w:val="List Number"/>
    <w:basedOn w:val="ac"/>
    <w:rsid w:val="00220D89"/>
    <w:pPr>
      <w:spacing w:before="120" w:after="0" w:line="240" w:lineRule="auto"/>
      <w:jc w:val="both"/>
    </w:pPr>
    <w:rPr>
      <w:rFonts w:ascii="Arial" w:hAnsi="Arial"/>
      <w:sz w:val="24"/>
      <w:szCs w:val="20"/>
    </w:rPr>
  </w:style>
  <w:style w:type="paragraph" w:styleId="21">
    <w:name w:val="List Bullet 2"/>
    <w:basedOn w:val="ac"/>
    <w:autoRedefine/>
    <w:uiPriority w:val="99"/>
    <w:rsid w:val="00220D89"/>
    <w:pPr>
      <w:numPr>
        <w:numId w:val="5"/>
      </w:numPr>
      <w:spacing w:after="60" w:line="240" w:lineRule="auto"/>
      <w:jc w:val="both"/>
    </w:pPr>
    <w:rPr>
      <w:rFonts w:ascii="Times New Roman" w:hAnsi="Times New Roman"/>
      <w:sz w:val="24"/>
      <w:szCs w:val="20"/>
    </w:rPr>
  </w:style>
  <w:style w:type="paragraph" w:customStyle="1" w:styleId="1d">
    <w:name w:val="текст1"/>
    <w:rsid w:val="00220D89"/>
    <w:pPr>
      <w:autoSpaceDE w:val="0"/>
      <w:autoSpaceDN w:val="0"/>
      <w:adjustRightInd w:val="0"/>
      <w:ind w:firstLine="397"/>
      <w:jc w:val="both"/>
    </w:pPr>
    <w:rPr>
      <w:rFonts w:ascii="SchoolBookC" w:hAnsi="SchoolBookC"/>
      <w:sz w:val="24"/>
    </w:rPr>
  </w:style>
  <w:style w:type="character" w:customStyle="1" w:styleId="Normal">
    <w:name w:val="Normal Знак"/>
    <w:rsid w:val="00220D89"/>
    <w:rPr>
      <w:snapToGrid w:val="0"/>
      <w:sz w:val="24"/>
      <w:lang w:val="ru-RU" w:eastAsia="ru-RU" w:bidi="ar-SA"/>
    </w:rPr>
  </w:style>
  <w:style w:type="paragraph" w:customStyle="1" w:styleId="2f1">
    <w:name w:val="Обычный2"/>
    <w:basedOn w:val="ac"/>
    <w:rsid w:val="00220D89"/>
    <w:pPr>
      <w:spacing w:before="100" w:beforeAutospacing="1" w:after="100" w:afterAutospacing="1" w:line="240" w:lineRule="auto"/>
    </w:pPr>
    <w:rPr>
      <w:rFonts w:ascii="Times New Roman" w:hAnsi="Times New Roman"/>
      <w:sz w:val="24"/>
      <w:szCs w:val="24"/>
    </w:rPr>
  </w:style>
  <w:style w:type="paragraph" w:customStyle="1" w:styleId="210">
    <w:name w:val="Основной текст 21"/>
    <w:basedOn w:val="ac"/>
    <w:rsid w:val="00220D89"/>
    <w:pPr>
      <w:widowControl w:val="0"/>
      <w:spacing w:after="0" w:line="360" w:lineRule="auto"/>
      <w:ind w:firstLine="720"/>
      <w:jc w:val="both"/>
    </w:pPr>
    <w:rPr>
      <w:rFonts w:ascii="Times New Roman" w:hAnsi="Times New Roman"/>
      <w:sz w:val="26"/>
      <w:szCs w:val="20"/>
    </w:rPr>
  </w:style>
  <w:style w:type="character" w:customStyle="1" w:styleId="afffff1">
    <w:name w:val="комментарий"/>
    <w:semiHidden/>
    <w:rsid w:val="00220D89"/>
    <w:rPr>
      <w:i/>
      <w:u w:val="single"/>
      <w:shd w:val="clear" w:color="auto" w:fill="FFFF99"/>
    </w:rPr>
  </w:style>
  <w:style w:type="character" w:styleId="HTML">
    <w:name w:val="HTML Typewriter"/>
    <w:uiPriority w:val="99"/>
    <w:rsid w:val="00220D89"/>
    <w:rPr>
      <w:rFonts w:ascii="Courier New" w:hAnsi="Courier New" w:cs="Courier New"/>
      <w:sz w:val="20"/>
      <w:szCs w:val="20"/>
    </w:rPr>
  </w:style>
  <w:style w:type="paragraph" w:customStyle="1" w:styleId="-20">
    <w:name w:val="Контракт-пункт2"/>
    <w:basedOn w:val="ac"/>
    <w:rsid w:val="00220D89"/>
    <w:pPr>
      <w:tabs>
        <w:tab w:val="num" w:pos="4442"/>
      </w:tabs>
      <w:spacing w:after="0" w:line="240" w:lineRule="auto"/>
      <w:ind w:left="4442" w:hanging="851"/>
      <w:jc w:val="both"/>
    </w:pPr>
    <w:rPr>
      <w:rFonts w:ascii="Times New Roman" w:hAnsi="Times New Roman"/>
      <w:sz w:val="24"/>
      <w:szCs w:val="24"/>
    </w:rPr>
  </w:style>
  <w:style w:type="paragraph" w:customStyle="1" w:styleId="-30">
    <w:name w:val="Контракт-пункт3"/>
    <w:basedOn w:val="ac"/>
    <w:rsid w:val="00220D89"/>
    <w:pPr>
      <w:tabs>
        <w:tab w:val="num" w:pos="4442"/>
      </w:tabs>
      <w:spacing w:after="0" w:line="240" w:lineRule="auto"/>
      <w:ind w:left="4442" w:hanging="851"/>
      <w:jc w:val="both"/>
    </w:pPr>
    <w:rPr>
      <w:rFonts w:ascii="Times New Roman" w:hAnsi="Times New Roman"/>
      <w:sz w:val="24"/>
      <w:szCs w:val="24"/>
    </w:rPr>
  </w:style>
  <w:style w:type="paragraph" w:customStyle="1" w:styleId="-40">
    <w:name w:val="Контракт-пункт4"/>
    <w:basedOn w:val="ac"/>
    <w:rsid w:val="00220D89"/>
    <w:pPr>
      <w:tabs>
        <w:tab w:val="num" w:pos="5009"/>
      </w:tabs>
      <w:spacing w:after="0" w:line="240" w:lineRule="auto"/>
      <w:ind w:left="5009" w:hanging="567"/>
      <w:jc w:val="both"/>
    </w:pPr>
    <w:rPr>
      <w:rFonts w:ascii="Times New Roman" w:hAnsi="Times New Roman"/>
      <w:sz w:val="24"/>
      <w:szCs w:val="24"/>
    </w:rPr>
  </w:style>
  <w:style w:type="paragraph" w:styleId="2f2">
    <w:name w:val="List Continue 2"/>
    <w:basedOn w:val="ac"/>
    <w:uiPriority w:val="99"/>
    <w:rsid w:val="00220D89"/>
    <w:pPr>
      <w:spacing w:line="240" w:lineRule="auto"/>
      <w:ind w:left="566" w:firstLine="567"/>
      <w:jc w:val="both"/>
    </w:pPr>
    <w:rPr>
      <w:rFonts w:ascii="Times New Roman" w:hAnsi="Times New Roman"/>
      <w:sz w:val="24"/>
      <w:szCs w:val="24"/>
    </w:rPr>
  </w:style>
  <w:style w:type="paragraph" w:customStyle="1" w:styleId="095">
    <w:name w:val="Стиль Первая строка:  095 см"/>
    <w:basedOn w:val="ac"/>
    <w:rsid w:val="00220D89"/>
    <w:pPr>
      <w:spacing w:after="0" w:line="240" w:lineRule="auto"/>
      <w:ind w:firstLine="567"/>
      <w:jc w:val="both"/>
    </w:pPr>
    <w:rPr>
      <w:rFonts w:ascii="Times New Roman" w:hAnsi="Times New Roman"/>
      <w:sz w:val="24"/>
      <w:szCs w:val="20"/>
    </w:rPr>
  </w:style>
  <w:style w:type="numbering" w:customStyle="1" w:styleId="1">
    <w:name w:val="Стиль1"/>
    <w:rsid w:val="00220D89"/>
    <w:pPr>
      <w:numPr>
        <w:numId w:val="6"/>
      </w:numPr>
    </w:pPr>
  </w:style>
  <w:style w:type="paragraph" w:customStyle="1" w:styleId="1e">
    <w:name w:val="Знак1"/>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afffff2">
    <w:name w:val="маркированный"/>
    <w:basedOn w:val="ac"/>
    <w:semiHidden/>
    <w:rsid w:val="00220D89"/>
    <w:pPr>
      <w:spacing w:after="0" w:line="240" w:lineRule="auto"/>
      <w:jc w:val="both"/>
    </w:pPr>
    <w:rPr>
      <w:rFonts w:ascii="Times New Roman" w:hAnsi="Times New Roman"/>
      <w:sz w:val="24"/>
      <w:szCs w:val="24"/>
    </w:rPr>
  </w:style>
  <w:style w:type="paragraph" w:customStyle="1" w:styleId="afffff3">
    <w:name w:val="нумерованный"/>
    <w:basedOn w:val="ac"/>
    <w:semiHidden/>
    <w:rsid w:val="00220D89"/>
    <w:pPr>
      <w:tabs>
        <w:tab w:val="num" w:pos="567"/>
      </w:tabs>
      <w:spacing w:after="0" w:line="240" w:lineRule="auto"/>
      <w:ind w:left="567" w:hanging="567"/>
      <w:jc w:val="both"/>
    </w:pPr>
    <w:rPr>
      <w:rFonts w:ascii="Times New Roman" w:hAnsi="Times New Roman"/>
      <w:sz w:val="24"/>
      <w:szCs w:val="24"/>
    </w:rPr>
  </w:style>
  <w:style w:type="paragraph" w:customStyle="1" w:styleId="Iauiue">
    <w:name w:val="Iau?iue"/>
    <w:rsid w:val="00220D89"/>
    <w:pPr>
      <w:widowControl w:val="0"/>
    </w:pPr>
    <w:rPr>
      <w:rFonts w:ascii="Times New Roman" w:hAnsi="Times New Roman"/>
      <w:color w:val="000000"/>
      <w:sz w:val="24"/>
      <w:lang w:eastAsia="en-US"/>
    </w:rPr>
  </w:style>
  <w:style w:type="paragraph" w:customStyle="1" w:styleId="FR4">
    <w:name w:val="FR4"/>
    <w:rsid w:val="00220D89"/>
    <w:pPr>
      <w:widowControl w:val="0"/>
      <w:autoSpaceDE w:val="0"/>
      <w:autoSpaceDN w:val="0"/>
      <w:adjustRightInd w:val="0"/>
    </w:pPr>
    <w:rPr>
      <w:rFonts w:ascii="Arial" w:hAnsi="Arial" w:cs="Arial"/>
      <w:sz w:val="22"/>
      <w:szCs w:val="22"/>
    </w:rPr>
  </w:style>
  <w:style w:type="paragraph" w:customStyle="1" w:styleId="1f">
    <w:name w:val="Текст выноски1"/>
    <w:basedOn w:val="ac"/>
    <w:semiHidden/>
    <w:rsid w:val="00220D89"/>
    <w:pPr>
      <w:spacing w:before="120" w:after="0" w:line="240" w:lineRule="auto"/>
      <w:jc w:val="both"/>
    </w:pPr>
    <w:rPr>
      <w:rFonts w:ascii="Tahoma" w:hAnsi="Tahoma" w:cs="Tahoma"/>
      <w:sz w:val="16"/>
      <w:szCs w:val="16"/>
    </w:rPr>
  </w:style>
  <w:style w:type="paragraph" w:customStyle="1" w:styleId="CommentSubject">
    <w:name w:val="Comment Subject"/>
    <w:basedOn w:val="affa"/>
    <w:next w:val="affa"/>
    <w:semiHidden/>
    <w:rsid w:val="00220D89"/>
    <w:pPr>
      <w:spacing w:before="120"/>
      <w:jc w:val="both"/>
    </w:pPr>
    <w:rPr>
      <w:b/>
      <w:bCs/>
    </w:rPr>
  </w:style>
  <w:style w:type="paragraph" w:customStyle="1" w:styleId="-21">
    <w:name w:val="Пункт-2"/>
    <w:basedOn w:val="afff2"/>
    <w:rsid w:val="00220D89"/>
    <w:pPr>
      <w:keepNext/>
      <w:numPr>
        <w:ilvl w:val="2"/>
      </w:numPr>
      <w:tabs>
        <w:tab w:val="num" w:pos="1134"/>
        <w:tab w:val="num" w:pos="1980"/>
      </w:tabs>
      <w:suppressAutoHyphens/>
      <w:spacing w:before="240" w:after="120"/>
      <w:ind w:left="1134" w:hanging="1134"/>
      <w:jc w:val="left"/>
      <w:outlineLvl w:val="2"/>
    </w:pPr>
    <w:rPr>
      <w:b/>
      <w:bCs/>
      <w:sz w:val="28"/>
    </w:rPr>
  </w:style>
  <w:style w:type="character" w:customStyle="1" w:styleId="spelle">
    <w:name w:val="spelle"/>
    <w:basedOn w:val="ad"/>
    <w:rsid w:val="00220D89"/>
  </w:style>
  <w:style w:type="paragraph" w:customStyle="1" w:styleId="311">
    <w:name w:val="Основной текст 31"/>
    <w:basedOn w:val="ac"/>
    <w:rsid w:val="00220D89"/>
    <w:pPr>
      <w:spacing w:after="0" w:line="240" w:lineRule="auto"/>
      <w:jc w:val="both"/>
    </w:pPr>
    <w:rPr>
      <w:rFonts w:ascii="Times New Roman" w:hAnsi="Times New Roman"/>
      <w:sz w:val="24"/>
      <w:szCs w:val="20"/>
    </w:rPr>
  </w:style>
  <w:style w:type="paragraph" w:customStyle="1" w:styleId="211">
    <w:name w:val="Основной текст с отступом 21"/>
    <w:basedOn w:val="ac"/>
    <w:rsid w:val="00220D89"/>
    <w:pPr>
      <w:spacing w:after="0" w:line="240" w:lineRule="auto"/>
      <w:ind w:left="-852" w:firstLine="852"/>
    </w:pPr>
    <w:rPr>
      <w:rFonts w:ascii="Times New Roman" w:hAnsi="Times New Roman"/>
      <w:sz w:val="28"/>
      <w:szCs w:val="24"/>
      <w:lang w:eastAsia="ar-SA"/>
    </w:rPr>
  </w:style>
  <w:style w:type="paragraph" w:customStyle="1" w:styleId="afffff4">
    <w:name w:val="Содержимое таблицы"/>
    <w:basedOn w:val="ac"/>
    <w:rsid w:val="00220D89"/>
    <w:pPr>
      <w:suppressLineNumbers/>
      <w:suppressAutoHyphens/>
      <w:spacing w:before="120" w:after="0" w:line="240" w:lineRule="auto"/>
      <w:jc w:val="both"/>
    </w:pPr>
    <w:rPr>
      <w:rFonts w:ascii="Times New Roman" w:hAnsi="Times New Roman"/>
      <w:sz w:val="24"/>
      <w:szCs w:val="24"/>
      <w:lang w:eastAsia="ar-SA"/>
    </w:rPr>
  </w:style>
  <w:style w:type="character" w:customStyle="1" w:styleId="tis-value1">
    <w:name w:val="tis-value1"/>
    <w:rsid w:val="00220D89"/>
    <w:rPr>
      <w:b w:val="0"/>
      <w:bCs w:val="0"/>
      <w:vanish w:val="0"/>
      <w:webHidden w:val="0"/>
      <w:specVanish w:val="0"/>
    </w:rPr>
  </w:style>
  <w:style w:type="paragraph" w:customStyle="1" w:styleId="CharChar0">
    <w:name w:val="Char Знак Знак Char Знак Знак Знак Знак Знак Знак Знак Знак Знак Знак Знак Знак Знак Знак Знак Знак"/>
    <w:basedOn w:val="ac"/>
    <w:rsid w:val="00220D89"/>
    <w:pPr>
      <w:spacing w:after="0" w:line="240" w:lineRule="auto"/>
    </w:pPr>
    <w:rPr>
      <w:rFonts w:ascii="Verdana" w:hAnsi="Verdana" w:cs="Verdana"/>
      <w:sz w:val="20"/>
      <w:szCs w:val="20"/>
      <w:lang w:val="en-US" w:eastAsia="en-US"/>
    </w:rPr>
  </w:style>
  <w:style w:type="paragraph" w:customStyle="1" w:styleId="CharChar2">
    <w:name w:val="Char Char2"/>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CharChar1">
    <w:name w:val="Char Char"/>
    <w:basedOn w:val="ac"/>
    <w:rsid w:val="00220D89"/>
    <w:pPr>
      <w:spacing w:before="100" w:beforeAutospacing="1" w:after="100" w:afterAutospacing="1" w:line="240" w:lineRule="auto"/>
    </w:pPr>
    <w:rPr>
      <w:rFonts w:ascii="Tahoma" w:hAnsi="Tahoma"/>
      <w:sz w:val="20"/>
      <w:szCs w:val="20"/>
      <w:lang w:val="en-US" w:eastAsia="en-US"/>
    </w:rPr>
  </w:style>
  <w:style w:type="paragraph" w:customStyle="1" w:styleId="xl25">
    <w:name w:val="xl25"/>
    <w:basedOn w:val="ac"/>
    <w:rsid w:val="00220D89"/>
    <w:pPr>
      <w:pBdr>
        <w:top w:val="single" w:sz="8" w:space="0" w:color="auto"/>
        <w:left w:val="single" w:sz="8" w:space="0" w:color="auto"/>
        <w:right w:val="single" w:sz="4" w:space="0" w:color="auto"/>
      </w:pBdr>
      <w:spacing w:before="100" w:beforeAutospacing="1" w:after="100" w:afterAutospacing="1" w:line="240" w:lineRule="auto"/>
    </w:pPr>
    <w:rPr>
      <w:rFonts w:ascii="Times New Roman" w:hAnsi="Times New Roman"/>
      <w:sz w:val="24"/>
      <w:szCs w:val="24"/>
    </w:rPr>
  </w:style>
  <w:style w:type="paragraph" w:customStyle="1" w:styleId="xl26">
    <w:name w:val="xl26"/>
    <w:basedOn w:val="ac"/>
    <w:rsid w:val="00220D89"/>
    <w:pPr>
      <w:pBdr>
        <w:top w:val="single" w:sz="8" w:space="0" w:color="auto"/>
      </w:pBdr>
      <w:spacing w:before="100" w:beforeAutospacing="1" w:after="100" w:afterAutospacing="1" w:line="240" w:lineRule="auto"/>
    </w:pPr>
    <w:rPr>
      <w:rFonts w:ascii="Arial" w:hAnsi="Arial" w:cs="Arial"/>
      <w:sz w:val="24"/>
      <w:szCs w:val="24"/>
    </w:rPr>
  </w:style>
  <w:style w:type="paragraph" w:customStyle="1" w:styleId="xl27">
    <w:name w:val="xl27"/>
    <w:basedOn w:val="ac"/>
    <w:rsid w:val="00220D89"/>
    <w:pPr>
      <w:pBdr>
        <w:top w:val="single" w:sz="8" w:space="0" w:color="auto"/>
        <w:left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28">
    <w:name w:val="xl28"/>
    <w:basedOn w:val="ac"/>
    <w:rsid w:val="00220D89"/>
    <w:pPr>
      <w:pBdr>
        <w:top w:val="single" w:sz="8" w:space="0" w:color="auto"/>
        <w:lef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29">
    <w:name w:val="xl29"/>
    <w:basedOn w:val="ac"/>
    <w:rsid w:val="00220D89"/>
    <w:pPr>
      <w:pBdr>
        <w:left w:val="single" w:sz="8"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30">
    <w:name w:val="xl30"/>
    <w:basedOn w:val="ac"/>
    <w:rsid w:val="00220D89"/>
    <w:pPr>
      <w:spacing w:before="100" w:beforeAutospacing="1" w:after="100" w:afterAutospacing="1" w:line="240" w:lineRule="auto"/>
      <w:jc w:val="center"/>
    </w:pPr>
    <w:rPr>
      <w:rFonts w:ascii="Arial" w:hAnsi="Arial" w:cs="Arial"/>
      <w:sz w:val="24"/>
      <w:szCs w:val="24"/>
    </w:rPr>
  </w:style>
  <w:style w:type="paragraph" w:customStyle="1" w:styleId="xl31">
    <w:name w:val="xl31"/>
    <w:basedOn w:val="ac"/>
    <w:rsid w:val="00220D89"/>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32">
    <w:name w:val="xl32"/>
    <w:basedOn w:val="ac"/>
    <w:rsid w:val="00220D89"/>
    <w:pPr>
      <w:pBdr>
        <w:left w:val="single" w:sz="4" w:space="0" w:color="auto"/>
      </w:pBdr>
      <w:spacing w:before="100" w:beforeAutospacing="1" w:after="100" w:afterAutospacing="1" w:line="240" w:lineRule="auto"/>
      <w:jc w:val="center"/>
      <w:textAlignment w:val="center"/>
    </w:pPr>
    <w:rPr>
      <w:rFonts w:ascii="Arial" w:hAnsi="Arial" w:cs="Arial"/>
      <w:sz w:val="24"/>
      <w:szCs w:val="24"/>
    </w:rPr>
  </w:style>
  <w:style w:type="paragraph" w:customStyle="1" w:styleId="xl33">
    <w:name w:val="xl33"/>
    <w:basedOn w:val="ac"/>
    <w:rsid w:val="00220D89"/>
    <w:pPr>
      <w:pBdr>
        <w:left w:val="single" w:sz="8" w:space="0" w:color="auto"/>
        <w:bottom w:val="single" w:sz="4" w:space="0" w:color="auto"/>
        <w:right w:val="single" w:sz="4" w:space="0" w:color="auto"/>
      </w:pBdr>
      <w:spacing w:before="100" w:beforeAutospacing="1" w:after="100" w:afterAutospacing="1" w:line="240" w:lineRule="auto"/>
    </w:pPr>
    <w:rPr>
      <w:rFonts w:ascii="Arial" w:hAnsi="Arial" w:cs="Arial"/>
      <w:sz w:val="24"/>
      <w:szCs w:val="24"/>
    </w:rPr>
  </w:style>
  <w:style w:type="paragraph" w:customStyle="1" w:styleId="xl34">
    <w:name w:val="xl34"/>
    <w:basedOn w:val="ac"/>
    <w:rsid w:val="00220D89"/>
    <w:pPr>
      <w:spacing w:before="100" w:beforeAutospacing="1" w:after="100" w:afterAutospacing="1" w:line="240" w:lineRule="auto"/>
    </w:pPr>
    <w:rPr>
      <w:rFonts w:ascii="Arial" w:hAnsi="Arial" w:cs="Arial"/>
      <w:sz w:val="24"/>
      <w:szCs w:val="24"/>
    </w:rPr>
  </w:style>
  <w:style w:type="paragraph" w:customStyle="1" w:styleId="xl35">
    <w:name w:val="xl35"/>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36">
    <w:name w:val="xl3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7">
    <w:name w:val="xl37"/>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8">
    <w:name w:val="xl38"/>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hAnsi="Arial" w:cs="Arial"/>
      <w:sz w:val="18"/>
      <w:szCs w:val="18"/>
    </w:rPr>
  </w:style>
  <w:style w:type="paragraph" w:customStyle="1" w:styleId="xl39">
    <w:name w:val="xl39"/>
    <w:basedOn w:val="ac"/>
    <w:rsid w:val="00220D8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b/>
      <w:bCs/>
      <w:sz w:val="18"/>
      <w:szCs w:val="18"/>
    </w:rPr>
  </w:style>
  <w:style w:type="paragraph" w:customStyle="1" w:styleId="xl40">
    <w:name w:val="xl4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1">
    <w:name w:val="xl4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color w:val="000000"/>
      <w:sz w:val="18"/>
      <w:szCs w:val="18"/>
    </w:rPr>
  </w:style>
  <w:style w:type="paragraph" w:customStyle="1" w:styleId="xl42">
    <w:name w:val="xl4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3">
    <w:name w:val="xl43"/>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4">
    <w:name w:val="xl44"/>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5">
    <w:name w:val="xl45"/>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46">
    <w:name w:val="xl4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7">
    <w:name w:val="xl47"/>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8">
    <w:name w:val="xl4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49">
    <w:name w:val="xl49"/>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50">
    <w:name w:val="xl5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51">
    <w:name w:val="xl51"/>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sz w:val="18"/>
      <w:szCs w:val="18"/>
    </w:rPr>
  </w:style>
  <w:style w:type="paragraph" w:customStyle="1" w:styleId="xl52">
    <w:name w:val="xl52"/>
    <w:basedOn w:val="ac"/>
    <w:rsid w:val="00220D8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Arial" w:hAnsi="Arial" w:cs="Arial"/>
      <w:b/>
      <w:bCs/>
      <w:sz w:val="18"/>
      <w:szCs w:val="18"/>
    </w:rPr>
  </w:style>
  <w:style w:type="paragraph" w:customStyle="1" w:styleId="xl53">
    <w:name w:val="xl5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4">
    <w:name w:val="xl54"/>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5">
    <w:name w:val="xl55"/>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6">
    <w:name w:val="xl56"/>
    <w:basedOn w:val="ac"/>
    <w:rsid w:val="00220D89"/>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57">
    <w:name w:val="xl57"/>
    <w:basedOn w:val="ac"/>
    <w:rsid w:val="00220D89"/>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Arial" w:hAnsi="Arial" w:cs="Arial"/>
      <w:color w:val="000000"/>
      <w:sz w:val="18"/>
      <w:szCs w:val="18"/>
    </w:rPr>
  </w:style>
  <w:style w:type="paragraph" w:customStyle="1" w:styleId="xl58">
    <w:name w:val="xl58"/>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59">
    <w:name w:val="xl59"/>
    <w:basedOn w:val="ac"/>
    <w:rsid w:val="00220D89"/>
    <w:pPr>
      <w:pBdr>
        <w:top w:val="single" w:sz="4" w:space="0" w:color="auto"/>
        <w:left w:val="single" w:sz="4" w:space="0" w:color="auto"/>
      </w:pBdr>
      <w:spacing w:before="100" w:beforeAutospacing="1" w:after="100" w:afterAutospacing="1" w:line="240" w:lineRule="auto"/>
      <w:jc w:val="center"/>
      <w:textAlignment w:val="center"/>
    </w:pPr>
    <w:rPr>
      <w:rFonts w:ascii="Times New Roman" w:hAnsi="Times New Roman"/>
      <w:sz w:val="18"/>
      <w:szCs w:val="18"/>
    </w:rPr>
  </w:style>
  <w:style w:type="paragraph" w:customStyle="1" w:styleId="xl60">
    <w:name w:val="xl60"/>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rPr>
  </w:style>
  <w:style w:type="paragraph" w:customStyle="1" w:styleId="xl61">
    <w:name w:val="xl61"/>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62">
    <w:name w:val="xl62"/>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16"/>
      <w:szCs w:val="16"/>
    </w:rPr>
  </w:style>
  <w:style w:type="paragraph" w:customStyle="1" w:styleId="xl63">
    <w:name w:val="xl63"/>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16"/>
      <w:szCs w:val="16"/>
    </w:rPr>
  </w:style>
  <w:style w:type="paragraph" w:customStyle="1" w:styleId="xl64">
    <w:name w:val="xl64"/>
    <w:basedOn w:val="ac"/>
    <w:rsid w:val="00220D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16"/>
      <w:szCs w:val="16"/>
    </w:rPr>
  </w:style>
  <w:style w:type="paragraph" w:customStyle="1" w:styleId="xl65">
    <w:name w:val="xl65"/>
    <w:basedOn w:val="ac"/>
    <w:rsid w:val="00220D8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szCs w:val="24"/>
    </w:rPr>
  </w:style>
  <w:style w:type="paragraph" w:customStyle="1" w:styleId="xl86">
    <w:name w:val="xl86"/>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87">
    <w:name w:val="xl87"/>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88">
    <w:name w:val="xl8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89">
    <w:name w:val="xl89"/>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90">
    <w:name w:val="xl9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1">
    <w:name w:val="xl91"/>
    <w:basedOn w:val="ac"/>
    <w:rsid w:val="00220D89"/>
    <w:pPr>
      <w:pBdr>
        <w:top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2">
    <w:name w:val="xl9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
      <w:szCs w:val="2"/>
    </w:rPr>
  </w:style>
  <w:style w:type="paragraph" w:customStyle="1" w:styleId="xl93">
    <w:name w:val="xl93"/>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
      <w:szCs w:val="2"/>
    </w:rPr>
  </w:style>
  <w:style w:type="paragraph" w:customStyle="1" w:styleId="xl94">
    <w:name w:val="xl94"/>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5">
    <w:name w:val="xl95"/>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6">
    <w:name w:val="xl96"/>
    <w:basedOn w:val="ac"/>
    <w:rsid w:val="00220D89"/>
    <w:pPr>
      <w:pBdr>
        <w:top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7">
    <w:name w:val="xl97"/>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8">
    <w:name w:val="xl98"/>
    <w:basedOn w:val="ac"/>
    <w:rsid w:val="00220D89"/>
    <w:pPr>
      <w:pBdr>
        <w:top w:val="single" w:sz="4" w:space="0" w:color="auto"/>
        <w:left w:val="single" w:sz="4" w:space="0" w:color="auto"/>
        <w:bottom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99">
    <w:name w:val="xl99"/>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0">
    <w:name w:val="xl100"/>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1">
    <w:name w:val="xl101"/>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02">
    <w:name w:val="xl102"/>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3">
    <w:name w:val="xl103"/>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4">
    <w:name w:val="xl104"/>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05">
    <w:name w:val="xl105"/>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06">
    <w:name w:val="xl106"/>
    <w:basedOn w:val="ac"/>
    <w:rsid w:val="00220D89"/>
    <w:pPr>
      <w:pBdr>
        <w:top w:val="single" w:sz="4" w:space="0" w:color="auto"/>
        <w:left w:val="single" w:sz="4" w:space="0" w:color="auto"/>
        <w:bottom w:val="single" w:sz="4" w:space="0" w:color="auto"/>
      </w:pBdr>
      <w:spacing w:before="100" w:beforeAutospacing="1" w:after="100" w:afterAutospacing="1" w:line="240" w:lineRule="auto"/>
    </w:pPr>
    <w:rPr>
      <w:rFonts w:ascii="Times New Roman" w:hAnsi="Times New Roman"/>
      <w:sz w:val="2"/>
      <w:szCs w:val="2"/>
    </w:rPr>
  </w:style>
  <w:style w:type="paragraph" w:customStyle="1" w:styleId="xl107">
    <w:name w:val="xl107"/>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08">
    <w:name w:val="xl108"/>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09">
    <w:name w:val="xl109"/>
    <w:basedOn w:val="ac"/>
    <w:rsid w:val="00220D89"/>
    <w:pPr>
      <w:pBdr>
        <w:top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10">
    <w:name w:val="xl110"/>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11">
    <w:name w:val="xl111"/>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2">
    <w:name w:val="xl112"/>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3">
    <w:name w:val="xl113"/>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14">
    <w:name w:val="xl114"/>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15">
    <w:name w:val="xl115"/>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16">
    <w:name w:val="xl116"/>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2"/>
      <w:szCs w:val="2"/>
    </w:rPr>
  </w:style>
  <w:style w:type="paragraph" w:customStyle="1" w:styleId="xl117">
    <w:name w:val="xl117"/>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hAnsi="Times New Roman"/>
      <w:sz w:val="2"/>
      <w:szCs w:val="2"/>
    </w:rPr>
  </w:style>
  <w:style w:type="paragraph" w:customStyle="1" w:styleId="xl118">
    <w:name w:val="xl118"/>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19">
    <w:name w:val="xl119"/>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0">
    <w:name w:val="xl120"/>
    <w:basedOn w:val="ac"/>
    <w:rsid w:val="00220D8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21">
    <w:name w:val="xl121"/>
    <w:basedOn w:val="ac"/>
    <w:rsid w:val="00220D8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2">
    <w:name w:val="xl122"/>
    <w:basedOn w:val="ac"/>
    <w:rsid w:val="00220D89"/>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3">
    <w:name w:val="xl123"/>
    <w:basedOn w:val="ac"/>
    <w:rsid w:val="00220D89"/>
    <w:pPr>
      <w:pBdr>
        <w:top w:val="single" w:sz="4" w:space="0" w:color="auto"/>
        <w:left w:val="single" w:sz="4" w:space="0" w:color="auto"/>
        <w:bottom w:val="single" w:sz="4" w:space="0" w:color="auto"/>
        <w:right w:val="single" w:sz="8"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4">
    <w:name w:val="xl124"/>
    <w:basedOn w:val="ac"/>
    <w:rsid w:val="00220D89"/>
    <w:pPr>
      <w:pBdr>
        <w:top w:val="single" w:sz="4" w:space="0" w:color="auto"/>
        <w:left w:val="single" w:sz="8" w:space="0" w:color="auto"/>
        <w:bottom w:val="single" w:sz="4" w:space="0" w:color="auto"/>
        <w:right w:val="single" w:sz="4" w:space="0" w:color="auto"/>
      </w:pBdr>
      <w:shd w:val="clear" w:color="auto" w:fill="000000"/>
      <w:spacing w:before="100" w:beforeAutospacing="1" w:after="100" w:afterAutospacing="1" w:line="240" w:lineRule="auto"/>
      <w:jc w:val="center"/>
    </w:pPr>
    <w:rPr>
      <w:rFonts w:ascii="Times New Roman" w:hAnsi="Times New Roman"/>
      <w:sz w:val="2"/>
      <w:szCs w:val="2"/>
    </w:rPr>
  </w:style>
  <w:style w:type="paragraph" w:customStyle="1" w:styleId="xl125">
    <w:name w:val="xl125"/>
    <w:basedOn w:val="ac"/>
    <w:rsid w:val="00220D89"/>
    <w:pPr>
      <w:pBdr>
        <w:top w:val="single" w:sz="4" w:space="0" w:color="auto"/>
        <w:left w:val="single" w:sz="4" w:space="0" w:color="auto"/>
        <w:bottom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26">
    <w:name w:val="xl126"/>
    <w:basedOn w:val="ac"/>
    <w:rsid w:val="00220D89"/>
    <w:pPr>
      <w:pBdr>
        <w:top w:val="single" w:sz="4" w:space="0" w:color="auto"/>
        <w:left w:val="single" w:sz="8" w:space="0" w:color="auto"/>
        <w:right w:val="single" w:sz="4" w:space="0" w:color="auto"/>
      </w:pBdr>
      <w:spacing w:before="100" w:beforeAutospacing="1" w:after="100" w:afterAutospacing="1" w:line="240" w:lineRule="auto"/>
      <w:jc w:val="center"/>
    </w:pPr>
    <w:rPr>
      <w:rFonts w:ascii="Times New Roman" w:hAnsi="Times New Roman"/>
      <w:sz w:val="2"/>
      <w:szCs w:val="2"/>
    </w:rPr>
  </w:style>
  <w:style w:type="paragraph" w:customStyle="1" w:styleId="xl127">
    <w:name w:val="xl127"/>
    <w:basedOn w:val="ac"/>
    <w:rsid w:val="00220D89"/>
    <w:pPr>
      <w:pBdr>
        <w:top w:val="single" w:sz="4" w:space="0" w:color="auto"/>
        <w:left w:val="single" w:sz="4" w:space="0" w:color="auto"/>
        <w:right w:val="single" w:sz="8" w:space="0" w:color="auto"/>
      </w:pBdr>
      <w:spacing w:before="100" w:beforeAutospacing="1" w:after="100" w:afterAutospacing="1" w:line="240" w:lineRule="auto"/>
      <w:jc w:val="center"/>
    </w:pPr>
    <w:rPr>
      <w:rFonts w:ascii="Times New Roman" w:hAnsi="Times New Roman"/>
      <w:sz w:val="2"/>
      <w:szCs w:val="2"/>
    </w:rPr>
  </w:style>
  <w:style w:type="paragraph" w:customStyle="1" w:styleId="xl128">
    <w:name w:val="xl128"/>
    <w:basedOn w:val="ac"/>
    <w:rsid w:val="00220D89"/>
    <w:pPr>
      <w:pBdr>
        <w:top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29">
    <w:name w:val="xl129"/>
    <w:basedOn w:val="ac"/>
    <w:rsid w:val="00220D89"/>
    <w:pPr>
      <w:pBdr>
        <w:top w:val="single" w:sz="4" w:space="0" w:color="auto"/>
        <w:left w:val="single" w:sz="4"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0">
    <w:name w:val="xl130"/>
    <w:basedOn w:val="ac"/>
    <w:rsid w:val="00220D89"/>
    <w:pPr>
      <w:pBdr>
        <w:top w:val="single" w:sz="4" w:space="0" w:color="auto"/>
        <w:left w:val="single" w:sz="4" w:space="0" w:color="auto"/>
        <w:right w:val="single" w:sz="8"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1">
    <w:name w:val="xl131"/>
    <w:basedOn w:val="ac"/>
    <w:rsid w:val="00220D89"/>
    <w:pPr>
      <w:pBdr>
        <w:top w:val="single" w:sz="4" w:space="0" w:color="auto"/>
        <w:left w:val="single" w:sz="8" w:space="0" w:color="auto"/>
        <w:righ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2">
    <w:name w:val="xl132"/>
    <w:basedOn w:val="ac"/>
    <w:rsid w:val="00220D89"/>
    <w:pPr>
      <w:pBdr>
        <w:top w:val="single" w:sz="4" w:space="0" w:color="auto"/>
        <w:left w:val="single" w:sz="4" w:space="0" w:color="auto"/>
      </w:pBdr>
      <w:shd w:val="clear" w:color="auto" w:fill="000000"/>
      <w:spacing w:before="100" w:beforeAutospacing="1" w:after="100" w:afterAutospacing="1" w:line="240" w:lineRule="auto"/>
    </w:pPr>
    <w:rPr>
      <w:rFonts w:ascii="Times New Roman" w:hAnsi="Times New Roman"/>
      <w:sz w:val="2"/>
      <w:szCs w:val="2"/>
    </w:rPr>
  </w:style>
  <w:style w:type="paragraph" w:customStyle="1" w:styleId="xl133">
    <w:name w:val="xl133"/>
    <w:basedOn w:val="ac"/>
    <w:rsid w:val="00220D89"/>
    <w:pPr>
      <w:pBdr>
        <w:top w:val="single" w:sz="4" w:space="0" w:color="auto"/>
        <w:left w:val="single" w:sz="4" w:space="0" w:color="auto"/>
        <w:right w:val="single" w:sz="8" w:space="0" w:color="auto"/>
      </w:pBdr>
      <w:spacing w:before="100" w:beforeAutospacing="1" w:after="100" w:afterAutospacing="1" w:line="240" w:lineRule="auto"/>
    </w:pPr>
    <w:rPr>
      <w:rFonts w:ascii="Times New Roman" w:hAnsi="Times New Roman"/>
      <w:sz w:val="2"/>
      <w:szCs w:val="2"/>
    </w:rPr>
  </w:style>
  <w:style w:type="numbering" w:customStyle="1" w:styleId="1110">
    <w:name w:val="Нет списка111"/>
    <w:next w:val="af"/>
    <w:uiPriority w:val="99"/>
    <w:semiHidden/>
    <w:unhideWhenUsed/>
    <w:rsid w:val="00220D89"/>
  </w:style>
  <w:style w:type="table" w:customStyle="1" w:styleId="114">
    <w:name w:val="Сетка таблицы1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3">
    <w:name w:val="Нет списка2"/>
    <w:next w:val="af"/>
    <w:uiPriority w:val="99"/>
    <w:semiHidden/>
    <w:unhideWhenUsed/>
    <w:rsid w:val="00220D89"/>
  </w:style>
  <w:style w:type="table" w:customStyle="1" w:styleId="212">
    <w:name w:val="Сетка таблицы2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5">
    <w:name w:val="Document Map"/>
    <w:basedOn w:val="ac"/>
    <w:link w:val="afffff6"/>
    <w:rsid w:val="00220D89"/>
    <w:pPr>
      <w:spacing w:after="0" w:line="240" w:lineRule="auto"/>
    </w:pPr>
    <w:rPr>
      <w:rFonts w:ascii="Tahoma" w:hAnsi="Tahoma"/>
      <w:sz w:val="16"/>
      <w:szCs w:val="16"/>
      <w:lang w:val="x-none" w:eastAsia="x-none"/>
    </w:rPr>
  </w:style>
  <w:style w:type="character" w:customStyle="1" w:styleId="afffff6">
    <w:name w:val="Схема документа Знак"/>
    <w:link w:val="afffff5"/>
    <w:rsid w:val="00220D89"/>
    <w:rPr>
      <w:rFonts w:ascii="Tahoma" w:hAnsi="Tahoma" w:cs="Tahoma"/>
      <w:sz w:val="16"/>
      <w:szCs w:val="16"/>
    </w:rPr>
  </w:style>
  <w:style w:type="numbering" w:customStyle="1" w:styleId="3f0">
    <w:name w:val="Нет списка3"/>
    <w:next w:val="af"/>
    <w:uiPriority w:val="99"/>
    <w:semiHidden/>
    <w:unhideWhenUsed/>
    <w:rsid w:val="00220D89"/>
  </w:style>
  <w:style w:type="table" w:customStyle="1" w:styleId="312">
    <w:name w:val="Сетка таблицы3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Classic 1"/>
    <w:basedOn w:val="ae"/>
    <w:rsid w:val="00220D89"/>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48">
    <w:name w:val="Нет списка4"/>
    <w:next w:val="af"/>
    <w:uiPriority w:val="99"/>
    <w:semiHidden/>
    <w:unhideWhenUsed/>
    <w:rsid w:val="00220D89"/>
  </w:style>
  <w:style w:type="table" w:customStyle="1" w:styleId="411">
    <w:name w:val="Сетка таблицы4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Обычный + 11 пт"/>
    <w:aliases w:val="Черный"/>
    <w:basedOn w:val="ac"/>
    <w:rsid w:val="00220D89"/>
    <w:pPr>
      <w:pageBreakBefore/>
      <w:tabs>
        <w:tab w:val="num" w:pos="397"/>
      </w:tabs>
      <w:spacing w:before="100" w:after="0"/>
      <w:jc w:val="center"/>
      <w:outlineLvl w:val="0"/>
    </w:pPr>
    <w:rPr>
      <w:rFonts w:ascii="Times New Roman" w:hAnsi="Times New Roman"/>
      <w:b/>
      <w:color w:val="000000"/>
      <w:sz w:val="28"/>
      <w:szCs w:val="28"/>
    </w:rPr>
  </w:style>
  <w:style w:type="numbering" w:customStyle="1" w:styleId="56">
    <w:name w:val="Нет списка5"/>
    <w:next w:val="af"/>
    <w:semiHidden/>
    <w:rsid w:val="00220D89"/>
  </w:style>
  <w:style w:type="table" w:customStyle="1" w:styleId="510">
    <w:name w:val="Сетка таблицы51"/>
    <w:basedOn w:val="ae"/>
    <w:next w:val="af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Нет списка6"/>
    <w:next w:val="af"/>
    <w:uiPriority w:val="99"/>
    <w:semiHidden/>
    <w:unhideWhenUsed/>
    <w:rsid w:val="00220D89"/>
  </w:style>
  <w:style w:type="table" w:customStyle="1" w:styleId="610">
    <w:name w:val="Сетка таблицы61"/>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af"/>
    <w:uiPriority w:val="99"/>
    <w:semiHidden/>
    <w:unhideWhenUsed/>
    <w:rsid w:val="00220D89"/>
  </w:style>
  <w:style w:type="table" w:customStyle="1" w:styleId="73">
    <w:name w:val="Сетка таблицы7"/>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6">
    <w:name w:val="Знак11"/>
    <w:basedOn w:val="ac"/>
    <w:rsid w:val="00220D89"/>
    <w:pPr>
      <w:spacing w:after="160" w:line="240" w:lineRule="exact"/>
    </w:pPr>
    <w:rPr>
      <w:rFonts w:ascii="Tahoma" w:hAnsi="Tahoma" w:cs="Tahoma"/>
      <w:sz w:val="20"/>
      <w:szCs w:val="20"/>
      <w:lang w:val="en-US" w:eastAsia="en-US"/>
    </w:rPr>
  </w:style>
  <w:style w:type="numbering" w:customStyle="1" w:styleId="82">
    <w:name w:val="Нет списка8"/>
    <w:next w:val="af"/>
    <w:uiPriority w:val="99"/>
    <w:semiHidden/>
    <w:unhideWhenUsed/>
    <w:rsid w:val="00220D89"/>
  </w:style>
  <w:style w:type="table" w:customStyle="1" w:styleId="83">
    <w:name w:val="Сетка таблицы8"/>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т списка9"/>
    <w:next w:val="af"/>
    <w:uiPriority w:val="99"/>
    <w:semiHidden/>
    <w:unhideWhenUsed/>
    <w:rsid w:val="00220D89"/>
  </w:style>
  <w:style w:type="table" w:customStyle="1" w:styleId="93">
    <w:name w:val="Сетка таблицы9"/>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0">
    <w:name w:val="Нет списка10"/>
    <w:next w:val="af"/>
    <w:uiPriority w:val="99"/>
    <w:semiHidden/>
    <w:unhideWhenUsed/>
    <w:rsid w:val="00220D89"/>
  </w:style>
  <w:style w:type="table" w:customStyle="1" w:styleId="101">
    <w:name w:val="Сетка таблицы10"/>
    <w:basedOn w:val="ae"/>
    <w:next w:val="af9"/>
    <w:uiPriority w:val="99"/>
    <w:rsid w:val="00220D89"/>
    <w:pPr>
      <w:autoSpaceDE w:val="0"/>
      <w:autoSpaceDN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1"/>
    <w:next w:val="af"/>
    <w:uiPriority w:val="99"/>
    <w:semiHidden/>
    <w:unhideWhenUsed/>
    <w:rsid w:val="00220D89"/>
  </w:style>
  <w:style w:type="numbering" w:customStyle="1" w:styleId="120">
    <w:name w:val="Нет списка12"/>
    <w:next w:val="af"/>
    <w:uiPriority w:val="99"/>
    <w:semiHidden/>
    <w:unhideWhenUsed/>
    <w:rsid w:val="00220D89"/>
  </w:style>
  <w:style w:type="numbering" w:customStyle="1" w:styleId="130">
    <w:name w:val="Нет списка13"/>
    <w:next w:val="af"/>
    <w:uiPriority w:val="99"/>
    <w:semiHidden/>
    <w:unhideWhenUsed/>
    <w:rsid w:val="00220D89"/>
  </w:style>
  <w:style w:type="character" w:customStyle="1" w:styleId="label">
    <w:name w:val="label"/>
    <w:basedOn w:val="ad"/>
    <w:rsid w:val="00220D89"/>
  </w:style>
  <w:style w:type="paragraph" w:customStyle="1" w:styleId="Iauiueoaeno">
    <w:name w:val="Iau?iue_oaeno"/>
    <w:basedOn w:val="ac"/>
    <w:rsid w:val="00220D89"/>
    <w:pPr>
      <w:widowControl w:val="0"/>
      <w:tabs>
        <w:tab w:val="left" w:pos="1134"/>
      </w:tabs>
      <w:overflowPunct w:val="0"/>
      <w:autoSpaceDE w:val="0"/>
      <w:autoSpaceDN w:val="0"/>
      <w:adjustRightInd w:val="0"/>
      <w:spacing w:before="60" w:after="60" w:line="240" w:lineRule="auto"/>
      <w:ind w:firstLine="567"/>
      <w:jc w:val="both"/>
      <w:textAlignment w:val="baseline"/>
    </w:pPr>
    <w:rPr>
      <w:rFonts w:ascii="Times New Roman" w:hAnsi="Times New Roman"/>
      <w:sz w:val="28"/>
      <w:szCs w:val="24"/>
      <w:lang w:val="en-US"/>
    </w:rPr>
  </w:style>
  <w:style w:type="paragraph" w:customStyle="1" w:styleId="2f4">
    <w:name w:val="заголовок 2"/>
    <w:basedOn w:val="ac"/>
    <w:next w:val="ac"/>
    <w:rsid w:val="00220D89"/>
    <w:pPr>
      <w:keepNext/>
      <w:overflowPunct w:val="0"/>
      <w:autoSpaceDE w:val="0"/>
      <w:autoSpaceDN w:val="0"/>
      <w:adjustRightInd w:val="0"/>
      <w:spacing w:after="0" w:line="360" w:lineRule="auto"/>
      <w:jc w:val="center"/>
      <w:textAlignment w:val="baseline"/>
    </w:pPr>
    <w:rPr>
      <w:rFonts w:ascii="Times New Roman" w:hAnsi="Times New Roman"/>
      <w:b/>
      <w:sz w:val="20"/>
      <w:szCs w:val="24"/>
    </w:rPr>
  </w:style>
  <w:style w:type="character" w:customStyle="1" w:styleId="1f1">
    <w:name w:val="Нижний колонтитул Знак1"/>
    <w:aliases w:val="Нижний колонтитул Знак Знак, Знак Знак Знак1, Знак Знак Знак Знак"/>
    <w:uiPriority w:val="99"/>
    <w:rsid w:val="00220D89"/>
    <w:rPr>
      <w:sz w:val="24"/>
      <w:szCs w:val="24"/>
    </w:rPr>
  </w:style>
  <w:style w:type="paragraph" w:styleId="afffff7">
    <w:name w:val="List"/>
    <w:basedOn w:val="ac"/>
    <w:uiPriority w:val="99"/>
    <w:rsid w:val="00220D89"/>
    <w:pPr>
      <w:spacing w:after="0" w:line="240" w:lineRule="auto"/>
      <w:ind w:left="283" w:hanging="283"/>
    </w:pPr>
    <w:rPr>
      <w:rFonts w:ascii="Times New Roman" w:hAnsi="Times New Roman"/>
      <w:sz w:val="24"/>
      <w:szCs w:val="24"/>
    </w:rPr>
  </w:style>
  <w:style w:type="character" w:customStyle="1" w:styleId="bold1">
    <w:name w:val="bold1"/>
    <w:rsid w:val="00220D89"/>
    <w:rPr>
      <w:b/>
      <w:bCs/>
    </w:rPr>
  </w:style>
  <w:style w:type="paragraph" w:customStyle="1" w:styleId="afffff8">
    <w:name w:val="КД_заголовки"/>
    <w:basedOn w:val="15"/>
    <w:rsid w:val="00220D89"/>
    <w:pPr>
      <w:keepLines w:val="0"/>
      <w:pBdr>
        <w:bottom w:val="none" w:sz="0" w:space="0" w:color="auto"/>
      </w:pBdr>
      <w:autoSpaceDE w:val="0"/>
      <w:autoSpaceDN w:val="0"/>
      <w:spacing w:before="240" w:after="60"/>
      <w:ind w:left="360" w:hanging="360"/>
      <w:jc w:val="center"/>
    </w:pPr>
    <w:rPr>
      <w:rFonts w:ascii="Times New Roman" w:eastAsia="Times New Roman" w:hAnsi="Times New Roman"/>
      <w:b/>
      <w:bCs/>
      <w:color w:val="auto"/>
      <w:kern w:val="32"/>
      <w:sz w:val="28"/>
      <w:szCs w:val="28"/>
    </w:rPr>
  </w:style>
  <w:style w:type="paragraph" w:customStyle="1" w:styleId="afffff9">
    <w:name w:val="КД_пункты"/>
    <w:basedOn w:val="39"/>
    <w:rsid w:val="00220D89"/>
    <w:pPr>
      <w:autoSpaceDE/>
      <w:autoSpaceDN/>
      <w:adjustRightInd/>
      <w:spacing w:before="150" w:after="150"/>
      <w:ind w:left="150" w:right="150"/>
    </w:pPr>
    <w:rPr>
      <w:sz w:val="24"/>
      <w:szCs w:val="24"/>
    </w:rPr>
  </w:style>
  <w:style w:type="paragraph" w:styleId="afffffa">
    <w:name w:val="List Bullet"/>
    <w:aliases w:val="List Bullet Char + Bold,List Bullet Char2 Char,List Bullet Char Char Char,List Bullet Char1 Char Char Char1,List Bullet Char Char Char Char Char1,List Bullet Char Char Char Char Char Char1 Char Char Char1,Char1,Cha,Indent"/>
    <w:basedOn w:val="ac"/>
    <w:link w:val="afffffb"/>
    <w:autoRedefine/>
    <w:uiPriority w:val="99"/>
    <w:qFormat/>
    <w:rsid w:val="00220D89"/>
    <w:pPr>
      <w:widowControl w:val="0"/>
      <w:spacing w:after="60" w:line="240" w:lineRule="auto"/>
      <w:ind w:firstLine="720"/>
      <w:jc w:val="both"/>
    </w:pPr>
    <w:rPr>
      <w:rFonts w:ascii="Times New Roman" w:hAnsi="Times New Roman"/>
      <w:sz w:val="24"/>
      <w:szCs w:val="24"/>
    </w:rPr>
  </w:style>
  <w:style w:type="paragraph" w:customStyle="1" w:styleId="afffffc">
    <w:name w:val="текст сноски"/>
    <w:basedOn w:val="ac"/>
    <w:rsid w:val="00220D89"/>
    <w:pPr>
      <w:widowControl w:val="0"/>
      <w:spacing w:after="0" w:line="240" w:lineRule="auto"/>
    </w:pPr>
    <w:rPr>
      <w:rFonts w:ascii="Gelvetsky 12pt" w:hAnsi="Gelvetsky 12pt" w:cs="Gelvetsky 12pt"/>
      <w:sz w:val="24"/>
      <w:szCs w:val="24"/>
      <w:lang w:val="en-US"/>
    </w:rPr>
  </w:style>
  <w:style w:type="paragraph" w:customStyle="1" w:styleId="afffffd">
    <w:name w:val="Базовый"/>
    <w:rsid w:val="00220D89"/>
    <w:pPr>
      <w:ind w:firstLine="567"/>
      <w:jc w:val="both"/>
    </w:pPr>
    <w:rPr>
      <w:rFonts w:ascii="Times New Roman" w:hAnsi="Times New Roman"/>
      <w:sz w:val="24"/>
      <w:szCs w:val="24"/>
    </w:rPr>
  </w:style>
  <w:style w:type="paragraph" w:customStyle="1" w:styleId="1f2">
    <w:name w:val="çàãîëîâîê 1"/>
    <w:basedOn w:val="ac"/>
    <w:next w:val="ac"/>
    <w:rsid w:val="00220D89"/>
    <w:pPr>
      <w:keepNext/>
      <w:widowControl w:val="0"/>
      <w:spacing w:after="0" w:line="288" w:lineRule="auto"/>
      <w:ind w:firstLine="720"/>
    </w:pPr>
    <w:rPr>
      <w:rFonts w:ascii="Times New Roman" w:hAnsi="Times New Roman"/>
      <w:sz w:val="24"/>
      <w:szCs w:val="24"/>
    </w:rPr>
  </w:style>
  <w:style w:type="paragraph" w:customStyle="1" w:styleId="afffffe">
    <w:name w:val="КД_формы"/>
    <w:basedOn w:val="ac"/>
    <w:rsid w:val="00220D89"/>
    <w:pPr>
      <w:spacing w:after="0" w:line="360" w:lineRule="auto"/>
      <w:jc w:val="right"/>
    </w:pPr>
    <w:rPr>
      <w:rFonts w:ascii="Times New Roman" w:hAnsi="Times New Roman"/>
      <w:sz w:val="24"/>
      <w:szCs w:val="24"/>
    </w:rPr>
  </w:style>
  <w:style w:type="paragraph" w:customStyle="1" w:styleId="WW-List2">
    <w:name w:val="WW-List 2"/>
    <w:basedOn w:val="ac"/>
    <w:rsid w:val="00220D89"/>
    <w:pPr>
      <w:widowControl w:val="0"/>
      <w:suppressAutoHyphens/>
      <w:spacing w:after="0" w:line="300" w:lineRule="auto"/>
      <w:ind w:left="566" w:hanging="283"/>
      <w:jc w:val="both"/>
    </w:pPr>
    <w:rPr>
      <w:rFonts w:ascii="Times New Roman" w:hAnsi="Times New Roman"/>
      <w:sz w:val="20"/>
      <w:szCs w:val="20"/>
      <w:lang w:eastAsia="ar-SA"/>
    </w:rPr>
  </w:style>
  <w:style w:type="character" w:customStyle="1" w:styleId="ConsNonformat0">
    <w:name w:val="ConsNonformat Знак"/>
    <w:link w:val="ConsNonformat"/>
    <w:locked/>
    <w:rsid w:val="00220D89"/>
    <w:rPr>
      <w:rFonts w:ascii="Courier New" w:hAnsi="Courier New"/>
      <w:sz w:val="21"/>
      <w:szCs w:val="21"/>
      <w:lang w:bidi="ar-SA"/>
    </w:rPr>
  </w:style>
  <w:style w:type="paragraph" w:customStyle="1" w:styleId="2-11">
    <w:name w:val="содержание2-11"/>
    <w:basedOn w:val="ac"/>
    <w:rsid w:val="00220D89"/>
    <w:pPr>
      <w:spacing w:after="60" w:line="240" w:lineRule="auto"/>
      <w:jc w:val="both"/>
    </w:pPr>
    <w:rPr>
      <w:rFonts w:ascii="Times New Roman" w:hAnsi="Times New Roman"/>
      <w:sz w:val="24"/>
      <w:szCs w:val="24"/>
    </w:rPr>
  </w:style>
  <w:style w:type="paragraph" w:customStyle="1" w:styleId="160">
    <w:name w:val="Знак16"/>
    <w:basedOn w:val="26"/>
    <w:rsid w:val="00220D89"/>
    <w:pPr>
      <w:keepLines w:val="0"/>
      <w:spacing w:before="0"/>
      <w:jc w:val="both"/>
    </w:pPr>
    <w:rPr>
      <w:rFonts w:ascii="Verdana" w:eastAsia="Times New Roman" w:hAnsi="Verdana"/>
      <w:b/>
      <w:bCs/>
      <w:color w:val="auto"/>
      <w:sz w:val="22"/>
      <w:szCs w:val="20"/>
      <w:lang w:val="en-US" w:eastAsia="en-US"/>
    </w:rPr>
  </w:style>
  <w:style w:type="paragraph" w:customStyle="1" w:styleId="1KGK9">
    <w:name w:val="1KG=K9"/>
    <w:rsid w:val="00220D89"/>
    <w:pPr>
      <w:autoSpaceDE w:val="0"/>
      <w:autoSpaceDN w:val="0"/>
      <w:adjustRightInd w:val="0"/>
      <w:jc w:val="both"/>
    </w:pPr>
    <w:rPr>
      <w:rFonts w:ascii="MS Sans Serif" w:hAnsi="MS Sans Serif"/>
      <w:szCs w:val="24"/>
    </w:rPr>
  </w:style>
  <w:style w:type="paragraph" w:customStyle="1" w:styleId="affffff">
    <w:name w:val="АД_Наименование главы без нумерации"/>
    <w:basedOn w:val="26"/>
    <w:link w:val="affffff0"/>
    <w:qFormat/>
    <w:rsid w:val="00220D89"/>
    <w:pPr>
      <w:keepLines w:val="0"/>
      <w:spacing w:before="0"/>
      <w:jc w:val="center"/>
    </w:pPr>
    <w:rPr>
      <w:rFonts w:ascii="Times New Roman" w:eastAsia="Times New Roman" w:hAnsi="Times New Roman"/>
      <w:b/>
      <w:bCs/>
      <w:color w:val="auto"/>
      <w:sz w:val="24"/>
      <w:szCs w:val="24"/>
    </w:rPr>
  </w:style>
  <w:style w:type="character" w:customStyle="1" w:styleId="affffff0">
    <w:name w:val="АД_Наименование главы без нумерации Знак"/>
    <w:link w:val="affffff"/>
    <w:rsid w:val="00220D89"/>
    <w:rPr>
      <w:rFonts w:ascii="Times New Roman" w:hAnsi="Times New Roman"/>
      <w:b/>
      <w:bCs/>
      <w:sz w:val="24"/>
      <w:szCs w:val="24"/>
      <w:lang w:val="x-none" w:eastAsia="x-none"/>
    </w:rPr>
  </w:style>
  <w:style w:type="paragraph" w:customStyle="1" w:styleId="WW-2">
    <w:name w:val="WW-Основной текст с отступом 2"/>
    <w:basedOn w:val="ac"/>
    <w:rsid w:val="00220D89"/>
    <w:pPr>
      <w:suppressAutoHyphens/>
      <w:spacing w:after="0" w:line="240" w:lineRule="auto"/>
      <w:ind w:left="-540"/>
      <w:jc w:val="both"/>
    </w:pPr>
    <w:rPr>
      <w:rFonts w:ascii="Arial" w:hAnsi="Arial" w:cs="Arial"/>
      <w:sz w:val="18"/>
      <w:szCs w:val="24"/>
      <w:lang w:eastAsia="ar-SA"/>
    </w:rPr>
  </w:style>
  <w:style w:type="paragraph" w:customStyle="1" w:styleId="Heading">
    <w:name w:val="Heading"/>
    <w:rsid w:val="00220D89"/>
    <w:pPr>
      <w:snapToGrid w:val="0"/>
    </w:pPr>
    <w:rPr>
      <w:rFonts w:ascii="Arial" w:hAnsi="Arial"/>
      <w:b/>
      <w:sz w:val="22"/>
    </w:rPr>
  </w:style>
  <w:style w:type="paragraph" w:customStyle="1" w:styleId="affffff1">
    <w:name w:val="АД_Основной текст"/>
    <w:basedOn w:val="ac"/>
    <w:link w:val="affffff2"/>
    <w:qFormat/>
    <w:rsid w:val="00220D89"/>
    <w:pPr>
      <w:spacing w:after="0" w:line="240" w:lineRule="auto"/>
      <w:ind w:firstLine="567"/>
      <w:jc w:val="both"/>
    </w:pPr>
    <w:rPr>
      <w:rFonts w:ascii="Times New Roman" w:hAnsi="Times New Roman"/>
      <w:sz w:val="24"/>
      <w:szCs w:val="24"/>
      <w:lang w:val="x-none" w:eastAsia="en-US"/>
    </w:rPr>
  </w:style>
  <w:style w:type="character" w:customStyle="1" w:styleId="affffff2">
    <w:name w:val="АД_Основной текст Знак"/>
    <w:link w:val="affffff1"/>
    <w:rsid w:val="00220D89"/>
    <w:rPr>
      <w:rFonts w:ascii="Times New Roman" w:hAnsi="Times New Roman"/>
      <w:sz w:val="24"/>
      <w:szCs w:val="24"/>
      <w:lang w:eastAsia="en-US"/>
    </w:rPr>
  </w:style>
  <w:style w:type="paragraph" w:customStyle="1" w:styleId="3f1">
    <w:name w:val="Знак3"/>
    <w:basedOn w:val="ac"/>
    <w:rsid w:val="00220D89"/>
    <w:pPr>
      <w:widowControl w:val="0"/>
      <w:adjustRightInd w:val="0"/>
      <w:spacing w:after="160" w:line="240" w:lineRule="exact"/>
      <w:jc w:val="right"/>
    </w:pPr>
    <w:rPr>
      <w:rFonts w:ascii="Times New Roman" w:hAnsi="Times New Roman"/>
      <w:sz w:val="20"/>
      <w:szCs w:val="20"/>
      <w:lang w:val="en-GB" w:eastAsia="en-US"/>
    </w:rPr>
  </w:style>
  <w:style w:type="paragraph" w:customStyle="1" w:styleId="affffff3">
    <w:name w:val="Знак"/>
    <w:basedOn w:val="ac"/>
    <w:rsid w:val="00220D89"/>
    <w:pPr>
      <w:spacing w:after="160" w:line="240" w:lineRule="exact"/>
    </w:pPr>
    <w:rPr>
      <w:rFonts w:ascii="Verdana" w:hAnsi="Verdana"/>
      <w:sz w:val="24"/>
      <w:szCs w:val="24"/>
      <w:lang w:val="en-US" w:eastAsia="en-US"/>
    </w:rPr>
  </w:style>
  <w:style w:type="paragraph" w:styleId="2f5">
    <w:name w:val="List 2"/>
    <w:basedOn w:val="ac"/>
    <w:uiPriority w:val="99"/>
    <w:rsid w:val="00220D89"/>
    <w:pPr>
      <w:spacing w:after="0" w:line="240" w:lineRule="auto"/>
      <w:ind w:left="566" w:hanging="283"/>
    </w:pPr>
    <w:rPr>
      <w:rFonts w:ascii="Times New Roman" w:hAnsi="Times New Roman"/>
      <w:sz w:val="24"/>
      <w:szCs w:val="24"/>
    </w:rPr>
  </w:style>
  <w:style w:type="paragraph" w:customStyle="1" w:styleId="affffff4">
    <w:name w:val="Знак Знак Знак Знак Знак Знак Знак"/>
    <w:basedOn w:val="ac"/>
    <w:rsid w:val="00220D89"/>
    <w:pPr>
      <w:tabs>
        <w:tab w:val="num" w:pos="432"/>
      </w:tabs>
      <w:spacing w:before="120" w:after="160" w:line="240" w:lineRule="auto"/>
      <w:ind w:left="432" w:hanging="432"/>
      <w:jc w:val="both"/>
    </w:pPr>
    <w:rPr>
      <w:rFonts w:ascii="Times New Roman" w:hAnsi="Times New Roman"/>
      <w:b/>
      <w:caps/>
      <w:sz w:val="32"/>
      <w:szCs w:val="32"/>
      <w:lang w:val="en-US" w:eastAsia="en-US"/>
    </w:rPr>
  </w:style>
  <w:style w:type="character" w:customStyle="1" w:styleId="1f3">
    <w:name w:val="Стиль1 Знак"/>
    <w:rsid w:val="00220D89"/>
    <w:rPr>
      <w:b/>
      <w:kern w:val="36"/>
      <w:sz w:val="24"/>
      <w:szCs w:val="24"/>
    </w:rPr>
  </w:style>
  <w:style w:type="paragraph" w:customStyle="1" w:styleId="2f6">
    <w:name w:val="Стиль2"/>
    <w:basedOn w:val="15"/>
    <w:link w:val="2f7"/>
    <w:qFormat/>
    <w:rsid w:val="00220D89"/>
    <w:pPr>
      <w:keepNext w:val="0"/>
      <w:keepLines w:val="0"/>
      <w:pBdr>
        <w:bottom w:val="none" w:sz="0" w:space="0" w:color="auto"/>
      </w:pBdr>
      <w:spacing w:before="240" w:after="240"/>
      <w:ind w:firstLine="567"/>
      <w:jc w:val="center"/>
    </w:pPr>
    <w:rPr>
      <w:rFonts w:ascii="Times New Roman" w:eastAsia="Times New Roman" w:hAnsi="Times New Roman"/>
      <w:b/>
      <w:bCs/>
      <w:color w:val="auto"/>
      <w:kern w:val="36"/>
      <w:sz w:val="24"/>
      <w:szCs w:val="24"/>
    </w:rPr>
  </w:style>
  <w:style w:type="character" w:customStyle="1" w:styleId="2f7">
    <w:name w:val="Стиль2 Знак"/>
    <w:link w:val="2f6"/>
    <w:rsid w:val="00220D89"/>
    <w:rPr>
      <w:rFonts w:ascii="Times New Roman" w:hAnsi="Times New Roman"/>
      <w:b/>
      <w:bCs/>
      <w:kern w:val="36"/>
      <w:sz w:val="24"/>
      <w:szCs w:val="24"/>
      <w:lang w:val="x-none" w:eastAsia="x-none"/>
    </w:rPr>
  </w:style>
  <w:style w:type="paragraph" w:customStyle="1" w:styleId="CharChar10">
    <w:name w:val="Char Char10"/>
    <w:basedOn w:val="ac"/>
    <w:rsid w:val="00220D89"/>
    <w:pPr>
      <w:spacing w:before="100" w:beforeAutospacing="1" w:after="100" w:afterAutospacing="1" w:line="240" w:lineRule="auto"/>
    </w:pPr>
    <w:rPr>
      <w:rFonts w:ascii="Tahoma" w:hAnsi="Tahoma"/>
      <w:sz w:val="20"/>
      <w:szCs w:val="20"/>
      <w:lang w:val="en-US" w:eastAsia="en-US"/>
    </w:rPr>
  </w:style>
  <w:style w:type="table" w:customStyle="1" w:styleId="121">
    <w:name w:val="Сетка таблицы12"/>
    <w:basedOn w:val="ae"/>
    <w:next w:val="af9"/>
    <w:uiPriority w:val="59"/>
    <w:rsid w:val="00220D89"/>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1">
    <w:name w:val="Char Char1"/>
    <w:basedOn w:val="ac"/>
    <w:rsid w:val="00220D89"/>
    <w:pPr>
      <w:spacing w:before="100" w:beforeAutospacing="1" w:after="100" w:afterAutospacing="1" w:line="240" w:lineRule="auto"/>
    </w:pPr>
    <w:rPr>
      <w:rFonts w:ascii="Tahoma" w:hAnsi="Tahoma"/>
      <w:sz w:val="20"/>
      <w:szCs w:val="20"/>
      <w:lang w:val="en-US" w:eastAsia="en-US"/>
    </w:rPr>
  </w:style>
  <w:style w:type="character" w:customStyle="1" w:styleId="Sylfaen2">
    <w:name w:val="Основной текст + Sylfaen2"/>
    <w:aliases w:val="101,5 pt5,Интервал 0 pt7"/>
    <w:rsid w:val="00220D89"/>
    <w:rPr>
      <w:rFonts w:ascii="Sylfaen" w:hAnsi="Sylfaen" w:cs="Sylfaen"/>
      <w:spacing w:val="2"/>
      <w:sz w:val="21"/>
      <w:szCs w:val="21"/>
      <w:shd w:val="clear" w:color="auto" w:fill="FFFFFF"/>
    </w:rPr>
  </w:style>
  <w:style w:type="character" w:customStyle="1" w:styleId="CharChar">
    <w:name w:val="Обычный Char Char"/>
    <w:link w:val="1c"/>
    <w:locked/>
    <w:rsid w:val="00220D89"/>
    <w:rPr>
      <w:rFonts w:ascii="Times New Roman" w:hAnsi="Times New Roman"/>
      <w:sz w:val="21"/>
      <w:szCs w:val="21"/>
      <w:lang w:bidi="ar-SA"/>
    </w:rPr>
  </w:style>
  <w:style w:type="character" w:customStyle="1" w:styleId="apple-converted-space">
    <w:name w:val="apple-converted-space"/>
    <w:basedOn w:val="ad"/>
    <w:rsid w:val="00220D89"/>
  </w:style>
  <w:style w:type="character" w:customStyle="1" w:styleId="-8">
    <w:name w:val="Интернет-ссылка"/>
    <w:uiPriority w:val="99"/>
    <w:rsid w:val="00220D89"/>
    <w:rPr>
      <w:color w:val="0000FF"/>
      <w:u w:val="single"/>
    </w:rPr>
  </w:style>
  <w:style w:type="paragraph" w:customStyle="1" w:styleId="Standard">
    <w:name w:val="Standard"/>
    <w:rsid w:val="00220D89"/>
    <w:pPr>
      <w:widowControl w:val="0"/>
      <w:suppressAutoHyphens/>
      <w:autoSpaceDN w:val="0"/>
      <w:textAlignment w:val="baseline"/>
    </w:pPr>
    <w:rPr>
      <w:rFonts w:ascii="Times New Roman" w:hAnsi="Times New Roman" w:cs="Tahoma"/>
      <w:kern w:val="3"/>
      <w:sz w:val="24"/>
      <w:szCs w:val="24"/>
      <w:lang w:val="en-US"/>
    </w:rPr>
  </w:style>
  <w:style w:type="character" w:customStyle="1" w:styleId="info-title">
    <w:name w:val="info-title"/>
    <w:basedOn w:val="ad"/>
    <w:rsid w:val="00220D89"/>
  </w:style>
  <w:style w:type="paragraph" w:customStyle="1" w:styleId="formattext">
    <w:name w:val="formattext"/>
    <w:basedOn w:val="ac"/>
    <w:rsid w:val="00220D89"/>
    <w:pPr>
      <w:spacing w:before="100" w:beforeAutospacing="1" w:after="100" w:afterAutospacing="1" w:line="240" w:lineRule="auto"/>
    </w:pPr>
    <w:rPr>
      <w:rFonts w:ascii="Times New Roman" w:hAnsi="Times New Roman"/>
      <w:sz w:val="24"/>
      <w:szCs w:val="24"/>
    </w:rPr>
  </w:style>
  <w:style w:type="numbering" w:customStyle="1" w:styleId="140">
    <w:name w:val="Нет списка14"/>
    <w:next w:val="af"/>
    <w:uiPriority w:val="99"/>
    <w:semiHidden/>
    <w:unhideWhenUsed/>
    <w:rsid w:val="00220D89"/>
  </w:style>
  <w:style w:type="paragraph" w:customStyle="1" w:styleId="Style2">
    <w:name w:val="Style2"/>
    <w:basedOn w:val="ac"/>
    <w:uiPriority w:val="99"/>
    <w:rsid w:val="00220D89"/>
    <w:pPr>
      <w:widowControl w:val="0"/>
      <w:autoSpaceDE w:val="0"/>
      <w:autoSpaceDN w:val="0"/>
      <w:adjustRightInd w:val="0"/>
      <w:spacing w:after="0" w:line="230" w:lineRule="exact"/>
      <w:jc w:val="center"/>
    </w:pPr>
    <w:rPr>
      <w:rFonts w:ascii="Times New Roman" w:hAnsi="Times New Roman"/>
      <w:sz w:val="24"/>
      <w:szCs w:val="24"/>
    </w:rPr>
  </w:style>
  <w:style w:type="paragraph" w:customStyle="1" w:styleId="Style3">
    <w:name w:val="Style3"/>
    <w:basedOn w:val="ac"/>
    <w:uiPriority w:val="99"/>
    <w:rsid w:val="00220D89"/>
    <w:pPr>
      <w:widowControl w:val="0"/>
      <w:autoSpaceDE w:val="0"/>
      <w:autoSpaceDN w:val="0"/>
      <w:adjustRightInd w:val="0"/>
      <w:spacing w:after="0" w:line="240" w:lineRule="auto"/>
    </w:pPr>
    <w:rPr>
      <w:rFonts w:ascii="Times New Roman" w:hAnsi="Times New Roman"/>
      <w:sz w:val="24"/>
      <w:szCs w:val="24"/>
    </w:rPr>
  </w:style>
  <w:style w:type="paragraph" w:customStyle="1" w:styleId="Style4">
    <w:name w:val="Style4"/>
    <w:basedOn w:val="ac"/>
    <w:uiPriority w:val="99"/>
    <w:rsid w:val="00220D89"/>
    <w:pPr>
      <w:widowControl w:val="0"/>
      <w:autoSpaceDE w:val="0"/>
      <w:autoSpaceDN w:val="0"/>
      <w:adjustRightInd w:val="0"/>
      <w:spacing w:after="0" w:line="278" w:lineRule="exact"/>
    </w:pPr>
    <w:rPr>
      <w:rFonts w:ascii="Times New Roman" w:hAnsi="Times New Roman"/>
      <w:sz w:val="24"/>
      <w:szCs w:val="24"/>
    </w:rPr>
  </w:style>
  <w:style w:type="character" w:customStyle="1" w:styleId="FontStyle12">
    <w:name w:val="Font Style12"/>
    <w:uiPriority w:val="99"/>
    <w:rsid w:val="00220D89"/>
    <w:rPr>
      <w:rFonts w:ascii="Times New Roman" w:hAnsi="Times New Roman" w:cs="Times New Roman"/>
      <w:sz w:val="22"/>
      <w:szCs w:val="22"/>
    </w:rPr>
  </w:style>
  <w:style w:type="character" w:customStyle="1" w:styleId="FontStyle13">
    <w:name w:val="Font Style13"/>
    <w:uiPriority w:val="99"/>
    <w:rsid w:val="00220D89"/>
    <w:rPr>
      <w:rFonts w:ascii="Times New Roman" w:hAnsi="Times New Roman" w:cs="Times New Roman"/>
      <w:b/>
      <w:bCs/>
      <w:sz w:val="16"/>
      <w:szCs w:val="16"/>
    </w:rPr>
  </w:style>
  <w:style w:type="character" w:customStyle="1" w:styleId="rvts6">
    <w:name w:val="rvts6"/>
    <w:uiPriority w:val="99"/>
    <w:rsid w:val="00220D89"/>
    <w:rPr>
      <w:rFonts w:ascii="Times New Roman" w:hAnsi="Times New Roman" w:cs="Times New Roman" w:hint="default"/>
    </w:rPr>
  </w:style>
  <w:style w:type="character" w:customStyle="1" w:styleId="290">
    <w:name w:val="Основной текст (2) + 9"/>
    <w:aliases w:val="5 pt,Не курсив"/>
    <w:rsid w:val="00220D89"/>
    <w:rPr>
      <w:rFonts w:ascii="Arial" w:eastAsia="Arial" w:hAnsi="Arial" w:cs="Arial" w:hint="default"/>
      <w:b w:val="0"/>
      <w:bCs w:val="0"/>
      <w:i/>
      <w:iCs/>
      <w:smallCaps w:val="0"/>
      <w:strike w:val="0"/>
      <w:dstrike w:val="0"/>
      <w:color w:val="000000"/>
      <w:spacing w:val="0"/>
      <w:w w:val="100"/>
      <w:position w:val="0"/>
      <w:sz w:val="19"/>
      <w:szCs w:val="19"/>
      <w:u w:val="none"/>
      <w:effect w:val="none"/>
      <w:shd w:val="clear" w:color="auto" w:fill="FFFFFF"/>
      <w:lang w:val="ru-RU" w:eastAsia="ru-RU" w:bidi="ru-RU"/>
    </w:rPr>
  </w:style>
  <w:style w:type="table" w:customStyle="1" w:styleId="131">
    <w:name w:val="Сетка таблицы13"/>
    <w:basedOn w:val="ae"/>
    <w:next w:val="af9"/>
    <w:uiPriority w:val="59"/>
    <w:rsid w:val="00220D89"/>
    <w:rPr>
      <w:rFonts w:eastAsia="Calibri"/>
      <w:sz w:val="22"/>
      <w:szCs w:val="22"/>
      <w:lang w:val="en-US" w:eastAsia="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0">
    <w:name w:val="Нет списка15"/>
    <w:next w:val="af"/>
    <w:uiPriority w:val="99"/>
    <w:semiHidden/>
    <w:unhideWhenUsed/>
    <w:rsid w:val="00220D89"/>
  </w:style>
  <w:style w:type="character" w:customStyle="1" w:styleId="1f4">
    <w:name w:val="Верхний колонтитул Знак1"/>
    <w:basedOn w:val="ad"/>
    <w:uiPriority w:val="99"/>
    <w:semiHidden/>
    <w:rsid w:val="00220D89"/>
  </w:style>
  <w:style w:type="paragraph" w:customStyle="1" w:styleId="msonormal0">
    <w:name w:val="msonormal"/>
    <w:basedOn w:val="ac"/>
    <w:rsid w:val="00220D89"/>
    <w:pPr>
      <w:spacing w:before="100" w:beforeAutospacing="1" w:after="100" w:afterAutospacing="1" w:line="240" w:lineRule="auto"/>
    </w:pPr>
    <w:rPr>
      <w:rFonts w:ascii="Times New Roman" w:hAnsi="Times New Roman"/>
      <w:sz w:val="24"/>
      <w:szCs w:val="24"/>
    </w:rPr>
  </w:style>
  <w:style w:type="paragraph" w:customStyle="1" w:styleId="font5">
    <w:name w:val="font5"/>
    <w:basedOn w:val="ac"/>
    <w:rsid w:val="00220D89"/>
    <w:pPr>
      <w:spacing w:before="100" w:beforeAutospacing="1" w:after="100" w:afterAutospacing="1" w:line="240" w:lineRule="auto"/>
    </w:pPr>
    <w:rPr>
      <w:rFonts w:ascii="Times New Roman" w:hAnsi="Times New Roman"/>
      <w:i/>
      <w:iCs/>
      <w:sz w:val="24"/>
      <w:szCs w:val="24"/>
    </w:rPr>
  </w:style>
  <w:style w:type="paragraph" w:customStyle="1" w:styleId="font6">
    <w:name w:val="font6"/>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7">
    <w:name w:val="font7"/>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8">
    <w:name w:val="font8"/>
    <w:basedOn w:val="ac"/>
    <w:rsid w:val="00220D89"/>
    <w:pPr>
      <w:spacing w:before="100" w:beforeAutospacing="1" w:after="100" w:afterAutospacing="1" w:line="240" w:lineRule="auto"/>
    </w:pPr>
    <w:rPr>
      <w:rFonts w:ascii="Times New Roman" w:hAnsi="Times New Roman"/>
      <w:i/>
      <w:iCs/>
      <w:sz w:val="24"/>
      <w:szCs w:val="24"/>
    </w:rPr>
  </w:style>
  <w:style w:type="paragraph" w:customStyle="1" w:styleId="font9">
    <w:name w:val="font9"/>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font10">
    <w:name w:val="font10"/>
    <w:basedOn w:val="ac"/>
    <w:rsid w:val="00220D89"/>
    <w:pPr>
      <w:spacing w:before="100" w:beforeAutospacing="1" w:after="100" w:afterAutospacing="1" w:line="240" w:lineRule="auto"/>
    </w:pPr>
    <w:rPr>
      <w:rFonts w:ascii="Times New Roman" w:hAnsi="Times New Roman"/>
      <w:i/>
      <w:iCs/>
      <w:color w:val="FF0000"/>
      <w:sz w:val="24"/>
      <w:szCs w:val="24"/>
    </w:rPr>
  </w:style>
  <w:style w:type="paragraph" w:customStyle="1" w:styleId="font11">
    <w:name w:val="font11"/>
    <w:basedOn w:val="ac"/>
    <w:rsid w:val="00220D89"/>
    <w:pPr>
      <w:spacing w:before="100" w:beforeAutospacing="1" w:after="100" w:afterAutospacing="1" w:line="240" w:lineRule="auto"/>
    </w:pPr>
    <w:rPr>
      <w:rFonts w:ascii="Times New Roman" w:hAnsi="Times New Roman"/>
      <w:i/>
      <w:iCs/>
      <w:color w:val="000000"/>
      <w:sz w:val="24"/>
      <w:szCs w:val="24"/>
    </w:rPr>
  </w:style>
  <w:style w:type="paragraph" w:customStyle="1" w:styleId="xl134">
    <w:name w:val="xl13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i/>
      <w:iCs/>
      <w:color w:val="000000"/>
      <w:sz w:val="24"/>
      <w:szCs w:val="24"/>
    </w:rPr>
  </w:style>
  <w:style w:type="paragraph" w:customStyle="1" w:styleId="xl135">
    <w:name w:val="xl13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b/>
      <w:bCs/>
      <w:i/>
      <w:iCs/>
      <w:sz w:val="24"/>
      <w:szCs w:val="24"/>
    </w:rPr>
  </w:style>
  <w:style w:type="paragraph" w:customStyle="1" w:styleId="xl136">
    <w:name w:val="xl13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7">
    <w:name w:val="xl13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8">
    <w:name w:val="xl13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39">
    <w:name w:val="xl139"/>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0">
    <w:name w:val="xl140"/>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1">
    <w:name w:val="xl141"/>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42">
    <w:name w:val="xl142"/>
    <w:basedOn w:val="ac"/>
    <w:rsid w:val="00220D89"/>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3">
    <w:name w:val="xl143"/>
    <w:basedOn w:val="ac"/>
    <w:rsid w:val="00220D89"/>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textAlignment w:val="center"/>
    </w:pPr>
    <w:rPr>
      <w:rFonts w:ascii="Times New Roman" w:hAnsi="Times New Roman"/>
      <w:i/>
      <w:iCs/>
      <w:sz w:val="24"/>
      <w:szCs w:val="24"/>
    </w:rPr>
  </w:style>
  <w:style w:type="paragraph" w:customStyle="1" w:styleId="xl144">
    <w:name w:val="xl144"/>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5">
    <w:name w:val="xl145"/>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46">
    <w:name w:val="xl146"/>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7">
    <w:name w:val="xl14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48">
    <w:name w:val="xl148"/>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49">
    <w:name w:val="xl149"/>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50">
    <w:name w:val="xl150"/>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1">
    <w:name w:val="xl151"/>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2">
    <w:name w:val="xl152"/>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3">
    <w:name w:val="xl153"/>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4">
    <w:name w:val="xl154"/>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i/>
      <w:iCs/>
      <w:sz w:val="24"/>
      <w:szCs w:val="24"/>
    </w:rPr>
  </w:style>
  <w:style w:type="paragraph" w:customStyle="1" w:styleId="xl155">
    <w:name w:val="xl155"/>
    <w:basedOn w:val="ac"/>
    <w:rsid w:val="00220D89"/>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line="240" w:lineRule="auto"/>
      <w:textAlignment w:val="center"/>
    </w:pPr>
    <w:rPr>
      <w:rFonts w:ascii="Times New Roman" w:hAnsi="Times New Roman"/>
      <w:i/>
      <w:iCs/>
      <w:sz w:val="24"/>
      <w:szCs w:val="24"/>
    </w:rPr>
  </w:style>
  <w:style w:type="paragraph" w:customStyle="1" w:styleId="xl156">
    <w:name w:val="xl156"/>
    <w:basedOn w:val="ac"/>
    <w:rsid w:val="00220D8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imes New Roman" w:hAnsi="Times New Roman"/>
      <w:i/>
      <w:iCs/>
      <w:sz w:val="24"/>
      <w:szCs w:val="24"/>
    </w:rPr>
  </w:style>
  <w:style w:type="paragraph" w:customStyle="1" w:styleId="xl157">
    <w:name w:val="xl157"/>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i/>
      <w:iCs/>
      <w:sz w:val="24"/>
      <w:szCs w:val="24"/>
    </w:rPr>
  </w:style>
  <w:style w:type="paragraph" w:customStyle="1" w:styleId="xl158">
    <w:name w:val="xl158"/>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59">
    <w:name w:val="xl159"/>
    <w:basedOn w:val="ac"/>
    <w:rsid w:val="00220D8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hAnsi="Times New Roman"/>
      <w:i/>
      <w:iCs/>
      <w:sz w:val="24"/>
      <w:szCs w:val="24"/>
    </w:rPr>
  </w:style>
  <w:style w:type="paragraph" w:customStyle="1" w:styleId="xl160">
    <w:name w:val="xl160"/>
    <w:basedOn w:val="ac"/>
    <w:rsid w:val="00220D89"/>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textAlignment w:val="center"/>
    </w:pPr>
    <w:rPr>
      <w:rFonts w:ascii="Times New Roman" w:hAnsi="Times New Roman"/>
      <w:i/>
      <w:iCs/>
      <w:sz w:val="24"/>
      <w:szCs w:val="24"/>
    </w:rPr>
  </w:style>
  <w:style w:type="paragraph" w:customStyle="1" w:styleId="xl161">
    <w:name w:val="xl16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62">
    <w:name w:val="xl16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sz w:val="24"/>
      <w:szCs w:val="24"/>
    </w:rPr>
  </w:style>
  <w:style w:type="paragraph" w:customStyle="1" w:styleId="xl163">
    <w:name w:val="xl163"/>
    <w:basedOn w:val="ac"/>
    <w:rsid w:val="00220D89"/>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line="240" w:lineRule="auto"/>
      <w:textAlignment w:val="center"/>
    </w:pPr>
    <w:rPr>
      <w:rFonts w:ascii="Times New Roman" w:hAnsi="Times New Roman"/>
      <w:i/>
      <w:iCs/>
      <w:sz w:val="24"/>
      <w:szCs w:val="24"/>
    </w:rPr>
  </w:style>
  <w:style w:type="paragraph" w:customStyle="1" w:styleId="xl164">
    <w:name w:val="xl164"/>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i/>
      <w:iCs/>
      <w:color w:val="000000"/>
      <w:sz w:val="24"/>
      <w:szCs w:val="24"/>
    </w:rPr>
  </w:style>
  <w:style w:type="paragraph" w:customStyle="1" w:styleId="parametervalue">
    <w:name w:val="parametervalue"/>
    <w:basedOn w:val="ac"/>
    <w:rsid w:val="00220D89"/>
    <w:pPr>
      <w:spacing w:before="100" w:beforeAutospacing="1" w:after="100" w:afterAutospacing="1" w:line="240" w:lineRule="auto"/>
    </w:pPr>
    <w:rPr>
      <w:rFonts w:ascii="Times New Roman" w:hAnsi="Times New Roman"/>
      <w:sz w:val="24"/>
      <w:szCs w:val="24"/>
    </w:rPr>
  </w:style>
  <w:style w:type="paragraph" w:customStyle="1" w:styleId="xl165">
    <w:name w:val="xl165"/>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hAnsi="Times New Roman"/>
      <w:b/>
      <w:bCs/>
      <w:sz w:val="20"/>
      <w:szCs w:val="20"/>
    </w:rPr>
  </w:style>
  <w:style w:type="paragraph" w:customStyle="1" w:styleId="xl166">
    <w:name w:val="xl166"/>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b/>
      <w:bCs/>
      <w:sz w:val="20"/>
      <w:szCs w:val="20"/>
    </w:rPr>
  </w:style>
  <w:style w:type="paragraph" w:customStyle="1" w:styleId="xl167">
    <w:name w:val="xl167"/>
    <w:basedOn w:val="ac"/>
    <w:rsid w:val="00220D89"/>
    <w:pPr>
      <w:spacing w:before="100" w:beforeAutospacing="1" w:after="100" w:afterAutospacing="1" w:line="240" w:lineRule="auto"/>
      <w:jc w:val="right"/>
    </w:pPr>
    <w:rPr>
      <w:rFonts w:ascii="Times New Roman" w:hAnsi="Times New Roman"/>
      <w:b/>
      <w:bCs/>
      <w:sz w:val="24"/>
      <w:szCs w:val="24"/>
    </w:rPr>
  </w:style>
  <w:style w:type="paragraph" w:customStyle="1" w:styleId="xl168">
    <w:name w:val="xl168"/>
    <w:basedOn w:val="ac"/>
    <w:rsid w:val="00220D89"/>
    <w:pPr>
      <w:pBdr>
        <w:top w:val="single" w:sz="4" w:space="0" w:color="auto"/>
      </w:pBdr>
      <w:spacing w:before="100" w:beforeAutospacing="1" w:after="100" w:afterAutospacing="1" w:line="240" w:lineRule="auto"/>
      <w:jc w:val="right"/>
    </w:pPr>
    <w:rPr>
      <w:rFonts w:ascii="Times New Roman" w:hAnsi="Times New Roman"/>
      <w:i/>
      <w:iCs/>
    </w:rPr>
  </w:style>
  <w:style w:type="paragraph" w:customStyle="1" w:styleId="xl169">
    <w:name w:val="xl169"/>
    <w:basedOn w:val="ac"/>
    <w:rsid w:val="00220D89"/>
    <w:pPr>
      <w:pBdr>
        <w:bottom w:val="single" w:sz="4" w:space="0" w:color="auto"/>
      </w:pBdr>
      <w:spacing w:before="100" w:beforeAutospacing="1" w:after="100" w:afterAutospacing="1" w:line="240" w:lineRule="auto"/>
      <w:jc w:val="right"/>
    </w:pPr>
    <w:rPr>
      <w:rFonts w:ascii="Times New Roman" w:hAnsi="Times New Roman"/>
      <w:i/>
      <w:iCs/>
    </w:rPr>
  </w:style>
  <w:style w:type="paragraph" w:customStyle="1" w:styleId="xl170">
    <w:name w:val="xl170"/>
    <w:basedOn w:val="ac"/>
    <w:rsid w:val="00220D8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hAnsi="Arial" w:cs="Arial"/>
      <w:sz w:val="20"/>
      <w:szCs w:val="20"/>
    </w:rPr>
  </w:style>
  <w:style w:type="paragraph" w:customStyle="1" w:styleId="xl171">
    <w:name w:val="xl171"/>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2">
    <w:name w:val="xl172"/>
    <w:basedOn w:val="ac"/>
    <w:rsid w:val="00220D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3">
    <w:name w:val="xl173"/>
    <w:basedOn w:val="ac"/>
    <w:rsid w:val="00220D89"/>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4">
    <w:name w:val="xl174"/>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b/>
      <w:bCs/>
      <w:sz w:val="24"/>
      <w:szCs w:val="24"/>
    </w:rPr>
  </w:style>
  <w:style w:type="paragraph" w:customStyle="1" w:styleId="xl175">
    <w:name w:val="xl175"/>
    <w:basedOn w:val="ac"/>
    <w:rsid w:val="00220D89"/>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hAnsi="Times New Roman"/>
      <w:sz w:val="24"/>
      <w:szCs w:val="24"/>
    </w:rPr>
  </w:style>
  <w:style w:type="paragraph" w:customStyle="1" w:styleId="xl176">
    <w:name w:val="xl176"/>
    <w:basedOn w:val="ac"/>
    <w:rsid w:val="00220D89"/>
    <w:pPr>
      <w:spacing w:before="100" w:beforeAutospacing="1" w:after="100" w:afterAutospacing="1" w:line="240" w:lineRule="auto"/>
    </w:pPr>
    <w:rPr>
      <w:rFonts w:ascii="Arial" w:hAnsi="Arial" w:cs="Arial"/>
      <w:b/>
      <w:bCs/>
      <w:sz w:val="24"/>
      <w:szCs w:val="24"/>
    </w:rPr>
  </w:style>
  <w:style w:type="paragraph" w:customStyle="1" w:styleId="xl177">
    <w:name w:val="xl177"/>
    <w:basedOn w:val="ac"/>
    <w:rsid w:val="00220D89"/>
    <w:pPr>
      <w:spacing w:before="100" w:beforeAutospacing="1" w:after="100" w:afterAutospacing="1" w:line="240" w:lineRule="auto"/>
      <w:jc w:val="right"/>
    </w:pPr>
    <w:rPr>
      <w:rFonts w:ascii="Arial" w:hAnsi="Arial" w:cs="Arial"/>
      <w:b/>
      <w:bCs/>
      <w:sz w:val="24"/>
      <w:szCs w:val="24"/>
    </w:rPr>
  </w:style>
  <w:style w:type="paragraph" w:customStyle="1" w:styleId="xl178">
    <w:name w:val="xl178"/>
    <w:basedOn w:val="ac"/>
    <w:rsid w:val="00220D89"/>
    <w:pPr>
      <w:spacing w:before="100" w:beforeAutospacing="1" w:after="100" w:afterAutospacing="1" w:line="240" w:lineRule="auto"/>
      <w:jc w:val="center"/>
    </w:pPr>
    <w:rPr>
      <w:rFonts w:ascii="Times New Roman" w:hAnsi="Times New Roman"/>
      <w:b/>
      <w:bCs/>
      <w:sz w:val="24"/>
      <w:szCs w:val="24"/>
    </w:rPr>
  </w:style>
  <w:style w:type="paragraph" w:customStyle="1" w:styleId="xl179">
    <w:name w:val="xl179"/>
    <w:basedOn w:val="ac"/>
    <w:rsid w:val="00220D89"/>
    <w:pPr>
      <w:spacing w:before="100" w:beforeAutospacing="1" w:after="100" w:afterAutospacing="1" w:line="240" w:lineRule="auto"/>
      <w:jc w:val="center"/>
    </w:pPr>
    <w:rPr>
      <w:rFonts w:ascii="Times New Roman" w:hAnsi="Times New Roman"/>
      <w:b/>
      <w:bCs/>
      <w:sz w:val="24"/>
      <w:szCs w:val="24"/>
    </w:rPr>
  </w:style>
  <w:style w:type="character" w:customStyle="1" w:styleId="1f5">
    <w:name w:val="Заголовок №1_"/>
    <w:rsid w:val="00220D89"/>
    <w:rPr>
      <w:rFonts w:ascii="Times New Roman" w:eastAsia="Times New Roman" w:hAnsi="Times New Roman" w:cs="Times New Roman"/>
      <w:b/>
      <w:bCs/>
      <w:i w:val="0"/>
      <w:iCs w:val="0"/>
      <w:smallCaps w:val="0"/>
      <w:strike w:val="0"/>
      <w:u w:val="none"/>
    </w:rPr>
  </w:style>
  <w:style w:type="character" w:customStyle="1" w:styleId="1f6">
    <w:name w:val="Заголовок №1"/>
    <w:rsid w:val="00220D89"/>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3f2">
    <w:name w:val="Основной текст (3)_"/>
    <w:rsid w:val="00220D89"/>
    <w:rPr>
      <w:rFonts w:ascii="Times New Roman" w:eastAsia="Times New Roman" w:hAnsi="Times New Roman" w:cs="Times New Roman"/>
      <w:b/>
      <w:bCs/>
      <w:i w:val="0"/>
      <w:iCs w:val="0"/>
      <w:smallCaps w:val="0"/>
      <w:strike w:val="0"/>
      <w:u w:val="none"/>
    </w:rPr>
  </w:style>
  <w:style w:type="character" w:customStyle="1" w:styleId="3f3">
    <w:name w:val="Основной текст (3)"/>
    <w:rsid w:val="00220D89"/>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f8">
    <w:name w:val="Основной текст (2)_"/>
    <w:rsid w:val="00220D89"/>
    <w:rPr>
      <w:rFonts w:ascii="Times New Roman" w:eastAsia="Times New Roman" w:hAnsi="Times New Roman" w:cs="Times New Roman"/>
      <w:b w:val="0"/>
      <w:bCs w:val="0"/>
      <w:i w:val="0"/>
      <w:iCs w:val="0"/>
      <w:smallCaps w:val="0"/>
      <w:strike w:val="0"/>
      <w:u w:val="none"/>
    </w:rPr>
  </w:style>
  <w:style w:type="character" w:customStyle="1" w:styleId="2f9">
    <w:name w:val="Основной текст (2)"/>
    <w:rsid w:val="00220D89"/>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paragraph" w:styleId="3f4">
    <w:name w:val="List 3"/>
    <w:basedOn w:val="ac"/>
    <w:uiPriority w:val="99"/>
    <w:rsid w:val="00147A6B"/>
    <w:pPr>
      <w:spacing w:after="0" w:line="240" w:lineRule="auto"/>
      <w:ind w:left="849" w:hanging="283"/>
    </w:pPr>
    <w:rPr>
      <w:rFonts w:ascii="Times New Roman" w:hAnsi="Times New Roman"/>
      <w:sz w:val="20"/>
      <w:szCs w:val="20"/>
    </w:rPr>
  </w:style>
  <w:style w:type="paragraph" w:customStyle="1" w:styleId="122">
    <w:name w:val="Обычный + 12 пт"/>
    <w:basedOn w:val="ac"/>
    <w:link w:val="123"/>
    <w:rsid w:val="00147A6B"/>
    <w:pPr>
      <w:spacing w:after="0" w:line="240" w:lineRule="auto"/>
      <w:jc w:val="both"/>
    </w:pPr>
    <w:rPr>
      <w:rFonts w:ascii="Times New Roman" w:hAnsi="Times New Roman"/>
      <w:sz w:val="24"/>
      <w:szCs w:val="24"/>
      <w:lang w:val="x-none" w:eastAsia="x-none"/>
    </w:rPr>
  </w:style>
  <w:style w:type="character" w:customStyle="1" w:styleId="123">
    <w:name w:val="Обычный + 12 пт Знак"/>
    <w:link w:val="122"/>
    <w:rsid w:val="00147A6B"/>
    <w:rPr>
      <w:rFonts w:ascii="Times New Roman" w:hAnsi="Times New Roman"/>
      <w:sz w:val="24"/>
      <w:szCs w:val="24"/>
    </w:rPr>
  </w:style>
  <w:style w:type="paragraph" w:customStyle="1" w:styleId="2fa">
    <w:name w:val="Абзац списка2"/>
    <w:basedOn w:val="ac"/>
    <w:link w:val="ListParagraphChar"/>
    <w:rsid w:val="00147A6B"/>
    <w:pPr>
      <w:spacing w:after="0" w:line="240" w:lineRule="auto"/>
      <w:ind w:left="720" w:firstLine="360"/>
    </w:pPr>
    <w:rPr>
      <w:rFonts w:ascii="Constantia" w:hAnsi="Constantia"/>
      <w:sz w:val="22"/>
      <w:szCs w:val="22"/>
      <w:lang w:val="en-US" w:eastAsia="en-US"/>
    </w:rPr>
  </w:style>
  <w:style w:type="character" w:customStyle="1" w:styleId="ListParagraphChar">
    <w:name w:val="List Paragraph Char"/>
    <w:link w:val="2fa"/>
    <w:locked/>
    <w:rsid w:val="00147A6B"/>
    <w:rPr>
      <w:rFonts w:ascii="Constantia" w:hAnsi="Constantia" w:cs="Constantia"/>
      <w:sz w:val="22"/>
      <w:szCs w:val="22"/>
      <w:lang w:val="en-US" w:eastAsia="en-US"/>
    </w:rPr>
  </w:style>
  <w:style w:type="character" w:customStyle="1" w:styleId="afffe">
    <w:name w:val="Без интервала Знак"/>
    <w:link w:val="afffd"/>
    <w:uiPriority w:val="1"/>
    <w:locked/>
    <w:rsid w:val="00E51730"/>
    <w:rPr>
      <w:sz w:val="21"/>
      <w:szCs w:val="21"/>
      <w:lang w:bidi="ar-SA"/>
    </w:rPr>
  </w:style>
  <w:style w:type="paragraph" w:customStyle="1" w:styleId="m-1469981511437146694msolistparagraph">
    <w:name w:val="m_-1469981511437146694msolistparagraph"/>
    <w:basedOn w:val="ac"/>
    <w:rsid w:val="00E51730"/>
    <w:pPr>
      <w:spacing w:before="100" w:beforeAutospacing="1" w:after="100" w:afterAutospacing="1" w:line="240" w:lineRule="auto"/>
    </w:pPr>
    <w:rPr>
      <w:rFonts w:ascii="Times New Roman" w:eastAsia="MS Mincho" w:hAnsi="Times New Roman"/>
      <w:sz w:val="20"/>
      <w:szCs w:val="20"/>
      <w:lang w:eastAsia="en-US"/>
    </w:rPr>
  </w:style>
  <w:style w:type="paragraph" w:customStyle="1" w:styleId="affffff5">
    <w:name w:val="Основной текст (Основной текст)"/>
    <w:basedOn w:val="ac"/>
    <w:uiPriority w:val="99"/>
    <w:rsid w:val="00E51730"/>
    <w:pPr>
      <w:widowControl w:val="0"/>
      <w:autoSpaceDE w:val="0"/>
      <w:autoSpaceDN w:val="0"/>
      <w:adjustRightInd w:val="0"/>
      <w:spacing w:after="0" w:line="380" w:lineRule="atLeast"/>
      <w:ind w:firstLine="340"/>
      <w:jc w:val="both"/>
      <w:textAlignment w:val="center"/>
    </w:pPr>
    <w:rPr>
      <w:rFonts w:ascii="ALSArtemius-Regular" w:eastAsia="MS Mincho" w:hAnsi="ALSArtemius-Regular" w:cs="ALSArtemius-Regular"/>
      <w:color w:val="000000"/>
      <w:sz w:val="22"/>
      <w:szCs w:val="22"/>
      <w:lang w:eastAsia="en-US"/>
    </w:rPr>
  </w:style>
  <w:style w:type="paragraph" w:customStyle="1" w:styleId="1-">
    <w:name w:val="Нумерованный список 1-го уровня (Списки)"/>
    <w:basedOn w:val="ac"/>
    <w:next w:val="ac"/>
    <w:uiPriority w:val="99"/>
    <w:rsid w:val="00E51730"/>
    <w:pPr>
      <w:widowControl w:val="0"/>
      <w:tabs>
        <w:tab w:val="left" w:pos="340"/>
      </w:tabs>
      <w:autoSpaceDE w:val="0"/>
      <w:autoSpaceDN w:val="0"/>
      <w:adjustRightInd w:val="0"/>
      <w:spacing w:after="0" w:line="380" w:lineRule="atLeast"/>
      <w:ind w:left="340" w:hanging="340"/>
      <w:textAlignment w:val="center"/>
    </w:pPr>
    <w:rPr>
      <w:rFonts w:ascii="ALSArtemius-Regular" w:eastAsia="MS Mincho" w:hAnsi="ALSArtemius-Regular" w:cs="ALSArtemius-Regular"/>
      <w:color w:val="000000"/>
      <w:sz w:val="22"/>
      <w:szCs w:val="22"/>
      <w:lang w:eastAsia="en-US"/>
    </w:rPr>
  </w:style>
  <w:style w:type="paragraph" w:customStyle="1" w:styleId="CM13">
    <w:name w:val="CM13"/>
    <w:basedOn w:val="ac"/>
    <w:next w:val="ac"/>
    <w:uiPriority w:val="99"/>
    <w:rsid w:val="00E51730"/>
    <w:pPr>
      <w:widowControl w:val="0"/>
      <w:autoSpaceDE w:val="0"/>
      <w:autoSpaceDN w:val="0"/>
      <w:adjustRightInd w:val="0"/>
      <w:spacing w:after="0" w:line="240" w:lineRule="auto"/>
    </w:pPr>
    <w:rPr>
      <w:rFonts w:ascii="Times New Roman" w:hAnsi="Times New Roman"/>
      <w:sz w:val="24"/>
      <w:szCs w:val="24"/>
    </w:rPr>
  </w:style>
  <w:style w:type="paragraph" w:customStyle="1" w:styleId="ALS-">
    <w:name w:val="ALS-Основной текст"/>
    <w:basedOn w:val="ac"/>
    <w:qFormat/>
    <w:rsid w:val="00E51730"/>
    <w:pPr>
      <w:spacing w:after="0" w:line="380" w:lineRule="atLeast"/>
      <w:ind w:firstLine="284"/>
    </w:pPr>
    <w:rPr>
      <w:rFonts w:ascii="ALS Artemius Regular" w:eastAsia="Cambria" w:hAnsi="ALS Artemius Regular"/>
      <w:sz w:val="22"/>
      <w:szCs w:val="22"/>
    </w:rPr>
  </w:style>
  <w:style w:type="paragraph" w:styleId="HTML0">
    <w:name w:val="HTML Preformatted"/>
    <w:basedOn w:val="ac"/>
    <w:link w:val="HTML1"/>
    <w:uiPriority w:val="99"/>
    <w:unhideWhenUsed/>
    <w:rsid w:val="00E51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lang w:val="x-none" w:eastAsia="x-none"/>
    </w:rPr>
  </w:style>
  <w:style w:type="character" w:customStyle="1" w:styleId="HTML1">
    <w:name w:val="Стандартный HTML Знак"/>
    <w:link w:val="HTML0"/>
    <w:uiPriority w:val="99"/>
    <w:rsid w:val="00E51730"/>
    <w:rPr>
      <w:rFonts w:ascii="Courier New" w:hAnsi="Courier New" w:cs="Courier New"/>
    </w:rPr>
  </w:style>
  <w:style w:type="paragraph" w:customStyle="1" w:styleId="BodyA">
    <w:name w:val="Body A"/>
    <w:rsid w:val="00E51730"/>
    <w:pPr>
      <w:pBdr>
        <w:top w:val="nil"/>
        <w:left w:val="nil"/>
        <w:bottom w:val="nil"/>
        <w:right w:val="nil"/>
        <w:between w:val="nil"/>
        <w:bar w:val="nil"/>
      </w:pBdr>
      <w:spacing w:after="200" w:line="276" w:lineRule="auto"/>
    </w:pPr>
    <w:rPr>
      <w:rFonts w:ascii="Times New Roman" w:hAnsi="Times New Roman"/>
      <w:color w:val="000000"/>
      <w:sz w:val="24"/>
      <w:szCs w:val="24"/>
      <w:u w:color="000000"/>
      <w:bdr w:val="nil"/>
      <w:lang w:eastAsia="en-GB"/>
    </w:rPr>
  </w:style>
  <w:style w:type="numbering" w:customStyle="1" w:styleId="ImportedStyle3">
    <w:name w:val="Imported Style 3"/>
    <w:rsid w:val="00E51730"/>
    <w:pPr>
      <w:numPr>
        <w:numId w:val="7"/>
      </w:numPr>
    </w:pPr>
  </w:style>
  <w:style w:type="paragraph" w:customStyle="1" w:styleId="Body">
    <w:name w:val="Body"/>
    <w:rsid w:val="00E51730"/>
    <w:pPr>
      <w:pBdr>
        <w:top w:val="nil"/>
        <w:left w:val="nil"/>
        <w:bottom w:val="nil"/>
        <w:right w:val="nil"/>
        <w:between w:val="nil"/>
        <w:bar w:val="nil"/>
      </w:pBdr>
      <w:spacing w:after="200" w:line="276" w:lineRule="auto"/>
    </w:pPr>
    <w:rPr>
      <w:rFonts w:ascii="Times New Roman" w:eastAsia="Arial Unicode MS" w:hAnsi="Times New Roman" w:cs="Arial Unicode MS"/>
      <w:color w:val="000000"/>
      <w:sz w:val="24"/>
      <w:szCs w:val="24"/>
      <w:u w:color="000000"/>
      <w:bdr w:val="nil"/>
      <w:lang w:eastAsia="en-GB"/>
    </w:rPr>
  </w:style>
  <w:style w:type="character" w:customStyle="1" w:styleId="None">
    <w:name w:val="None"/>
    <w:rsid w:val="00E51730"/>
  </w:style>
  <w:style w:type="paragraph" w:customStyle="1" w:styleId="affffff6">
    <w:name w:val="Обычный текст"/>
    <w:basedOn w:val="ac"/>
    <w:rsid w:val="00ED6E1D"/>
    <w:pPr>
      <w:spacing w:before="120" w:after="60" w:line="240" w:lineRule="auto"/>
      <w:ind w:left="851"/>
      <w:jc w:val="both"/>
    </w:pPr>
    <w:rPr>
      <w:rFonts w:ascii="Times New Roman" w:hAnsi="Times New Roman"/>
      <w:sz w:val="24"/>
      <w:szCs w:val="20"/>
    </w:rPr>
  </w:style>
  <w:style w:type="character" w:customStyle="1" w:styleId="94">
    <w:name w:val="Основной текст9"/>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0">
    <w:name w:val="1 - Вопросы"/>
    <w:qFormat/>
    <w:rsid w:val="00ED6E1D"/>
    <w:rPr>
      <w:bdr w:val="none" w:sz="0" w:space="0" w:color="auto"/>
      <w:shd w:val="clear" w:color="auto" w:fill="FFFF00"/>
    </w:rPr>
  </w:style>
  <w:style w:type="character" w:customStyle="1" w:styleId="2-">
    <w:name w:val="2 - Принято"/>
    <w:qFormat/>
    <w:rsid w:val="00ED6E1D"/>
    <w:rPr>
      <w:bdr w:val="none" w:sz="0" w:space="0" w:color="auto"/>
      <w:shd w:val="clear" w:color="auto" w:fill="92D050"/>
    </w:rPr>
  </w:style>
  <w:style w:type="character" w:customStyle="1" w:styleId="3-">
    <w:name w:val="3 - Ссылка"/>
    <w:qFormat/>
    <w:rsid w:val="00ED6E1D"/>
    <w:rPr>
      <w:color w:val="FFFFFF"/>
      <w:bdr w:val="none" w:sz="0" w:space="0" w:color="auto"/>
      <w:shd w:val="clear" w:color="auto" w:fill="5F497A"/>
    </w:rPr>
  </w:style>
  <w:style w:type="character" w:customStyle="1" w:styleId="4-">
    <w:name w:val="4 - Доработать"/>
    <w:qFormat/>
    <w:rsid w:val="00ED6E1D"/>
    <w:rPr>
      <w:bdr w:val="none" w:sz="0" w:space="0" w:color="auto"/>
      <w:shd w:val="clear" w:color="auto" w:fill="00B0F0"/>
    </w:rPr>
  </w:style>
  <w:style w:type="character" w:customStyle="1" w:styleId="5-">
    <w:name w:val="5 - Удалить"/>
    <w:qFormat/>
    <w:rsid w:val="00ED6E1D"/>
    <w:rPr>
      <w:bdr w:val="none" w:sz="0" w:space="0" w:color="auto"/>
      <w:shd w:val="clear" w:color="auto" w:fill="FF0000"/>
    </w:rPr>
  </w:style>
  <w:style w:type="character" w:customStyle="1" w:styleId="9-">
    <w:name w:val="9 - Скрытый текст"/>
    <w:qFormat/>
    <w:rsid w:val="00ED6E1D"/>
    <w:rPr>
      <w:color w:val="FFFFFF"/>
    </w:rPr>
  </w:style>
  <w:style w:type="paragraph" w:customStyle="1" w:styleId="1-1">
    <w:name w:val="Заголовок 1 - Без номера"/>
    <w:basedOn w:val="15"/>
    <w:next w:val="ac"/>
    <w:rsid w:val="00ED6E1D"/>
    <w:pPr>
      <w:keepLines w:val="0"/>
      <w:pageBreakBefore/>
      <w:pBdr>
        <w:bottom w:val="none" w:sz="0" w:space="0" w:color="auto"/>
      </w:pBdr>
      <w:spacing w:before="0" w:after="120" w:line="360" w:lineRule="auto"/>
      <w:contextualSpacing/>
      <w:jc w:val="center"/>
    </w:pPr>
    <w:rPr>
      <w:rFonts w:ascii="Times New Roman" w:eastAsia="Times New Roman" w:hAnsi="Times New Roman"/>
      <w:b/>
      <w:bCs/>
      <w:caps/>
      <w:color w:val="auto"/>
      <w:kern w:val="32"/>
      <w:sz w:val="24"/>
      <w:szCs w:val="32"/>
    </w:rPr>
  </w:style>
  <w:style w:type="paragraph" w:customStyle="1" w:styleId="2-0">
    <w:name w:val="Заголовок 2 - Без номера"/>
    <w:basedOn w:val="26"/>
    <w:next w:val="ac"/>
    <w:rsid w:val="00ED6E1D"/>
    <w:pPr>
      <w:keepLines w:val="0"/>
      <w:tabs>
        <w:tab w:val="left" w:pos="2268"/>
      </w:tabs>
      <w:spacing w:before="0" w:line="360" w:lineRule="auto"/>
      <w:ind w:firstLine="1418"/>
    </w:pPr>
    <w:rPr>
      <w:rFonts w:ascii="Times New Roman" w:eastAsia="Times New Roman" w:hAnsi="Times New Roman" w:cs="Arial"/>
      <w:b/>
      <w:bCs/>
      <w:iCs/>
      <w:color w:val="auto"/>
      <w:sz w:val="24"/>
    </w:rPr>
  </w:style>
  <w:style w:type="paragraph" w:customStyle="1" w:styleId="3-0">
    <w:name w:val="Заголовок 3 - Без номера"/>
    <w:basedOn w:val="33"/>
    <w:next w:val="43"/>
    <w:link w:val="3-1"/>
    <w:rsid w:val="00ED6E1D"/>
    <w:pPr>
      <w:keepLines w:val="0"/>
      <w:tabs>
        <w:tab w:val="left" w:pos="2722"/>
      </w:tabs>
      <w:spacing w:before="0" w:line="360" w:lineRule="auto"/>
      <w:ind w:firstLine="1418"/>
    </w:pPr>
    <w:rPr>
      <w:rFonts w:ascii="Times New Roman" w:hAnsi="Times New Roman"/>
      <w:b/>
      <w:bCs/>
      <w:sz w:val="24"/>
    </w:rPr>
  </w:style>
  <w:style w:type="character" w:customStyle="1" w:styleId="3-1">
    <w:name w:val="Заголовок 3 - Без номера Знак"/>
    <w:link w:val="3-0"/>
    <w:rsid w:val="00ED6E1D"/>
    <w:rPr>
      <w:rFonts w:ascii="Times New Roman" w:eastAsia="SimSun" w:hAnsi="Times New Roman"/>
      <w:b/>
      <w:bCs/>
      <w:color w:val="404040"/>
      <w:sz w:val="24"/>
      <w:szCs w:val="26"/>
      <w:lang w:val="x-none" w:eastAsia="x-none"/>
    </w:rPr>
  </w:style>
  <w:style w:type="paragraph" w:customStyle="1" w:styleId="-9">
    <w:name w:val="Обычный - С отступом"/>
    <w:basedOn w:val="ac"/>
    <w:link w:val="-a"/>
    <w:rsid w:val="00ED6E1D"/>
    <w:pPr>
      <w:tabs>
        <w:tab w:val="left" w:pos="2268"/>
      </w:tabs>
      <w:spacing w:after="0" w:line="360" w:lineRule="auto"/>
      <w:ind w:firstLine="1418"/>
      <w:jc w:val="both"/>
    </w:pPr>
    <w:rPr>
      <w:rFonts w:ascii="Times New Roman" w:hAnsi="Times New Roman"/>
      <w:sz w:val="24"/>
      <w:szCs w:val="22"/>
      <w:lang w:val="x-none" w:eastAsia="x-none"/>
    </w:rPr>
  </w:style>
  <w:style w:type="character" w:customStyle="1" w:styleId="-a">
    <w:name w:val="Обычный - С отступом Знак"/>
    <w:link w:val="-9"/>
    <w:rsid w:val="00ED6E1D"/>
    <w:rPr>
      <w:rFonts w:ascii="Times New Roman" w:hAnsi="Times New Roman"/>
      <w:sz w:val="24"/>
      <w:szCs w:val="22"/>
    </w:rPr>
  </w:style>
  <w:style w:type="paragraph" w:customStyle="1" w:styleId="affffff7">
    <w:name w:val="Заголовок содержания"/>
    <w:basedOn w:val="-9"/>
    <w:rsid w:val="00ED6E1D"/>
    <w:pPr>
      <w:spacing w:line="480" w:lineRule="auto"/>
      <w:ind w:firstLine="0"/>
      <w:jc w:val="center"/>
    </w:pPr>
    <w:rPr>
      <w:b/>
      <w:caps/>
      <w:szCs w:val="24"/>
    </w:rPr>
  </w:style>
  <w:style w:type="paragraph" w:customStyle="1" w:styleId="-b">
    <w:name w:val="Изменения - Заглавие таблицы"/>
    <w:basedOn w:val="ac"/>
    <w:rsid w:val="00ED6E1D"/>
    <w:pPr>
      <w:spacing w:after="0" w:line="360" w:lineRule="auto"/>
      <w:jc w:val="center"/>
    </w:pPr>
    <w:rPr>
      <w:rFonts w:ascii="Times New Roman" w:hAnsi="Times New Roman"/>
      <w:sz w:val="24"/>
      <w:szCs w:val="20"/>
    </w:rPr>
  </w:style>
  <w:style w:type="paragraph" w:customStyle="1" w:styleId="-c">
    <w:name w:val="Изменения - Подзаголовок первой колонки"/>
    <w:basedOn w:val="ac"/>
    <w:rsid w:val="00ED6E1D"/>
    <w:pPr>
      <w:spacing w:after="0" w:line="360" w:lineRule="auto"/>
      <w:ind w:left="-8" w:right="-188"/>
    </w:pPr>
    <w:rPr>
      <w:rFonts w:ascii="Times New Roman" w:hAnsi="Times New Roman"/>
      <w:sz w:val="18"/>
      <w:szCs w:val="20"/>
    </w:rPr>
  </w:style>
  <w:style w:type="paragraph" w:customStyle="1" w:styleId="-d">
    <w:name w:val="Изменения - Подзаголовок по вертикали"/>
    <w:basedOn w:val="ac"/>
    <w:rsid w:val="00ED6E1D"/>
    <w:pPr>
      <w:spacing w:after="0" w:line="360" w:lineRule="auto"/>
      <w:ind w:left="113" w:right="113"/>
      <w:jc w:val="center"/>
    </w:pPr>
    <w:rPr>
      <w:rFonts w:ascii="Times New Roman" w:hAnsi="Times New Roman"/>
      <w:sz w:val="20"/>
      <w:szCs w:val="20"/>
    </w:rPr>
  </w:style>
  <w:style w:type="paragraph" w:customStyle="1" w:styleId="-e">
    <w:name w:val="Изменения - Подзаголовок по горизонтали"/>
    <w:basedOn w:val="ac"/>
    <w:rsid w:val="00ED6E1D"/>
    <w:pPr>
      <w:spacing w:after="0" w:line="360" w:lineRule="auto"/>
      <w:jc w:val="center"/>
    </w:pPr>
    <w:rPr>
      <w:rFonts w:ascii="Times New Roman" w:hAnsi="Times New Roman"/>
      <w:sz w:val="20"/>
      <w:szCs w:val="20"/>
    </w:rPr>
  </w:style>
  <w:style w:type="paragraph" w:customStyle="1" w:styleId="-f">
    <w:name w:val="Изменения - Содержание таблицы"/>
    <w:basedOn w:val="ac"/>
    <w:rsid w:val="00ED6E1D"/>
    <w:pPr>
      <w:spacing w:after="0" w:line="360" w:lineRule="auto"/>
      <w:jc w:val="both"/>
    </w:pPr>
    <w:rPr>
      <w:rFonts w:ascii="Times New Roman" w:hAnsi="Times New Roman"/>
      <w:sz w:val="18"/>
      <w:szCs w:val="22"/>
    </w:rPr>
  </w:style>
  <w:style w:type="character" w:customStyle="1" w:styleId="affffff8">
    <w:name w:val="Исключение"/>
    <w:rsid w:val="00ED6E1D"/>
    <w:rPr>
      <w:i/>
    </w:rPr>
  </w:style>
  <w:style w:type="paragraph" w:customStyle="1" w:styleId="-f0">
    <w:name w:val="Код - Абзац"/>
    <w:basedOn w:val="ac"/>
    <w:link w:val="-f1"/>
    <w:rsid w:val="00ED6E1D"/>
    <w:pPr>
      <w:keepNext/>
      <w:keepLines/>
      <w:spacing w:before="120" w:after="180" w:line="240" w:lineRule="auto"/>
      <w:jc w:val="both"/>
    </w:pPr>
    <w:rPr>
      <w:rFonts w:ascii="Lucida Console" w:hAnsi="Lucida Console"/>
      <w:noProof/>
      <w:sz w:val="18"/>
      <w:szCs w:val="20"/>
      <w:lang w:val="en-US" w:eastAsia="x-none"/>
    </w:rPr>
  </w:style>
  <w:style w:type="character" w:customStyle="1" w:styleId="-f1">
    <w:name w:val="Код - Абзац Знак"/>
    <w:link w:val="-f0"/>
    <w:rsid w:val="00ED6E1D"/>
    <w:rPr>
      <w:rFonts w:ascii="Lucida Console" w:hAnsi="Lucida Console"/>
      <w:noProof/>
      <w:sz w:val="18"/>
      <w:lang w:val="en-US"/>
    </w:rPr>
  </w:style>
  <w:style w:type="paragraph" w:customStyle="1" w:styleId="-f2">
    <w:name w:val="Код - Абзац с отрывом"/>
    <w:basedOn w:val="-f0"/>
    <w:rsid w:val="00ED6E1D"/>
    <w:pPr>
      <w:keepNext w:val="0"/>
      <w:keepLines w:val="0"/>
    </w:pPr>
  </w:style>
  <w:style w:type="character" w:customStyle="1" w:styleId="-shell">
    <w:name w:val="Код - Команда shell"/>
    <w:rsid w:val="00ED6E1D"/>
    <w:rPr>
      <w:b/>
      <w:bCs/>
    </w:rPr>
  </w:style>
  <w:style w:type="character" w:customStyle="1" w:styleId="-f3">
    <w:name w:val="Код - Команда шаблона"/>
    <w:rsid w:val="00ED6E1D"/>
    <w:rPr>
      <w:b/>
      <w:bCs/>
      <w:noProof/>
      <w:color w:val="auto"/>
      <w:lang w:val="en-US"/>
    </w:rPr>
  </w:style>
  <w:style w:type="character" w:customStyle="1" w:styleId="--">
    <w:name w:val="Код - Команда шаблона - Красный"/>
    <w:rsid w:val="00ED6E1D"/>
    <w:rPr>
      <w:b/>
      <w:bCs/>
      <w:noProof/>
      <w:color w:val="FF0000"/>
      <w:lang w:val="en-US"/>
    </w:rPr>
  </w:style>
  <w:style w:type="character" w:customStyle="1" w:styleId="-o-">
    <w:name w:val="Код - Нoмер - Указатель"/>
    <w:rsid w:val="00ED6E1D"/>
    <w:rPr>
      <w:b/>
      <w:noProof/>
      <w:color w:val="E8E8E8"/>
      <w:bdr w:val="single" w:sz="24" w:space="0" w:color="333333"/>
      <w:shd w:val="clear" w:color="auto" w:fill="333333"/>
    </w:rPr>
  </w:style>
  <w:style w:type="paragraph" w:customStyle="1" w:styleId="--0">
    <w:name w:val="Код - Номер - Абзац"/>
    <w:basedOn w:val="-f0"/>
    <w:rsid w:val="00ED6E1D"/>
    <w:pPr>
      <w:spacing w:before="60" w:after="60"/>
      <w:jc w:val="right"/>
    </w:pPr>
  </w:style>
  <w:style w:type="paragraph" w:customStyle="1" w:styleId="--1">
    <w:name w:val="Код - Номер - Отступ"/>
    <w:basedOn w:val="--0"/>
    <w:rsid w:val="00ED6E1D"/>
    <w:pPr>
      <w:spacing w:before="0" w:after="600"/>
    </w:pPr>
    <w:rPr>
      <w:b/>
      <w:bCs/>
    </w:rPr>
  </w:style>
  <w:style w:type="character" w:customStyle="1" w:styleId="---">
    <w:name w:val="Код - Номер - Указатель - Скрытый"/>
    <w:rsid w:val="00ED6E1D"/>
    <w:rPr>
      <w:b/>
      <w:noProof/>
      <w:color w:val="F3F3F3"/>
      <w:bdr w:val="single" w:sz="24" w:space="0" w:color="F3F3F3"/>
      <w:shd w:val="clear" w:color="auto" w:fill="F3F3F3"/>
    </w:rPr>
  </w:style>
  <w:style w:type="numbering" w:customStyle="1" w:styleId="a8">
    <w:name w:val="Многоуровневая структура"/>
    <w:basedOn w:val="af"/>
    <w:rsid w:val="00ED6E1D"/>
    <w:pPr>
      <w:numPr>
        <w:numId w:val="15"/>
      </w:numPr>
    </w:pPr>
  </w:style>
  <w:style w:type="numbering" w:customStyle="1" w:styleId="a2">
    <w:name w:val="Многоуровневый по ЕСПД"/>
    <w:basedOn w:val="af"/>
    <w:rsid w:val="00ED6E1D"/>
    <w:pPr>
      <w:numPr>
        <w:numId w:val="9"/>
      </w:numPr>
    </w:pPr>
  </w:style>
  <w:style w:type="paragraph" w:customStyle="1" w:styleId="a9">
    <w:name w:val="Ненумерованный список"/>
    <w:basedOn w:val="ac"/>
    <w:rsid w:val="00ED6E1D"/>
    <w:pPr>
      <w:numPr>
        <w:numId w:val="10"/>
      </w:numPr>
      <w:spacing w:after="0" w:line="360" w:lineRule="auto"/>
      <w:jc w:val="both"/>
    </w:pPr>
    <w:rPr>
      <w:rFonts w:ascii="Times New Roman" w:hAnsi="Times New Roman"/>
      <w:sz w:val="24"/>
      <w:szCs w:val="22"/>
    </w:rPr>
  </w:style>
  <w:style w:type="numbering" w:customStyle="1" w:styleId="12">
    <w:name w:val="Нумерованное перечисление 1) 2)"/>
    <w:basedOn w:val="af"/>
    <w:rsid w:val="00ED6E1D"/>
    <w:pPr>
      <w:numPr>
        <w:numId w:val="11"/>
      </w:numPr>
    </w:pPr>
  </w:style>
  <w:style w:type="paragraph" w:customStyle="1" w:styleId="-5">
    <w:name w:val="Обычный - Список"/>
    <w:basedOn w:val="ac"/>
    <w:rsid w:val="00ED6E1D"/>
    <w:pPr>
      <w:numPr>
        <w:ilvl w:val="3"/>
        <w:numId w:val="12"/>
      </w:numPr>
      <w:spacing w:after="0" w:line="360" w:lineRule="auto"/>
      <w:jc w:val="both"/>
    </w:pPr>
    <w:rPr>
      <w:rFonts w:ascii="Times New Roman" w:hAnsi="Times New Roman"/>
      <w:sz w:val="24"/>
      <w:szCs w:val="24"/>
    </w:rPr>
  </w:style>
  <w:style w:type="paragraph" w:styleId="affffff9">
    <w:name w:val="table of figures"/>
    <w:basedOn w:val="ac"/>
    <w:next w:val="ac"/>
    <w:uiPriority w:val="99"/>
    <w:rsid w:val="00ED6E1D"/>
    <w:pPr>
      <w:spacing w:after="0" w:line="360" w:lineRule="auto"/>
      <w:jc w:val="both"/>
    </w:pPr>
    <w:rPr>
      <w:rFonts w:ascii="Times New Roman" w:hAnsi="Times New Roman"/>
      <w:sz w:val="24"/>
      <w:szCs w:val="24"/>
    </w:rPr>
  </w:style>
  <w:style w:type="paragraph" w:styleId="affffffa">
    <w:name w:val="Signature"/>
    <w:basedOn w:val="ac"/>
    <w:link w:val="affffffb"/>
    <w:semiHidden/>
    <w:rsid w:val="00ED6E1D"/>
    <w:pPr>
      <w:spacing w:after="0" w:line="360" w:lineRule="auto"/>
      <w:ind w:left="4252" w:firstLine="1418"/>
      <w:jc w:val="both"/>
    </w:pPr>
    <w:rPr>
      <w:rFonts w:ascii="Times New Roman" w:hAnsi="Times New Roman"/>
      <w:sz w:val="24"/>
      <w:szCs w:val="24"/>
      <w:lang w:val="x-none" w:eastAsia="x-none"/>
    </w:rPr>
  </w:style>
  <w:style w:type="character" w:customStyle="1" w:styleId="affffffb">
    <w:name w:val="Подпись Знак"/>
    <w:link w:val="affffffa"/>
    <w:semiHidden/>
    <w:rsid w:val="00ED6E1D"/>
    <w:rPr>
      <w:rFonts w:ascii="Times New Roman" w:hAnsi="Times New Roman"/>
      <w:sz w:val="24"/>
      <w:szCs w:val="24"/>
    </w:rPr>
  </w:style>
  <w:style w:type="numbering" w:customStyle="1" w:styleId="a1">
    <w:name w:val="Приложения"/>
    <w:basedOn w:val="af"/>
    <w:rsid w:val="00ED6E1D"/>
    <w:pPr>
      <w:numPr>
        <w:numId w:val="14"/>
      </w:numPr>
    </w:pPr>
  </w:style>
  <w:style w:type="paragraph" w:customStyle="1" w:styleId="-0">
    <w:name w:val="Приложения - подпункты"/>
    <w:basedOn w:val="-9"/>
    <w:rsid w:val="00ED6E1D"/>
    <w:pPr>
      <w:numPr>
        <w:ilvl w:val="1"/>
        <w:numId w:val="13"/>
      </w:numPr>
      <w:tabs>
        <w:tab w:val="clear" w:pos="2268"/>
      </w:tabs>
      <w:ind w:left="1440" w:hanging="360"/>
    </w:pPr>
  </w:style>
  <w:style w:type="paragraph" w:customStyle="1" w:styleId="-">
    <w:name w:val="Приложения - разделы"/>
    <w:basedOn w:val="-9"/>
    <w:next w:val="-0"/>
    <w:rsid w:val="00ED6E1D"/>
    <w:pPr>
      <w:numPr>
        <w:numId w:val="13"/>
      </w:numPr>
      <w:tabs>
        <w:tab w:val="clear" w:pos="2041"/>
        <w:tab w:val="clear" w:pos="2268"/>
      </w:tabs>
      <w:ind w:left="720" w:hanging="360"/>
      <w:outlineLvl w:val="1"/>
    </w:pPr>
    <w:rPr>
      <w:b/>
    </w:rPr>
  </w:style>
  <w:style w:type="paragraph" w:customStyle="1" w:styleId="24">
    <w:name w:val="Пункты 2"/>
    <w:basedOn w:val="26"/>
    <w:link w:val="2fb"/>
    <w:rsid w:val="00ED6E1D"/>
    <w:pPr>
      <w:keepNext w:val="0"/>
      <w:keepLines w:val="0"/>
      <w:widowControl w:val="0"/>
      <w:numPr>
        <w:numId w:val="8"/>
      </w:numPr>
      <w:spacing w:before="0" w:line="360" w:lineRule="auto"/>
      <w:jc w:val="both"/>
      <w:outlineLvl w:val="9"/>
    </w:pPr>
    <w:rPr>
      <w:rFonts w:ascii="Times New Roman" w:eastAsia="Times New Roman" w:hAnsi="Times New Roman"/>
      <w:bCs/>
      <w:iCs/>
      <w:color w:val="auto"/>
      <w:sz w:val="24"/>
    </w:rPr>
  </w:style>
  <w:style w:type="character" w:customStyle="1" w:styleId="2fb">
    <w:name w:val="Пункты 2 Знак"/>
    <w:link w:val="24"/>
    <w:rsid w:val="00ED6E1D"/>
    <w:rPr>
      <w:rFonts w:ascii="Times New Roman" w:hAnsi="Times New Roman"/>
      <w:bCs/>
      <w:iCs/>
      <w:sz w:val="24"/>
      <w:szCs w:val="28"/>
      <w:lang w:val="x-none" w:eastAsia="x-none"/>
    </w:rPr>
  </w:style>
  <w:style w:type="paragraph" w:customStyle="1" w:styleId="31">
    <w:name w:val="Пункты 3"/>
    <w:basedOn w:val="33"/>
    <w:link w:val="3f5"/>
    <w:rsid w:val="00ED6E1D"/>
    <w:pPr>
      <w:keepNext w:val="0"/>
      <w:keepLines w:val="0"/>
      <w:widowControl w:val="0"/>
      <w:numPr>
        <w:numId w:val="8"/>
      </w:numPr>
      <w:tabs>
        <w:tab w:val="left" w:pos="2268"/>
      </w:tabs>
      <w:spacing w:before="0" w:line="360" w:lineRule="auto"/>
      <w:jc w:val="both"/>
      <w:outlineLvl w:val="9"/>
    </w:pPr>
    <w:rPr>
      <w:rFonts w:ascii="Times New Roman" w:eastAsia="Times New Roman" w:hAnsi="Times New Roman"/>
      <w:bCs/>
      <w:color w:val="auto"/>
      <w:sz w:val="24"/>
    </w:rPr>
  </w:style>
  <w:style w:type="character" w:customStyle="1" w:styleId="3f5">
    <w:name w:val="Пункты 3 Знак"/>
    <w:link w:val="31"/>
    <w:rsid w:val="00ED6E1D"/>
    <w:rPr>
      <w:rFonts w:ascii="Times New Roman" w:hAnsi="Times New Roman"/>
      <w:bCs/>
      <w:sz w:val="24"/>
      <w:szCs w:val="26"/>
      <w:lang w:val="x-none" w:eastAsia="x-none"/>
    </w:rPr>
  </w:style>
  <w:style w:type="paragraph" w:customStyle="1" w:styleId="42">
    <w:name w:val="Пункты 4"/>
    <w:basedOn w:val="43"/>
    <w:link w:val="49"/>
    <w:rsid w:val="00ED6E1D"/>
    <w:pPr>
      <w:keepNext w:val="0"/>
      <w:keepLines w:val="0"/>
      <w:widowControl w:val="0"/>
      <w:numPr>
        <w:numId w:val="8"/>
      </w:numPr>
      <w:tabs>
        <w:tab w:val="left" w:pos="2268"/>
        <w:tab w:val="left" w:pos="2722"/>
      </w:tabs>
      <w:spacing w:before="0" w:line="360" w:lineRule="auto"/>
      <w:jc w:val="both"/>
      <w:outlineLvl w:val="9"/>
    </w:pPr>
    <w:rPr>
      <w:rFonts w:ascii="Times New Roman" w:eastAsia="Times New Roman" w:hAnsi="Times New Roman"/>
      <w:bCs/>
      <w:szCs w:val="28"/>
    </w:rPr>
  </w:style>
  <w:style w:type="character" w:customStyle="1" w:styleId="49">
    <w:name w:val="Пункты 4 Знак"/>
    <w:link w:val="42"/>
    <w:rsid w:val="00ED6E1D"/>
    <w:rPr>
      <w:rFonts w:ascii="Times New Roman" w:hAnsi="Times New Roman"/>
      <w:bCs/>
      <w:sz w:val="24"/>
      <w:szCs w:val="28"/>
      <w:lang w:val="x-none" w:eastAsia="x-none"/>
    </w:rPr>
  </w:style>
  <w:style w:type="paragraph" w:customStyle="1" w:styleId="51">
    <w:name w:val="Пункты 5"/>
    <w:basedOn w:val="52"/>
    <w:link w:val="57"/>
    <w:rsid w:val="00ED6E1D"/>
    <w:pPr>
      <w:keepNext w:val="0"/>
      <w:keepLines w:val="0"/>
      <w:widowControl w:val="0"/>
      <w:numPr>
        <w:numId w:val="8"/>
      </w:numPr>
      <w:tabs>
        <w:tab w:val="left" w:pos="2948"/>
      </w:tabs>
      <w:spacing w:before="0" w:line="360" w:lineRule="auto"/>
      <w:jc w:val="both"/>
      <w:outlineLvl w:val="9"/>
    </w:pPr>
    <w:rPr>
      <w:rFonts w:ascii="Times New Roman" w:eastAsia="Times New Roman" w:hAnsi="Times New Roman"/>
      <w:bCs/>
      <w:i w:val="0"/>
      <w:sz w:val="24"/>
      <w:szCs w:val="26"/>
    </w:rPr>
  </w:style>
  <w:style w:type="character" w:customStyle="1" w:styleId="57">
    <w:name w:val="Пункты 5 Знак"/>
    <w:link w:val="51"/>
    <w:rsid w:val="00ED6E1D"/>
    <w:rPr>
      <w:rFonts w:ascii="Times New Roman" w:hAnsi="Times New Roman"/>
      <w:bCs/>
      <w:iCs/>
      <w:sz w:val="24"/>
      <w:szCs w:val="26"/>
      <w:lang w:val="x-none" w:eastAsia="x-none"/>
    </w:rPr>
  </w:style>
  <w:style w:type="paragraph" w:customStyle="1" w:styleId="60">
    <w:name w:val="Пункты 6"/>
    <w:basedOn w:val="61"/>
    <w:link w:val="66"/>
    <w:rsid w:val="00ED6E1D"/>
    <w:pPr>
      <w:keepNext w:val="0"/>
      <w:keepLines w:val="0"/>
      <w:widowControl w:val="0"/>
      <w:numPr>
        <w:numId w:val="8"/>
      </w:numPr>
      <w:tabs>
        <w:tab w:val="left" w:pos="3175"/>
      </w:tabs>
      <w:spacing w:before="0" w:line="360" w:lineRule="auto"/>
      <w:jc w:val="both"/>
      <w:outlineLvl w:val="9"/>
    </w:pPr>
    <w:rPr>
      <w:rFonts w:ascii="Times New Roman" w:eastAsia="Times New Roman" w:hAnsi="Times New Roman"/>
      <w:bCs/>
      <w:color w:val="auto"/>
      <w:sz w:val="24"/>
      <w:szCs w:val="22"/>
    </w:rPr>
  </w:style>
  <w:style w:type="character" w:customStyle="1" w:styleId="66">
    <w:name w:val="Пункты 6 Знак"/>
    <w:link w:val="60"/>
    <w:rsid w:val="00ED6E1D"/>
    <w:rPr>
      <w:rFonts w:ascii="Times New Roman" w:hAnsi="Times New Roman"/>
      <w:bCs/>
      <w:sz w:val="24"/>
      <w:szCs w:val="22"/>
      <w:lang w:val="x-none" w:eastAsia="x-none"/>
    </w:rPr>
  </w:style>
  <w:style w:type="paragraph" w:customStyle="1" w:styleId="74">
    <w:name w:val="Пункты 7"/>
    <w:basedOn w:val="7"/>
    <w:link w:val="75"/>
    <w:rsid w:val="00ED6E1D"/>
    <w:pPr>
      <w:keepNext w:val="0"/>
      <w:keepLines w:val="0"/>
      <w:widowControl w:val="0"/>
      <w:tabs>
        <w:tab w:val="left" w:pos="3402"/>
      </w:tabs>
      <w:spacing w:before="0" w:line="360" w:lineRule="auto"/>
      <w:ind w:firstLine="1418"/>
      <w:jc w:val="both"/>
      <w:outlineLvl w:val="9"/>
    </w:pPr>
    <w:rPr>
      <w:rFonts w:ascii="Times New Roman" w:eastAsia="Times New Roman" w:hAnsi="Times New Roman"/>
      <w:i w:val="0"/>
      <w:iCs w:val="0"/>
      <w:color w:val="auto"/>
      <w:sz w:val="24"/>
      <w:szCs w:val="24"/>
    </w:rPr>
  </w:style>
  <w:style w:type="character" w:customStyle="1" w:styleId="75">
    <w:name w:val="Пункты 7 Знак"/>
    <w:link w:val="74"/>
    <w:rsid w:val="00ED6E1D"/>
    <w:rPr>
      <w:rFonts w:ascii="Times New Roman" w:hAnsi="Times New Roman"/>
      <w:sz w:val="24"/>
      <w:szCs w:val="24"/>
      <w:lang w:val="x-none" w:eastAsia="x-none"/>
    </w:rPr>
  </w:style>
  <w:style w:type="paragraph" w:customStyle="1" w:styleId="84">
    <w:name w:val="Пункты 8"/>
    <w:basedOn w:val="8"/>
    <w:link w:val="85"/>
    <w:rsid w:val="00ED6E1D"/>
    <w:pPr>
      <w:keepNext w:val="0"/>
      <w:keepLines w:val="0"/>
      <w:widowControl w:val="0"/>
      <w:tabs>
        <w:tab w:val="left" w:pos="3629"/>
      </w:tabs>
      <w:spacing w:before="0" w:line="360" w:lineRule="auto"/>
      <w:ind w:firstLine="1418"/>
      <w:jc w:val="both"/>
      <w:outlineLvl w:val="9"/>
    </w:pPr>
    <w:rPr>
      <w:rFonts w:ascii="Times New Roman" w:eastAsia="Times New Roman" w:hAnsi="Times New Roman"/>
      <w:iCs/>
      <w:smallCaps w:val="0"/>
      <w:color w:val="auto"/>
      <w:sz w:val="24"/>
      <w:szCs w:val="24"/>
    </w:rPr>
  </w:style>
  <w:style w:type="character" w:customStyle="1" w:styleId="85">
    <w:name w:val="Пункты 8 Знак"/>
    <w:link w:val="84"/>
    <w:rsid w:val="00ED6E1D"/>
    <w:rPr>
      <w:rFonts w:ascii="Times New Roman" w:hAnsi="Times New Roman"/>
      <w:iCs/>
      <w:sz w:val="24"/>
      <w:szCs w:val="24"/>
      <w:lang w:val="x-none" w:eastAsia="x-none"/>
    </w:rPr>
  </w:style>
  <w:style w:type="paragraph" w:customStyle="1" w:styleId="95">
    <w:name w:val="Пункты 9"/>
    <w:basedOn w:val="9"/>
    <w:link w:val="96"/>
    <w:rsid w:val="00ED6E1D"/>
    <w:pPr>
      <w:keepNext w:val="0"/>
      <w:keepLines w:val="0"/>
      <w:widowControl w:val="0"/>
      <w:tabs>
        <w:tab w:val="num" w:pos="3856"/>
      </w:tabs>
      <w:spacing w:before="0" w:line="360" w:lineRule="auto"/>
      <w:ind w:firstLine="1418"/>
      <w:jc w:val="both"/>
      <w:outlineLvl w:val="9"/>
    </w:pPr>
    <w:rPr>
      <w:rFonts w:ascii="Times New Roman" w:eastAsia="Times New Roman" w:hAnsi="Times New Roman"/>
      <w:i w:val="0"/>
      <w:iCs w:val="0"/>
      <w:smallCaps w:val="0"/>
      <w:color w:val="auto"/>
      <w:sz w:val="24"/>
      <w:szCs w:val="22"/>
    </w:rPr>
  </w:style>
  <w:style w:type="character" w:customStyle="1" w:styleId="96">
    <w:name w:val="Пункты 9 Знак"/>
    <w:link w:val="95"/>
    <w:rsid w:val="00ED6E1D"/>
    <w:rPr>
      <w:rFonts w:ascii="Times New Roman" w:hAnsi="Times New Roman"/>
      <w:sz w:val="24"/>
      <w:szCs w:val="22"/>
      <w:lang w:val="x-none" w:eastAsia="x-none"/>
    </w:rPr>
  </w:style>
  <w:style w:type="paragraph" w:customStyle="1" w:styleId="affffffc">
    <w:name w:val="Рисунок"/>
    <w:basedOn w:val="affffff9"/>
    <w:next w:val="ac"/>
    <w:rsid w:val="00ED6E1D"/>
    <w:pPr>
      <w:keepLines/>
      <w:spacing w:before="240" w:after="360"/>
      <w:jc w:val="center"/>
    </w:pPr>
    <w:rPr>
      <w:noProof/>
    </w:rPr>
  </w:style>
  <w:style w:type="paragraph" w:customStyle="1" w:styleId="-f4">
    <w:name w:val="Рисунок - интервал"/>
    <w:basedOn w:val="ac"/>
    <w:rsid w:val="00ED6E1D"/>
    <w:pPr>
      <w:keepNext/>
      <w:keepLines/>
      <w:spacing w:after="0" w:line="240" w:lineRule="auto"/>
      <w:jc w:val="center"/>
    </w:pPr>
    <w:rPr>
      <w:rFonts w:ascii="Times New Roman" w:hAnsi="Times New Roman"/>
      <w:sz w:val="24"/>
      <w:szCs w:val="20"/>
    </w:rPr>
  </w:style>
  <w:style w:type="paragraph" w:customStyle="1" w:styleId="-f5">
    <w:name w:val="Рисунок - подрисуночный интервал"/>
    <w:basedOn w:val="-f4"/>
    <w:next w:val="ac"/>
    <w:rsid w:val="00ED6E1D"/>
    <w:rPr>
      <w:sz w:val="8"/>
    </w:rPr>
  </w:style>
  <w:style w:type="paragraph" w:customStyle="1" w:styleId="-f6">
    <w:name w:val="Рисунок - Подрисуночный текст"/>
    <w:basedOn w:val="ac"/>
    <w:next w:val="affffffc"/>
    <w:rsid w:val="00ED6E1D"/>
    <w:pPr>
      <w:keepNext/>
      <w:keepLines/>
      <w:spacing w:before="120" w:after="0" w:line="240" w:lineRule="auto"/>
      <w:jc w:val="both"/>
    </w:pPr>
    <w:rPr>
      <w:rFonts w:ascii="Times New Roman" w:hAnsi="Times New Roman"/>
      <w:noProof/>
      <w:sz w:val="22"/>
      <w:szCs w:val="24"/>
      <w:lang w:val="en-US"/>
    </w:rPr>
  </w:style>
  <w:style w:type="table" w:styleId="affffffd">
    <w:name w:val="Table Professional"/>
    <w:basedOn w:val="ae"/>
    <w:semiHidden/>
    <w:unhideWhenUsed/>
    <w:rsid w:val="00ED6E1D"/>
    <w:pPr>
      <w:spacing w:line="360" w:lineRule="auto"/>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affffffe">
    <w:name w:val="Таблица"/>
    <w:basedOn w:val="ac"/>
    <w:rsid w:val="00ED6E1D"/>
    <w:pPr>
      <w:keepNext/>
      <w:spacing w:before="240" w:after="0" w:line="360" w:lineRule="auto"/>
      <w:contextualSpacing/>
      <w:jc w:val="both"/>
    </w:pPr>
    <w:rPr>
      <w:rFonts w:ascii="Times New Roman" w:hAnsi="Times New Roman"/>
      <w:sz w:val="24"/>
      <w:szCs w:val="22"/>
    </w:rPr>
  </w:style>
  <w:style w:type="paragraph" w:customStyle="1" w:styleId="-f7">
    <w:name w:val="Таблица - Текст"/>
    <w:basedOn w:val="ac"/>
    <w:rsid w:val="00ED6E1D"/>
    <w:pPr>
      <w:spacing w:before="120" w:after="0" w:line="360" w:lineRule="auto"/>
      <w:contextualSpacing/>
      <w:jc w:val="both"/>
    </w:pPr>
    <w:rPr>
      <w:rFonts w:ascii="Times New Roman" w:hAnsi="Times New Roman"/>
      <w:sz w:val="22"/>
      <w:szCs w:val="22"/>
    </w:rPr>
  </w:style>
  <w:style w:type="paragraph" w:customStyle="1" w:styleId="-f8">
    <w:name w:val="Таблица - По центру"/>
    <w:basedOn w:val="-f7"/>
    <w:rsid w:val="00ED6E1D"/>
    <w:pPr>
      <w:jc w:val="center"/>
    </w:pPr>
  </w:style>
  <w:style w:type="paragraph" w:customStyle="1" w:styleId="-f9">
    <w:name w:val="Таблица - Шапка"/>
    <w:basedOn w:val="-f7"/>
    <w:rsid w:val="00ED6E1D"/>
    <w:pPr>
      <w:jc w:val="center"/>
    </w:pPr>
    <w:rPr>
      <w:b/>
    </w:rPr>
  </w:style>
  <w:style w:type="character" w:customStyle="1" w:styleId="afffffff">
    <w:name w:val="Тема примечание"/>
    <w:rsid w:val="00ED6E1D"/>
    <w:rPr>
      <w:b/>
    </w:rPr>
  </w:style>
  <w:style w:type="paragraph" w:customStyle="1" w:styleId="afffffff0">
    <w:name w:val="Титул"/>
    <w:basedOn w:val="ac"/>
    <w:link w:val="afffffff1"/>
    <w:rsid w:val="00ED6E1D"/>
    <w:pPr>
      <w:spacing w:after="0" w:line="360" w:lineRule="auto"/>
      <w:jc w:val="both"/>
    </w:pPr>
    <w:rPr>
      <w:rFonts w:ascii="Times New Roman" w:hAnsi="Times New Roman"/>
      <w:sz w:val="28"/>
      <w:szCs w:val="22"/>
      <w:lang w:val="x-none" w:eastAsia="x-none"/>
    </w:rPr>
  </w:style>
  <w:style w:type="character" w:customStyle="1" w:styleId="afffffff1">
    <w:name w:val="Титул Знак"/>
    <w:link w:val="afffffff0"/>
    <w:rsid w:val="00ED6E1D"/>
    <w:rPr>
      <w:rFonts w:ascii="Times New Roman" w:hAnsi="Times New Roman"/>
      <w:sz w:val="28"/>
      <w:szCs w:val="22"/>
    </w:rPr>
  </w:style>
  <w:style w:type="paragraph" w:customStyle="1" w:styleId="-fa">
    <w:name w:val="Титул - Текст"/>
    <w:basedOn w:val="ac"/>
    <w:rsid w:val="00ED6E1D"/>
    <w:pPr>
      <w:spacing w:after="240" w:line="360" w:lineRule="auto"/>
      <w:contextualSpacing/>
      <w:jc w:val="center"/>
    </w:pPr>
    <w:rPr>
      <w:rFonts w:ascii="Times New Roman" w:hAnsi="Times New Roman"/>
      <w:sz w:val="28"/>
      <w:szCs w:val="20"/>
    </w:rPr>
  </w:style>
  <w:style w:type="paragraph" w:customStyle="1" w:styleId="-fb">
    <w:name w:val="Титул - Выделение"/>
    <w:basedOn w:val="-fa"/>
    <w:rsid w:val="00ED6E1D"/>
    <w:rPr>
      <w:b/>
    </w:rPr>
  </w:style>
  <w:style w:type="paragraph" w:customStyle="1" w:styleId="-fc">
    <w:name w:val="Титул - Гриф утверждения"/>
    <w:basedOn w:val="afffffff0"/>
    <w:link w:val="-fd"/>
    <w:rsid w:val="00ED6E1D"/>
  </w:style>
  <w:style w:type="character" w:customStyle="1" w:styleId="-fd">
    <w:name w:val="Титул - Гриф утверждения Знак"/>
    <w:link w:val="-fc"/>
    <w:rsid w:val="00ED6E1D"/>
    <w:rPr>
      <w:rFonts w:ascii="Times New Roman" w:hAnsi="Times New Roman"/>
      <w:sz w:val="28"/>
      <w:szCs w:val="22"/>
    </w:rPr>
  </w:style>
  <w:style w:type="paragraph" w:customStyle="1" w:styleId="-fe">
    <w:name w:val="Титул - Название"/>
    <w:basedOn w:val="ac"/>
    <w:link w:val="-ff"/>
    <w:rsid w:val="00ED6E1D"/>
    <w:pPr>
      <w:spacing w:after="240" w:line="360" w:lineRule="auto"/>
      <w:contextualSpacing/>
      <w:jc w:val="center"/>
    </w:pPr>
    <w:rPr>
      <w:rFonts w:ascii="Times New Roman" w:hAnsi="Times New Roman"/>
      <w:b/>
      <w:caps/>
      <w:sz w:val="32"/>
      <w:szCs w:val="22"/>
      <w:lang w:val="x-none" w:eastAsia="x-none"/>
    </w:rPr>
  </w:style>
  <w:style w:type="character" w:customStyle="1" w:styleId="-ff">
    <w:name w:val="Титул - Название Знак"/>
    <w:link w:val="-fe"/>
    <w:rsid w:val="00ED6E1D"/>
    <w:rPr>
      <w:rFonts w:ascii="Times New Roman" w:hAnsi="Times New Roman"/>
      <w:b/>
      <w:caps/>
      <w:sz w:val="32"/>
      <w:szCs w:val="22"/>
    </w:rPr>
  </w:style>
  <w:style w:type="character" w:customStyle="1" w:styleId="afffffff2">
    <w:name w:val="Токен"/>
    <w:rsid w:val="00ED6E1D"/>
    <w:rPr>
      <w:rFonts w:ascii="Lucida Console" w:hAnsi="Lucida Console"/>
      <w:i/>
      <w:sz w:val="20"/>
    </w:rPr>
  </w:style>
  <w:style w:type="character" w:customStyle="1" w:styleId="-VARNAME-">
    <w:name w:val="Токен - &lt;VARNAME&gt; - Переменная"/>
    <w:qFormat/>
    <w:rsid w:val="00ED6E1D"/>
    <w:rPr>
      <w:rFonts w:ascii="Lucida Console" w:hAnsi="Lucida Console"/>
      <w:i/>
      <w:noProof/>
      <w:sz w:val="20"/>
      <w:lang w:val="en-US"/>
    </w:rPr>
  </w:style>
  <w:style w:type="character" w:customStyle="1" w:styleId="-chown-">
    <w:name w:val="Токен - chown - Команда"/>
    <w:qFormat/>
    <w:rsid w:val="00ED6E1D"/>
    <w:rPr>
      <w:rFonts w:ascii="Lucida Console" w:hAnsi="Lucida Console"/>
      <w:b/>
      <w:i w:val="0"/>
      <w:noProof/>
      <w:sz w:val="20"/>
      <w:lang w:val="en-US"/>
    </w:rPr>
  </w:style>
  <w:style w:type="character" w:customStyle="1" w:styleId="-configure-">
    <w:name w:val="Токен - configure - Скрипт"/>
    <w:qFormat/>
    <w:rsid w:val="00ED6E1D"/>
    <w:rPr>
      <w:rFonts w:ascii="Lucida Console" w:hAnsi="Lucida Console"/>
      <w:b/>
      <w:i/>
      <w:noProof/>
      <w:sz w:val="20"/>
      <w:lang w:val="en-US"/>
    </w:rPr>
  </w:style>
  <w:style w:type="character" w:customStyle="1" w:styleId="-Linux-">
    <w:name w:val="Токен - Linux - Термин"/>
    <w:qFormat/>
    <w:rsid w:val="00ED6E1D"/>
    <w:rPr>
      <w:rFonts w:ascii="Times New Roman" w:hAnsi="Times New Roman"/>
      <w:i/>
      <w:noProof/>
      <w:sz w:val="24"/>
      <w:lang w:val="en-US"/>
    </w:rPr>
  </w:style>
  <w:style w:type="character" w:customStyle="1" w:styleId="-proxyconf-">
    <w:name w:val="Токен - proxy.conf - Файл"/>
    <w:qFormat/>
    <w:rsid w:val="00ED6E1D"/>
    <w:rPr>
      <w:rFonts w:ascii="Lucida Console" w:hAnsi="Lucida Console"/>
      <w:i/>
      <w:noProof/>
      <w:sz w:val="20"/>
      <w:lang w:val="en-US"/>
    </w:rPr>
  </w:style>
  <w:style w:type="character" w:customStyle="1" w:styleId="-GUI">
    <w:name w:val="Токен - названия в GUI"/>
    <w:qFormat/>
    <w:rsid w:val="00ED6E1D"/>
    <w:rPr>
      <w:rFonts w:ascii="Times New Roman" w:hAnsi="Times New Roman"/>
      <w:b/>
      <w:i/>
      <w:sz w:val="24"/>
    </w:rPr>
  </w:style>
  <w:style w:type="character" w:customStyle="1" w:styleId="afffffff3">
    <w:name w:val="Формула"/>
    <w:rsid w:val="00ED6E1D"/>
    <w:rPr>
      <w:i/>
      <w:lang w:val="ru-RU"/>
    </w:rPr>
  </w:style>
  <w:style w:type="paragraph" w:customStyle="1" w:styleId="afffffff4">
    <w:name w:val="Формула без номера"/>
    <w:basedOn w:val="-9"/>
    <w:next w:val="ac"/>
    <w:rsid w:val="00ED6E1D"/>
    <w:pPr>
      <w:tabs>
        <w:tab w:val="clear" w:pos="2268"/>
      </w:tabs>
      <w:ind w:firstLine="0"/>
      <w:jc w:val="center"/>
    </w:pPr>
    <w:rPr>
      <w:iCs/>
    </w:rPr>
  </w:style>
  <w:style w:type="paragraph" w:customStyle="1" w:styleId="afffffff5">
    <w:name w:val="Формула с номером"/>
    <w:basedOn w:val="afffffff4"/>
    <w:next w:val="ac"/>
    <w:rsid w:val="00ED6E1D"/>
    <w:pPr>
      <w:jc w:val="right"/>
    </w:pPr>
    <w:rPr>
      <w:lang w:val="en-US"/>
    </w:rPr>
  </w:style>
  <w:style w:type="character" w:customStyle="1" w:styleId="afffffff6">
    <w:name w:val="Основной текст_"/>
    <w:link w:val="240"/>
    <w:rsid w:val="00ED6E1D"/>
    <w:rPr>
      <w:sz w:val="28"/>
      <w:szCs w:val="28"/>
      <w:shd w:val="clear" w:color="auto" w:fill="FFFFFF"/>
    </w:rPr>
  </w:style>
  <w:style w:type="paragraph" w:customStyle="1" w:styleId="240">
    <w:name w:val="Основной текст24"/>
    <w:basedOn w:val="ac"/>
    <w:link w:val="afffffff6"/>
    <w:rsid w:val="00ED6E1D"/>
    <w:pPr>
      <w:widowControl w:val="0"/>
      <w:shd w:val="clear" w:color="auto" w:fill="FFFFFF"/>
      <w:spacing w:after="1380" w:line="355" w:lineRule="exact"/>
      <w:ind w:hanging="1800"/>
    </w:pPr>
    <w:rPr>
      <w:sz w:val="28"/>
      <w:szCs w:val="28"/>
      <w:lang w:val="x-none" w:eastAsia="x-none"/>
    </w:rPr>
  </w:style>
  <w:style w:type="character" w:customStyle="1" w:styleId="afffffff7">
    <w:name w:val="Основной текст + Курсив"/>
    <w:rsid w:val="00ED6E1D"/>
    <w:rPr>
      <w:b w:val="0"/>
      <w:bCs w:val="0"/>
      <w:i/>
      <w:iCs/>
      <w:smallCaps w:val="0"/>
      <w:strike w:val="0"/>
      <w:color w:val="000000"/>
      <w:spacing w:val="0"/>
      <w:w w:val="100"/>
      <w:position w:val="0"/>
      <w:sz w:val="28"/>
      <w:szCs w:val="28"/>
      <w:u w:val="none"/>
      <w:shd w:val="clear" w:color="auto" w:fill="FFFFFF"/>
      <w:lang w:val="ru-RU" w:eastAsia="ru-RU" w:bidi="ru-RU"/>
    </w:rPr>
  </w:style>
  <w:style w:type="character" w:customStyle="1" w:styleId="4a">
    <w:name w:val="Основной текст4"/>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58">
    <w:name w:val="Основной текст5"/>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80">
    <w:name w:val="Основной текст (18)_"/>
    <w:link w:val="181"/>
    <w:rsid w:val="00ED6E1D"/>
    <w:rPr>
      <w:rFonts w:ascii="Arial Narrow" w:eastAsia="Arial Narrow" w:hAnsi="Arial Narrow" w:cs="Arial Narrow"/>
      <w:b/>
      <w:bCs/>
      <w:sz w:val="32"/>
      <w:szCs w:val="32"/>
      <w:shd w:val="clear" w:color="auto" w:fill="FFFFFF"/>
    </w:rPr>
  </w:style>
  <w:style w:type="paragraph" w:customStyle="1" w:styleId="181">
    <w:name w:val="Основной текст (18)"/>
    <w:basedOn w:val="ac"/>
    <w:link w:val="180"/>
    <w:rsid w:val="00ED6E1D"/>
    <w:pPr>
      <w:widowControl w:val="0"/>
      <w:shd w:val="clear" w:color="auto" w:fill="FFFFFF"/>
      <w:spacing w:before="300" w:after="60" w:line="374" w:lineRule="exact"/>
    </w:pPr>
    <w:rPr>
      <w:rFonts w:ascii="Arial Narrow" w:eastAsia="Arial Narrow" w:hAnsi="Arial Narrow"/>
      <w:b/>
      <w:bCs/>
      <w:sz w:val="32"/>
      <w:szCs w:val="32"/>
      <w:lang w:val="x-none" w:eastAsia="x-none"/>
    </w:rPr>
  </w:style>
  <w:style w:type="character" w:customStyle="1" w:styleId="86">
    <w:name w:val="Заголовок №8_"/>
    <w:link w:val="87"/>
    <w:rsid w:val="00ED6E1D"/>
    <w:rPr>
      <w:sz w:val="28"/>
      <w:szCs w:val="28"/>
      <w:shd w:val="clear" w:color="auto" w:fill="FFFFFF"/>
    </w:rPr>
  </w:style>
  <w:style w:type="paragraph" w:customStyle="1" w:styleId="87">
    <w:name w:val="Заголовок №8"/>
    <w:basedOn w:val="ac"/>
    <w:link w:val="86"/>
    <w:rsid w:val="00ED6E1D"/>
    <w:pPr>
      <w:widowControl w:val="0"/>
      <w:shd w:val="clear" w:color="auto" w:fill="FFFFFF"/>
      <w:spacing w:before="300" w:after="60" w:line="346" w:lineRule="exact"/>
      <w:ind w:hanging="2000"/>
      <w:jc w:val="center"/>
      <w:outlineLvl w:val="7"/>
    </w:pPr>
    <w:rPr>
      <w:sz w:val="28"/>
      <w:szCs w:val="28"/>
      <w:lang w:val="x-none" w:eastAsia="x-none"/>
    </w:rPr>
  </w:style>
  <w:style w:type="character" w:customStyle="1" w:styleId="3f6">
    <w:name w:val="Подпись к картинке (3)_"/>
    <w:link w:val="3f7"/>
    <w:rsid w:val="00ED6E1D"/>
    <w:rPr>
      <w:rFonts w:ascii="Tahoma" w:eastAsia="Tahoma" w:hAnsi="Tahoma" w:cs="Tahoma"/>
      <w:sz w:val="21"/>
      <w:szCs w:val="21"/>
      <w:shd w:val="clear" w:color="auto" w:fill="FFFFFF"/>
    </w:rPr>
  </w:style>
  <w:style w:type="paragraph" w:customStyle="1" w:styleId="3f7">
    <w:name w:val="Подпись к картинке (3)"/>
    <w:basedOn w:val="ac"/>
    <w:link w:val="3f6"/>
    <w:rsid w:val="00ED6E1D"/>
    <w:pPr>
      <w:widowControl w:val="0"/>
      <w:shd w:val="clear" w:color="auto" w:fill="FFFFFF"/>
      <w:spacing w:after="0" w:line="0" w:lineRule="atLeast"/>
    </w:pPr>
    <w:rPr>
      <w:rFonts w:ascii="Tahoma" w:eastAsia="Tahoma" w:hAnsi="Tahoma"/>
      <w:lang w:val="x-none" w:eastAsia="x-none"/>
    </w:rPr>
  </w:style>
  <w:style w:type="character" w:customStyle="1" w:styleId="132">
    <w:name w:val="Основной текст (13)_"/>
    <w:link w:val="133"/>
    <w:rsid w:val="00ED6E1D"/>
    <w:rPr>
      <w:rFonts w:ascii="Tahoma" w:eastAsia="Tahoma" w:hAnsi="Tahoma" w:cs="Tahoma"/>
      <w:sz w:val="21"/>
      <w:szCs w:val="21"/>
      <w:shd w:val="clear" w:color="auto" w:fill="FFFFFF"/>
    </w:rPr>
  </w:style>
  <w:style w:type="character" w:customStyle="1" w:styleId="Tahoma95pt">
    <w:name w:val="Основной текст + Tahoma;9;5 pt"/>
    <w:rsid w:val="00ED6E1D"/>
    <w:rPr>
      <w:rFonts w:ascii="Tahoma" w:eastAsia="Tahoma" w:hAnsi="Tahoma" w:cs="Tahoma"/>
      <w:b w:val="0"/>
      <w:bCs w:val="0"/>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4Exact">
    <w:name w:val="Подпись к картинке (4) Exact"/>
    <w:link w:val="4b"/>
    <w:rsid w:val="00ED6E1D"/>
    <w:rPr>
      <w:rFonts w:ascii="Arial Narrow" w:eastAsia="Arial Narrow" w:hAnsi="Arial Narrow" w:cs="Arial Narrow"/>
      <w:b/>
      <w:bCs/>
      <w:spacing w:val="7"/>
      <w:shd w:val="clear" w:color="auto" w:fill="FFFFFF"/>
    </w:rPr>
  </w:style>
  <w:style w:type="character" w:customStyle="1" w:styleId="19Exact">
    <w:name w:val="Основной текст (19) Exact"/>
    <w:link w:val="190"/>
    <w:rsid w:val="00ED6E1D"/>
    <w:rPr>
      <w:rFonts w:ascii="Tahoma" w:eastAsia="Tahoma" w:hAnsi="Tahoma" w:cs="Tahoma"/>
      <w:b/>
      <w:bCs/>
      <w:spacing w:val="-4"/>
      <w:sz w:val="19"/>
      <w:szCs w:val="19"/>
      <w:shd w:val="clear" w:color="auto" w:fill="FFFFFF"/>
    </w:rPr>
  </w:style>
  <w:style w:type="character" w:customStyle="1" w:styleId="161">
    <w:name w:val="Основной текст (16)_"/>
    <w:link w:val="162"/>
    <w:rsid w:val="00ED6E1D"/>
    <w:rPr>
      <w:rFonts w:ascii="Tahoma" w:eastAsia="Tahoma" w:hAnsi="Tahoma" w:cs="Tahoma"/>
      <w:sz w:val="19"/>
      <w:szCs w:val="19"/>
      <w:shd w:val="clear" w:color="auto" w:fill="FFFFFF"/>
    </w:rPr>
  </w:style>
  <w:style w:type="paragraph" w:customStyle="1" w:styleId="133">
    <w:name w:val="Основной текст (13)"/>
    <w:basedOn w:val="ac"/>
    <w:link w:val="132"/>
    <w:rsid w:val="00ED6E1D"/>
    <w:pPr>
      <w:widowControl w:val="0"/>
      <w:shd w:val="clear" w:color="auto" w:fill="FFFFFF"/>
      <w:spacing w:before="180" w:after="420" w:line="322" w:lineRule="exact"/>
      <w:jc w:val="both"/>
    </w:pPr>
    <w:rPr>
      <w:rFonts w:ascii="Tahoma" w:eastAsia="Tahoma" w:hAnsi="Tahoma"/>
      <w:lang w:val="x-none" w:eastAsia="x-none"/>
    </w:rPr>
  </w:style>
  <w:style w:type="paragraph" w:customStyle="1" w:styleId="162">
    <w:name w:val="Основной текст (16)"/>
    <w:basedOn w:val="ac"/>
    <w:link w:val="161"/>
    <w:rsid w:val="00ED6E1D"/>
    <w:pPr>
      <w:widowControl w:val="0"/>
      <w:shd w:val="clear" w:color="auto" w:fill="FFFFFF"/>
      <w:spacing w:after="0" w:line="269" w:lineRule="exact"/>
    </w:pPr>
    <w:rPr>
      <w:rFonts w:ascii="Tahoma" w:eastAsia="Tahoma" w:hAnsi="Tahoma"/>
      <w:sz w:val="19"/>
      <w:szCs w:val="19"/>
      <w:lang w:val="x-none" w:eastAsia="x-none"/>
    </w:rPr>
  </w:style>
  <w:style w:type="paragraph" w:customStyle="1" w:styleId="4b">
    <w:name w:val="Подпись к картинке (4)"/>
    <w:basedOn w:val="ac"/>
    <w:link w:val="4Exact"/>
    <w:rsid w:val="00ED6E1D"/>
    <w:pPr>
      <w:widowControl w:val="0"/>
      <w:shd w:val="clear" w:color="auto" w:fill="FFFFFF"/>
      <w:spacing w:after="0" w:line="0" w:lineRule="atLeast"/>
    </w:pPr>
    <w:rPr>
      <w:rFonts w:ascii="Arial Narrow" w:eastAsia="Arial Narrow" w:hAnsi="Arial Narrow"/>
      <w:b/>
      <w:bCs/>
      <w:spacing w:val="7"/>
      <w:sz w:val="20"/>
      <w:szCs w:val="20"/>
      <w:lang w:val="x-none" w:eastAsia="x-none"/>
    </w:rPr>
  </w:style>
  <w:style w:type="paragraph" w:customStyle="1" w:styleId="190">
    <w:name w:val="Основной текст (19)"/>
    <w:basedOn w:val="ac"/>
    <w:link w:val="19Exact"/>
    <w:rsid w:val="00ED6E1D"/>
    <w:pPr>
      <w:widowControl w:val="0"/>
      <w:shd w:val="clear" w:color="auto" w:fill="FFFFFF"/>
      <w:spacing w:after="0" w:line="0" w:lineRule="atLeast"/>
    </w:pPr>
    <w:rPr>
      <w:rFonts w:ascii="Tahoma" w:eastAsia="Tahoma" w:hAnsi="Tahoma"/>
      <w:b/>
      <w:bCs/>
      <w:spacing w:val="-4"/>
      <w:sz w:val="19"/>
      <w:szCs w:val="19"/>
      <w:lang w:val="x-none" w:eastAsia="x-none"/>
    </w:rPr>
  </w:style>
  <w:style w:type="character" w:customStyle="1" w:styleId="1f7">
    <w:name w:val="Основной текст1"/>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2fc">
    <w:name w:val="Основной текст2"/>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3f8">
    <w:name w:val="Основной текст3"/>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17">
    <w:name w:val="Основной текст (11)_"/>
    <w:link w:val="118"/>
    <w:rsid w:val="00ED6E1D"/>
    <w:rPr>
      <w:rFonts w:ascii="Corbel" w:eastAsia="Corbel" w:hAnsi="Corbel" w:cs="Corbel"/>
      <w:spacing w:val="-10"/>
      <w:sz w:val="12"/>
      <w:szCs w:val="12"/>
      <w:shd w:val="clear" w:color="auto" w:fill="FFFFFF"/>
    </w:rPr>
  </w:style>
  <w:style w:type="paragraph" w:customStyle="1" w:styleId="118">
    <w:name w:val="Основной текст (11)"/>
    <w:basedOn w:val="ac"/>
    <w:link w:val="117"/>
    <w:rsid w:val="00ED6E1D"/>
    <w:pPr>
      <w:widowControl w:val="0"/>
      <w:shd w:val="clear" w:color="auto" w:fill="FFFFFF"/>
      <w:spacing w:after="0" w:line="0" w:lineRule="atLeast"/>
      <w:jc w:val="both"/>
    </w:pPr>
    <w:rPr>
      <w:rFonts w:ascii="Corbel" w:eastAsia="Corbel" w:hAnsi="Corbel"/>
      <w:spacing w:val="-10"/>
      <w:sz w:val="12"/>
      <w:szCs w:val="12"/>
      <w:lang w:val="x-none" w:eastAsia="x-none"/>
    </w:rPr>
  </w:style>
  <w:style w:type="character" w:customStyle="1" w:styleId="Exact">
    <w:name w:val="Подпись к картинке Exact"/>
    <w:rsid w:val="00ED6E1D"/>
    <w:rPr>
      <w:rFonts w:ascii="Times New Roman" w:eastAsia="Times New Roman" w:hAnsi="Times New Roman" w:cs="Times New Roman"/>
      <w:b w:val="0"/>
      <w:bCs w:val="0"/>
      <w:i w:val="0"/>
      <w:iCs w:val="0"/>
      <w:smallCaps w:val="0"/>
      <w:strike w:val="0"/>
      <w:spacing w:val="10"/>
      <w:sz w:val="26"/>
      <w:szCs w:val="26"/>
      <w:u w:val="none"/>
    </w:rPr>
  </w:style>
  <w:style w:type="character" w:customStyle="1" w:styleId="Exact0">
    <w:name w:val="Основной текст Exact"/>
    <w:rsid w:val="00ED6E1D"/>
    <w:rPr>
      <w:b w:val="0"/>
      <w:bCs w:val="0"/>
      <w:i w:val="0"/>
      <w:iCs w:val="0"/>
      <w:smallCaps w:val="0"/>
      <w:strike w:val="0"/>
      <w:spacing w:val="10"/>
      <w:sz w:val="26"/>
      <w:szCs w:val="26"/>
      <w:u w:val="none"/>
      <w:shd w:val="clear" w:color="auto" w:fill="FFFFFF"/>
    </w:rPr>
  </w:style>
  <w:style w:type="character" w:customStyle="1" w:styleId="afffffff8">
    <w:name w:val="Подпись к картинке_"/>
    <w:link w:val="afffffff9"/>
    <w:rsid w:val="00ED6E1D"/>
    <w:rPr>
      <w:sz w:val="28"/>
      <w:szCs w:val="28"/>
      <w:shd w:val="clear" w:color="auto" w:fill="FFFFFF"/>
    </w:rPr>
  </w:style>
  <w:style w:type="paragraph" w:customStyle="1" w:styleId="afffffff9">
    <w:name w:val="Подпись к картинке"/>
    <w:basedOn w:val="ac"/>
    <w:link w:val="afffffff8"/>
    <w:rsid w:val="00ED6E1D"/>
    <w:pPr>
      <w:widowControl w:val="0"/>
      <w:shd w:val="clear" w:color="auto" w:fill="FFFFFF"/>
      <w:spacing w:after="0" w:line="293" w:lineRule="exact"/>
      <w:ind w:hanging="1800"/>
    </w:pPr>
    <w:rPr>
      <w:sz w:val="28"/>
      <w:szCs w:val="28"/>
      <w:lang w:val="x-none" w:eastAsia="x-none"/>
    </w:rPr>
  </w:style>
  <w:style w:type="character" w:customStyle="1" w:styleId="1395pt">
    <w:name w:val="Основной текст (13) + 9;5 pt;Полужирный"/>
    <w:rsid w:val="00ED6E1D"/>
    <w:rPr>
      <w:rFonts w:ascii="Tahoma" w:eastAsia="Tahoma" w:hAnsi="Tahoma" w:cs="Tahoma"/>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102">
    <w:name w:val="Заголовок №10"/>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76">
    <w:name w:val="Основной текст (7)"/>
    <w:rsid w:val="00ED6E1D"/>
    <w:rPr>
      <w:rFonts w:ascii="Times New Roman" w:eastAsia="Times New Roman" w:hAnsi="Times New Roman" w:cs="Times New Roman"/>
      <w:b w:val="0"/>
      <w:bCs w:val="0"/>
      <w:i/>
      <w:iCs/>
      <w:smallCaps w:val="0"/>
      <w:strike w:val="0"/>
      <w:color w:val="000000"/>
      <w:spacing w:val="0"/>
      <w:w w:val="100"/>
      <w:position w:val="0"/>
      <w:sz w:val="28"/>
      <w:szCs w:val="28"/>
      <w:u w:val="none"/>
      <w:lang w:val="ru-RU" w:eastAsia="ru-RU" w:bidi="ru-RU"/>
    </w:rPr>
  </w:style>
  <w:style w:type="character" w:customStyle="1" w:styleId="67">
    <w:name w:val="Заголовок №6_"/>
    <w:link w:val="68"/>
    <w:rsid w:val="00ED6E1D"/>
    <w:rPr>
      <w:rFonts w:ascii="Tahoma" w:eastAsia="Tahoma" w:hAnsi="Tahoma" w:cs="Tahoma"/>
      <w:b/>
      <w:bCs/>
      <w:sz w:val="34"/>
      <w:szCs w:val="34"/>
      <w:shd w:val="clear" w:color="auto" w:fill="FFFFFF"/>
    </w:rPr>
  </w:style>
  <w:style w:type="paragraph" w:customStyle="1" w:styleId="68">
    <w:name w:val="Заголовок №6"/>
    <w:basedOn w:val="ac"/>
    <w:link w:val="67"/>
    <w:rsid w:val="00ED6E1D"/>
    <w:pPr>
      <w:widowControl w:val="0"/>
      <w:shd w:val="clear" w:color="auto" w:fill="FFFFFF"/>
      <w:spacing w:after="900" w:line="0" w:lineRule="atLeast"/>
      <w:ind w:hanging="460"/>
      <w:jc w:val="both"/>
      <w:outlineLvl w:val="5"/>
    </w:pPr>
    <w:rPr>
      <w:rFonts w:ascii="Tahoma" w:eastAsia="Tahoma" w:hAnsi="Tahoma"/>
      <w:b/>
      <w:bCs/>
      <w:sz w:val="34"/>
      <w:szCs w:val="34"/>
      <w:lang w:val="x-none" w:eastAsia="x-none"/>
    </w:rPr>
  </w:style>
  <w:style w:type="character" w:customStyle="1" w:styleId="88">
    <w:name w:val="Основной текст8"/>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820">
    <w:name w:val="Заголовок №8 (2)_"/>
    <w:link w:val="821"/>
    <w:rsid w:val="00ED6E1D"/>
    <w:rPr>
      <w:rFonts w:ascii="Arial Narrow" w:eastAsia="Arial Narrow" w:hAnsi="Arial Narrow" w:cs="Arial Narrow"/>
      <w:b/>
      <w:bCs/>
      <w:sz w:val="32"/>
      <w:szCs w:val="32"/>
      <w:shd w:val="clear" w:color="auto" w:fill="FFFFFF"/>
    </w:rPr>
  </w:style>
  <w:style w:type="paragraph" w:customStyle="1" w:styleId="821">
    <w:name w:val="Заголовок №8 (2)"/>
    <w:basedOn w:val="ac"/>
    <w:link w:val="820"/>
    <w:rsid w:val="00ED6E1D"/>
    <w:pPr>
      <w:widowControl w:val="0"/>
      <w:shd w:val="clear" w:color="auto" w:fill="FFFFFF"/>
      <w:spacing w:before="480" w:after="300" w:line="0" w:lineRule="atLeast"/>
      <w:ind w:hanging="440"/>
      <w:jc w:val="both"/>
      <w:outlineLvl w:val="7"/>
    </w:pPr>
    <w:rPr>
      <w:rFonts w:ascii="Arial Narrow" w:eastAsia="Arial Narrow" w:hAnsi="Arial Narrow"/>
      <w:b/>
      <w:bCs/>
      <w:sz w:val="32"/>
      <w:szCs w:val="32"/>
      <w:lang w:val="x-none" w:eastAsia="x-none"/>
    </w:rPr>
  </w:style>
  <w:style w:type="character" w:customStyle="1" w:styleId="300">
    <w:name w:val="Основной текст (30)"/>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34Corbel0pt">
    <w:name w:val="Основной текст (34) + Corbel;Не курсив;Интервал 0 pt"/>
    <w:rsid w:val="00ED6E1D"/>
    <w:rPr>
      <w:rFonts w:ascii="Corbel" w:eastAsia="Corbel" w:hAnsi="Corbel" w:cs="Corbel"/>
      <w:b w:val="0"/>
      <w:bCs w:val="0"/>
      <w:i/>
      <w:iCs/>
      <w:smallCaps w:val="0"/>
      <w:strike w:val="0"/>
      <w:color w:val="000000"/>
      <w:spacing w:val="-10"/>
      <w:w w:val="100"/>
      <w:position w:val="0"/>
      <w:sz w:val="12"/>
      <w:szCs w:val="12"/>
      <w:u w:val="none"/>
      <w:lang w:val="ru-RU" w:eastAsia="ru-RU" w:bidi="ru-RU"/>
    </w:rPr>
  </w:style>
  <w:style w:type="character" w:customStyle="1" w:styleId="340">
    <w:name w:val="Основной текст (34)"/>
    <w:rsid w:val="00ED6E1D"/>
    <w:rPr>
      <w:rFonts w:ascii="Times New Roman" w:eastAsia="Times New Roman" w:hAnsi="Times New Roman" w:cs="Times New Roman"/>
      <w:b w:val="0"/>
      <w:bCs w:val="0"/>
      <w:i/>
      <w:iCs/>
      <w:smallCaps w:val="0"/>
      <w:strike w:val="0"/>
      <w:color w:val="000000"/>
      <w:spacing w:val="0"/>
      <w:w w:val="100"/>
      <w:position w:val="0"/>
      <w:sz w:val="12"/>
      <w:szCs w:val="12"/>
      <w:u w:val="none"/>
      <w:lang w:val="ru-RU" w:eastAsia="ru-RU" w:bidi="ru-RU"/>
    </w:rPr>
  </w:style>
  <w:style w:type="character" w:customStyle="1" w:styleId="3TimesNewRoman14pt">
    <w:name w:val="Подпись к картинке (3) + Times New Roman;14 pt"/>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370">
    <w:name w:val="Основной текст (37)_"/>
    <w:link w:val="371"/>
    <w:rsid w:val="00ED6E1D"/>
    <w:rPr>
      <w:sz w:val="28"/>
      <w:szCs w:val="28"/>
      <w:shd w:val="clear" w:color="auto" w:fill="FFFFFF"/>
    </w:rPr>
  </w:style>
  <w:style w:type="paragraph" w:customStyle="1" w:styleId="371">
    <w:name w:val="Основной текст (37)"/>
    <w:basedOn w:val="ac"/>
    <w:link w:val="370"/>
    <w:rsid w:val="00ED6E1D"/>
    <w:pPr>
      <w:widowControl w:val="0"/>
      <w:shd w:val="clear" w:color="auto" w:fill="FFFFFF"/>
      <w:spacing w:before="360" w:after="480" w:line="322" w:lineRule="exact"/>
      <w:jc w:val="both"/>
    </w:pPr>
    <w:rPr>
      <w:sz w:val="28"/>
      <w:szCs w:val="28"/>
      <w:lang w:val="x-none" w:eastAsia="x-none"/>
    </w:rPr>
  </w:style>
  <w:style w:type="character" w:customStyle="1" w:styleId="103">
    <w:name w:val="Основной текст10"/>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19">
    <w:name w:val="Основной текст11"/>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24">
    <w:name w:val="Основной текст12"/>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134">
    <w:name w:val="Основной текст13"/>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character" w:customStyle="1" w:styleId="77">
    <w:name w:val="Основной текст (7) + Не курсив"/>
    <w:rsid w:val="00ED6E1D"/>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11a">
    <w:name w:val="Заголовок №11"/>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style>
  <w:style w:type="character" w:customStyle="1" w:styleId="78">
    <w:name w:val="Заголовок №7_"/>
    <w:rsid w:val="00ED6E1D"/>
    <w:rPr>
      <w:rFonts w:ascii="Tahoma" w:eastAsia="Tahoma" w:hAnsi="Tahoma" w:cs="Tahoma"/>
      <w:b w:val="0"/>
      <w:bCs w:val="0"/>
      <w:i w:val="0"/>
      <w:iCs w:val="0"/>
      <w:smallCaps w:val="0"/>
      <w:strike w:val="0"/>
      <w:spacing w:val="20"/>
      <w:sz w:val="28"/>
      <w:szCs w:val="28"/>
      <w:u w:val="none"/>
    </w:rPr>
  </w:style>
  <w:style w:type="character" w:customStyle="1" w:styleId="291">
    <w:name w:val="Основной текст (29)_"/>
    <w:link w:val="292"/>
    <w:rsid w:val="00ED6E1D"/>
    <w:rPr>
      <w:rFonts w:ascii="Tahoma" w:eastAsia="Tahoma" w:hAnsi="Tahoma" w:cs="Tahoma"/>
      <w:shd w:val="clear" w:color="auto" w:fill="FFFFFF"/>
    </w:rPr>
  </w:style>
  <w:style w:type="character" w:customStyle="1" w:styleId="29Corbel6pt0pt">
    <w:name w:val="Основной текст (29) + Corbel;6 pt;Интервал 0 pt"/>
    <w:rsid w:val="00ED6E1D"/>
    <w:rPr>
      <w:rFonts w:ascii="Corbel" w:eastAsia="Corbel" w:hAnsi="Corbel" w:cs="Corbel"/>
      <w:color w:val="000000"/>
      <w:spacing w:val="-10"/>
      <w:w w:val="100"/>
      <w:position w:val="0"/>
      <w:sz w:val="12"/>
      <w:szCs w:val="12"/>
      <w:shd w:val="clear" w:color="auto" w:fill="FFFFFF"/>
      <w:lang w:val="ru-RU" w:eastAsia="ru-RU" w:bidi="ru-RU"/>
    </w:rPr>
  </w:style>
  <w:style w:type="paragraph" w:customStyle="1" w:styleId="292">
    <w:name w:val="Основной текст (29)"/>
    <w:basedOn w:val="ac"/>
    <w:link w:val="291"/>
    <w:rsid w:val="00ED6E1D"/>
    <w:pPr>
      <w:widowControl w:val="0"/>
      <w:shd w:val="clear" w:color="auto" w:fill="FFFFFF"/>
      <w:spacing w:after="0" w:line="0" w:lineRule="atLeast"/>
    </w:pPr>
    <w:rPr>
      <w:rFonts w:ascii="Tahoma" w:eastAsia="Tahoma" w:hAnsi="Tahoma"/>
      <w:sz w:val="20"/>
      <w:szCs w:val="20"/>
      <w:lang w:val="x-none" w:eastAsia="x-none"/>
    </w:rPr>
  </w:style>
  <w:style w:type="character" w:customStyle="1" w:styleId="11Tahoma10pt0pt">
    <w:name w:val="Основной текст (11) + Tahoma;10 pt;Интервал 0 pt"/>
    <w:rsid w:val="00ED6E1D"/>
    <w:rPr>
      <w:rFonts w:ascii="Tahoma" w:eastAsia="Tahoma" w:hAnsi="Tahoma" w:cs="Tahoma"/>
      <w:b w:val="0"/>
      <w:bCs w:val="0"/>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89">
    <w:name w:val="Подпись к картинке (8)_"/>
    <w:link w:val="8a"/>
    <w:rsid w:val="00ED6E1D"/>
    <w:rPr>
      <w:i/>
      <w:iCs/>
      <w:sz w:val="28"/>
      <w:szCs w:val="28"/>
      <w:shd w:val="clear" w:color="auto" w:fill="FFFFFF"/>
    </w:rPr>
  </w:style>
  <w:style w:type="paragraph" w:customStyle="1" w:styleId="8a">
    <w:name w:val="Подпись к картинке (8)"/>
    <w:basedOn w:val="ac"/>
    <w:link w:val="89"/>
    <w:rsid w:val="00ED6E1D"/>
    <w:pPr>
      <w:widowControl w:val="0"/>
      <w:shd w:val="clear" w:color="auto" w:fill="FFFFFF"/>
      <w:spacing w:after="0" w:line="0" w:lineRule="atLeast"/>
    </w:pPr>
    <w:rPr>
      <w:i/>
      <w:iCs/>
      <w:sz w:val="28"/>
      <w:szCs w:val="28"/>
      <w:lang w:val="x-none" w:eastAsia="x-none"/>
    </w:rPr>
  </w:style>
  <w:style w:type="character" w:customStyle="1" w:styleId="1120pt">
    <w:name w:val="Основной текст (11) + Интервал 20 pt"/>
    <w:rsid w:val="00ED6E1D"/>
    <w:rPr>
      <w:rFonts w:ascii="Corbel" w:eastAsia="Corbel" w:hAnsi="Corbel" w:cs="Corbel"/>
      <w:b w:val="0"/>
      <w:bCs w:val="0"/>
      <w:i w:val="0"/>
      <w:iCs w:val="0"/>
      <w:smallCaps w:val="0"/>
      <w:strike w:val="0"/>
      <w:color w:val="000000"/>
      <w:spacing w:val="410"/>
      <w:w w:val="100"/>
      <w:position w:val="0"/>
      <w:sz w:val="12"/>
      <w:szCs w:val="12"/>
      <w:u w:val="none"/>
      <w:shd w:val="clear" w:color="auto" w:fill="FFFFFF"/>
      <w:lang w:val="ru-RU" w:eastAsia="ru-RU" w:bidi="ru-RU"/>
    </w:rPr>
  </w:style>
  <w:style w:type="character" w:customStyle="1" w:styleId="afffffffa">
    <w:name w:val="Сноска_"/>
    <w:link w:val="afffffffb"/>
    <w:rsid w:val="00ED6E1D"/>
    <w:rPr>
      <w:sz w:val="28"/>
      <w:szCs w:val="28"/>
      <w:shd w:val="clear" w:color="auto" w:fill="FFFFFF"/>
    </w:rPr>
  </w:style>
  <w:style w:type="paragraph" w:customStyle="1" w:styleId="afffffffb">
    <w:name w:val="Сноска"/>
    <w:basedOn w:val="ac"/>
    <w:link w:val="afffffffa"/>
    <w:rsid w:val="00ED6E1D"/>
    <w:pPr>
      <w:widowControl w:val="0"/>
      <w:shd w:val="clear" w:color="auto" w:fill="FFFFFF"/>
      <w:spacing w:after="0" w:line="302" w:lineRule="exact"/>
      <w:ind w:hanging="220"/>
    </w:pPr>
    <w:rPr>
      <w:sz w:val="28"/>
      <w:szCs w:val="28"/>
      <w:lang w:val="x-none" w:eastAsia="x-none"/>
    </w:rPr>
  </w:style>
  <w:style w:type="character" w:customStyle="1" w:styleId="440">
    <w:name w:val="Основной текст (44)"/>
    <w:rsid w:val="00ED6E1D"/>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style>
  <w:style w:type="character" w:customStyle="1" w:styleId="151">
    <w:name w:val="Основной текст15"/>
    <w:rsid w:val="00ED6E1D"/>
    <w:rPr>
      <w:b w:val="0"/>
      <w:bCs w:val="0"/>
      <w:i w:val="0"/>
      <w:iCs w:val="0"/>
      <w:smallCaps w:val="0"/>
      <w:strike w:val="0"/>
      <w:color w:val="000000"/>
      <w:spacing w:val="0"/>
      <w:w w:val="100"/>
      <w:position w:val="0"/>
      <w:sz w:val="28"/>
      <w:szCs w:val="28"/>
      <w:u w:val="none"/>
      <w:shd w:val="clear" w:color="auto" w:fill="FFFFFF"/>
      <w:lang w:val="ru-RU" w:eastAsia="ru-RU" w:bidi="ru-RU"/>
    </w:rPr>
  </w:style>
  <w:style w:type="paragraph" w:customStyle="1" w:styleId="CellBody">
    <w:name w:val="Cell Body"/>
    <w:basedOn w:val="ac"/>
    <w:rsid w:val="00ED6E1D"/>
    <w:pPr>
      <w:spacing w:after="0" w:line="240" w:lineRule="atLeast"/>
    </w:pPr>
    <w:rPr>
      <w:rFonts w:ascii="Arial Narrow" w:hAnsi="Arial Narrow"/>
      <w:color w:val="000000"/>
      <w:sz w:val="20"/>
      <w:szCs w:val="20"/>
      <w:lang w:val="en-US"/>
    </w:rPr>
  </w:style>
  <w:style w:type="paragraph" w:customStyle="1" w:styleId="CellHeading">
    <w:name w:val="Cell Heading"/>
    <w:rsid w:val="00ED6E1D"/>
    <w:pPr>
      <w:jc w:val="center"/>
    </w:pPr>
    <w:rPr>
      <w:rFonts w:ascii="Arial Narrow" w:hAnsi="Arial Narrow"/>
      <w:b/>
      <w:color w:val="000000"/>
      <w:lang w:val="en-US" w:eastAsia="en-US"/>
    </w:rPr>
  </w:style>
  <w:style w:type="character" w:styleId="afffffffc">
    <w:name w:val="line number"/>
    <w:basedOn w:val="ad"/>
    <w:uiPriority w:val="99"/>
    <w:semiHidden/>
    <w:unhideWhenUsed/>
    <w:rsid w:val="00ED6E1D"/>
  </w:style>
  <w:style w:type="paragraph" w:customStyle="1" w:styleId="afffffffd">
    <w:name w:val="Обычный_"/>
    <w:basedOn w:val="ac"/>
    <w:rsid w:val="00F47B33"/>
    <w:pPr>
      <w:widowControl w:val="0"/>
      <w:spacing w:after="0" w:line="360" w:lineRule="auto"/>
      <w:ind w:firstLine="720"/>
      <w:jc w:val="both"/>
    </w:pPr>
    <w:rPr>
      <w:rFonts w:ascii="Times New Roman" w:hAnsi="Times New Roman"/>
      <w:snapToGrid w:val="0"/>
      <w:sz w:val="24"/>
      <w:szCs w:val="20"/>
    </w:rPr>
  </w:style>
  <w:style w:type="paragraph" w:customStyle="1" w:styleId="afffffffe">
    <w:name w:val="Базовый заголовок"/>
    <w:basedOn w:val="affffffff"/>
    <w:next w:val="ac"/>
    <w:uiPriority w:val="99"/>
    <w:rsid w:val="008B4EB4"/>
    <w:pPr>
      <w:keepNext/>
      <w:tabs>
        <w:tab w:val="left" w:pos="1"/>
        <w:tab w:val="left" w:pos="284"/>
        <w:tab w:val="left" w:pos="568"/>
        <w:tab w:val="left" w:pos="851"/>
        <w:tab w:val="left" w:pos="1134"/>
        <w:tab w:val="left" w:pos="1418"/>
        <w:tab w:val="left" w:pos="1701"/>
        <w:tab w:val="left" w:pos="1985"/>
      </w:tabs>
      <w:suppressAutoHyphens/>
      <w:ind w:left="1"/>
    </w:pPr>
    <w:rPr>
      <w:rFonts w:ascii="Arial" w:hAnsi="Arial"/>
      <w:b/>
      <w:szCs w:val="22"/>
    </w:rPr>
  </w:style>
  <w:style w:type="paragraph" w:customStyle="1" w:styleId="affffffff">
    <w:name w:val="Обычный (без отступа)"/>
    <w:basedOn w:val="ac"/>
    <w:link w:val="affffffff0"/>
    <w:uiPriority w:val="99"/>
    <w:rsid w:val="008B4EB4"/>
    <w:pPr>
      <w:spacing w:after="0" w:line="240" w:lineRule="auto"/>
      <w:jc w:val="both"/>
    </w:pPr>
    <w:rPr>
      <w:rFonts w:ascii="Times New Roman" w:hAnsi="Times New Roman"/>
      <w:sz w:val="24"/>
      <w:szCs w:val="24"/>
    </w:rPr>
  </w:style>
  <w:style w:type="character" w:customStyle="1" w:styleId="affffffff0">
    <w:name w:val="Обычный (без отступа) Знак"/>
    <w:link w:val="affffffff"/>
    <w:uiPriority w:val="99"/>
    <w:locked/>
    <w:rsid w:val="008B4EB4"/>
    <w:rPr>
      <w:rFonts w:ascii="Times New Roman" w:hAnsi="Times New Roman"/>
      <w:sz w:val="24"/>
      <w:szCs w:val="24"/>
    </w:rPr>
  </w:style>
  <w:style w:type="paragraph" w:customStyle="1" w:styleId="125">
    <w:name w:val="Таблица Тело Центр 12"/>
    <w:basedOn w:val="ac"/>
    <w:uiPriority w:val="99"/>
    <w:rsid w:val="008B4EB4"/>
    <w:pPr>
      <w:spacing w:after="0" w:line="240" w:lineRule="auto"/>
      <w:ind w:firstLine="851"/>
      <w:jc w:val="center"/>
    </w:pPr>
    <w:rPr>
      <w:rFonts w:ascii="Times New Roman" w:hAnsi="Times New Roman"/>
      <w:sz w:val="24"/>
      <w:szCs w:val="24"/>
      <w:lang w:val="en-US"/>
    </w:rPr>
  </w:style>
  <w:style w:type="paragraph" w:styleId="affffffff1">
    <w:name w:val="E-mail Signature"/>
    <w:basedOn w:val="ac"/>
    <w:link w:val="affffffff2"/>
    <w:uiPriority w:val="99"/>
    <w:rsid w:val="008B4EB4"/>
    <w:pPr>
      <w:spacing w:after="0" w:line="240" w:lineRule="auto"/>
      <w:ind w:firstLine="851"/>
      <w:jc w:val="both"/>
    </w:pPr>
    <w:rPr>
      <w:rFonts w:ascii="Times New Roman" w:hAnsi="Times New Roman"/>
      <w:sz w:val="24"/>
      <w:szCs w:val="24"/>
    </w:rPr>
  </w:style>
  <w:style w:type="character" w:customStyle="1" w:styleId="affffffff2">
    <w:name w:val="Электронная подпись Знак"/>
    <w:link w:val="affffffff1"/>
    <w:uiPriority w:val="99"/>
    <w:rsid w:val="008B4EB4"/>
    <w:rPr>
      <w:rFonts w:ascii="Times New Roman" w:hAnsi="Times New Roman"/>
      <w:sz w:val="24"/>
      <w:szCs w:val="24"/>
    </w:rPr>
  </w:style>
  <w:style w:type="paragraph" w:customStyle="1" w:styleId="126">
    <w:name w:val="Таблица Тело Ширина 12"/>
    <w:basedOn w:val="ac"/>
    <w:uiPriority w:val="99"/>
    <w:rsid w:val="008B4EB4"/>
    <w:pPr>
      <w:spacing w:after="0" w:line="240" w:lineRule="auto"/>
      <w:ind w:firstLine="851"/>
    </w:pPr>
    <w:rPr>
      <w:rFonts w:ascii="Times New Roman" w:hAnsi="Times New Roman"/>
      <w:sz w:val="24"/>
      <w:szCs w:val="24"/>
    </w:rPr>
  </w:style>
  <w:style w:type="paragraph" w:customStyle="1" w:styleId="127">
    <w:name w:val="Таблица Шапка 12"/>
    <w:basedOn w:val="ac"/>
    <w:uiPriority w:val="99"/>
    <w:rsid w:val="008B4EB4"/>
    <w:pPr>
      <w:spacing w:after="0" w:line="240" w:lineRule="auto"/>
      <w:ind w:firstLine="851"/>
      <w:jc w:val="center"/>
    </w:pPr>
    <w:rPr>
      <w:rFonts w:ascii="Times New Roman" w:hAnsi="Times New Roman"/>
      <w:b/>
      <w:bCs/>
      <w:sz w:val="24"/>
      <w:szCs w:val="24"/>
    </w:rPr>
  </w:style>
  <w:style w:type="paragraph" w:customStyle="1" w:styleId="affffffff3">
    <w:name w:val="Базовый стиль оглавлений"/>
    <w:basedOn w:val="affffffff"/>
    <w:autoRedefine/>
    <w:uiPriority w:val="99"/>
    <w:rsid w:val="008B4EB4"/>
    <w:pPr>
      <w:tabs>
        <w:tab w:val="right" w:pos="10093"/>
      </w:tabs>
    </w:pPr>
  </w:style>
  <w:style w:type="paragraph" w:customStyle="1" w:styleId="affffffff4">
    <w:name w:val="Комментарий"/>
    <w:basedOn w:val="ac"/>
    <w:uiPriority w:val="99"/>
    <w:rsid w:val="008B4EB4"/>
    <w:pPr>
      <w:spacing w:after="0" w:line="240" w:lineRule="auto"/>
      <w:ind w:firstLine="720"/>
      <w:jc w:val="both"/>
    </w:pPr>
    <w:rPr>
      <w:rFonts w:ascii="Times New Roman" w:hAnsi="Times New Roman"/>
      <w:noProof/>
      <w:color w:val="0000FF"/>
      <w:sz w:val="24"/>
      <w:szCs w:val="24"/>
    </w:rPr>
  </w:style>
  <w:style w:type="paragraph" w:customStyle="1" w:styleId="1f8">
    <w:name w:val="Заг 1 АННОТАЦИЯ"/>
    <w:basedOn w:val="ac"/>
    <w:next w:val="ac"/>
    <w:uiPriority w:val="99"/>
    <w:rsid w:val="008B4EB4"/>
    <w:pPr>
      <w:pageBreakBefore/>
      <w:spacing w:before="120" w:after="60" w:line="360" w:lineRule="auto"/>
      <w:ind w:firstLine="851"/>
      <w:jc w:val="center"/>
    </w:pPr>
    <w:rPr>
      <w:rFonts w:ascii="Arial" w:hAnsi="Arial"/>
      <w:b/>
      <w:caps/>
      <w:kern w:val="28"/>
      <w:sz w:val="24"/>
      <w:szCs w:val="24"/>
    </w:rPr>
  </w:style>
  <w:style w:type="character" w:customStyle="1" w:styleId="affffffff5">
    <w:name w:val="Базовый стиль символов"/>
    <w:uiPriority w:val="99"/>
    <w:rsid w:val="008B4EB4"/>
    <w:rPr>
      <w:rFonts w:ascii="Times New Roman" w:hAnsi="Times New Roman"/>
    </w:rPr>
  </w:style>
  <w:style w:type="paragraph" w:customStyle="1" w:styleId="affffffff6">
    <w:name w:val="Нумерованный список с отступом"/>
    <w:basedOn w:val="ac"/>
    <w:uiPriority w:val="99"/>
    <w:rsid w:val="008B4EB4"/>
    <w:pPr>
      <w:tabs>
        <w:tab w:val="num" w:pos="1080"/>
      </w:tabs>
      <w:spacing w:after="0" w:line="360" w:lineRule="auto"/>
      <w:ind w:left="1021" w:hanging="301"/>
      <w:jc w:val="both"/>
    </w:pPr>
    <w:rPr>
      <w:rFonts w:ascii="Times New Roman" w:hAnsi="Times New Roman"/>
      <w:sz w:val="24"/>
      <w:szCs w:val="24"/>
    </w:rPr>
  </w:style>
  <w:style w:type="paragraph" w:customStyle="1" w:styleId="affffffff7">
    <w:name w:val="Маркированный список с отступом"/>
    <w:basedOn w:val="ac"/>
    <w:uiPriority w:val="99"/>
    <w:rsid w:val="008B4EB4"/>
    <w:pPr>
      <w:tabs>
        <w:tab w:val="num" w:pos="1482"/>
      </w:tabs>
      <w:spacing w:after="0" w:line="360" w:lineRule="auto"/>
      <w:ind w:left="1152" w:hanging="30"/>
      <w:jc w:val="both"/>
    </w:pPr>
    <w:rPr>
      <w:rFonts w:ascii="Times New Roman" w:hAnsi="Times New Roman"/>
      <w:sz w:val="24"/>
      <w:szCs w:val="24"/>
    </w:rPr>
  </w:style>
  <w:style w:type="paragraph" w:customStyle="1" w:styleId="affffffff8">
    <w:name w:val="Примечание к тексту"/>
    <w:basedOn w:val="ac"/>
    <w:uiPriority w:val="99"/>
    <w:rsid w:val="008B4EB4"/>
    <w:pPr>
      <w:spacing w:after="0" w:line="240" w:lineRule="auto"/>
      <w:ind w:firstLine="720"/>
      <w:jc w:val="both"/>
    </w:pPr>
    <w:rPr>
      <w:rFonts w:ascii="Times New Roman" w:hAnsi="Times New Roman"/>
      <w:sz w:val="22"/>
      <w:szCs w:val="24"/>
    </w:rPr>
  </w:style>
  <w:style w:type="paragraph" w:customStyle="1" w:styleId="a">
    <w:name w:val="Перечень примечаний"/>
    <w:basedOn w:val="ac"/>
    <w:uiPriority w:val="99"/>
    <w:rsid w:val="008B4EB4"/>
    <w:pPr>
      <w:numPr>
        <w:numId w:val="17"/>
      </w:numPr>
      <w:tabs>
        <w:tab w:val="clear" w:pos="3649"/>
        <w:tab w:val="num" w:pos="1080"/>
      </w:tabs>
      <w:spacing w:after="0" w:line="240" w:lineRule="auto"/>
      <w:ind w:left="1021" w:hanging="301"/>
      <w:jc w:val="both"/>
    </w:pPr>
    <w:rPr>
      <w:rFonts w:ascii="Times New Roman" w:hAnsi="Times New Roman"/>
      <w:sz w:val="22"/>
      <w:szCs w:val="24"/>
    </w:rPr>
  </w:style>
  <w:style w:type="paragraph" w:customStyle="1" w:styleId="2fd">
    <w:name w:val="ПрилА2"/>
    <w:basedOn w:val="ac"/>
    <w:uiPriority w:val="99"/>
    <w:rsid w:val="008B4EB4"/>
    <w:pPr>
      <w:widowControl w:val="0"/>
      <w:tabs>
        <w:tab w:val="num" w:pos="1440"/>
      </w:tabs>
      <w:spacing w:after="0" w:line="360" w:lineRule="auto"/>
      <w:ind w:firstLine="720"/>
      <w:outlineLvl w:val="1"/>
    </w:pPr>
    <w:rPr>
      <w:rFonts w:ascii="Arial" w:hAnsi="Arial"/>
      <w:b/>
      <w:sz w:val="28"/>
      <w:szCs w:val="20"/>
    </w:rPr>
  </w:style>
  <w:style w:type="paragraph" w:customStyle="1" w:styleId="3f9">
    <w:name w:val="ПрилА3"/>
    <w:basedOn w:val="ac"/>
    <w:uiPriority w:val="99"/>
    <w:rsid w:val="008B4EB4"/>
    <w:pPr>
      <w:widowControl w:val="0"/>
      <w:tabs>
        <w:tab w:val="num" w:pos="1800"/>
      </w:tabs>
      <w:spacing w:after="0" w:line="360" w:lineRule="auto"/>
      <w:ind w:left="720"/>
      <w:jc w:val="both"/>
      <w:outlineLvl w:val="2"/>
    </w:pPr>
    <w:rPr>
      <w:rFonts w:ascii="Arial" w:hAnsi="Arial"/>
      <w:b/>
      <w:sz w:val="24"/>
      <w:szCs w:val="20"/>
    </w:rPr>
  </w:style>
  <w:style w:type="paragraph" w:customStyle="1" w:styleId="affffffff9">
    <w:name w:val="Приложение А"/>
    <w:basedOn w:val="ac"/>
    <w:next w:val="ac"/>
    <w:uiPriority w:val="99"/>
    <w:rsid w:val="008B4EB4"/>
    <w:pPr>
      <w:pageBreakBefore/>
      <w:widowControl w:val="0"/>
      <w:tabs>
        <w:tab w:val="num" w:pos="1480"/>
      </w:tabs>
      <w:spacing w:after="0" w:line="360" w:lineRule="auto"/>
      <w:ind w:left="1701" w:firstLine="851"/>
      <w:jc w:val="center"/>
      <w:outlineLvl w:val="0"/>
    </w:pPr>
    <w:rPr>
      <w:rFonts w:ascii="Arial" w:hAnsi="Arial"/>
      <w:b/>
      <w:caps/>
      <w:sz w:val="32"/>
      <w:szCs w:val="20"/>
    </w:rPr>
  </w:style>
  <w:style w:type="paragraph" w:customStyle="1" w:styleId="1f9">
    <w:name w:val="Маркированный список 1"/>
    <w:basedOn w:val="ac"/>
    <w:uiPriority w:val="99"/>
    <w:rsid w:val="008B4EB4"/>
    <w:pPr>
      <w:tabs>
        <w:tab w:val="num" w:pos="1800"/>
      </w:tabs>
      <w:spacing w:after="0" w:line="240" w:lineRule="auto"/>
      <w:ind w:left="1741" w:hanging="301"/>
      <w:jc w:val="both"/>
    </w:pPr>
    <w:rPr>
      <w:rFonts w:ascii="Times New Roman" w:hAnsi="Times New Roman"/>
      <w:sz w:val="24"/>
      <w:szCs w:val="24"/>
    </w:rPr>
  </w:style>
  <w:style w:type="paragraph" w:customStyle="1" w:styleId="a0">
    <w:name w:val="Комментарий Список"/>
    <w:basedOn w:val="ac"/>
    <w:uiPriority w:val="99"/>
    <w:rsid w:val="008B4EB4"/>
    <w:pPr>
      <w:numPr>
        <w:numId w:val="22"/>
      </w:numPr>
      <w:tabs>
        <w:tab w:val="clear" w:pos="360"/>
        <w:tab w:val="num" w:pos="1080"/>
      </w:tabs>
      <w:spacing w:after="0" w:line="240" w:lineRule="auto"/>
      <w:ind w:left="0" w:firstLine="720"/>
      <w:jc w:val="both"/>
    </w:pPr>
    <w:rPr>
      <w:rFonts w:ascii="Times New Roman" w:hAnsi="Times New Roman"/>
      <w:color w:val="0000FF"/>
      <w:sz w:val="24"/>
      <w:szCs w:val="24"/>
    </w:rPr>
  </w:style>
  <w:style w:type="paragraph" w:customStyle="1" w:styleId="affffffffa">
    <w:name w:val="Базовый маркированный список"/>
    <w:basedOn w:val="affffffffb"/>
    <w:link w:val="affffffffc"/>
    <w:uiPriority w:val="99"/>
    <w:rsid w:val="008B4EB4"/>
  </w:style>
  <w:style w:type="paragraph" w:customStyle="1" w:styleId="affffffffb">
    <w:name w:val="Базовый список"/>
    <w:basedOn w:val="affffffff"/>
    <w:link w:val="affffffffd"/>
    <w:uiPriority w:val="99"/>
    <w:rsid w:val="008B4EB4"/>
  </w:style>
  <w:style w:type="character" w:customStyle="1" w:styleId="affffffffd">
    <w:name w:val="Базовый список Знак"/>
    <w:link w:val="affffffffb"/>
    <w:uiPriority w:val="99"/>
    <w:locked/>
    <w:rsid w:val="008B4EB4"/>
    <w:rPr>
      <w:rFonts w:ascii="Times New Roman" w:hAnsi="Times New Roman"/>
      <w:sz w:val="24"/>
      <w:szCs w:val="24"/>
    </w:rPr>
  </w:style>
  <w:style w:type="character" w:customStyle="1" w:styleId="affffffffc">
    <w:name w:val="Базовый маркированный список Знак"/>
    <w:link w:val="affffffffa"/>
    <w:uiPriority w:val="99"/>
    <w:locked/>
    <w:rsid w:val="008B4EB4"/>
    <w:rPr>
      <w:rFonts w:ascii="Times New Roman" w:hAnsi="Times New Roman"/>
      <w:sz w:val="24"/>
      <w:szCs w:val="24"/>
    </w:rPr>
  </w:style>
  <w:style w:type="character" w:customStyle="1" w:styleId="afffffb">
    <w:name w:val="Маркированный список Знак"/>
    <w:aliases w:val="List Bullet Char + Bold Знак,List Bullet Char2 Char Знак,List Bullet Char Char Char Знак,List Bullet Char1 Char Char Char1 Знак,List Bullet Char Char Char Char Char1 Знак,Char1 Знак,Cha Знак,Indent Знак"/>
    <w:link w:val="afffffa"/>
    <w:uiPriority w:val="99"/>
    <w:locked/>
    <w:rsid w:val="008B4EB4"/>
    <w:rPr>
      <w:rFonts w:ascii="Times New Roman" w:hAnsi="Times New Roman"/>
      <w:sz w:val="24"/>
      <w:szCs w:val="24"/>
    </w:rPr>
  </w:style>
  <w:style w:type="paragraph" w:customStyle="1" w:styleId="affffffffe">
    <w:name w:val="Базовый нумерованный список"/>
    <w:basedOn w:val="affffffffb"/>
    <w:uiPriority w:val="99"/>
    <w:rsid w:val="008B4EB4"/>
  </w:style>
  <w:style w:type="paragraph" w:customStyle="1" w:styleId="afffffffff">
    <w:name w:val="Маркир. список"/>
    <w:basedOn w:val="affe"/>
    <w:uiPriority w:val="99"/>
    <w:rsid w:val="008B4EB4"/>
    <w:pPr>
      <w:tabs>
        <w:tab w:val="num" w:pos="1440"/>
      </w:tabs>
      <w:spacing w:line="360" w:lineRule="auto"/>
      <w:ind w:left="1440" w:hanging="360"/>
    </w:pPr>
    <w:rPr>
      <w:rFonts w:cs="Arial"/>
      <w:b w:val="0"/>
      <w:sz w:val="24"/>
      <w:szCs w:val="20"/>
      <w:lang w:val="ru-RU" w:eastAsia="en-US"/>
    </w:rPr>
  </w:style>
  <w:style w:type="paragraph" w:customStyle="1" w:styleId="afffffffff0">
    <w:name w:val="Вед Загол"/>
    <w:basedOn w:val="ac"/>
    <w:uiPriority w:val="99"/>
    <w:rsid w:val="008B4EB4"/>
    <w:pPr>
      <w:spacing w:after="0" w:line="240" w:lineRule="auto"/>
      <w:ind w:firstLine="851"/>
      <w:jc w:val="center"/>
    </w:pPr>
    <w:rPr>
      <w:rFonts w:ascii="Arial" w:hAnsi="Arial"/>
      <w:b/>
      <w:i/>
      <w:sz w:val="24"/>
      <w:szCs w:val="20"/>
    </w:rPr>
  </w:style>
  <w:style w:type="paragraph" w:customStyle="1" w:styleId="afffffffff1">
    <w:name w:val="Вед Содер"/>
    <w:basedOn w:val="ac"/>
    <w:uiPriority w:val="99"/>
    <w:rsid w:val="008B4EB4"/>
    <w:pPr>
      <w:spacing w:after="0" w:line="240" w:lineRule="auto"/>
      <w:ind w:firstLine="851"/>
    </w:pPr>
    <w:rPr>
      <w:rFonts w:ascii="Arial" w:hAnsi="Arial"/>
      <w:i/>
      <w:sz w:val="24"/>
      <w:szCs w:val="20"/>
      <w:lang w:val="en-US"/>
    </w:rPr>
  </w:style>
  <w:style w:type="paragraph" w:customStyle="1" w:styleId="afffffffff2">
    <w:name w:val="ВедКоммент"/>
    <w:basedOn w:val="ac"/>
    <w:uiPriority w:val="99"/>
    <w:rsid w:val="008B4EB4"/>
    <w:pPr>
      <w:spacing w:after="0" w:line="240" w:lineRule="auto"/>
      <w:ind w:firstLine="851"/>
      <w:jc w:val="center"/>
    </w:pPr>
    <w:rPr>
      <w:rFonts w:ascii="Times New Roman" w:hAnsi="Times New Roman"/>
      <w:bCs/>
      <w:color w:val="800000"/>
      <w:sz w:val="24"/>
      <w:szCs w:val="24"/>
    </w:rPr>
  </w:style>
  <w:style w:type="paragraph" w:customStyle="1" w:styleId="afffffffff3">
    <w:name w:val="КомментарийГОСТ"/>
    <w:basedOn w:val="ac"/>
    <w:uiPriority w:val="99"/>
    <w:rsid w:val="008B4EB4"/>
    <w:pPr>
      <w:spacing w:after="0" w:line="240" w:lineRule="auto"/>
      <w:ind w:firstLine="720"/>
      <w:jc w:val="both"/>
    </w:pPr>
    <w:rPr>
      <w:rFonts w:ascii="Times New Roman" w:hAnsi="Times New Roman"/>
      <w:noProof/>
      <w:color w:val="800000"/>
      <w:sz w:val="24"/>
      <w:szCs w:val="24"/>
    </w:rPr>
  </w:style>
  <w:style w:type="paragraph" w:customStyle="1" w:styleId="ab">
    <w:name w:val="КомментарийГОСТСписок"/>
    <w:basedOn w:val="ac"/>
    <w:uiPriority w:val="99"/>
    <w:rsid w:val="008B4EB4"/>
    <w:pPr>
      <w:numPr>
        <w:numId w:val="23"/>
      </w:numPr>
      <w:spacing w:after="0" w:line="240" w:lineRule="auto"/>
      <w:ind w:left="0" w:firstLine="720"/>
      <w:jc w:val="both"/>
    </w:pPr>
    <w:rPr>
      <w:rFonts w:ascii="Times New Roman" w:hAnsi="Times New Roman"/>
      <w:color w:val="800000"/>
      <w:sz w:val="24"/>
      <w:szCs w:val="24"/>
    </w:rPr>
  </w:style>
  <w:style w:type="paragraph" w:customStyle="1" w:styleId="afffffffff4">
    <w:name w:val="_Обычный"/>
    <w:basedOn w:val="ac"/>
    <w:uiPriority w:val="99"/>
    <w:rsid w:val="008B4EB4"/>
    <w:pPr>
      <w:spacing w:before="120" w:after="0" w:line="360" w:lineRule="auto"/>
      <w:ind w:firstLine="720"/>
      <w:jc w:val="both"/>
    </w:pPr>
    <w:rPr>
      <w:rFonts w:ascii="Times New Roman" w:hAnsi="Times New Roman"/>
      <w:color w:val="000000"/>
      <w:sz w:val="28"/>
      <w:szCs w:val="20"/>
    </w:rPr>
  </w:style>
  <w:style w:type="paragraph" w:customStyle="1" w:styleId="1fa">
    <w:name w:val="Обычный 1"/>
    <w:basedOn w:val="ac"/>
    <w:link w:val="1fb"/>
    <w:uiPriority w:val="99"/>
    <w:rsid w:val="008B4EB4"/>
    <w:pPr>
      <w:spacing w:before="60" w:after="60" w:line="360" w:lineRule="auto"/>
      <w:ind w:firstLine="709"/>
      <w:jc w:val="both"/>
    </w:pPr>
    <w:rPr>
      <w:rFonts w:ascii="Times New Roman" w:hAnsi="Times New Roman"/>
      <w:sz w:val="24"/>
      <w:szCs w:val="24"/>
    </w:rPr>
  </w:style>
  <w:style w:type="character" w:customStyle="1" w:styleId="1fb">
    <w:name w:val="Обычный 1 Знак"/>
    <w:link w:val="1fa"/>
    <w:uiPriority w:val="99"/>
    <w:locked/>
    <w:rsid w:val="008B4EB4"/>
    <w:rPr>
      <w:rFonts w:ascii="Times New Roman" w:hAnsi="Times New Roman"/>
      <w:sz w:val="24"/>
      <w:szCs w:val="24"/>
    </w:rPr>
  </w:style>
  <w:style w:type="paragraph" w:customStyle="1" w:styleId="1230">
    <w:name w:val="ГС_Список_123"/>
    <w:uiPriority w:val="99"/>
    <w:rsid w:val="008B4EB4"/>
    <w:pPr>
      <w:tabs>
        <w:tab w:val="num" w:pos="1111"/>
      </w:tabs>
      <w:spacing w:line="312" w:lineRule="auto"/>
      <w:ind w:firstLine="720"/>
      <w:jc w:val="both"/>
    </w:pPr>
    <w:rPr>
      <w:rFonts w:ascii="Times New Roman" w:hAnsi="Times New Roman"/>
      <w:sz w:val="24"/>
    </w:rPr>
  </w:style>
  <w:style w:type="character" w:customStyle="1" w:styleId="aff0">
    <w:name w:val="Таблица текст Знак"/>
    <w:link w:val="aff"/>
    <w:uiPriority w:val="99"/>
    <w:locked/>
    <w:rsid w:val="008B4EB4"/>
    <w:rPr>
      <w:rFonts w:ascii="Times New Roman" w:hAnsi="Times New Roman"/>
      <w:sz w:val="24"/>
    </w:rPr>
  </w:style>
  <w:style w:type="paragraph" w:customStyle="1" w:styleId="afffffffff5">
    <w:name w:val="Стиль СИМИ ТЗ Список"/>
    <w:basedOn w:val="ac"/>
    <w:uiPriority w:val="99"/>
    <w:rsid w:val="008B4EB4"/>
    <w:pPr>
      <w:spacing w:after="0" w:line="360" w:lineRule="auto"/>
      <w:ind w:left="1786" w:hanging="357"/>
      <w:jc w:val="both"/>
    </w:pPr>
    <w:rPr>
      <w:rFonts w:ascii="Times New Roman" w:hAnsi="Times New Roman"/>
      <w:sz w:val="24"/>
      <w:szCs w:val="22"/>
      <w:lang w:val="en-US" w:eastAsia="en-US"/>
    </w:rPr>
  </w:style>
  <w:style w:type="paragraph" w:customStyle="1" w:styleId="2">
    <w:name w:val="ГС_Заголовок2_прил"/>
    <w:basedOn w:val="26"/>
    <w:next w:val="ac"/>
    <w:uiPriority w:val="99"/>
    <w:rsid w:val="008B4EB4"/>
    <w:pPr>
      <w:numPr>
        <w:numId w:val="16"/>
      </w:numPr>
      <w:tabs>
        <w:tab w:val="clear" w:pos="720"/>
      </w:tabs>
      <w:ind w:left="0" w:firstLine="0"/>
    </w:pPr>
  </w:style>
  <w:style w:type="paragraph" w:customStyle="1" w:styleId="1fc">
    <w:name w:val="ГС_Заголовок1_прил"/>
    <w:basedOn w:val="15"/>
    <w:next w:val="ac"/>
    <w:uiPriority w:val="99"/>
    <w:rsid w:val="008B4EB4"/>
  </w:style>
  <w:style w:type="paragraph" w:customStyle="1" w:styleId="30">
    <w:name w:val="ГС_Заголовок3_прил"/>
    <w:basedOn w:val="33"/>
    <w:next w:val="ac"/>
    <w:uiPriority w:val="99"/>
    <w:rsid w:val="008B4EB4"/>
    <w:pPr>
      <w:numPr>
        <w:numId w:val="16"/>
      </w:numPr>
      <w:tabs>
        <w:tab w:val="clear" w:pos="1080"/>
      </w:tabs>
      <w:ind w:left="720" w:hanging="432"/>
    </w:pPr>
  </w:style>
  <w:style w:type="paragraph" w:customStyle="1" w:styleId="40">
    <w:name w:val="ГС_Заголовок4_прил"/>
    <w:basedOn w:val="43"/>
    <w:next w:val="ac"/>
    <w:uiPriority w:val="99"/>
    <w:rsid w:val="008B4EB4"/>
    <w:pPr>
      <w:numPr>
        <w:numId w:val="16"/>
      </w:numPr>
      <w:tabs>
        <w:tab w:val="clear" w:pos="1440"/>
      </w:tabs>
      <w:ind w:left="864" w:hanging="144"/>
    </w:pPr>
  </w:style>
  <w:style w:type="paragraph" w:customStyle="1" w:styleId="50">
    <w:name w:val="ГС_Заголовок5_прил"/>
    <w:basedOn w:val="52"/>
    <w:next w:val="ac"/>
    <w:uiPriority w:val="99"/>
    <w:rsid w:val="008B4EB4"/>
    <w:pPr>
      <w:numPr>
        <w:numId w:val="16"/>
      </w:numPr>
      <w:tabs>
        <w:tab w:val="clear" w:pos="1800"/>
      </w:tabs>
      <w:ind w:left="1008" w:hanging="432"/>
    </w:pPr>
  </w:style>
  <w:style w:type="paragraph" w:customStyle="1" w:styleId="6">
    <w:name w:val="ГС_Заголовок6_прил"/>
    <w:basedOn w:val="61"/>
    <w:next w:val="ac"/>
    <w:uiPriority w:val="99"/>
    <w:rsid w:val="008B4EB4"/>
    <w:pPr>
      <w:numPr>
        <w:numId w:val="25"/>
      </w:numPr>
      <w:tabs>
        <w:tab w:val="clear" w:pos="2003"/>
      </w:tabs>
      <w:ind w:left="1152" w:hanging="432"/>
    </w:pPr>
  </w:style>
  <w:style w:type="paragraph" w:customStyle="1" w:styleId="1fd">
    <w:name w:val="Дефис 1"/>
    <w:basedOn w:val="afffffa"/>
    <w:link w:val="1fe"/>
    <w:uiPriority w:val="99"/>
    <w:rsid w:val="008B4EB4"/>
    <w:pPr>
      <w:keepLines/>
      <w:widowControl/>
      <w:tabs>
        <w:tab w:val="num" w:pos="928"/>
        <w:tab w:val="left" w:pos="1418"/>
        <w:tab w:val="num" w:pos="2160"/>
      </w:tabs>
      <w:spacing w:before="60"/>
      <w:ind w:left="-140" w:firstLine="708"/>
    </w:pPr>
  </w:style>
  <w:style w:type="character" w:customStyle="1" w:styleId="1fe">
    <w:name w:val="Дефис 1 Знак"/>
    <w:link w:val="1fd"/>
    <w:uiPriority w:val="99"/>
    <w:locked/>
    <w:rsid w:val="008B4EB4"/>
    <w:rPr>
      <w:rFonts w:ascii="Times New Roman" w:hAnsi="Times New Roman"/>
      <w:sz w:val="24"/>
      <w:szCs w:val="24"/>
    </w:rPr>
  </w:style>
  <w:style w:type="paragraph" w:customStyle="1" w:styleId="14">
    <w:name w:val="Обычный 1 Многоуровневый нумерованный"/>
    <w:basedOn w:val="ac"/>
    <w:uiPriority w:val="99"/>
    <w:rsid w:val="008B4EB4"/>
    <w:pPr>
      <w:numPr>
        <w:numId w:val="24"/>
      </w:numPr>
      <w:tabs>
        <w:tab w:val="num" w:pos="1265"/>
      </w:tabs>
      <w:spacing w:after="0" w:line="360" w:lineRule="auto"/>
      <w:ind w:left="131" w:firstLine="720"/>
      <w:jc w:val="both"/>
    </w:pPr>
    <w:rPr>
      <w:rFonts w:ascii="Times New Roman" w:hAnsi="Times New Roman"/>
      <w:sz w:val="24"/>
      <w:szCs w:val="24"/>
    </w:rPr>
  </w:style>
  <w:style w:type="paragraph" w:customStyle="1" w:styleId="1ff">
    <w:name w:val="Титул текст 1"/>
    <w:basedOn w:val="ac"/>
    <w:uiPriority w:val="99"/>
    <w:rsid w:val="008B4EB4"/>
    <w:pPr>
      <w:spacing w:after="0" w:line="360" w:lineRule="auto"/>
      <w:ind w:firstLine="851"/>
      <w:jc w:val="center"/>
    </w:pPr>
    <w:rPr>
      <w:rFonts w:ascii="Times New Roman" w:hAnsi="Times New Roman"/>
      <w:sz w:val="27"/>
      <w:szCs w:val="27"/>
    </w:rPr>
  </w:style>
  <w:style w:type="paragraph" w:customStyle="1" w:styleId="13">
    <w:name w:val="Список нумерованный 1"/>
    <w:basedOn w:val="1fa"/>
    <w:uiPriority w:val="99"/>
    <w:rsid w:val="008B4EB4"/>
    <w:pPr>
      <w:numPr>
        <w:numId w:val="26"/>
      </w:numPr>
      <w:tabs>
        <w:tab w:val="clear" w:pos="928"/>
        <w:tab w:val="num" w:pos="1134"/>
      </w:tabs>
      <w:ind w:left="0" w:firstLine="720"/>
    </w:pPr>
  </w:style>
  <w:style w:type="paragraph" w:customStyle="1" w:styleId="a6">
    <w:name w:val="Таблица Приложение"/>
    <w:basedOn w:val="ac"/>
    <w:next w:val="1fa"/>
    <w:uiPriority w:val="99"/>
    <w:rsid w:val="008B4EB4"/>
    <w:pPr>
      <w:keepNext/>
      <w:numPr>
        <w:ilvl w:val="2"/>
        <w:numId w:val="26"/>
      </w:numPr>
      <w:tabs>
        <w:tab w:val="clear" w:pos="3037"/>
        <w:tab w:val="num" w:pos="720"/>
        <w:tab w:val="num" w:pos="3217"/>
      </w:tabs>
      <w:spacing w:after="0" w:line="240" w:lineRule="auto"/>
      <w:ind w:left="720" w:hanging="432"/>
      <w:jc w:val="right"/>
    </w:pPr>
    <w:rPr>
      <w:rFonts w:ascii="Times New Roman" w:hAnsi="Times New Roman"/>
      <w:b/>
      <w:sz w:val="27"/>
      <w:szCs w:val="27"/>
    </w:rPr>
  </w:style>
  <w:style w:type="paragraph" w:customStyle="1" w:styleId="1ff0">
    <w:name w:val="Примечание 1 Текст"/>
    <w:basedOn w:val="ac"/>
    <w:uiPriority w:val="99"/>
    <w:rsid w:val="008B4EB4"/>
    <w:pPr>
      <w:spacing w:before="60" w:after="60" w:line="360" w:lineRule="auto"/>
      <w:ind w:left="1080" w:firstLine="851"/>
      <w:jc w:val="both"/>
    </w:pPr>
    <w:rPr>
      <w:rFonts w:ascii="Times New Roman" w:hAnsi="Times New Roman"/>
      <w:i/>
      <w:sz w:val="24"/>
      <w:szCs w:val="24"/>
    </w:rPr>
  </w:style>
  <w:style w:type="paragraph" w:customStyle="1" w:styleId="1ff1">
    <w:name w:val="Сноска 1"/>
    <w:basedOn w:val="aff5"/>
    <w:link w:val="1ff2"/>
    <w:uiPriority w:val="99"/>
    <w:rsid w:val="008B4EB4"/>
    <w:pPr>
      <w:spacing w:line="360" w:lineRule="auto"/>
      <w:ind w:left="850"/>
    </w:pPr>
    <w:rPr>
      <w:rFonts w:ascii="Courier New" w:hAnsi="Courier New" w:cs="Courier New"/>
      <w:sz w:val="22"/>
      <w:szCs w:val="22"/>
      <w:lang w:val="ru-RU"/>
    </w:rPr>
  </w:style>
  <w:style w:type="character" w:customStyle="1" w:styleId="1ff2">
    <w:name w:val="Сноска 1 Знак"/>
    <w:link w:val="1ff1"/>
    <w:uiPriority w:val="99"/>
    <w:locked/>
    <w:rsid w:val="008B4EB4"/>
    <w:rPr>
      <w:rFonts w:ascii="Courier New" w:hAnsi="Courier New" w:cs="Courier New"/>
      <w:sz w:val="22"/>
      <w:szCs w:val="22"/>
    </w:rPr>
  </w:style>
  <w:style w:type="paragraph" w:styleId="59">
    <w:name w:val="List 5"/>
    <w:basedOn w:val="afffffffff6"/>
    <w:uiPriority w:val="99"/>
    <w:rsid w:val="008B4EB4"/>
    <w:pPr>
      <w:ind w:left="2835" w:firstLine="454"/>
    </w:pPr>
  </w:style>
  <w:style w:type="paragraph" w:customStyle="1" w:styleId="afffffffff6">
    <w:name w:val="Базовый дополнительный список"/>
    <w:basedOn w:val="affffffffb"/>
    <w:uiPriority w:val="99"/>
    <w:rsid w:val="008B4EB4"/>
  </w:style>
  <w:style w:type="paragraph" w:styleId="z-">
    <w:name w:val="HTML Bottom of Form"/>
    <w:basedOn w:val="ac"/>
    <w:next w:val="ac"/>
    <w:link w:val="z-0"/>
    <w:hidden/>
    <w:uiPriority w:val="99"/>
    <w:rsid w:val="008B4EB4"/>
    <w:pPr>
      <w:pBdr>
        <w:top w:val="single" w:sz="6" w:space="1" w:color="auto"/>
      </w:pBdr>
      <w:spacing w:after="0" w:line="240" w:lineRule="auto"/>
      <w:ind w:firstLine="851"/>
      <w:jc w:val="center"/>
    </w:pPr>
    <w:rPr>
      <w:rFonts w:ascii="Arial" w:hAnsi="Arial" w:cs="Arial"/>
      <w:vanish/>
      <w:sz w:val="16"/>
      <w:szCs w:val="16"/>
    </w:rPr>
  </w:style>
  <w:style w:type="character" w:customStyle="1" w:styleId="z-0">
    <w:name w:val="z-Конец формы Знак"/>
    <w:link w:val="z-"/>
    <w:uiPriority w:val="99"/>
    <w:rsid w:val="008B4EB4"/>
    <w:rPr>
      <w:rFonts w:ascii="Arial" w:hAnsi="Arial" w:cs="Arial"/>
      <w:vanish/>
      <w:sz w:val="16"/>
      <w:szCs w:val="16"/>
    </w:rPr>
  </w:style>
  <w:style w:type="paragraph" w:styleId="20">
    <w:name w:val="List Number 2"/>
    <w:basedOn w:val="affffffffe"/>
    <w:rsid w:val="008B4EB4"/>
    <w:pPr>
      <w:numPr>
        <w:numId w:val="18"/>
      </w:numPr>
      <w:tabs>
        <w:tab w:val="clear" w:pos="1891"/>
        <w:tab w:val="left" w:pos="1985"/>
      </w:tabs>
      <w:ind w:left="720" w:hanging="720"/>
    </w:pPr>
  </w:style>
  <w:style w:type="character" w:customStyle="1" w:styleId="afffffffff7">
    <w:name w:val="Кнопка (с контуром)"/>
    <w:uiPriority w:val="99"/>
    <w:rsid w:val="008B4EB4"/>
    <w:rPr>
      <w:b/>
      <w:position w:val="-2"/>
      <w:bdr w:val="single" w:sz="4" w:space="0" w:color="C0C0C0" w:shadow="1"/>
    </w:rPr>
  </w:style>
  <w:style w:type="character" w:customStyle="1" w:styleId="afffffffff8">
    <w:name w:val="Кнопка"/>
    <w:uiPriority w:val="99"/>
    <w:rsid w:val="008B4EB4"/>
    <w:rPr>
      <w:position w:val="-2"/>
    </w:rPr>
  </w:style>
  <w:style w:type="paragraph" w:styleId="3">
    <w:name w:val="List Number 3"/>
    <w:basedOn w:val="affffffffe"/>
    <w:uiPriority w:val="99"/>
    <w:rsid w:val="008B4EB4"/>
    <w:pPr>
      <w:numPr>
        <w:numId w:val="16"/>
      </w:numPr>
      <w:tabs>
        <w:tab w:val="clear" w:pos="2458"/>
        <w:tab w:val="num" w:pos="0"/>
        <w:tab w:val="left" w:pos="2552"/>
      </w:tabs>
      <w:ind w:left="0" w:firstLine="0"/>
    </w:pPr>
  </w:style>
  <w:style w:type="paragraph" w:customStyle="1" w:styleId="afffffffff9">
    <w:name w:val="Базовый стиль Продолжение списка"/>
    <w:basedOn w:val="affffffffb"/>
    <w:uiPriority w:val="99"/>
    <w:rsid w:val="008B4EB4"/>
  </w:style>
  <w:style w:type="paragraph" w:styleId="z-1">
    <w:name w:val="HTML Top of Form"/>
    <w:basedOn w:val="ac"/>
    <w:next w:val="ac"/>
    <w:link w:val="z-2"/>
    <w:hidden/>
    <w:uiPriority w:val="99"/>
    <w:rsid w:val="008B4EB4"/>
    <w:pPr>
      <w:pBdr>
        <w:bottom w:val="single" w:sz="6" w:space="1" w:color="auto"/>
      </w:pBdr>
      <w:spacing w:after="0" w:line="240" w:lineRule="auto"/>
      <w:ind w:firstLine="851"/>
      <w:jc w:val="center"/>
    </w:pPr>
    <w:rPr>
      <w:rFonts w:ascii="Arial" w:hAnsi="Arial" w:cs="Arial"/>
      <w:vanish/>
      <w:sz w:val="16"/>
      <w:szCs w:val="16"/>
    </w:rPr>
  </w:style>
  <w:style w:type="character" w:customStyle="1" w:styleId="z-2">
    <w:name w:val="z-Начало формы Знак"/>
    <w:link w:val="z-1"/>
    <w:uiPriority w:val="99"/>
    <w:rsid w:val="008B4EB4"/>
    <w:rPr>
      <w:rFonts w:ascii="Arial" w:hAnsi="Arial" w:cs="Arial"/>
      <w:vanish/>
      <w:sz w:val="16"/>
      <w:szCs w:val="16"/>
    </w:rPr>
  </w:style>
  <w:style w:type="paragraph" w:styleId="4">
    <w:name w:val="List Number 4"/>
    <w:basedOn w:val="affffffffe"/>
    <w:uiPriority w:val="99"/>
    <w:rsid w:val="008B4EB4"/>
    <w:pPr>
      <w:numPr>
        <w:numId w:val="19"/>
      </w:numPr>
      <w:tabs>
        <w:tab w:val="clear" w:pos="3025"/>
        <w:tab w:val="num" w:pos="643"/>
        <w:tab w:val="left" w:pos="3119"/>
      </w:tabs>
      <w:ind w:left="643" w:hanging="360"/>
    </w:pPr>
  </w:style>
  <w:style w:type="paragraph" w:styleId="3fa">
    <w:name w:val="List Continue 3"/>
    <w:basedOn w:val="afffffffff9"/>
    <w:uiPriority w:val="99"/>
    <w:rsid w:val="008B4EB4"/>
    <w:pPr>
      <w:ind w:left="1701" w:firstLine="851"/>
    </w:pPr>
  </w:style>
  <w:style w:type="paragraph" w:styleId="4c">
    <w:name w:val="List Continue 4"/>
    <w:basedOn w:val="afffffffff9"/>
    <w:uiPriority w:val="99"/>
    <w:rsid w:val="008B4EB4"/>
    <w:pPr>
      <w:ind w:left="2268" w:firstLine="851"/>
    </w:pPr>
  </w:style>
  <w:style w:type="paragraph" w:styleId="5a">
    <w:name w:val="List Continue 5"/>
    <w:basedOn w:val="afffffffff9"/>
    <w:uiPriority w:val="99"/>
    <w:rsid w:val="008B4EB4"/>
    <w:pPr>
      <w:ind w:left="2835" w:firstLine="851"/>
    </w:pPr>
  </w:style>
  <w:style w:type="paragraph" w:styleId="5">
    <w:name w:val="List Number 5"/>
    <w:basedOn w:val="affffffffe"/>
    <w:uiPriority w:val="99"/>
    <w:rsid w:val="008B4EB4"/>
    <w:pPr>
      <w:numPr>
        <w:numId w:val="20"/>
      </w:numPr>
      <w:tabs>
        <w:tab w:val="clear" w:pos="3592"/>
        <w:tab w:val="num" w:pos="480"/>
        <w:tab w:val="left" w:pos="3686"/>
      </w:tabs>
      <w:ind w:left="480" w:hanging="480"/>
    </w:pPr>
  </w:style>
  <w:style w:type="paragraph" w:styleId="afffffffffa">
    <w:name w:val="List Continue"/>
    <w:basedOn w:val="afffffffff9"/>
    <w:uiPriority w:val="99"/>
    <w:rsid w:val="008B4EB4"/>
    <w:pPr>
      <w:ind w:left="567" w:firstLine="851"/>
    </w:pPr>
  </w:style>
  <w:style w:type="paragraph" w:styleId="35">
    <w:name w:val="List Bullet 3"/>
    <w:basedOn w:val="affffffffa"/>
    <w:uiPriority w:val="99"/>
    <w:rsid w:val="008B4EB4"/>
    <w:pPr>
      <w:numPr>
        <w:numId w:val="31"/>
      </w:numPr>
      <w:tabs>
        <w:tab w:val="clear" w:pos="2515"/>
        <w:tab w:val="left" w:pos="2552"/>
      </w:tabs>
      <w:ind w:left="720" w:hanging="360"/>
    </w:pPr>
  </w:style>
  <w:style w:type="paragraph" w:styleId="41">
    <w:name w:val="List Bullet 4"/>
    <w:basedOn w:val="affffffffa"/>
    <w:uiPriority w:val="99"/>
    <w:rsid w:val="008B4EB4"/>
    <w:pPr>
      <w:numPr>
        <w:numId w:val="21"/>
      </w:numPr>
      <w:tabs>
        <w:tab w:val="clear" w:pos="3082"/>
        <w:tab w:val="left" w:pos="3119"/>
      </w:tabs>
      <w:ind w:left="643" w:hanging="360"/>
    </w:pPr>
  </w:style>
  <w:style w:type="paragraph" w:styleId="4d">
    <w:name w:val="List 4"/>
    <w:basedOn w:val="afffffffff6"/>
    <w:uiPriority w:val="99"/>
    <w:rsid w:val="008B4EB4"/>
    <w:pPr>
      <w:ind w:left="2268" w:firstLine="454"/>
    </w:pPr>
  </w:style>
  <w:style w:type="paragraph" w:customStyle="1" w:styleId="afffffffffb">
    <w:name w:val="Шапка таблицы"/>
    <w:basedOn w:val="afffffffffc"/>
    <w:uiPriority w:val="99"/>
    <w:rsid w:val="008B4EB4"/>
    <w:pPr>
      <w:keepNext/>
      <w:spacing w:before="60"/>
    </w:pPr>
    <w:rPr>
      <w:b/>
    </w:rPr>
  </w:style>
  <w:style w:type="paragraph" w:customStyle="1" w:styleId="afffffffffc">
    <w:name w:val="Обычный (тбл)"/>
    <w:basedOn w:val="ac"/>
    <w:uiPriority w:val="99"/>
    <w:rsid w:val="008B4EB4"/>
    <w:pPr>
      <w:spacing w:before="40" w:after="80" w:line="240" w:lineRule="auto"/>
    </w:pPr>
    <w:rPr>
      <w:rFonts w:ascii="Times New Roman" w:hAnsi="Times New Roman"/>
      <w:bCs/>
      <w:sz w:val="22"/>
      <w:szCs w:val="18"/>
    </w:rPr>
  </w:style>
  <w:style w:type="paragraph" w:customStyle="1" w:styleId="a3">
    <w:name w:val="Нумерованный список (тбл)"/>
    <w:basedOn w:val="afffffffffd"/>
    <w:uiPriority w:val="99"/>
    <w:rsid w:val="008B4EB4"/>
    <w:pPr>
      <w:numPr>
        <w:numId w:val="29"/>
      </w:numPr>
      <w:tabs>
        <w:tab w:val="clear" w:pos="567"/>
      </w:tabs>
    </w:pPr>
  </w:style>
  <w:style w:type="paragraph" w:customStyle="1" w:styleId="afffffffffd">
    <w:name w:val="Базовый нумерованный список (тбл)"/>
    <w:basedOn w:val="afffffffffe"/>
    <w:uiPriority w:val="99"/>
    <w:rsid w:val="008B4EB4"/>
  </w:style>
  <w:style w:type="paragraph" w:customStyle="1" w:styleId="afffffffffe">
    <w:name w:val="Базовый список (тбл)"/>
    <w:basedOn w:val="afffffffffc"/>
    <w:uiPriority w:val="99"/>
    <w:rsid w:val="008B4EB4"/>
  </w:style>
  <w:style w:type="paragraph" w:customStyle="1" w:styleId="25">
    <w:name w:val="Нумерованный список 2 (тбл)"/>
    <w:basedOn w:val="afffffffffd"/>
    <w:uiPriority w:val="99"/>
    <w:rsid w:val="008B4EB4"/>
    <w:pPr>
      <w:numPr>
        <w:numId w:val="30"/>
      </w:numPr>
    </w:pPr>
    <w:rPr>
      <w:bCs w:val="0"/>
      <w:szCs w:val="24"/>
    </w:rPr>
  </w:style>
  <w:style w:type="paragraph" w:customStyle="1" w:styleId="3fb">
    <w:name w:val="Нумерованный список 3 (тбл)"/>
    <w:basedOn w:val="a3"/>
    <w:uiPriority w:val="99"/>
    <w:rsid w:val="008B4EB4"/>
    <w:pPr>
      <w:numPr>
        <w:numId w:val="0"/>
      </w:numPr>
    </w:pPr>
  </w:style>
  <w:style w:type="paragraph" w:customStyle="1" w:styleId="a7">
    <w:name w:val="Маркированный список (тбл)"/>
    <w:basedOn w:val="affffffffff"/>
    <w:autoRedefine/>
    <w:uiPriority w:val="99"/>
    <w:rsid w:val="008B4EB4"/>
    <w:pPr>
      <w:numPr>
        <w:numId w:val="27"/>
      </w:numPr>
    </w:pPr>
  </w:style>
  <w:style w:type="paragraph" w:customStyle="1" w:styleId="affffffffff">
    <w:name w:val="Базовый маркированный список (тбл)"/>
    <w:basedOn w:val="afffffffffe"/>
    <w:uiPriority w:val="99"/>
    <w:rsid w:val="008B4EB4"/>
  </w:style>
  <w:style w:type="paragraph" w:customStyle="1" w:styleId="22">
    <w:name w:val="Маркированный список 2 (тбл)"/>
    <w:basedOn w:val="affffffffff"/>
    <w:autoRedefine/>
    <w:uiPriority w:val="99"/>
    <w:rsid w:val="008B4EB4"/>
    <w:pPr>
      <w:numPr>
        <w:numId w:val="32"/>
      </w:numPr>
    </w:pPr>
  </w:style>
  <w:style w:type="paragraph" w:customStyle="1" w:styleId="32">
    <w:name w:val="Маркированный список 3 (тбл)"/>
    <w:basedOn w:val="affffffffff"/>
    <w:uiPriority w:val="99"/>
    <w:rsid w:val="008B4EB4"/>
    <w:pPr>
      <w:numPr>
        <w:numId w:val="28"/>
      </w:numPr>
    </w:pPr>
  </w:style>
  <w:style w:type="paragraph" w:customStyle="1" w:styleId="affffffffff0">
    <w:name w:val="Продолжение списка (тбл)"/>
    <w:basedOn w:val="affffffffff1"/>
    <w:uiPriority w:val="99"/>
    <w:rsid w:val="008B4EB4"/>
    <w:pPr>
      <w:ind w:left="567"/>
    </w:pPr>
  </w:style>
  <w:style w:type="paragraph" w:customStyle="1" w:styleId="affffffffff1">
    <w:name w:val="Базовый стиль Продолжение списка (тбл)"/>
    <w:basedOn w:val="afffffffffe"/>
    <w:uiPriority w:val="99"/>
    <w:rsid w:val="008B4EB4"/>
  </w:style>
  <w:style w:type="paragraph" w:customStyle="1" w:styleId="2fe">
    <w:name w:val="Продолжение списка 2 (тбл)"/>
    <w:basedOn w:val="affffffffff1"/>
    <w:uiPriority w:val="99"/>
    <w:rsid w:val="008B4EB4"/>
    <w:pPr>
      <w:ind w:left="1134"/>
    </w:pPr>
  </w:style>
  <w:style w:type="paragraph" w:customStyle="1" w:styleId="3fc">
    <w:name w:val="Продолжение списка 3 (тбл)"/>
    <w:basedOn w:val="affffffffff1"/>
    <w:uiPriority w:val="99"/>
    <w:rsid w:val="008B4EB4"/>
    <w:pPr>
      <w:ind w:left="1701"/>
    </w:pPr>
  </w:style>
  <w:style w:type="paragraph" w:customStyle="1" w:styleId="affffffffff2">
    <w:name w:val="Базовый дополнительный элемент"/>
    <w:basedOn w:val="affffffff"/>
    <w:uiPriority w:val="99"/>
    <w:rsid w:val="008B4EB4"/>
    <w:pPr>
      <w:keepNext/>
      <w:spacing w:before="60"/>
    </w:pPr>
    <w:rPr>
      <w:szCs w:val="22"/>
    </w:rPr>
  </w:style>
  <w:style w:type="paragraph" w:customStyle="1" w:styleId="affffffffff3">
    <w:name w:val="Внимание!"/>
    <w:basedOn w:val="affffffffff2"/>
    <w:next w:val="ac"/>
    <w:uiPriority w:val="99"/>
    <w:rsid w:val="008B4EB4"/>
    <w:rPr>
      <w:b/>
      <w:i/>
      <w:iCs/>
    </w:rPr>
  </w:style>
  <w:style w:type="paragraph" w:customStyle="1" w:styleId="affffffffff4">
    <w:name w:val="Примечание"/>
    <w:basedOn w:val="affffffffff2"/>
    <w:next w:val="ac"/>
    <w:uiPriority w:val="99"/>
    <w:rsid w:val="008B4EB4"/>
    <w:rPr>
      <w:rFonts w:cs="Arial"/>
      <w:b/>
      <w:bCs/>
    </w:rPr>
  </w:style>
  <w:style w:type="paragraph" w:customStyle="1" w:styleId="affffffffff5">
    <w:name w:val="Объект"/>
    <w:basedOn w:val="affffffff"/>
    <w:next w:val="ac"/>
    <w:autoRedefine/>
    <w:uiPriority w:val="99"/>
    <w:rsid w:val="008B4EB4"/>
    <w:pPr>
      <w:keepNext/>
      <w:spacing w:before="200" w:after="240"/>
      <w:jc w:val="left"/>
    </w:pPr>
  </w:style>
  <w:style w:type="character" w:customStyle="1" w:styleId="affffffffff6">
    <w:name w:val="Выделение (полужирный)"/>
    <w:uiPriority w:val="99"/>
    <w:rsid w:val="008B4EB4"/>
    <w:rPr>
      <w:rFonts w:ascii="Times New Roman" w:hAnsi="Times New Roman"/>
      <w:b/>
      <w:color w:val="auto"/>
    </w:rPr>
  </w:style>
  <w:style w:type="character" w:customStyle="1" w:styleId="affffffffff7">
    <w:name w:val="Термин"/>
    <w:uiPriority w:val="99"/>
    <w:rsid w:val="008B4EB4"/>
    <w:rPr>
      <w:rFonts w:ascii="Arial" w:hAnsi="Arial"/>
      <w:b/>
      <w:i/>
      <w:color w:val="auto"/>
    </w:rPr>
  </w:style>
  <w:style w:type="paragraph" w:customStyle="1" w:styleId="affffffffff8">
    <w:name w:val="Название таблицы"/>
    <w:basedOn w:val="affffffff"/>
    <w:next w:val="ac"/>
    <w:uiPriority w:val="99"/>
    <w:rsid w:val="008B4EB4"/>
    <w:pPr>
      <w:keepNext/>
      <w:keepLines/>
      <w:spacing w:before="120" w:after="120"/>
    </w:pPr>
  </w:style>
  <w:style w:type="paragraph" w:customStyle="1" w:styleId="affffffffff9">
    <w:name w:val="Пример"/>
    <w:basedOn w:val="affffffffff2"/>
    <w:next w:val="ac"/>
    <w:uiPriority w:val="99"/>
    <w:rsid w:val="008B4EB4"/>
    <w:rPr>
      <w:b/>
    </w:rPr>
  </w:style>
  <w:style w:type="character" w:customStyle="1" w:styleId="affffffffffa">
    <w:name w:val="Перекрестная ссылка"/>
    <w:uiPriority w:val="99"/>
    <w:rsid w:val="008B4EB4"/>
    <w:rPr>
      <w:rFonts w:ascii="Times New Roman" w:hAnsi="Times New Roman"/>
      <w:color w:val="0000FF"/>
      <w:u w:val="single"/>
    </w:rPr>
  </w:style>
  <w:style w:type="paragraph" w:customStyle="1" w:styleId="affffffffffb">
    <w:name w:val="Объект (с отрывом)"/>
    <w:basedOn w:val="affffffffff5"/>
    <w:next w:val="ac"/>
    <w:uiPriority w:val="99"/>
    <w:rsid w:val="008B4EB4"/>
    <w:pPr>
      <w:keepNext w:val="0"/>
      <w:spacing w:after="0"/>
    </w:pPr>
  </w:style>
  <w:style w:type="character" w:customStyle="1" w:styleId="affffffffffc">
    <w:name w:val="Выделение (шрифт)"/>
    <w:uiPriority w:val="99"/>
    <w:rsid w:val="008B4EB4"/>
    <w:rPr>
      <w:rFonts w:ascii="Arial" w:hAnsi="Arial"/>
    </w:rPr>
  </w:style>
  <w:style w:type="paragraph" w:customStyle="1" w:styleId="affffffffffd">
    <w:name w:val="Номер части"/>
    <w:next w:val="ac"/>
    <w:uiPriority w:val="99"/>
    <w:rsid w:val="008B4EB4"/>
    <w:pPr>
      <w:keepNext/>
      <w:keepLines/>
      <w:pageBreakBefore/>
      <w:suppressAutoHyphens/>
      <w:spacing w:before="1200"/>
      <w:ind w:left="3969"/>
      <w:jc w:val="right"/>
    </w:pPr>
    <w:rPr>
      <w:rFonts w:ascii="Arial" w:hAnsi="Arial"/>
      <w:b/>
      <w:caps/>
      <w:sz w:val="48"/>
      <w:szCs w:val="80"/>
    </w:rPr>
  </w:style>
  <w:style w:type="paragraph" w:styleId="5b">
    <w:name w:val="List Bullet 5"/>
    <w:basedOn w:val="affffffffa"/>
    <w:rsid w:val="008B4EB4"/>
    <w:pPr>
      <w:tabs>
        <w:tab w:val="left" w:pos="3686"/>
      </w:tabs>
      <w:ind w:left="2835" w:firstLine="454"/>
    </w:pPr>
  </w:style>
  <w:style w:type="paragraph" w:styleId="affffffffffe">
    <w:name w:val="Message Header"/>
    <w:basedOn w:val="ac"/>
    <w:next w:val="ac"/>
    <w:link w:val="afffffffffff"/>
    <w:uiPriority w:val="99"/>
    <w:rsid w:val="008B4EB4"/>
    <w:pPr>
      <w:keepNext/>
      <w:pBdr>
        <w:top w:val="single" w:sz="6" w:space="1" w:color="auto"/>
        <w:left w:val="single" w:sz="6" w:space="1" w:color="auto"/>
        <w:bottom w:val="single" w:sz="6" w:space="1" w:color="auto"/>
        <w:right w:val="single" w:sz="6" w:space="1" w:color="auto"/>
      </w:pBdr>
      <w:shd w:val="pct20" w:color="auto" w:fill="auto"/>
      <w:spacing w:before="240" w:after="0" w:line="240" w:lineRule="auto"/>
      <w:ind w:firstLine="851"/>
      <w:jc w:val="both"/>
    </w:pPr>
    <w:rPr>
      <w:rFonts w:ascii="Arial" w:hAnsi="Arial" w:cs="Arial"/>
      <w:b/>
      <w:sz w:val="24"/>
      <w:szCs w:val="24"/>
    </w:rPr>
  </w:style>
  <w:style w:type="character" w:customStyle="1" w:styleId="afffffffffff">
    <w:name w:val="Шапка Знак"/>
    <w:link w:val="affffffffffe"/>
    <w:uiPriority w:val="99"/>
    <w:rsid w:val="008B4EB4"/>
    <w:rPr>
      <w:rFonts w:ascii="Arial" w:hAnsi="Arial" w:cs="Arial"/>
      <w:b/>
      <w:sz w:val="24"/>
      <w:szCs w:val="24"/>
      <w:shd w:val="pct20" w:color="auto" w:fill="auto"/>
    </w:rPr>
  </w:style>
  <w:style w:type="character" w:styleId="HTML2">
    <w:name w:val="HTML Acronym"/>
    <w:uiPriority w:val="99"/>
    <w:rsid w:val="008B4EB4"/>
    <w:rPr>
      <w:rFonts w:cs="Times New Roman"/>
    </w:rPr>
  </w:style>
  <w:style w:type="character" w:customStyle="1" w:styleId="afffffffffff0">
    <w:name w:val="Моноширинный"/>
    <w:uiPriority w:val="99"/>
    <w:rsid w:val="008B4EB4"/>
    <w:rPr>
      <w:rFonts w:ascii="Courier New" w:hAnsi="Courier New"/>
    </w:rPr>
  </w:style>
  <w:style w:type="paragraph" w:customStyle="1" w:styleId="afffffffffff1">
    <w:name w:val="Заголовок (без уровня)"/>
    <w:basedOn w:val="5c"/>
    <w:next w:val="ac"/>
    <w:autoRedefine/>
    <w:uiPriority w:val="99"/>
    <w:rsid w:val="008B4EB4"/>
    <w:pPr>
      <w:numPr>
        <w:ilvl w:val="0"/>
        <w:numId w:val="0"/>
      </w:numPr>
      <w:tabs>
        <w:tab w:val="left" w:pos="1"/>
        <w:tab w:val="left" w:pos="284"/>
        <w:tab w:val="left" w:pos="851"/>
        <w:tab w:val="left" w:pos="1418"/>
        <w:tab w:val="left" w:pos="1701"/>
        <w:tab w:val="left" w:pos="1985"/>
      </w:tabs>
      <w:suppressAutoHyphens/>
      <w:spacing w:before="120" w:line="240" w:lineRule="auto"/>
      <w:jc w:val="center"/>
      <w:outlineLvl w:val="9"/>
    </w:pPr>
    <w:rPr>
      <w:rFonts w:ascii="Times New Roman" w:eastAsia="Times New Roman" w:hAnsi="Times New Roman"/>
      <w:b/>
      <w:i w:val="0"/>
      <w:iCs w:val="0"/>
      <w:sz w:val="40"/>
      <w:szCs w:val="28"/>
      <w:lang w:val="ru-RU" w:eastAsia="ru-RU"/>
    </w:rPr>
  </w:style>
  <w:style w:type="paragraph" w:customStyle="1" w:styleId="5c">
    <w:name w:val="Заголовок 5 (дополнительный)"/>
    <w:basedOn w:val="52"/>
    <w:next w:val="ac"/>
    <w:uiPriority w:val="99"/>
    <w:rsid w:val="008B4EB4"/>
  </w:style>
  <w:style w:type="paragraph" w:customStyle="1" w:styleId="2ff">
    <w:name w:val="Заголовок 2 (дополнительный)"/>
    <w:basedOn w:val="26"/>
    <w:next w:val="ac"/>
    <w:uiPriority w:val="99"/>
    <w:rsid w:val="008B4EB4"/>
  </w:style>
  <w:style w:type="paragraph" w:customStyle="1" w:styleId="3fd">
    <w:name w:val="Заголовок 3 (дополнительный)"/>
    <w:basedOn w:val="33"/>
    <w:next w:val="ac"/>
    <w:uiPriority w:val="99"/>
    <w:rsid w:val="008B4EB4"/>
  </w:style>
  <w:style w:type="paragraph" w:customStyle="1" w:styleId="4e">
    <w:name w:val="Заголовок 4 (дополнительный)"/>
    <w:basedOn w:val="43"/>
    <w:next w:val="ac"/>
    <w:uiPriority w:val="99"/>
    <w:rsid w:val="008B4EB4"/>
  </w:style>
  <w:style w:type="paragraph" w:customStyle="1" w:styleId="69">
    <w:name w:val="Заголовок 6 (дополнительный)"/>
    <w:basedOn w:val="61"/>
    <w:next w:val="ac"/>
    <w:uiPriority w:val="99"/>
    <w:rsid w:val="008B4EB4"/>
  </w:style>
  <w:style w:type="paragraph" w:customStyle="1" w:styleId="79">
    <w:name w:val="Заголовок 7 (дополнительный)"/>
    <w:basedOn w:val="7"/>
    <w:next w:val="ac"/>
    <w:uiPriority w:val="99"/>
    <w:rsid w:val="008B4EB4"/>
  </w:style>
  <w:style w:type="paragraph" w:customStyle="1" w:styleId="8b">
    <w:name w:val="Заголовок 8 (дополнительный)"/>
    <w:basedOn w:val="8"/>
    <w:next w:val="ac"/>
    <w:uiPriority w:val="99"/>
    <w:rsid w:val="008B4EB4"/>
  </w:style>
  <w:style w:type="paragraph" w:customStyle="1" w:styleId="97">
    <w:name w:val="Заголовок 9 (дополнительный)"/>
    <w:basedOn w:val="9"/>
    <w:next w:val="ac"/>
    <w:uiPriority w:val="99"/>
    <w:rsid w:val="008B4EB4"/>
  </w:style>
  <w:style w:type="paragraph" w:customStyle="1" w:styleId="afffffffffff2">
    <w:name w:val="Подзаголовок (без уровня)"/>
    <w:basedOn w:val="affff2"/>
    <w:next w:val="ac"/>
    <w:uiPriority w:val="99"/>
    <w:rsid w:val="008B4EB4"/>
    <w:pPr>
      <w:keepNext/>
      <w:pageBreakBefore/>
      <w:numPr>
        <w:ilvl w:val="0"/>
      </w:numPr>
      <w:spacing w:after="120"/>
      <w:jc w:val="center"/>
    </w:pPr>
    <w:rPr>
      <w:rFonts w:ascii="Times New Roman" w:eastAsia="Times New Roman" w:hAnsi="Times New Roman"/>
      <w:b/>
      <w:color w:val="auto"/>
      <w:sz w:val="40"/>
      <w:szCs w:val="40"/>
      <w:lang w:val="ru-RU" w:eastAsia="ru-RU"/>
    </w:rPr>
  </w:style>
  <w:style w:type="paragraph" w:customStyle="1" w:styleId="afffffffffff3">
    <w:name w:val="Обычный (по центру)"/>
    <w:basedOn w:val="ac"/>
    <w:uiPriority w:val="99"/>
    <w:rsid w:val="008B4EB4"/>
    <w:pPr>
      <w:spacing w:after="0" w:line="240" w:lineRule="auto"/>
      <w:ind w:left="1" w:firstLine="851"/>
      <w:jc w:val="center"/>
    </w:pPr>
    <w:rPr>
      <w:rFonts w:ascii="Times New Roman" w:hAnsi="Times New Roman"/>
      <w:sz w:val="24"/>
      <w:szCs w:val="24"/>
    </w:rPr>
  </w:style>
  <w:style w:type="paragraph" w:customStyle="1" w:styleId="afffffffffff4">
    <w:name w:val="Обычный (по правому краю)"/>
    <w:basedOn w:val="ac"/>
    <w:uiPriority w:val="99"/>
    <w:rsid w:val="008B4EB4"/>
    <w:pPr>
      <w:spacing w:after="0" w:line="240" w:lineRule="auto"/>
      <w:ind w:left="1" w:firstLine="851"/>
      <w:jc w:val="right"/>
    </w:pPr>
    <w:rPr>
      <w:rFonts w:ascii="Times New Roman" w:hAnsi="Times New Roman"/>
      <w:sz w:val="24"/>
      <w:szCs w:val="24"/>
    </w:rPr>
  </w:style>
  <w:style w:type="paragraph" w:customStyle="1" w:styleId="afffffffffff5">
    <w:name w:val="Обычный (по левому краю)"/>
    <w:basedOn w:val="ac"/>
    <w:uiPriority w:val="99"/>
    <w:rsid w:val="008B4EB4"/>
    <w:pPr>
      <w:spacing w:after="0" w:line="240" w:lineRule="auto"/>
      <w:ind w:left="1" w:firstLine="851"/>
    </w:pPr>
    <w:rPr>
      <w:rFonts w:ascii="Times New Roman" w:hAnsi="Times New Roman"/>
      <w:sz w:val="24"/>
      <w:szCs w:val="24"/>
    </w:rPr>
  </w:style>
  <w:style w:type="paragraph" w:customStyle="1" w:styleId="afffffffffff6">
    <w:name w:val="Базовый стиль надписей"/>
    <w:basedOn w:val="affffffff"/>
    <w:uiPriority w:val="99"/>
    <w:rsid w:val="008B4EB4"/>
    <w:pPr>
      <w:jc w:val="center"/>
    </w:pPr>
  </w:style>
  <w:style w:type="paragraph" w:customStyle="1" w:styleId="1ff3">
    <w:name w:val="Надпись 1"/>
    <w:basedOn w:val="afffffffffff6"/>
    <w:next w:val="ac"/>
    <w:uiPriority w:val="99"/>
    <w:rsid w:val="008B4EB4"/>
    <w:rPr>
      <w:sz w:val="80"/>
    </w:rPr>
  </w:style>
  <w:style w:type="paragraph" w:customStyle="1" w:styleId="1ff4">
    <w:name w:val="Надпись 1 (прописные)"/>
    <w:basedOn w:val="1ff3"/>
    <w:next w:val="ac"/>
    <w:uiPriority w:val="99"/>
    <w:rsid w:val="008B4EB4"/>
    <w:rPr>
      <w:caps/>
    </w:rPr>
  </w:style>
  <w:style w:type="paragraph" w:customStyle="1" w:styleId="2ff0">
    <w:name w:val="Надпись 2"/>
    <w:basedOn w:val="afffffffffff6"/>
    <w:next w:val="ac"/>
    <w:uiPriority w:val="99"/>
    <w:rsid w:val="008B4EB4"/>
    <w:rPr>
      <w:sz w:val="64"/>
    </w:rPr>
  </w:style>
  <w:style w:type="paragraph" w:customStyle="1" w:styleId="2ff1">
    <w:name w:val="Надпись 2 (прописные)"/>
    <w:basedOn w:val="2ff0"/>
    <w:next w:val="ac"/>
    <w:uiPriority w:val="99"/>
    <w:rsid w:val="008B4EB4"/>
    <w:rPr>
      <w:caps/>
    </w:rPr>
  </w:style>
  <w:style w:type="paragraph" w:customStyle="1" w:styleId="3fe">
    <w:name w:val="Надпись 3"/>
    <w:basedOn w:val="afffffffffff6"/>
    <w:next w:val="ac"/>
    <w:uiPriority w:val="99"/>
    <w:rsid w:val="008B4EB4"/>
    <w:rPr>
      <w:sz w:val="52"/>
    </w:rPr>
  </w:style>
  <w:style w:type="paragraph" w:customStyle="1" w:styleId="3ff">
    <w:name w:val="Надпись 3 (прописные)"/>
    <w:basedOn w:val="3fe"/>
    <w:next w:val="ac"/>
    <w:uiPriority w:val="99"/>
    <w:rsid w:val="008B4EB4"/>
    <w:rPr>
      <w:caps/>
    </w:rPr>
  </w:style>
  <w:style w:type="paragraph" w:customStyle="1" w:styleId="4f">
    <w:name w:val="Надпись 4"/>
    <w:basedOn w:val="afffffffffff6"/>
    <w:next w:val="ac"/>
    <w:uiPriority w:val="99"/>
    <w:rsid w:val="008B4EB4"/>
    <w:rPr>
      <w:b/>
      <w:sz w:val="44"/>
    </w:rPr>
  </w:style>
  <w:style w:type="paragraph" w:customStyle="1" w:styleId="4f0">
    <w:name w:val="Надпись 4 (прописные)"/>
    <w:basedOn w:val="4f"/>
    <w:next w:val="ac"/>
    <w:uiPriority w:val="99"/>
    <w:rsid w:val="008B4EB4"/>
    <w:rPr>
      <w:caps/>
    </w:rPr>
  </w:style>
  <w:style w:type="paragraph" w:customStyle="1" w:styleId="5d">
    <w:name w:val="Надпись 5"/>
    <w:basedOn w:val="afffffffffff6"/>
    <w:next w:val="ac"/>
    <w:uiPriority w:val="99"/>
    <w:rsid w:val="008B4EB4"/>
    <w:rPr>
      <w:b/>
      <w:sz w:val="40"/>
    </w:rPr>
  </w:style>
  <w:style w:type="paragraph" w:customStyle="1" w:styleId="5e">
    <w:name w:val="Надпись 5 (прописные)"/>
    <w:basedOn w:val="5d"/>
    <w:next w:val="ac"/>
    <w:uiPriority w:val="99"/>
    <w:rsid w:val="008B4EB4"/>
    <w:rPr>
      <w:caps/>
    </w:rPr>
  </w:style>
  <w:style w:type="paragraph" w:customStyle="1" w:styleId="6a">
    <w:name w:val="Надпись 6"/>
    <w:basedOn w:val="afffffffffff6"/>
    <w:next w:val="ac"/>
    <w:uiPriority w:val="99"/>
    <w:rsid w:val="008B4EB4"/>
    <w:rPr>
      <w:b/>
      <w:sz w:val="36"/>
    </w:rPr>
  </w:style>
  <w:style w:type="paragraph" w:customStyle="1" w:styleId="6b">
    <w:name w:val="Надпись 6 (прописные)"/>
    <w:basedOn w:val="6a"/>
    <w:next w:val="ac"/>
    <w:uiPriority w:val="99"/>
    <w:rsid w:val="008B4EB4"/>
    <w:rPr>
      <w:caps/>
    </w:rPr>
  </w:style>
  <w:style w:type="paragraph" w:customStyle="1" w:styleId="7a">
    <w:name w:val="Надпись 7"/>
    <w:basedOn w:val="afffffffffff6"/>
    <w:next w:val="ac"/>
    <w:uiPriority w:val="99"/>
    <w:rsid w:val="008B4EB4"/>
    <w:rPr>
      <w:b/>
      <w:sz w:val="32"/>
    </w:rPr>
  </w:style>
  <w:style w:type="paragraph" w:customStyle="1" w:styleId="7b">
    <w:name w:val="Надпись 7 (прописные)"/>
    <w:basedOn w:val="7a"/>
    <w:next w:val="ac"/>
    <w:uiPriority w:val="99"/>
    <w:rsid w:val="008B4EB4"/>
    <w:rPr>
      <w:caps/>
    </w:rPr>
  </w:style>
  <w:style w:type="paragraph" w:customStyle="1" w:styleId="8c">
    <w:name w:val="Надпись 8"/>
    <w:basedOn w:val="afffffffffff6"/>
    <w:next w:val="ac"/>
    <w:uiPriority w:val="99"/>
    <w:rsid w:val="008B4EB4"/>
    <w:rPr>
      <w:b/>
      <w:sz w:val="28"/>
    </w:rPr>
  </w:style>
  <w:style w:type="paragraph" w:customStyle="1" w:styleId="8d">
    <w:name w:val="Надпись 8 (прописные)"/>
    <w:basedOn w:val="8c"/>
    <w:next w:val="ac"/>
    <w:uiPriority w:val="99"/>
    <w:rsid w:val="008B4EB4"/>
    <w:rPr>
      <w:caps/>
    </w:rPr>
  </w:style>
  <w:style w:type="paragraph" w:customStyle="1" w:styleId="98">
    <w:name w:val="Надпись 9"/>
    <w:basedOn w:val="afffffffffff6"/>
    <w:next w:val="ac"/>
    <w:uiPriority w:val="99"/>
    <w:rsid w:val="008B4EB4"/>
  </w:style>
  <w:style w:type="paragraph" w:customStyle="1" w:styleId="99">
    <w:name w:val="Надпись 9 (прописные)"/>
    <w:basedOn w:val="98"/>
    <w:next w:val="ac"/>
    <w:uiPriority w:val="99"/>
    <w:rsid w:val="008B4EB4"/>
    <w:rPr>
      <w:caps/>
    </w:rPr>
  </w:style>
  <w:style w:type="paragraph" w:customStyle="1" w:styleId="afffffffffff7">
    <w:name w:val="Заголовок части"/>
    <w:basedOn w:val="afffffffe"/>
    <w:next w:val="ac"/>
    <w:uiPriority w:val="99"/>
    <w:rsid w:val="008B4EB4"/>
    <w:pPr>
      <w:spacing w:before="1200" w:after="2600"/>
      <w:jc w:val="center"/>
      <w:outlineLvl w:val="0"/>
    </w:pPr>
    <w:rPr>
      <w:caps/>
      <w:sz w:val="48"/>
      <w:szCs w:val="60"/>
    </w:rPr>
  </w:style>
  <w:style w:type="paragraph" w:styleId="afffffffffff8">
    <w:name w:val="Normal Indent"/>
    <w:basedOn w:val="ac"/>
    <w:uiPriority w:val="99"/>
    <w:rsid w:val="008B4EB4"/>
    <w:pPr>
      <w:spacing w:after="0" w:line="240" w:lineRule="auto"/>
      <w:ind w:left="567" w:firstLine="851"/>
      <w:jc w:val="both"/>
    </w:pPr>
    <w:rPr>
      <w:rFonts w:ascii="Times New Roman" w:hAnsi="Times New Roman"/>
      <w:sz w:val="24"/>
      <w:szCs w:val="24"/>
    </w:rPr>
  </w:style>
  <w:style w:type="paragraph" w:customStyle="1" w:styleId="afffffffffff9">
    <w:name w:val="Название таблицы (по правому краю)"/>
    <w:basedOn w:val="affffffffff8"/>
    <w:next w:val="ac"/>
    <w:uiPriority w:val="99"/>
    <w:rsid w:val="008B4EB4"/>
    <w:pPr>
      <w:jc w:val="right"/>
    </w:pPr>
  </w:style>
  <w:style w:type="paragraph" w:customStyle="1" w:styleId="afffffffffffa">
    <w:name w:val="Подзаголовок приложения"/>
    <w:basedOn w:val="afffffffe"/>
    <w:next w:val="ac"/>
    <w:uiPriority w:val="99"/>
    <w:rsid w:val="008B4EB4"/>
    <w:pPr>
      <w:spacing w:after="200"/>
      <w:ind w:left="0"/>
      <w:jc w:val="center"/>
    </w:pPr>
    <w:rPr>
      <w:sz w:val="32"/>
    </w:rPr>
  </w:style>
  <w:style w:type="paragraph" w:customStyle="1" w:styleId="afffffffffffb">
    <w:name w:val="Заголовок приложения"/>
    <w:basedOn w:val="affff2"/>
    <w:uiPriority w:val="99"/>
    <w:rsid w:val="008B4EB4"/>
    <w:pPr>
      <w:keepNext/>
      <w:pageBreakBefore/>
      <w:numPr>
        <w:ilvl w:val="0"/>
      </w:numPr>
      <w:spacing w:after="120"/>
      <w:jc w:val="right"/>
      <w:outlineLvl w:val="0"/>
    </w:pPr>
    <w:rPr>
      <w:rFonts w:ascii="Times New Roman" w:eastAsia="Times New Roman" w:hAnsi="Times New Roman"/>
      <w:b/>
      <w:color w:val="auto"/>
      <w:sz w:val="40"/>
      <w:szCs w:val="40"/>
      <w:lang w:val="ru-RU" w:eastAsia="ru-RU"/>
    </w:rPr>
  </w:style>
  <w:style w:type="paragraph" w:customStyle="1" w:styleId="afffffffffffc">
    <w:name w:val="Тип приложения"/>
    <w:basedOn w:val="afffffffffffb"/>
    <w:next w:val="afffffffffffa"/>
    <w:uiPriority w:val="99"/>
    <w:rsid w:val="008B4EB4"/>
    <w:pPr>
      <w:pageBreakBefore w:val="0"/>
      <w:outlineLvl w:val="9"/>
    </w:pPr>
    <w:rPr>
      <w:b w:val="0"/>
      <w:caps/>
      <w:sz w:val="24"/>
    </w:rPr>
  </w:style>
  <w:style w:type="paragraph" w:customStyle="1" w:styleId="--2">
    <w:name w:val="- СТРАНИЦА -"/>
    <w:uiPriority w:val="99"/>
    <w:rsid w:val="008B4EB4"/>
    <w:rPr>
      <w:rFonts w:ascii="Times New Roman" w:hAnsi="Times New Roman"/>
      <w:sz w:val="24"/>
      <w:szCs w:val="24"/>
    </w:rPr>
  </w:style>
  <w:style w:type="paragraph" w:customStyle="1" w:styleId="afffffffffffd">
    <w:name w:val="ТЛ_Название_программы"/>
    <w:basedOn w:val="affffffff"/>
    <w:uiPriority w:val="99"/>
    <w:rsid w:val="008B4EB4"/>
    <w:pPr>
      <w:jc w:val="center"/>
    </w:pPr>
    <w:rPr>
      <w:caps/>
      <w:sz w:val="28"/>
    </w:rPr>
  </w:style>
  <w:style w:type="paragraph" w:customStyle="1" w:styleId="afffffffffffe">
    <w:name w:val="ТЛ_Название_документа"/>
    <w:basedOn w:val="affffffff"/>
    <w:uiPriority w:val="99"/>
    <w:rsid w:val="008B4EB4"/>
    <w:pPr>
      <w:jc w:val="center"/>
    </w:pPr>
    <w:rPr>
      <w:caps/>
      <w:sz w:val="28"/>
    </w:rPr>
  </w:style>
  <w:style w:type="paragraph" w:customStyle="1" w:styleId="affffffffffff">
    <w:name w:val="Лист_утверждения"/>
    <w:basedOn w:val="affffffff"/>
    <w:uiPriority w:val="99"/>
    <w:rsid w:val="008B4EB4"/>
    <w:pPr>
      <w:jc w:val="center"/>
    </w:pPr>
    <w:rPr>
      <w:caps/>
      <w:sz w:val="32"/>
    </w:rPr>
  </w:style>
  <w:style w:type="paragraph" w:customStyle="1" w:styleId="affffffffffff0">
    <w:name w:val="ТЛ_Название_учреждения"/>
    <w:basedOn w:val="affffffff"/>
    <w:uiPriority w:val="99"/>
    <w:rsid w:val="008B4EB4"/>
    <w:pPr>
      <w:jc w:val="center"/>
    </w:pPr>
    <w:rPr>
      <w:caps/>
      <w:sz w:val="28"/>
    </w:rPr>
  </w:style>
  <w:style w:type="paragraph" w:customStyle="1" w:styleId="affffffffffff1">
    <w:name w:val="Титул_абзац_ГОСТ_Утверждено_Согласовано"/>
    <w:basedOn w:val="ac"/>
    <w:uiPriority w:val="99"/>
    <w:rsid w:val="008B4EB4"/>
    <w:pPr>
      <w:spacing w:after="0" w:line="240" w:lineRule="auto"/>
      <w:ind w:left="-850"/>
      <w:jc w:val="right"/>
    </w:pPr>
    <w:rPr>
      <w:rFonts w:ascii="Times New Roman" w:hAnsi="Times New Roman"/>
      <w:caps/>
      <w:sz w:val="24"/>
      <w:szCs w:val="28"/>
    </w:rPr>
  </w:style>
  <w:style w:type="paragraph" w:customStyle="1" w:styleId="affffffffffff2">
    <w:name w:val="Титул_абзац_ГОСТ_Текст_Утверждено_Согласовано"/>
    <w:basedOn w:val="ac"/>
    <w:uiPriority w:val="99"/>
    <w:rsid w:val="008B4EB4"/>
    <w:pPr>
      <w:spacing w:after="160" w:line="240" w:lineRule="auto"/>
      <w:ind w:left="-850"/>
      <w:jc w:val="right"/>
    </w:pPr>
    <w:rPr>
      <w:rFonts w:ascii="Times New Roman" w:hAnsi="Times New Roman"/>
      <w:sz w:val="24"/>
      <w:szCs w:val="24"/>
    </w:rPr>
  </w:style>
  <w:style w:type="paragraph" w:customStyle="1" w:styleId="affffffffffff3">
    <w:name w:val="Титул_абзац_ГОСТ_ЛУ_Наименование_программы"/>
    <w:basedOn w:val="ac"/>
    <w:uiPriority w:val="99"/>
    <w:rsid w:val="008B4EB4"/>
    <w:pPr>
      <w:spacing w:after="0" w:line="240" w:lineRule="auto"/>
      <w:jc w:val="center"/>
    </w:pPr>
    <w:rPr>
      <w:rFonts w:ascii="Times New Roman" w:hAnsi="Times New Roman"/>
      <w:caps/>
      <w:sz w:val="32"/>
      <w:szCs w:val="32"/>
    </w:rPr>
  </w:style>
  <w:style w:type="paragraph" w:customStyle="1" w:styleId="affffffffffff4">
    <w:name w:val="Титул_абзац_ГОСТ_ЛУ_Наименование_документа"/>
    <w:basedOn w:val="ac"/>
    <w:uiPriority w:val="99"/>
    <w:rsid w:val="008B4EB4"/>
    <w:pPr>
      <w:spacing w:after="0" w:line="240" w:lineRule="auto"/>
      <w:jc w:val="center"/>
    </w:pPr>
    <w:rPr>
      <w:rFonts w:ascii="Times New Roman" w:hAnsi="Times New Roman"/>
      <w:b/>
      <w:sz w:val="32"/>
      <w:szCs w:val="24"/>
    </w:rPr>
  </w:style>
  <w:style w:type="paragraph" w:customStyle="1" w:styleId="affffffffffff5">
    <w:name w:val="Титул_абзац_ГОСТ_ЛУ_Вид_документа"/>
    <w:basedOn w:val="ac"/>
    <w:uiPriority w:val="99"/>
    <w:rsid w:val="008B4EB4"/>
    <w:pPr>
      <w:spacing w:after="0" w:line="240" w:lineRule="auto"/>
      <w:jc w:val="center"/>
    </w:pPr>
    <w:rPr>
      <w:rFonts w:ascii="Times New Roman" w:hAnsi="Times New Roman"/>
      <w:sz w:val="28"/>
      <w:szCs w:val="24"/>
    </w:rPr>
  </w:style>
  <w:style w:type="paragraph" w:customStyle="1" w:styleId="affffffffffff6">
    <w:name w:val="Титул_абзац_ГОСТ_Лист_утверждения"/>
    <w:basedOn w:val="ac"/>
    <w:uiPriority w:val="99"/>
    <w:rsid w:val="008B4EB4"/>
    <w:pPr>
      <w:spacing w:after="0" w:line="240" w:lineRule="auto"/>
      <w:ind w:left="-850"/>
      <w:jc w:val="center"/>
    </w:pPr>
    <w:rPr>
      <w:rFonts w:ascii="Times New Roman" w:hAnsi="Times New Roman"/>
      <w:b/>
      <w:sz w:val="52"/>
      <w:szCs w:val="48"/>
    </w:rPr>
  </w:style>
  <w:style w:type="paragraph" w:customStyle="1" w:styleId="affffffffffff7">
    <w:name w:val="Титул_абзац_ГОСТ_ЛУ_Обозначение_документа"/>
    <w:basedOn w:val="ac"/>
    <w:uiPriority w:val="99"/>
    <w:rsid w:val="008B4EB4"/>
    <w:pPr>
      <w:spacing w:after="0" w:line="240" w:lineRule="auto"/>
      <w:jc w:val="center"/>
    </w:pPr>
    <w:rPr>
      <w:rFonts w:ascii="Times New Roman" w:hAnsi="Times New Roman"/>
      <w:sz w:val="28"/>
      <w:szCs w:val="24"/>
    </w:rPr>
  </w:style>
  <w:style w:type="paragraph" w:customStyle="1" w:styleId="affffffffffff8">
    <w:name w:val="Титул_абзац_ГОСТ_Объем_документа"/>
    <w:basedOn w:val="ac"/>
    <w:uiPriority w:val="99"/>
    <w:rsid w:val="008B4EB4"/>
    <w:pPr>
      <w:spacing w:after="0" w:line="240" w:lineRule="auto"/>
      <w:ind w:left="-850"/>
      <w:jc w:val="center"/>
    </w:pPr>
    <w:rPr>
      <w:rFonts w:ascii="Times New Roman" w:hAnsi="Times New Roman"/>
      <w:sz w:val="28"/>
      <w:szCs w:val="24"/>
    </w:rPr>
  </w:style>
  <w:style w:type="paragraph" w:customStyle="1" w:styleId="affffffffffff9">
    <w:name w:val="Титул_абзац_ГОСТ_ЛУ_Согласовано_подписи"/>
    <w:basedOn w:val="affffffffffff2"/>
    <w:uiPriority w:val="99"/>
    <w:rsid w:val="008B4EB4"/>
    <w:pPr>
      <w:spacing w:after="0"/>
    </w:pPr>
  </w:style>
  <w:style w:type="paragraph" w:customStyle="1" w:styleId="affffffffffffa">
    <w:name w:val="Титул_абзац_ГОСТ_Год_издания"/>
    <w:basedOn w:val="ac"/>
    <w:uiPriority w:val="99"/>
    <w:rsid w:val="008B4EB4"/>
    <w:pPr>
      <w:spacing w:after="0" w:line="240" w:lineRule="auto"/>
      <w:ind w:left="-850"/>
      <w:jc w:val="center"/>
    </w:pPr>
    <w:rPr>
      <w:rFonts w:ascii="Arial" w:hAnsi="Arial"/>
      <w:sz w:val="24"/>
      <w:szCs w:val="24"/>
    </w:rPr>
  </w:style>
  <w:style w:type="paragraph" w:customStyle="1" w:styleId="affffffffffffb">
    <w:name w:val="Табличный (по левому краю)"/>
    <w:basedOn w:val="afffffffffc"/>
    <w:uiPriority w:val="99"/>
    <w:rsid w:val="008B4EB4"/>
  </w:style>
  <w:style w:type="paragraph" w:customStyle="1" w:styleId="affffffffffffc">
    <w:name w:val="Табличный (по центру)"/>
    <w:basedOn w:val="afffffffffc"/>
    <w:uiPriority w:val="99"/>
    <w:rsid w:val="008B4EB4"/>
    <w:pPr>
      <w:jc w:val="center"/>
    </w:pPr>
  </w:style>
  <w:style w:type="paragraph" w:customStyle="1" w:styleId="affffffffffffd">
    <w:name w:val="Табличный (по правому краю)"/>
    <w:basedOn w:val="afffffffffc"/>
    <w:uiPriority w:val="99"/>
    <w:rsid w:val="008B4EB4"/>
    <w:pPr>
      <w:jc w:val="right"/>
    </w:pPr>
  </w:style>
  <w:style w:type="paragraph" w:customStyle="1" w:styleId="affffffffffffe">
    <w:name w:val="Базовый дополнительный список (тбл)"/>
    <w:basedOn w:val="afffffffffe"/>
    <w:uiPriority w:val="99"/>
    <w:rsid w:val="008B4EB4"/>
    <w:pPr>
      <w:ind w:left="567" w:hanging="567"/>
    </w:pPr>
  </w:style>
  <w:style w:type="paragraph" w:customStyle="1" w:styleId="afffffffffffff">
    <w:name w:val="Список (тбл)"/>
    <w:basedOn w:val="affffffffffffe"/>
    <w:uiPriority w:val="99"/>
    <w:rsid w:val="008B4EB4"/>
    <w:pPr>
      <w:ind w:left="397" w:hanging="397"/>
    </w:pPr>
  </w:style>
  <w:style w:type="paragraph" w:customStyle="1" w:styleId="2ff2">
    <w:name w:val="Список 2 (тбл)"/>
    <w:basedOn w:val="affffffffffffe"/>
    <w:uiPriority w:val="99"/>
    <w:rsid w:val="008B4EB4"/>
    <w:pPr>
      <w:ind w:left="1134" w:hanging="397"/>
    </w:pPr>
  </w:style>
  <w:style w:type="paragraph" w:customStyle="1" w:styleId="3ff0">
    <w:name w:val="Список 3 (тбл)"/>
    <w:basedOn w:val="affffffffffffe"/>
    <w:uiPriority w:val="99"/>
    <w:rsid w:val="008B4EB4"/>
    <w:pPr>
      <w:ind w:left="1701" w:hanging="397"/>
    </w:pPr>
  </w:style>
  <w:style w:type="paragraph" w:customStyle="1" w:styleId="4f1">
    <w:name w:val="Список 4 (тбл)"/>
    <w:basedOn w:val="affffffffffffe"/>
    <w:uiPriority w:val="99"/>
    <w:rsid w:val="008B4EB4"/>
    <w:pPr>
      <w:ind w:left="2268" w:hanging="397"/>
    </w:pPr>
  </w:style>
  <w:style w:type="paragraph" w:customStyle="1" w:styleId="5f">
    <w:name w:val="Список 5 (тбл)"/>
    <w:basedOn w:val="affffffffffffe"/>
    <w:uiPriority w:val="99"/>
    <w:rsid w:val="008B4EB4"/>
    <w:pPr>
      <w:ind w:left="2835"/>
    </w:pPr>
  </w:style>
  <w:style w:type="paragraph" w:customStyle="1" w:styleId="afffffffffffff0">
    <w:name w:val="__название_приложения"/>
    <w:uiPriority w:val="99"/>
    <w:rsid w:val="008B4EB4"/>
    <w:pPr>
      <w:spacing w:after="120"/>
      <w:jc w:val="both"/>
    </w:pPr>
    <w:rPr>
      <w:rFonts w:ascii="Times New Roman" w:hAnsi="Times New Roman"/>
      <w:sz w:val="24"/>
      <w:szCs w:val="24"/>
    </w:rPr>
  </w:style>
  <w:style w:type="paragraph" w:styleId="1ff5">
    <w:name w:val="index 1"/>
    <w:basedOn w:val="afffffffffffff1"/>
    <w:next w:val="ac"/>
    <w:uiPriority w:val="99"/>
    <w:semiHidden/>
    <w:rsid w:val="008B4EB4"/>
    <w:pPr>
      <w:ind w:left="221" w:hanging="221"/>
      <w:jc w:val="left"/>
    </w:pPr>
    <w:rPr>
      <w:szCs w:val="21"/>
    </w:rPr>
  </w:style>
  <w:style w:type="paragraph" w:customStyle="1" w:styleId="afffffffffffff1">
    <w:name w:val="Базовый указатель"/>
    <w:basedOn w:val="ac"/>
    <w:uiPriority w:val="99"/>
    <w:rsid w:val="008B4EB4"/>
    <w:pPr>
      <w:spacing w:after="0" w:line="240" w:lineRule="auto"/>
      <w:ind w:firstLine="851"/>
      <w:jc w:val="both"/>
    </w:pPr>
    <w:rPr>
      <w:rFonts w:ascii="Times New Roman" w:hAnsi="Times New Roman"/>
      <w:sz w:val="24"/>
      <w:szCs w:val="24"/>
    </w:rPr>
  </w:style>
  <w:style w:type="paragraph" w:styleId="afffffffffffff2">
    <w:name w:val="index heading"/>
    <w:basedOn w:val="afffffffe"/>
    <w:next w:val="ac"/>
    <w:uiPriority w:val="99"/>
    <w:semiHidden/>
    <w:rsid w:val="008B4EB4"/>
    <w:pPr>
      <w:tabs>
        <w:tab w:val="clear" w:pos="1"/>
        <w:tab w:val="clear" w:pos="284"/>
        <w:tab w:val="clear" w:pos="568"/>
        <w:tab w:val="clear" w:pos="851"/>
        <w:tab w:val="clear" w:pos="1134"/>
        <w:tab w:val="clear" w:pos="1418"/>
        <w:tab w:val="clear" w:pos="1701"/>
        <w:tab w:val="clear" w:pos="1985"/>
      </w:tabs>
      <w:spacing w:before="240"/>
      <w:ind w:left="0"/>
      <w:jc w:val="center"/>
    </w:pPr>
    <w:rPr>
      <w:bCs/>
      <w:sz w:val="28"/>
      <w:szCs w:val="31"/>
    </w:rPr>
  </w:style>
  <w:style w:type="paragraph" w:customStyle="1" w:styleId="afffffffffffff3">
    <w:name w:val="Титул_абзац_Эмблема компании"/>
    <w:basedOn w:val="ac"/>
    <w:uiPriority w:val="99"/>
    <w:rsid w:val="008B4EB4"/>
    <w:pPr>
      <w:spacing w:after="0" w:line="240" w:lineRule="auto"/>
      <w:ind w:left="-850"/>
      <w:jc w:val="center"/>
    </w:pPr>
    <w:rPr>
      <w:rFonts w:ascii="Arial" w:hAnsi="Arial"/>
      <w:sz w:val="16"/>
      <w:szCs w:val="24"/>
      <w:lang w:val="en-US"/>
    </w:rPr>
  </w:style>
  <w:style w:type="paragraph" w:styleId="2ff3">
    <w:name w:val="index 2"/>
    <w:basedOn w:val="afffffffffffff1"/>
    <w:next w:val="ac"/>
    <w:uiPriority w:val="99"/>
    <w:semiHidden/>
    <w:rsid w:val="008B4EB4"/>
    <w:pPr>
      <w:ind w:left="442" w:hanging="221"/>
      <w:jc w:val="left"/>
    </w:pPr>
  </w:style>
  <w:style w:type="paragraph" w:styleId="3ff1">
    <w:name w:val="index 3"/>
    <w:basedOn w:val="afffffffffffff1"/>
    <w:next w:val="ac"/>
    <w:uiPriority w:val="99"/>
    <w:semiHidden/>
    <w:rsid w:val="008B4EB4"/>
    <w:pPr>
      <w:ind w:left="663" w:hanging="221"/>
      <w:jc w:val="left"/>
    </w:pPr>
  </w:style>
  <w:style w:type="paragraph" w:styleId="4f2">
    <w:name w:val="index 4"/>
    <w:basedOn w:val="afffffffffffff1"/>
    <w:next w:val="ac"/>
    <w:uiPriority w:val="99"/>
    <w:semiHidden/>
    <w:rsid w:val="008B4EB4"/>
    <w:pPr>
      <w:ind w:left="879" w:hanging="221"/>
      <w:jc w:val="left"/>
    </w:pPr>
  </w:style>
  <w:style w:type="paragraph" w:styleId="5f0">
    <w:name w:val="index 5"/>
    <w:basedOn w:val="afffffffffffff1"/>
    <w:next w:val="ac"/>
    <w:uiPriority w:val="99"/>
    <w:semiHidden/>
    <w:rsid w:val="008B4EB4"/>
    <w:pPr>
      <w:ind w:left="1100" w:hanging="221"/>
      <w:jc w:val="left"/>
    </w:pPr>
  </w:style>
  <w:style w:type="paragraph" w:styleId="6c">
    <w:name w:val="index 6"/>
    <w:basedOn w:val="afffffffffffff1"/>
    <w:next w:val="ac"/>
    <w:uiPriority w:val="99"/>
    <w:semiHidden/>
    <w:rsid w:val="008B4EB4"/>
    <w:pPr>
      <w:ind w:left="1321" w:hanging="221"/>
      <w:jc w:val="left"/>
    </w:pPr>
  </w:style>
  <w:style w:type="paragraph" w:styleId="7c">
    <w:name w:val="index 7"/>
    <w:basedOn w:val="afffffffffffff1"/>
    <w:next w:val="ac"/>
    <w:uiPriority w:val="99"/>
    <w:semiHidden/>
    <w:rsid w:val="008B4EB4"/>
    <w:pPr>
      <w:ind w:left="1542" w:hanging="221"/>
    </w:pPr>
  </w:style>
  <w:style w:type="paragraph" w:styleId="8e">
    <w:name w:val="index 8"/>
    <w:basedOn w:val="afffffffffffff1"/>
    <w:next w:val="ac"/>
    <w:uiPriority w:val="99"/>
    <w:semiHidden/>
    <w:rsid w:val="008B4EB4"/>
    <w:pPr>
      <w:ind w:left="1763" w:hanging="221"/>
      <w:jc w:val="left"/>
    </w:pPr>
  </w:style>
  <w:style w:type="paragraph" w:styleId="9a">
    <w:name w:val="index 9"/>
    <w:basedOn w:val="afffffffffffff1"/>
    <w:next w:val="ac"/>
    <w:uiPriority w:val="99"/>
    <w:semiHidden/>
    <w:rsid w:val="008B4EB4"/>
    <w:pPr>
      <w:ind w:left="1979" w:hanging="221"/>
      <w:jc w:val="left"/>
    </w:pPr>
  </w:style>
  <w:style w:type="paragraph" w:customStyle="1" w:styleId="2ff4">
    <w:name w:val="Название2"/>
    <w:basedOn w:val="ac"/>
    <w:autoRedefine/>
    <w:uiPriority w:val="99"/>
    <w:rsid w:val="008B4EB4"/>
    <w:pPr>
      <w:spacing w:before="360" w:after="0" w:line="240" w:lineRule="auto"/>
      <w:jc w:val="center"/>
    </w:pPr>
    <w:rPr>
      <w:rFonts w:ascii="Times New Roman" w:hAnsi="Times New Roman"/>
      <w:b/>
      <w:sz w:val="40"/>
      <w:szCs w:val="24"/>
    </w:rPr>
  </w:style>
  <w:style w:type="paragraph" w:customStyle="1" w:styleId="3ff2">
    <w:name w:val="Название3"/>
    <w:basedOn w:val="2ff4"/>
    <w:uiPriority w:val="99"/>
    <w:rsid w:val="008B4EB4"/>
    <w:pPr>
      <w:spacing w:before="8400"/>
    </w:pPr>
    <w:rPr>
      <w:b w:val="0"/>
      <w:sz w:val="24"/>
    </w:rPr>
  </w:style>
  <w:style w:type="paragraph" w:customStyle="1" w:styleId="ORGTEXT">
    <w:name w:val="ORG_TEXT"/>
    <w:basedOn w:val="ac"/>
    <w:link w:val="ORGTEXT0"/>
    <w:uiPriority w:val="99"/>
    <w:rsid w:val="008B4EB4"/>
    <w:pPr>
      <w:widowControl w:val="0"/>
      <w:spacing w:line="360" w:lineRule="auto"/>
      <w:ind w:left="357" w:firstLine="720"/>
      <w:jc w:val="both"/>
    </w:pPr>
    <w:rPr>
      <w:rFonts w:ascii="Arial" w:hAnsi="Arial"/>
      <w:sz w:val="20"/>
      <w:szCs w:val="20"/>
    </w:rPr>
  </w:style>
  <w:style w:type="character" w:customStyle="1" w:styleId="ORGTEXT0">
    <w:name w:val="ORG_TEXT Знак"/>
    <w:link w:val="ORGTEXT"/>
    <w:uiPriority w:val="99"/>
    <w:locked/>
    <w:rsid w:val="008B4EB4"/>
    <w:rPr>
      <w:rFonts w:ascii="Arial" w:hAnsi="Arial"/>
    </w:rPr>
  </w:style>
  <w:style w:type="paragraph" w:customStyle="1" w:styleId="ORGITEM1">
    <w:name w:val="ORG_ITEM1"/>
    <w:basedOn w:val="ORGTEXT"/>
    <w:link w:val="ORGITEM10"/>
    <w:uiPriority w:val="99"/>
    <w:rsid w:val="008B4EB4"/>
    <w:pPr>
      <w:tabs>
        <w:tab w:val="num" w:pos="1797"/>
      </w:tabs>
      <w:ind w:left="1797" w:hanging="357"/>
    </w:pPr>
  </w:style>
  <w:style w:type="character" w:customStyle="1" w:styleId="ORGITEM10">
    <w:name w:val="ORG_ITEM1 Знак"/>
    <w:link w:val="ORGITEM1"/>
    <w:uiPriority w:val="99"/>
    <w:locked/>
    <w:rsid w:val="008B4EB4"/>
    <w:rPr>
      <w:rFonts w:ascii="Arial" w:hAnsi="Arial"/>
    </w:rPr>
  </w:style>
  <w:style w:type="character" w:customStyle="1" w:styleId="afffffffffffff4">
    <w:name w:val="Название объекта Знак"/>
    <w:aliases w:val="Рисунок название стить Знак"/>
    <w:uiPriority w:val="99"/>
    <w:locked/>
    <w:rsid w:val="008B4EB4"/>
    <w:rPr>
      <w:rFonts w:ascii="Arial" w:hAnsi="Arial"/>
      <w:b/>
      <w:sz w:val="24"/>
      <w:lang w:val="ru-RU" w:eastAsia="ru-RU"/>
    </w:rPr>
  </w:style>
  <w:style w:type="paragraph" w:customStyle="1" w:styleId="ORGH2">
    <w:name w:val="ORG_H2"/>
    <w:basedOn w:val="26"/>
    <w:next w:val="ORGTEXT"/>
    <w:uiPriority w:val="99"/>
    <w:rsid w:val="008B4EB4"/>
  </w:style>
  <w:style w:type="paragraph" w:customStyle="1" w:styleId="ORGH3">
    <w:name w:val="ORG_H3"/>
    <w:basedOn w:val="33"/>
    <w:next w:val="ORGTEXT"/>
    <w:uiPriority w:val="99"/>
    <w:rsid w:val="008B4EB4"/>
  </w:style>
  <w:style w:type="paragraph" w:customStyle="1" w:styleId="orgtext00">
    <w:name w:val="orgtext0"/>
    <w:basedOn w:val="ac"/>
    <w:uiPriority w:val="99"/>
    <w:rsid w:val="008B4EB4"/>
    <w:pPr>
      <w:spacing w:before="100" w:beforeAutospacing="1" w:after="100" w:afterAutospacing="1" w:line="240" w:lineRule="auto"/>
    </w:pPr>
    <w:rPr>
      <w:rFonts w:ascii="Times New Roman" w:hAnsi="Times New Roman"/>
      <w:sz w:val="24"/>
      <w:szCs w:val="24"/>
      <w:lang w:eastAsia="ja-JP"/>
    </w:rPr>
  </w:style>
  <w:style w:type="paragraph" w:customStyle="1" w:styleId="afffffffffffff5">
    <w:name w:val="Табличный_слева"/>
    <w:basedOn w:val="ac"/>
    <w:uiPriority w:val="99"/>
    <w:rsid w:val="008B4EB4"/>
    <w:pPr>
      <w:tabs>
        <w:tab w:val="right" w:pos="3852"/>
      </w:tabs>
      <w:spacing w:after="0" w:line="240" w:lineRule="auto"/>
    </w:pPr>
    <w:rPr>
      <w:rFonts w:ascii="ISOCPEUR" w:hAnsi="ISOCPEUR"/>
      <w:i/>
      <w:sz w:val="24"/>
      <w:szCs w:val="22"/>
    </w:rPr>
  </w:style>
  <w:style w:type="paragraph" w:customStyle="1" w:styleId="afffffffffffff6">
    <w:name w:val="Титул тема"/>
    <w:basedOn w:val="ac"/>
    <w:uiPriority w:val="99"/>
    <w:rsid w:val="008B4EB4"/>
    <w:pPr>
      <w:spacing w:after="0" w:line="240" w:lineRule="auto"/>
      <w:jc w:val="center"/>
    </w:pPr>
    <w:rPr>
      <w:rFonts w:ascii="Times New Roman" w:hAnsi="Times New Roman"/>
      <w:b/>
      <w:bCs/>
      <w:sz w:val="27"/>
      <w:szCs w:val="27"/>
    </w:rPr>
  </w:style>
  <w:style w:type="character" w:customStyle="1" w:styleId="FontStyle56">
    <w:name w:val="Font Style56"/>
    <w:uiPriority w:val="99"/>
    <w:rsid w:val="008B4EB4"/>
    <w:rPr>
      <w:rFonts w:ascii="Times New Roman" w:hAnsi="Times New Roman"/>
      <w:color w:val="000000"/>
      <w:sz w:val="22"/>
    </w:rPr>
  </w:style>
  <w:style w:type="paragraph" w:customStyle="1" w:styleId="afffffffffffff7">
    <w:name w:val="__название_главы"/>
    <w:uiPriority w:val="99"/>
    <w:rsid w:val="008B4EB4"/>
    <w:pPr>
      <w:spacing w:after="120"/>
      <w:jc w:val="both"/>
    </w:pPr>
    <w:rPr>
      <w:rFonts w:ascii="Book Antiqua" w:hAnsi="Book Antiqua"/>
      <w:sz w:val="24"/>
      <w:szCs w:val="24"/>
    </w:rPr>
  </w:style>
  <w:style w:type="paragraph" w:customStyle="1" w:styleId="bullet1">
    <w:name w:val="bullet1"/>
    <w:basedOn w:val="ac"/>
    <w:rsid w:val="008B4EB4"/>
    <w:pPr>
      <w:spacing w:before="100" w:beforeAutospacing="1" w:after="100" w:afterAutospacing="1" w:line="240" w:lineRule="auto"/>
    </w:pPr>
    <w:rPr>
      <w:rFonts w:ascii="Times New Roman" w:hAnsi="Times New Roman"/>
      <w:sz w:val="24"/>
      <w:szCs w:val="24"/>
    </w:rPr>
  </w:style>
  <w:style w:type="paragraph" w:customStyle="1" w:styleId="paragraph0c">
    <w:name w:val="paragraph0c"/>
    <w:basedOn w:val="ac"/>
    <w:rsid w:val="008B4EB4"/>
    <w:pPr>
      <w:spacing w:before="100" w:beforeAutospacing="1" w:after="100" w:afterAutospacing="1" w:line="240" w:lineRule="auto"/>
    </w:pPr>
    <w:rPr>
      <w:rFonts w:ascii="Times New Roman" w:hAnsi="Times New Roman"/>
      <w:sz w:val="24"/>
      <w:szCs w:val="24"/>
    </w:rPr>
  </w:style>
  <w:style w:type="character" w:customStyle="1" w:styleId="interface">
    <w:name w:val="interface"/>
    <w:rsid w:val="008B4EB4"/>
  </w:style>
  <w:style w:type="paragraph" w:customStyle="1" w:styleId="Appendix">
    <w:name w:val="Appendix"/>
    <w:next w:val="ac"/>
    <w:uiPriority w:val="99"/>
    <w:qFormat/>
    <w:rsid w:val="008B4EB4"/>
    <w:pPr>
      <w:keepNext/>
      <w:keepLines/>
      <w:pageBreakBefore/>
      <w:numPr>
        <w:numId w:val="34"/>
      </w:numPr>
      <w:suppressAutoHyphens/>
      <w:spacing w:before="480" w:after="360" w:line="288" w:lineRule="auto"/>
      <w:jc w:val="center"/>
      <w:outlineLvl w:val="0"/>
    </w:pPr>
    <w:rPr>
      <w:rFonts w:ascii="Times New Roman" w:hAnsi="Times New Roman"/>
      <w:bCs/>
      <w:sz w:val="28"/>
      <w:szCs w:val="32"/>
      <w:lang w:eastAsia="en-US"/>
    </w:rPr>
  </w:style>
  <w:style w:type="paragraph" w:customStyle="1" w:styleId="AppHeading1">
    <w:name w:val="App_Heading 1"/>
    <w:basedOn w:val="ac"/>
    <w:next w:val="ac"/>
    <w:link w:val="AppHeading1CharChar"/>
    <w:uiPriority w:val="99"/>
    <w:qFormat/>
    <w:rsid w:val="008B4EB4"/>
    <w:pPr>
      <w:keepNext/>
      <w:keepLines/>
      <w:numPr>
        <w:ilvl w:val="1"/>
        <w:numId w:val="34"/>
      </w:numPr>
      <w:tabs>
        <w:tab w:val="left" w:pos="1134"/>
      </w:tabs>
      <w:suppressAutoHyphens/>
      <w:spacing w:before="480" w:after="360" w:line="288" w:lineRule="auto"/>
      <w:outlineLvl w:val="1"/>
    </w:pPr>
    <w:rPr>
      <w:rFonts w:ascii="Times New Roman" w:hAnsi="Times New Roman"/>
      <w:sz w:val="28"/>
      <w:szCs w:val="28"/>
      <w:lang w:eastAsia="en-US"/>
    </w:rPr>
  </w:style>
  <w:style w:type="paragraph" w:customStyle="1" w:styleId="AppHeading3">
    <w:name w:val="App_Heading 3"/>
    <w:basedOn w:val="ac"/>
    <w:next w:val="ac"/>
    <w:uiPriority w:val="99"/>
    <w:rsid w:val="008B4EB4"/>
    <w:pPr>
      <w:keepNext/>
      <w:keepLines/>
      <w:numPr>
        <w:ilvl w:val="3"/>
        <w:numId w:val="34"/>
      </w:numPr>
      <w:suppressAutoHyphens/>
      <w:spacing w:before="240" w:after="200" w:line="288" w:lineRule="auto"/>
      <w:outlineLvl w:val="3"/>
    </w:pPr>
    <w:rPr>
      <w:rFonts w:ascii="Times New Roman" w:hAnsi="Times New Roman"/>
      <w:bCs/>
      <w:sz w:val="26"/>
      <w:szCs w:val="26"/>
      <w:lang w:eastAsia="en-US"/>
    </w:rPr>
  </w:style>
  <w:style w:type="paragraph" w:customStyle="1" w:styleId="AppHeading2">
    <w:name w:val="App_Heading 2"/>
    <w:basedOn w:val="ac"/>
    <w:next w:val="ac"/>
    <w:uiPriority w:val="99"/>
    <w:qFormat/>
    <w:rsid w:val="008B4EB4"/>
    <w:pPr>
      <w:keepNext/>
      <w:keepLines/>
      <w:numPr>
        <w:ilvl w:val="2"/>
        <w:numId w:val="34"/>
      </w:numPr>
      <w:suppressAutoHyphens/>
      <w:spacing w:before="480" w:after="360" w:line="288" w:lineRule="auto"/>
      <w:outlineLvl w:val="2"/>
    </w:pPr>
    <w:rPr>
      <w:rFonts w:ascii="Times New Roman" w:hAnsi="Times New Roman"/>
      <w:bCs/>
      <w:sz w:val="28"/>
      <w:szCs w:val="28"/>
      <w:lang w:eastAsia="en-US"/>
    </w:rPr>
  </w:style>
  <w:style w:type="paragraph" w:customStyle="1" w:styleId="AppHeading4">
    <w:name w:val="App_Heading 4"/>
    <w:basedOn w:val="ac"/>
    <w:next w:val="ac"/>
    <w:uiPriority w:val="99"/>
    <w:rsid w:val="008B4EB4"/>
    <w:pPr>
      <w:keepNext/>
      <w:keepLines/>
      <w:numPr>
        <w:ilvl w:val="4"/>
        <w:numId w:val="34"/>
      </w:numPr>
      <w:suppressAutoHyphens/>
      <w:spacing w:before="240" w:after="200" w:line="288" w:lineRule="auto"/>
      <w:outlineLvl w:val="4"/>
    </w:pPr>
    <w:rPr>
      <w:rFonts w:ascii="Times New Roman" w:hAnsi="Times New Roman"/>
      <w:bCs/>
      <w:sz w:val="24"/>
      <w:szCs w:val="24"/>
      <w:lang w:eastAsia="en-US"/>
    </w:rPr>
  </w:style>
  <w:style w:type="paragraph" w:customStyle="1" w:styleId="-6">
    <w:name w:val="- Список"/>
    <w:basedOn w:val="ac"/>
    <w:next w:val="ac"/>
    <w:rsid w:val="008B4EB4"/>
    <w:pPr>
      <w:numPr>
        <w:numId w:val="33"/>
      </w:numPr>
      <w:spacing w:after="0" w:line="360" w:lineRule="auto"/>
      <w:jc w:val="both"/>
    </w:pPr>
    <w:rPr>
      <w:rFonts w:ascii="Times New Roman" w:hAnsi="Times New Roman"/>
      <w:sz w:val="28"/>
      <w:szCs w:val="28"/>
      <w:lang w:val="x-none" w:eastAsia="x-none"/>
    </w:rPr>
  </w:style>
  <w:style w:type="numbering" w:customStyle="1" w:styleId="10">
    <w:name w:val="Статья / Раздел1"/>
    <w:basedOn w:val="af"/>
    <w:next w:val="afffffffffffff8"/>
    <w:rsid w:val="008B4EB4"/>
    <w:pPr>
      <w:numPr>
        <w:numId w:val="33"/>
      </w:numPr>
    </w:pPr>
  </w:style>
  <w:style w:type="numbering" w:styleId="afffffffffffff8">
    <w:name w:val="Outline List 3"/>
    <w:basedOn w:val="af"/>
    <w:uiPriority w:val="99"/>
    <w:semiHidden/>
    <w:unhideWhenUsed/>
    <w:rsid w:val="008B4EB4"/>
  </w:style>
  <w:style w:type="character" w:customStyle="1" w:styleId="AppHeading1CharChar">
    <w:name w:val="App_Heading 1 Char Char"/>
    <w:link w:val="AppHeading1"/>
    <w:uiPriority w:val="99"/>
    <w:locked/>
    <w:rsid w:val="008B4EB4"/>
    <w:rPr>
      <w:rFonts w:ascii="Times New Roman" w:hAnsi="Times New Roman"/>
      <w:sz w:val="28"/>
      <w:szCs w:val="28"/>
      <w:lang w:eastAsia="en-US"/>
    </w:rPr>
  </w:style>
  <w:style w:type="paragraph" w:customStyle="1" w:styleId="159">
    <w:name w:val="Стиль По ширине Первая строка:  1.59 см"/>
    <w:basedOn w:val="ac"/>
    <w:link w:val="1590"/>
    <w:uiPriority w:val="99"/>
    <w:rsid w:val="008B4EB4"/>
    <w:pPr>
      <w:spacing w:line="240" w:lineRule="auto"/>
      <w:ind w:firstLine="425"/>
      <w:jc w:val="both"/>
    </w:pPr>
    <w:rPr>
      <w:rFonts w:ascii="Times New Roman" w:hAnsi="Times New Roman"/>
      <w:sz w:val="24"/>
      <w:szCs w:val="20"/>
      <w:lang w:val="x-none" w:eastAsia="x-none"/>
    </w:rPr>
  </w:style>
  <w:style w:type="character" w:customStyle="1" w:styleId="1590">
    <w:name w:val="Стиль По ширине Первая строка:  1.59 см Знак"/>
    <w:link w:val="159"/>
    <w:uiPriority w:val="99"/>
    <w:rsid w:val="008B4EB4"/>
    <w:rPr>
      <w:rFonts w:ascii="Times New Roman" w:hAnsi="Times New Roman"/>
      <w:sz w:val="24"/>
      <w:lang w:val="x-none" w:eastAsia="x-none"/>
    </w:rPr>
  </w:style>
  <w:style w:type="paragraph" w:customStyle="1" w:styleId="1ff6">
    <w:name w:val="Стиль1Обычный"/>
    <w:basedOn w:val="ac"/>
    <w:rsid w:val="008B4EB4"/>
    <w:pPr>
      <w:spacing w:before="120" w:line="360" w:lineRule="auto"/>
      <w:ind w:firstLine="851"/>
      <w:jc w:val="both"/>
    </w:pPr>
    <w:rPr>
      <w:rFonts w:ascii="Times New Roman" w:eastAsia="Calibri" w:hAnsi="Times New Roman"/>
      <w:sz w:val="24"/>
      <w:szCs w:val="22"/>
      <w:lang w:eastAsia="en-US"/>
    </w:rPr>
  </w:style>
  <w:style w:type="paragraph" w:customStyle="1" w:styleId="23">
    <w:name w:val="Стиль2 обычный"/>
    <w:basedOn w:val="Default"/>
    <w:rsid w:val="008B4EB4"/>
    <w:pPr>
      <w:numPr>
        <w:numId w:val="35"/>
      </w:numPr>
      <w:spacing w:after="9" w:line="360" w:lineRule="auto"/>
      <w:jc w:val="both"/>
    </w:pPr>
    <w:rPr>
      <w:lang w:eastAsia="ru-RU"/>
    </w:rPr>
  </w:style>
  <w:style w:type="numbering" w:customStyle="1" w:styleId="21112">
    <w:name w:val="Стиль21112"/>
    <w:rsid w:val="008B4EB4"/>
  </w:style>
  <w:style w:type="paragraph" w:customStyle="1" w:styleId="Bullet">
    <w:name w:val="Bullet"/>
    <w:basedOn w:val="ac"/>
    <w:rsid w:val="00316271"/>
    <w:pPr>
      <w:numPr>
        <w:numId w:val="36"/>
      </w:numPr>
      <w:suppressAutoHyphens/>
      <w:spacing w:after="0" w:line="1" w:lineRule="atLeast"/>
      <w:ind w:leftChars="-1" w:left="-1" w:hangingChars="1" w:hanging="1"/>
      <w:jc w:val="both"/>
      <w:textDirection w:val="btLr"/>
      <w:textAlignment w:val="top"/>
      <w:outlineLvl w:val="0"/>
    </w:pPr>
    <w:rPr>
      <w:rFonts w:ascii="Times New Roman" w:hAnsi="Times New Roman" w:cs="Calibri"/>
      <w:position w:val="-1"/>
      <w:sz w:val="20"/>
      <w:szCs w:val="20"/>
      <w:lang w:val="en-GB" w:eastAsia="en-US"/>
    </w:rPr>
  </w:style>
  <w:style w:type="paragraph" w:customStyle="1" w:styleId="aa">
    <w:name w:val="Достижение"/>
    <w:basedOn w:val="ac"/>
    <w:rsid w:val="00316271"/>
    <w:pPr>
      <w:numPr>
        <w:numId w:val="37"/>
      </w:numPr>
      <w:suppressAutoHyphens/>
      <w:spacing w:after="0" w:line="1" w:lineRule="atLeast"/>
      <w:ind w:leftChars="-1" w:left="-1" w:hangingChars="1" w:hanging="1"/>
      <w:textDirection w:val="btLr"/>
      <w:textAlignment w:val="top"/>
      <w:outlineLvl w:val="0"/>
    </w:pPr>
    <w:rPr>
      <w:rFonts w:ascii="Times New Roman" w:hAnsi="Times New Roman" w:cs="Calibri"/>
      <w:position w:val="-1"/>
      <w:sz w:val="24"/>
      <w:szCs w:val="24"/>
      <w:lang w:val="en-US" w:eastAsia="en-US"/>
    </w:rPr>
  </w:style>
  <w:style w:type="paragraph" w:customStyle="1" w:styleId="afffffffffffff9">
    <w:name w:val="[РК] Простой текст (Без уровня)"/>
    <w:link w:val="afffffffffffffa"/>
    <w:uiPriority w:val="98"/>
    <w:qFormat/>
    <w:rsid w:val="0068436D"/>
    <w:pPr>
      <w:suppressAutoHyphens/>
      <w:spacing w:before="120"/>
      <w:ind w:left="1134" w:hanging="1134"/>
      <w:jc w:val="both"/>
    </w:pPr>
    <w:rPr>
      <w:rFonts w:ascii="Proxima Nova ExCn Rg" w:hAnsi="Proxima Nova ExCn Rg"/>
      <w:sz w:val="28"/>
      <w:szCs w:val="28"/>
    </w:rPr>
  </w:style>
  <w:style w:type="character" w:customStyle="1" w:styleId="afffffffffffffa">
    <w:name w:val="[РК] Простой текст (Без уровня) Знак"/>
    <w:link w:val="afffffffffffff9"/>
    <w:uiPriority w:val="98"/>
    <w:rsid w:val="0068436D"/>
    <w:rPr>
      <w:rFonts w:ascii="Proxima Nova ExCn Rg" w:hAnsi="Proxima Nova ExCn Rg"/>
      <w:sz w:val="28"/>
      <w:szCs w:val="28"/>
    </w:rPr>
  </w:style>
  <w:style w:type="numbering" w:customStyle="1" w:styleId="163">
    <w:name w:val="Нет списка16"/>
    <w:next w:val="af"/>
    <w:uiPriority w:val="99"/>
    <w:semiHidden/>
    <w:unhideWhenUsed/>
    <w:rsid w:val="00CD7F33"/>
  </w:style>
  <w:style w:type="numbering" w:customStyle="1" w:styleId="170">
    <w:name w:val="Нет списка17"/>
    <w:next w:val="af"/>
    <w:uiPriority w:val="99"/>
    <w:semiHidden/>
    <w:unhideWhenUsed/>
    <w:rsid w:val="00CD7F33"/>
  </w:style>
  <w:style w:type="table" w:customStyle="1" w:styleId="141">
    <w:name w:val="Сетка таблицы14"/>
    <w:basedOn w:val="ae"/>
    <w:next w:val="af9"/>
    <w:uiPriority w:val="59"/>
    <w:rsid w:val="00CD7F33"/>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0">
    <w:name w:val="Стиль41"/>
    <w:rsid w:val="00CD7F33"/>
    <w:pPr>
      <w:numPr>
        <w:numId w:val="2"/>
      </w:numPr>
    </w:pPr>
  </w:style>
  <w:style w:type="table" w:customStyle="1" w:styleId="152">
    <w:name w:val="Сетка таблицы15"/>
    <w:basedOn w:val="ae"/>
    <w:next w:val="af9"/>
    <w:uiPriority w:val="39"/>
    <w:rsid w:val="00CD7F3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Нет списка21"/>
    <w:next w:val="af"/>
    <w:uiPriority w:val="99"/>
    <w:semiHidden/>
    <w:unhideWhenUsed/>
    <w:rsid w:val="00CD7F33"/>
  </w:style>
  <w:style w:type="character" w:customStyle="1" w:styleId="FontStyle71">
    <w:name w:val="Font Style71"/>
    <w:rsid w:val="00CD7F33"/>
    <w:rPr>
      <w:rFonts w:ascii="Times New Roman" w:hAnsi="Times New Roman"/>
      <w:sz w:val="20"/>
    </w:rPr>
  </w:style>
  <w:style w:type="paragraph" w:customStyle="1" w:styleId="Style20">
    <w:name w:val="Style20"/>
    <w:basedOn w:val="ac"/>
    <w:rsid w:val="00CD7F33"/>
    <w:pPr>
      <w:widowControl w:val="0"/>
      <w:autoSpaceDE w:val="0"/>
      <w:autoSpaceDN w:val="0"/>
      <w:adjustRightInd w:val="0"/>
      <w:spacing w:after="0" w:line="277" w:lineRule="exact"/>
      <w:ind w:firstLine="730"/>
      <w:jc w:val="both"/>
    </w:pPr>
    <w:rPr>
      <w:rFonts w:ascii="Times New Roman" w:hAnsi="Times New Roman"/>
      <w:sz w:val="24"/>
      <w:szCs w:val="24"/>
    </w:rPr>
  </w:style>
  <w:style w:type="numbering" w:customStyle="1" w:styleId="313">
    <w:name w:val="Нет списка31"/>
    <w:next w:val="af"/>
    <w:uiPriority w:val="99"/>
    <w:semiHidden/>
    <w:unhideWhenUsed/>
    <w:rsid w:val="00CD7F33"/>
  </w:style>
  <w:style w:type="paragraph" w:customStyle="1" w:styleId="3f3f3f3f3f3f3f3f3f3f3f">
    <w:name w:val="А3fб3fз3fа3fц3f с3fп3fи3fс3fк3fа3f"/>
    <w:basedOn w:val="ac"/>
    <w:uiPriority w:val="99"/>
    <w:rsid w:val="00CD7F33"/>
    <w:pPr>
      <w:autoSpaceDE w:val="0"/>
      <w:autoSpaceDN w:val="0"/>
      <w:adjustRightInd w:val="0"/>
      <w:spacing w:after="0" w:line="240" w:lineRule="auto"/>
      <w:ind w:left="720" w:right="11"/>
    </w:pPr>
    <w:rPr>
      <w:rFonts w:ascii="Times New Roman" w:eastAsia="Calibri" w:hAnsi="Times New Roman"/>
      <w:sz w:val="24"/>
      <w:szCs w:val="24"/>
      <w:lang w:eastAsia="en-US"/>
    </w:rPr>
  </w:style>
  <w:style w:type="character" w:customStyle="1" w:styleId="Internetlink">
    <w:name w:val="Internet link"/>
    <w:uiPriority w:val="99"/>
    <w:rsid w:val="00CD7F33"/>
    <w:rPr>
      <w:color w:val="000080"/>
      <w:u w:val="single"/>
    </w:rPr>
  </w:style>
  <w:style w:type="table" w:customStyle="1" w:styleId="220">
    <w:name w:val="Сетка таблицы22"/>
    <w:basedOn w:val="ae"/>
    <w:next w:val="af9"/>
    <w:uiPriority w:val="59"/>
    <w:rsid w:val="00CD7F3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Нет списка41"/>
    <w:next w:val="af"/>
    <w:semiHidden/>
    <w:rsid w:val="00CD7F33"/>
  </w:style>
  <w:style w:type="paragraph" w:customStyle="1" w:styleId="afffffffffffffb">
    <w:name w:val="текст главы"/>
    <w:basedOn w:val="33"/>
    <w:rsid w:val="00CD7F33"/>
    <w:pPr>
      <w:keepLines w:val="0"/>
      <w:numPr>
        <w:ilvl w:val="0"/>
        <w:numId w:val="0"/>
      </w:numPr>
      <w:overflowPunct w:val="0"/>
      <w:autoSpaceDE w:val="0"/>
      <w:autoSpaceDN w:val="0"/>
      <w:adjustRightInd w:val="0"/>
      <w:spacing w:before="120" w:after="80"/>
      <w:ind w:firstLine="720"/>
      <w:jc w:val="both"/>
      <w:textAlignment w:val="baseline"/>
    </w:pPr>
    <w:rPr>
      <w:rFonts w:ascii="Book Antiqua" w:eastAsia="Times New Roman" w:hAnsi="Book Antiqua" w:cs="Arial"/>
      <w:color w:val="auto"/>
      <w:kern w:val="28"/>
      <w:sz w:val="24"/>
      <w:szCs w:val="24"/>
      <w:lang w:val="ru-RU" w:eastAsia="ru-RU"/>
    </w:rPr>
  </w:style>
  <w:style w:type="character" w:customStyle="1" w:styleId="afffffffffffffc">
    <w:name w:val="текст главы Знак"/>
    <w:rsid w:val="00CD7F33"/>
    <w:rPr>
      <w:rFonts w:ascii="Book Antiqua" w:hAnsi="Book Antiqua" w:cs="Arial"/>
      <w:kern w:val="28"/>
      <w:sz w:val="24"/>
      <w:szCs w:val="24"/>
      <w:lang w:val="ru-RU" w:eastAsia="ru-RU" w:bidi="ar-SA"/>
    </w:rPr>
  </w:style>
  <w:style w:type="paragraph" w:customStyle="1" w:styleId="afffffffffffffd">
    <w:name w:val="Перечисление"/>
    <w:basedOn w:val="afff0"/>
    <w:autoRedefine/>
    <w:rsid w:val="00CD7F33"/>
    <w:pPr>
      <w:tabs>
        <w:tab w:val="left" w:pos="1800"/>
      </w:tabs>
      <w:overflowPunct w:val="0"/>
      <w:autoSpaceDE w:val="0"/>
      <w:autoSpaceDN w:val="0"/>
      <w:adjustRightInd w:val="0"/>
      <w:jc w:val="both"/>
      <w:textAlignment w:val="baseline"/>
    </w:pPr>
    <w:rPr>
      <w:i w:val="0"/>
      <w:sz w:val="20"/>
      <w:szCs w:val="20"/>
      <w:lang w:val="ru-RU"/>
    </w:rPr>
  </w:style>
  <w:style w:type="character" w:customStyle="1" w:styleId="afffffffffffffe">
    <w:name w:val="Перечисление Знак"/>
    <w:rsid w:val="00CD7F33"/>
    <w:rPr>
      <w:lang w:val="ru-RU" w:eastAsia="ru-RU" w:bidi="ar-SA"/>
    </w:rPr>
  </w:style>
  <w:style w:type="paragraph" w:customStyle="1" w:styleId="a00">
    <w:name w:val="a0"/>
    <w:basedOn w:val="ac"/>
    <w:rsid w:val="00CD7F33"/>
    <w:pPr>
      <w:overflowPunct w:val="0"/>
      <w:autoSpaceDE w:val="0"/>
      <w:autoSpaceDN w:val="0"/>
      <w:spacing w:after="0" w:line="240" w:lineRule="auto"/>
      <w:jc w:val="right"/>
    </w:pPr>
    <w:rPr>
      <w:rFonts w:ascii="Times New Roman" w:hAnsi="Times New Roman"/>
      <w:sz w:val="20"/>
      <w:szCs w:val="20"/>
    </w:rPr>
  </w:style>
  <w:style w:type="paragraph" w:customStyle="1" w:styleId="constitle">
    <w:name w:val="constitle"/>
    <w:basedOn w:val="ac"/>
    <w:rsid w:val="00CD7F33"/>
    <w:pPr>
      <w:spacing w:before="100" w:beforeAutospacing="1" w:after="100" w:afterAutospacing="1" w:line="240" w:lineRule="auto"/>
    </w:pPr>
    <w:rPr>
      <w:rFonts w:ascii="Times New Roman" w:hAnsi="Times New Roman"/>
      <w:sz w:val="16"/>
      <w:szCs w:val="16"/>
    </w:rPr>
  </w:style>
  <w:style w:type="character" w:customStyle="1" w:styleId="ayakub">
    <w:name w:val="ayakub"/>
    <w:semiHidden/>
    <w:rsid w:val="00CD7F33"/>
    <w:rPr>
      <w:rFonts w:ascii="Arial" w:hAnsi="Arial" w:cs="Arial"/>
      <w:color w:val="000080"/>
      <w:sz w:val="20"/>
      <w:szCs w:val="20"/>
    </w:rPr>
  </w:style>
  <w:style w:type="table" w:customStyle="1" w:styleId="320">
    <w:name w:val="Сетка таблицы32"/>
    <w:basedOn w:val="ae"/>
    <w:next w:val="af9"/>
    <w:rsid w:val="00CD7F3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ac"/>
    <w:rsid w:val="00CD7F33"/>
    <w:pPr>
      <w:spacing w:after="0" w:line="240" w:lineRule="auto"/>
      <w:jc w:val="center"/>
    </w:pPr>
    <w:rPr>
      <w:rFonts w:ascii="Times New Roman" w:hAnsi="Times New Roman"/>
      <w:b/>
      <w:sz w:val="20"/>
      <w:szCs w:val="20"/>
    </w:rPr>
  </w:style>
  <w:style w:type="paragraph" w:customStyle="1" w:styleId="FR1">
    <w:name w:val="FR1"/>
    <w:rsid w:val="00CD7F33"/>
    <w:pPr>
      <w:widowControl w:val="0"/>
      <w:spacing w:before="120"/>
      <w:ind w:left="720"/>
    </w:pPr>
    <w:rPr>
      <w:rFonts w:ascii="Times New Roman" w:hAnsi="Times New Roman"/>
      <w:sz w:val="28"/>
      <w:szCs w:val="28"/>
    </w:rPr>
  </w:style>
  <w:style w:type="numbering" w:customStyle="1" w:styleId="511">
    <w:name w:val="Нет списка51"/>
    <w:next w:val="af"/>
    <w:uiPriority w:val="99"/>
    <w:semiHidden/>
    <w:rsid w:val="00CD7F33"/>
  </w:style>
  <w:style w:type="paragraph" w:customStyle="1" w:styleId="1ff7">
    <w:name w:val="Текст1"/>
    <w:basedOn w:val="ac"/>
    <w:rsid w:val="00CD7F33"/>
    <w:pPr>
      <w:widowControl w:val="0"/>
      <w:spacing w:after="0" w:line="240" w:lineRule="auto"/>
    </w:pPr>
    <w:rPr>
      <w:rFonts w:ascii="Courier New" w:hAnsi="Courier New"/>
      <w:sz w:val="20"/>
      <w:szCs w:val="20"/>
    </w:rPr>
  </w:style>
  <w:style w:type="table" w:customStyle="1" w:styleId="164">
    <w:name w:val="Сетка таблицы16"/>
    <w:basedOn w:val="ae"/>
    <w:next w:val="af9"/>
    <w:uiPriority w:val="59"/>
    <w:rsid w:val="00B35191"/>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2">
    <w:name w:val="Нет списка18"/>
    <w:next w:val="af"/>
    <w:uiPriority w:val="99"/>
    <w:semiHidden/>
    <w:unhideWhenUsed/>
    <w:rsid w:val="007B77CC"/>
  </w:style>
  <w:style w:type="numbering" w:styleId="111111">
    <w:name w:val="Outline List 2"/>
    <w:basedOn w:val="af"/>
    <w:semiHidden/>
    <w:rsid w:val="007B77CC"/>
    <w:pPr>
      <w:numPr>
        <w:numId w:val="38"/>
      </w:numPr>
    </w:pPr>
  </w:style>
  <w:style w:type="table" w:customStyle="1" w:styleId="171">
    <w:name w:val="Сетка таблицы17"/>
    <w:basedOn w:val="ae"/>
    <w:next w:val="af9"/>
    <w:uiPriority w:val="39"/>
    <w:rsid w:val="007B77CC"/>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
    <w:name w:val="Текст пункта"/>
    <w:link w:val="1ff8"/>
    <w:rsid w:val="007B77CC"/>
    <w:pPr>
      <w:spacing w:before="120" w:line="360" w:lineRule="auto"/>
      <w:ind w:firstLine="624"/>
      <w:contextualSpacing/>
      <w:jc w:val="both"/>
    </w:pPr>
    <w:rPr>
      <w:rFonts w:ascii="Times New Roman" w:hAnsi="Times New Roman"/>
      <w:sz w:val="24"/>
      <w:szCs w:val="24"/>
      <w:lang w:eastAsia="en-US"/>
    </w:rPr>
  </w:style>
  <w:style w:type="character" w:customStyle="1" w:styleId="1ff8">
    <w:name w:val="Текст пункта Знак1"/>
    <w:link w:val="affffffffffffff"/>
    <w:rsid w:val="007B77CC"/>
    <w:rPr>
      <w:rFonts w:ascii="Times New Roman" w:hAnsi="Times New Roman"/>
      <w:sz w:val="24"/>
      <w:szCs w:val="24"/>
      <w:lang w:eastAsia="en-US"/>
    </w:rPr>
  </w:style>
  <w:style w:type="character" w:customStyle="1" w:styleId="CommentTextChar1">
    <w:name w:val="Comment Text Char1"/>
    <w:uiPriority w:val="99"/>
    <w:semiHidden/>
    <w:rsid w:val="007B77CC"/>
    <w:rPr>
      <w:rFonts w:ascii="Times New Roman" w:eastAsia="Times New Roman" w:hAnsi="Times New Roman"/>
    </w:rPr>
  </w:style>
  <w:style w:type="paragraph" w:customStyle="1" w:styleId="Drawing">
    <w:name w:val="Drawing"/>
    <w:basedOn w:val="ac"/>
    <w:next w:val="affff1"/>
    <w:qFormat/>
    <w:rsid w:val="007B77CC"/>
    <w:pPr>
      <w:keepNext/>
      <w:keepLines/>
      <w:spacing w:before="360" w:line="288" w:lineRule="auto"/>
      <w:jc w:val="center"/>
    </w:pPr>
    <w:rPr>
      <w:rFonts w:ascii="Times New Roman" w:hAnsi="Times New Roman"/>
      <w:sz w:val="24"/>
      <w:szCs w:val="24"/>
      <w:lang w:eastAsia="en-US"/>
    </w:rPr>
  </w:style>
  <w:style w:type="table" w:customStyle="1" w:styleId="1ff9">
    <w:name w:val="Сетка таблицы светлая1"/>
    <w:basedOn w:val="ae"/>
    <w:uiPriority w:val="40"/>
    <w:rsid w:val="007B77C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83">
    <w:name w:val="Сетка таблицы18"/>
    <w:basedOn w:val="ae"/>
    <w:next w:val="af9"/>
    <w:uiPriority w:val="59"/>
    <w:rsid w:val="001F3645"/>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e"/>
    <w:next w:val="af9"/>
    <w:uiPriority w:val="39"/>
    <w:rsid w:val="001F3645"/>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0">
    <w:name w:val="Сетка таблицы161"/>
    <w:basedOn w:val="ae"/>
    <w:next w:val="af9"/>
    <w:uiPriority w:val="59"/>
    <w:rsid w:val="001F3645"/>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e"/>
    <w:next w:val="af9"/>
    <w:uiPriority w:val="59"/>
    <w:rsid w:val="009B4D8B"/>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Сетка таблицы172"/>
    <w:basedOn w:val="ae"/>
    <w:next w:val="af9"/>
    <w:uiPriority w:val="59"/>
    <w:rsid w:val="003766DD"/>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0">
    <w:name w:val="Сетка таблицы181"/>
    <w:basedOn w:val="ae"/>
    <w:next w:val="af9"/>
    <w:uiPriority w:val="59"/>
    <w:rsid w:val="003766DD"/>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1">
    <w:name w:val="Сетка таблицы1721"/>
    <w:basedOn w:val="ae"/>
    <w:next w:val="af9"/>
    <w:uiPriority w:val="59"/>
    <w:rsid w:val="006118C3"/>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Сетка таблицы1811"/>
    <w:basedOn w:val="ae"/>
    <w:next w:val="af9"/>
    <w:uiPriority w:val="59"/>
    <w:rsid w:val="006118C3"/>
    <w:rPr>
      <w:rFonts w:ascii="Times New Roman" w:eastAsia="Calibri" w:hAnsi="Times New Roman" w:cs="Arial"/>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Сетка таблицы173"/>
    <w:basedOn w:val="ae"/>
    <w:next w:val="af9"/>
    <w:uiPriority w:val="59"/>
    <w:rsid w:val="00832FD8"/>
    <w:rPr>
      <w:rFonts w:ascii="Times New Roman"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9259">
      <w:bodyDiv w:val="1"/>
      <w:marLeft w:val="0"/>
      <w:marRight w:val="0"/>
      <w:marTop w:val="0"/>
      <w:marBottom w:val="0"/>
      <w:divBdr>
        <w:top w:val="none" w:sz="0" w:space="0" w:color="auto"/>
        <w:left w:val="none" w:sz="0" w:space="0" w:color="auto"/>
        <w:bottom w:val="none" w:sz="0" w:space="0" w:color="auto"/>
        <w:right w:val="none" w:sz="0" w:space="0" w:color="auto"/>
      </w:divBdr>
    </w:div>
    <w:div w:id="75326556">
      <w:bodyDiv w:val="1"/>
      <w:marLeft w:val="0"/>
      <w:marRight w:val="0"/>
      <w:marTop w:val="0"/>
      <w:marBottom w:val="0"/>
      <w:divBdr>
        <w:top w:val="none" w:sz="0" w:space="0" w:color="auto"/>
        <w:left w:val="none" w:sz="0" w:space="0" w:color="auto"/>
        <w:bottom w:val="none" w:sz="0" w:space="0" w:color="auto"/>
        <w:right w:val="none" w:sz="0" w:space="0" w:color="auto"/>
      </w:divBdr>
    </w:div>
    <w:div w:id="121316337">
      <w:bodyDiv w:val="1"/>
      <w:marLeft w:val="0"/>
      <w:marRight w:val="0"/>
      <w:marTop w:val="0"/>
      <w:marBottom w:val="0"/>
      <w:divBdr>
        <w:top w:val="none" w:sz="0" w:space="0" w:color="auto"/>
        <w:left w:val="none" w:sz="0" w:space="0" w:color="auto"/>
        <w:bottom w:val="none" w:sz="0" w:space="0" w:color="auto"/>
        <w:right w:val="none" w:sz="0" w:space="0" w:color="auto"/>
      </w:divBdr>
    </w:div>
    <w:div w:id="244917758">
      <w:bodyDiv w:val="1"/>
      <w:marLeft w:val="0"/>
      <w:marRight w:val="0"/>
      <w:marTop w:val="0"/>
      <w:marBottom w:val="0"/>
      <w:divBdr>
        <w:top w:val="none" w:sz="0" w:space="0" w:color="auto"/>
        <w:left w:val="none" w:sz="0" w:space="0" w:color="auto"/>
        <w:bottom w:val="none" w:sz="0" w:space="0" w:color="auto"/>
        <w:right w:val="none" w:sz="0" w:space="0" w:color="auto"/>
      </w:divBdr>
    </w:div>
    <w:div w:id="388312603">
      <w:bodyDiv w:val="1"/>
      <w:marLeft w:val="0"/>
      <w:marRight w:val="0"/>
      <w:marTop w:val="0"/>
      <w:marBottom w:val="0"/>
      <w:divBdr>
        <w:top w:val="none" w:sz="0" w:space="0" w:color="auto"/>
        <w:left w:val="none" w:sz="0" w:space="0" w:color="auto"/>
        <w:bottom w:val="none" w:sz="0" w:space="0" w:color="auto"/>
        <w:right w:val="none" w:sz="0" w:space="0" w:color="auto"/>
      </w:divBdr>
    </w:div>
    <w:div w:id="781387370">
      <w:bodyDiv w:val="1"/>
      <w:marLeft w:val="0"/>
      <w:marRight w:val="0"/>
      <w:marTop w:val="0"/>
      <w:marBottom w:val="0"/>
      <w:divBdr>
        <w:top w:val="none" w:sz="0" w:space="0" w:color="auto"/>
        <w:left w:val="none" w:sz="0" w:space="0" w:color="auto"/>
        <w:bottom w:val="none" w:sz="0" w:space="0" w:color="auto"/>
        <w:right w:val="none" w:sz="0" w:space="0" w:color="auto"/>
      </w:divBdr>
    </w:div>
    <w:div w:id="789471288">
      <w:bodyDiv w:val="1"/>
      <w:marLeft w:val="0"/>
      <w:marRight w:val="0"/>
      <w:marTop w:val="0"/>
      <w:marBottom w:val="0"/>
      <w:divBdr>
        <w:top w:val="none" w:sz="0" w:space="0" w:color="auto"/>
        <w:left w:val="none" w:sz="0" w:space="0" w:color="auto"/>
        <w:bottom w:val="none" w:sz="0" w:space="0" w:color="auto"/>
        <w:right w:val="none" w:sz="0" w:space="0" w:color="auto"/>
      </w:divBdr>
    </w:div>
    <w:div w:id="805005014">
      <w:bodyDiv w:val="1"/>
      <w:marLeft w:val="0"/>
      <w:marRight w:val="0"/>
      <w:marTop w:val="0"/>
      <w:marBottom w:val="0"/>
      <w:divBdr>
        <w:top w:val="none" w:sz="0" w:space="0" w:color="auto"/>
        <w:left w:val="none" w:sz="0" w:space="0" w:color="auto"/>
        <w:bottom w:val="none" w:sz="0" w:space="0" w:color="auto"/>
        <w:right w:val="none" w:sz="0" w:space="0" w:color="auto"/>
      </w:divBdr>
    </w:div>
    <w:div w:id="996152691">
      <w:bodyDiv w:val="1"/>
      <w:marLeft w:val="0"/>
      <w:marRight w:val="0"/>
      <w:marTop w:val="0"/>
      <w:marBottom w:val="0"/>
      <w:divBdr>
        <w:top w:val="none" w:sz="0" w:space="0" w:color="auto"/>
        <w:left w:val="none" w:sz="0" w:space="0" w:color="auto"/>
        <w:bottom w:val="none" w:sz="0" w:space="0" w:color="auto"/>
        <w:right w:val="none" w:sz="0" w:space="0" w:color="auto"/>
      </w:divBdr>
    </w:div>
    <w:div w:id="1064836945">
      <w:bodyDiv w:val="1"/>
      <w:marLeft w:val="0"/>
      <w:marRight w:val="0"/>
      <w:marTop w:val="0"/>
      <w:marBottom w:val="0"/>
      <w:divBdr>
        <w:top w:val="none" w:sz="0" w:space="0" w:color="auto"/>
        <w:left w:val="none" w:sz="0" w:space="0" w:color="auto"/>
        <w:bottom w:val="none" w:sz="0" w:space="0" w:color="auto"/>
        <w:right w:val="none" w:sz="0" w:space="0" w:color="auto"/>
      </w:divBdr>
    </w:div>
    <w:div w:id="1136532427">
      <w:bodyDiv w:val="1"/>
      <w:marLeft w:val="0"/>
      <w:marRight w:val="0"/>
      <w:marTop w:val="0"/>
      <w:marBottom w:val="0"/>
      <w:divBdr>
        <w:top w:val="none" w:sz="0" w:space="0" w:color="auto"/>
        <w:left w:val="none" w:sz="0" w:space="0" w:color="auto"/>
        <w:bottom w:val="none" w:sz="0" w:space="0" w:color="auto"/>
        <w:right w:val="none" w:sz="0" w:space="0" w:color="auto"/>
      </w:divBdr>
    </w:div>
    <w:div w:id="1159077481">
      <w:bodyDiv w:val="1"/>
      <w:marLeft w:val="0"/>
      <w:marRight w:val="0"/>
      <w:marTop w:val="0"/>
      <w:marBottom w:val="0"/>
      <w:divBdr>
        <w:top w:val="none" w:sz="0" w:space="0" w:color="auto"/>
        <w:left w:val="none" w:sz="0" w:space="0" w:color="auto"/>
        <w:bottom w:val="none" w:sz="0" w:space="0" w:color="auto"/>
        <w:right w:val="none" w:sz="0" w:space="0" w:color="auto"/>
      </w:divBdr>
    </w:div>
    <w:div w:id="1228149398">
      <w:bodyDiv w:val="1"/>
      <w:marLeft w:val="0"/>
      <w:marRight w:val="0"/>
      <w:marTop w:val="0"/>
      <w:marBottom w:val="0"/>
      <w:divBdr>
        <w:top w:val="none" w:sz="0" w:space="0" w:color="auto"/>
        <w:left w:val="none" w:sz="0" w:space="0" w:color="auto"/>
        <w:bottom w:val="none" w:sz="0" w:space="0" w:color="auto"/>
        <w:right w:val="none" w:sz="0" w:space="0" w:color="auto"/>
      </w:divBdr>
    </w:div>
    <w:div w:id="1312368446">
      <w:bodyDiv w:val="1"/>
      <w:marLeft w:val="0"/>
      <w:marRight w:val="0"/>
      <w:marTop w:val="0"/>
      <w:marBottom w:val="0"/>
      <w:divBdr>
        <w:top w:val="none" w:sz="0" w:space="0" w:color="auto"/>
        <w:left w:val="none" w:sz="0" w:space="0" w:color="auto"/>
        <w:bottom w:val="none" w:sz="0" w:space="0" w:color="auto"/>
        <w:right w:val="none" w:sz="0" w:space="0" w:color="auto"/>
      </w:divBdr>
    </w:div>
    <w:div w:id="1353070124">
      <w:bodyDiv w:val="1"/>
      <w:marLeft w:val="0"/>
      <w:marRight w:val="0"/>
      <w:marTop w:val="0"/>
      <w:marBottom w:val="0"/>
      <w:divBdr>
        <w:top w:val="none" w:sz="0" w:space="0" w:color="auto"/>
        <w:left w:val="none" w:sz="0" w:space="0" w:color="auto"/>
        <w:bottom w:val="none" w:sz="0" w:space="0" w:color="auto"/>
        <w:right w:val="none" w:sz="0" w:space="0" w:color="auto"/>
      </w:divBdr>
    </w:div>
    <w:div w:id="1384139182">
      <w:bodyDiv w:val="1"/>
      <w:marLeft w:val="0"/>
      <w:marRight w:val="0"/>
      <w:marTop w:val="0"/>
      <w:marBottom w:val="0"/>
      <w:divBdr>
        <w:top w:val="none" w:sz="0" w:space="0" w:color="auto"/>
        <w:left w:val="none" w:sz="0" w:space="0" w:color="auto"/>
        <w:bottom w:val="none" w:sz="0" w:space="0" w:color="auto"/>
        <w:right w:val="none" w:sz="0" w:space="0" w:color="auto"/>
      </w:divBdr>
    </w:div>
    <w:div w:id="1447315004">
      <w:bodyDiv w:val="1"/>
      <w:marLeft w:val="0"/>
      <w:marRight w:val="0"/>
      <w:marTop w:val="0"/>
      <w:marBottom w:val="0"/>
      <w:divBdr>
        <w:top w:val="none" w:sz="0" w:space="0" w:color="auto"/>
        <w:left w:val="none" w:sz="0" w:space="0" w:color="auto"/>
        <w:bottom w:val="none" w:sz="0" w:space="0" w:color="auto"/>
        <w:right w:val="none" w:sz="0" w:space="0" w:color="auto"/>
      </w:divBdr>
    </w:div>
    <w:div w:id="1451125136">
      <w:bodyDiv w:val="1"/>
      <w:marLeft w:val="0"/>
      <w:marRight w:val="0"/>
      <w:marTop w:val="0"/>
      <w:marBottom w:val="0"/>
      <w:divBdr>
        <w:top w:val="none" w:sz="0" w:space="0" w:color="auto"/>
        <w:left w:val="none" w:sz="0" w:space="0" w:color="auto"/>
        <w:bottom w:val="none" w:sz="0" w:space="0" w:color="auto"/>
        <w:right w:val="none" w:sz="0" w:space="0" w:color="auto"/>
      </w:divBdr>
    </w:div>
    <w:div w:id="1564179525">
      <w:bodyDiv w:val="1"/>
      <w:marLeft w:val="0"/>
      <w:marRight w:val="0"/>
      <w:marTop w:val="0"/>
      <w:marBottom w:val="0"/>
      <w:divBdr>
        <w:top w:val="none" w:sz="0" w:space="0" w:color="auto"/>
        <w:left w:val="none" w:sz="0" w:space="0" w:color="auto"/>
        <w:bottom w:val="none" w:sz="0" w:space="0" w:color="auto"/>
        <w:right w:val="none" w:sz="0" w:space="0" w:color="auto"/>
      </w:divBdr>
    </w:div>
    <w:div w:id="1573855268">
      <w:bodyDiv w:val="1"/>
      <w:marLeft w:val="0"/>
      <w:marRight w:val="0"/>
      <w:marTop w:val="0"/>
      <w:marBottom w:val="0"/>
      <w:divBdr>
        <w:top w:val="none" w:sz="0" w:space="0" w:color="auto"/>
        <w:left w:val="none" w:sz="0" w:space="0" w:color="auto"/>
        <w:bottom w:val="none" w:sz="0" w:space="0" w:color="auto"/>
        <w:right w:val="none" w:sz="0" w:space="0" w:color="auto"/>
      </w:divBdr>
    </w:div>
    <w:div w:id="1855532594">
      <w:bodyDiv w:val="1"/>
      <w:marLeft w:val="0"/>
      <w:marRight w:val="0"/>
      <w:marTop w:val="0"/>
      <w:marBottom w:val="0"/>
      <w:divBdr>
        <w:top w:val="none" w:sz="0" w:space="0" w:color="auto"/>
        <w:left w:val="none" w:sz="0" w:space="0" w:color="auto"/>
        <w:bottom w:val="none" w:sz="0" w:space="0" w:color="auto"/>
        <w:right w:val="none" w:sz="0" w:space="0" w:color="auto"/>
      </w:divBdr>
    </w:div>
    <w:div w:id="1916501903">
      <w:bodyDiv w:val="1"/>
      <w:marLeft w:val="0"/>
      <w:marRight w:val="0"/>
      <w:marTop w:val="0"/>
      <w:marBottom w:val="0"/>
      <w:divBdr>
        <w:top w:val="none" w:sz="0" w:space="0" w:color="auto"/>
        <w:left w:val="none" w:sz="0" w:space="0" w:color="auto"/>
        <w:bottom w:val="none" w:sz="0" w:space="0" w:color="auto"/>
        <w:right w:val="none" w:sz="0" w:space="0" w:color="auto"/>
      </w:divBdr>
    </w:div>
    <w:div w:id="1991669297">
      <w:bodyDiv w:val="1"/>
      <w:marLeft w:val="0"/>
      <w:marRight w:val="0"/>
      <w:marTop w:val="0"/>
      <w:marBottom w:val="0"/>
      <w:divBdr>
        <w:top w:val="none" w:sz="0" w:space="0" w:color="auto"/>
        <w:left w:val="none" w:sz="0" w:space="0" w:color="auto"/>
        <w:bottom w:val="none" w:sz="0" w:space="0" w:color="auto"/>
        <w:right w:val="none" w:sz="0" w:space="0" w:color="auto"/>
      </w:divBdr>
    </w:div>
    <w:div w:id="199232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tpgpb.ru/specetp"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etpgpb.ru/specetp" TargetMode="External"/><Relationship Id="rId17" Type="http://schemas.openxmlformats.org/officeDocument/2006/relationships/hyperlink" Target="consultantplus://offline/ref=509D8BB0F4053A7FAFC575714F1B5852A57CBFAE9F795058915407761CE6097433191A02756FA2A1P" TargetMode="External"/><Relationship Id="rId2" Type="http://schemas.openxmlformats.org/officeDocument/2006/relationships/customXml" Target="../customXml/item2.xml"/><Relationship Id="rId16" Type="http://schemas.openxmlformats.org/officeDocument/2006/relationships/hyperlink" Target="consultantplus://offline/ref=509D8BB0F4053A7FAFC575714F1B5852A57CBFAE9F795058915407761CE6097433191A027560A2A5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upki.gov.ru" TargetMode="External"/><Relationship Id="rId5" Type="http://schemas.openxmlformats.org/officeDocument/2006/relationships/settings" Target="settings.xml"/><Relationship Id="rId15" Type="http://schemas.openxmlformats.org/officeDocument/2006/relationships/hyperlink" Target="consultantplus://offline/ref=509D8BB0F4053A7FAFC575714F1B5852A57CBFAE9F795058915407761CE6097433191A027562A2A3P" TargetMode="External"/><Relationship Id="rId10" Type="http://schemas.openxmlformats.org/officeDocument/2006/relationships/hyperlink" Target="https://etpgpb.ru/specetp"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consultantplus://offline/ref=509D8BB0F4053A7FAFC575714F1B5852A57CBFAE9F795058915407761CE6097433191A0175662F6BACA7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799973-556F-49EA-A03A-ADBE9E6118DB}">
  <ds:schemaRefs>
    <ds:schemaRef ds:uri="http://schemas.openxmlformats.org/officeDocument/2006/bibliography"/>
  </ds:schemaRefs>
</ds:datastoreItem>
</file>

<file path=customXml/itemProps2.xml><?xml version="1.0" encoding="utf-8"?>
<ds:datastoreItem xmlns:ds="http://schemas.openxmlformats.org/officeDocument/2006/customXml" ds:itemID="{25E9DADE-6197-4FAE-A0C3-A5D00CB88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1488</TotalTime>
  <Pages>1</Pages>
  <Words>18497</Words>
  <Characters>105437</Characters>
  <Application>Microsoft Office Word</Application>
  <DocSecurity>0</DocSecurity>
  <Lines>878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АСВ</Company>
  <LinksUpToDate>false</LinksUpToDate>
  <CharactersWithSpaces>123687</CharactersWithSpaces>
  <SharedDoc>false</SharedDoc>
  <HLinks>
    <vt:vector size="378" baseType="variant">
      <vt:variant>
        <vt:i4>6357050</vt:i4>
      </vt:variant>
      <vt:variant>
        <vt:i4>414</vt:i4>
      </vt:variant>
      <vt:variant>
        <vt:i4>0</vt:i4>
      </vt:variant>
      <vt:variant>
        <vt:i4>5</vt:i4>
      </vt:variant>
      <vt:variant>
        <vt:lpwstr/>
      </vt:variant>
      <vt:variant>
        <vt:lpwstr>Par282</vt:lpwstr>
      </vt:variant>
      <vt:variant>
        <vt:i4>1966142</vt:i4>
      </vt:variant>
      <vt:variant>
        <vt:i4>293</vt:i4>
      </vt:variant>
      <vt:variant>
        <vt:i4>0</vt:i4>
      </vt:variant>
      <vt:variant>
        <vt:i4>5</vt:i4>
      </vt:variant>
      <vt:variant>
        <vt:lpwstr/>
      </vt:variant>
      <vt:variant>
        <vt:lpwstr>_Toc14799216</vt:lpwstr>
      </vt:variant>
      <vt:variant>
        <vt:i4>1900606</vt:i4>
      </vt:variant>
      <vt:variant>
        <vt:i4>287</vt:i4>
      </vt:variant>
      <vt:variant>
        <vt:i4>0</vt:i4>
      </vt:variant>
      <vt:variant>
        <vt:i4>5</vt:i4>
      </vt:variant>
      <vt:variant>
        <vt:lpwstr/>
      </vt:variant>
      <vt:variant>
        <vt:lpwstr>_Toc14799215</vt:lpwstr>
      </vt:variant>
      <vt:variant>
        <vt:i4>1835070</vt:i4>
      </vt:variant>
      <vt:variant>
        <vt:i4>281</vt:i4>
      </vt:variant>
      <vt:variant>
        <vt:i4>0</vt:i4>
      </vt:variant>
      <vt:variant>
        <vt:i4>5</vt:i4>
      </vt:variant>
      <vt:variant>
        <vt:lpwstr/>
      </vt:variant>
      <vt:variant>
        <vt:lpwstr>_Toc14799214</vt:lpwstr>
      </vt:variant>
      <vt:variant>
        <vt:i4>1769534</vt:i4>
      </vt:variant>
      <vt:variant>
        <vt:i4>275</vt:i4>
      </vt:variant>
      <vt:variant>
        <vt:i4>0</vt:i4>
      </vt:variant>
      <vt:variant>
        <vt:i4>5</vt:i4>
      </vt:variant>
      <vt:variant>
        <vt:lpwstr/>
      </vt:variant>
      <vt:variant>
        <vt:lpwstr>_Toc14799213</vt:lpwstr>
      </vt:variant>
      <vt:variant>
        <vt:i4>1703998</vt:i4>
      </vt:variant>
      <vt:variant>
        <vt:i4>269</vt:i4>
      </vt:variant>
      <vt:variant>
        <vt:i4>0</vt:i4>
      </vt:variant>
      <vt:variant>
        <vt:i4>5</vt:i4>
      </vt:variant>
      <vt:variant>
        <vt:lpwstr/>
      </vt:variant>
      <vt:variant>
        <vt:lpwstr>_Toc14799212</vt:lpwstr>
      </vt:variant>
      <vt:variant>
        <vt:i4>1638462</vt:i4>
      </vt:variant>
      <vt:variant>
        <vt:i4>263</vt:i4>
      </vt:variant>
      <vt:variant>
        <vt:i4>0</vt:i4>
      </vt:variant>
      <vt:variant>
        <vt:i4>5</vt:i4>
      </vt:variant>
      <vt:variant>
        <vt:lpwstr/>
      </vt:variant>
      <vt:variant>
        <vt:lpwstr>_Toc14799211</vt:lpwstr>
      </vt:variant>
      <vt:variant>
        <vt:i4>1572926</vt:i4>
      </vt:variant>
      <vt:variant>
        <vt:i4>257</vt:i4>
      </vt:variant>
      <vt:variant>
        <vt:i4>0</vt:i4>
      </vt:variant>
      <vt:variant>
        <vt:i4>5</vt:i4>
      </vt:variant>
      <vt:variant>
        <vt:lpwstr/>
      </vt:variant>
      <vt:variant>
        <vt:lpwstr>_Toc14799210</vt:lpwstr>
      </vt:variant>
      <vt:variant>
        <vt:i4>1114175</vt:i4>
      </vt:variant>
      <vt:variant>
        <vt:i4>251</vt:i4>
      </vt:variant>
      <vt:variant>
        <vt:i4>0</vt:i4>
      </vt:variant>
      <vt:variant>
        <vt:i4>5</vt:i4>
      </vt:variant>
      <vt:variant>
        <vt:lpwstr/>
      </vt:variant>
      <vt:variant>
        <vt:lpwstr>_Toc14799209</vt:lpwstr>
      </vt:variant>
      <vt:variant>
        <vt:i4>1048639</vt:i4>
      </vt:variant>
      <vt:variant>
        <vt:i4>245</vt:i4>
      </vt:variant>
      <vt:variant>
        <vt:i4>0</vt:i4>
      </vt:variant>
      <vt:variant>
        <vt:i4>5</vt:i4>
      </vt:variant>
      <vt:variant>
        <vt:lpwstr/>
      </vt:variant>
      <vt:variant>
        <vt:lpwstr>_Toc14799208</vt:lpwstr>
      </vt:variant>
      <vt:variant>
        <vt:i4>2031679</vt:i4>
      </vt:variant>
      <vt:variant>
        <vt:i4>239</vt:i4>
      </vt:variant>
      <vt:variant>
        <vt:i4>0</vt:i4>
      </vt:variant>
      <vt:variant>
        <vt:i4>5</vt:i4>
      </vt:variant>
      <vt:variant>
        <vt:lpwstr/>
      </vt:variant>
      <vt:variant>
        <vt:lpwstr>_Toc14799207</vt:lpwstr>
      </vt:variant>
      <vt:variant>
        <vt:i4>1966143</vt:i4>
      </vt:variant>
      <vt:variant>
        <vt:i4>233</vt:i4>
      </vt:variant>
      <vt:variant>
        <vt:i4>0</vt:i4>
      </vt:variant>
      <vt:variant>
        <vt:i4>5</vt:i4>
      </vt:variant>
      <vt:variant>
        <vt:lpwstr/>
      </vt:variant>
      <vt:variant>
        <vt:lpwstr>_Toc14799206</vt:lpwstr>
      </vt:variant>
      <vt:variant>
        <vt:i4>1900607</vt:i4>
      </vt:variant>
      <vt:variant>
        <vt:i4>227</vt:i4>
      </vt:variant>
      <vt:variant>
        <vt:i4>0</vt:i4>
      </vt:variant>
      <vt:variant>
        <vt:i4>5</vt:i4>
      </vt:variant>
      <vt:variant>
        <vt:lpwstr/>
      </vt:variant>
      <vt:variant>
        <vt:lpwstr>_Toc14799205</vt:lpwstr>
      </vt:variant>
      <vt:variant>
        <vt:i4>1835071</vt:i4>
      </vt:variant>
      <vt:variant>
        <vt:i4>221</vt:i4>
      </vt:variant>
      <vt:variant>
        <vt:i4>0</vt:i4>
      </vt:variant>
      <vt:variant>
        <vt:i4>5</vt:i4>
      </vt:variant>
      <vt:variant>
        <vt:lpwstr/>
      </vt:variant>
      <vt:variant>
        <vt:lpwstr>_Toc14799204</vt:lpwstr>
      </vt:variant>
      <vt:variant>
        <vt:i4>1769535</vt:i4>
      </vt:variant>
      <vt:variant>
        <vt:i4>215</vt:i4>
      </vt:variant>
      <vt:variant>
        <vt:i4>0</vt:i4>
      </vt:variant>
      <vt:variant>
        <vt:i4>5</vt:i4>
      </vt:variant>
      <vt:variant>
        <vt:lpwstr/>
      </vt:variant>
      <vt:variant>
        <vt:lpwstr>_Toc14799203</vt:lpwstr>
      </vt:variant>
      <vt:variant>
        <vt:i4>1703999</vt:i4>
      </vt:variant>
      <vt:variant>
        <vt:i4>209</vt:i4>
      </vt:variant>
      <vt:variant>
        <vt:i4>0</vt:i4>
      </vt:variant>
      <vt:variant>
        <vt:i4>5</vt:i4>
      </vt:variant>
      <vt:variant>
        <vt:lpwstr/>
      </vt:variant>
      <vt:variant>
        <vt:lpwstr>_Toc14799202</vt:lpwstr>
      </vt:variant>
      <vt:variant>
        <vt:i4>1638463</vt:i4>
      </vt:variant>
      <vt:variant>
        <vt:i4>203</vt:i4>
      </vt:variant>
      <vt:variant>
        <vt:i4>0</vt:i4>
      </vt:variant>
      <vt:variant>
        <vt:i4>5</vt:i4>
      </vt:variant>
      <vt:variant>
        <vt:lpwstr/>
      </vt:variant>
      <vt:variant>
        <vt:lpwstr>_Toc14799201</vt:lpwstr>
      </vt:variant>
      <vt:variant>
        <vt:i4>1572927</vt:i4>
      </vt:variant>
      <vt:variant>
        <vt:i4>197</vt:i4>
      </vt:variant>
      <vt:variant>
        <vt:i4>0</vt:i4>
      </vt:variant>
      <vt:variant>
        <vt:i4>5</vt:i4>
      </vt:variant>
      <vt:variant>
        <vt:lpwstr/>
      </vt:variant>
      <vt:variant>
        <vt:lpwstr>_Toc14799200</vt:lpwstr>
      </vt:variant>
      <vt:variant>
        <vt:i4>1179702</vt:i4>
      </vt:variant>
      <vt:variant>
        <vt:i4>191</vt:i4>
      </vt:variant>
      <vt:variant>
        <vt:i4>0</vt:i4>
      </vt:variant>
      <vt:variant>
        <vt:i4>5</vt:i4>
      </vt:variant>
      <vt:variant>
        <vt:lpwstr/>
      </vt:variant>
      <vt:variant>
        <vt:lpwstr>_Toc14799199</vt:lpwstr>
      </vt:variant>
      <vt:variant>
        <vt:i4>1245238</vt:i4>
      </vt:variant>
      <vt:variant>
        <vt:i4>185</vt:i4>
      </vt:variant>
      <vt:variant>
        <vt:i4>0</vt:i4>
      </vt:variant>
      <vt:variant>
        <vt:i4>5</vt:i4>
      </vt:variant>
      <vt:variant>
        <vt:lpwstr/>
      </vt:variant>
      <vt:variant>
        <vt:lpwstr>_Toc14799198</vt:lpwstr>
      </vt:variant>
      <vt:variant>
        <vt:i4>1835062</vt:i4>
      </vt:variant>
      <vt:variant>
        <vt:i4>179</vt:i4>
      </vt:variant>
      <vt:variant>
        <vt:i4>0</vt:i4>
      </vt:variant>
      <vt:variant>
        <vt:i4>5</vt:i4>
      </vt:variant>
      <vt:variant>
        <vt:lpwstr/>
      </vt:variant>
      <vt:variant>
        <vt:lpwstr>_Toc14799197</vt:lpwstr>
      </vt:variant>
      <vt:variant>
        <vt:i4>1900598</vt:i4>
      </vt:variant>
      <vt:variant>
        <vt:i4>173</vt:i4>
      </vt:variant>
      <vt:variant>
        <vt:i4>0</vt:i4>
      </vt:variant>
      <vt:variant>
        <vt:i4>5</vt:i4>
      </vt:variant>
      <vt:variant>
        <vt:lpwstr/>
      </vt:variant>
      <vt:variant>
        <vt:lpwstr>_Toc14799196</vt:lpwstr>
      </vt:variant>
      <vt:variant>
        <vt:i4>1966134</vt:i4>
      </vt:variant>
      <vt:variant>
        <vt:i4>167</vt:i4>
      </vt:variant>
      <vt:variant>
        <vt:i4>0</vt:i4>
      </vt:variant>
      <vt:variant>
        <vt:i4>5</vt:i4>
      </vt:variant>
      <vt:variant>
        <vt:lpwstr/>
      </vt:variant>
      <vt:variant>
        <vt:lpwstr>_Toc14799195</vt:lpwstr>
      </vt:variant>
      <vt:variant>
        <vt:i4>2031670</vt:i4>
      </vt:variant>
      <vt:variant>
        <vt:i4>161</vt:i4>
      </vt:variant>
      <vt:variant>
        <vt:i4>0</vt:i4>
      </vt:variant>
      <vt:variant>
        <vt:i4>5</vt:i4>
      </vt:variant>
      <vt:variant>
        <vt:lpwstr/>
      </vt:variant>
      <vt:variant>
        <vt:lpwstr>_Toc14799194</vt:lpwstr>
      </vt:variant>
      <vt:variant>
        <vt:i4>1572918</vt:i4>
      </vt:variant>
      <vt:variant>
        <vt:i4>155</vt:i4>
      </vt:variant>
      <vt:variant>
        <vt:i4>0</vt:i4>
      </vt:variant>
      <vt:variant>
        <vt:i4>5</vt:i4>
      </vt:variant>
      <vt:variant>
        <vt:lpwstr/>
      </vt:variant>
      <vt:variant>
        <vt:lpwstr>_Toc14799193</vt:lpwstr>
      </vt:variant>
      <vt:variant>
        <vt:i4>1638454</vt:i4>
      </vt:variant>
      <vt:variant>
        <vt:i4>149</vt:i4>
      </vt:variant>
      <vt:variant>
        <vt:i4>0</vt:i4>
      </vt:variant>
      <vt:variant>
        <vt:i4>5</vt:i4>
      </vt:variant>
      <vt:variant>
        <vt:lpwstr/>
      </vt:variant>
      <vt:variant>
        <vt:lpwstr>_Toc14799192</vt:lpwstr>
      </vt:variant>
      <vt:variant>
        <vt:i4>1703990</vt:i4>
      </vt:variant>
      <vt:variant>
        <vt:i4>143</vt:i4>
      </vt:variant>
      <vt:variant>
        <vt:i4>0</vt:i4>
      </vt:variant>
      <vt:variant>
        <vt:i4>5</vt:i4>
      </vt:variant>
      <vt:variant>
        <vt:lpwstr/>
      </vt:variant>
      <vt:variant>
        <vt:lpwstr>_Toc14799191</vt:lpwstr>
      </vt:variant>
      <vt:variant>
        <vt:i4>1769526</vt:i4>
      </vt:variant>
      <vt:variant>
        <vt:i4>137</vt:i4>
      </vt:variant>
      <vt:variant>
        <vt:i4>0</vt:i4>
      </vt:variant>
      <vt:variant>
        <vt:i4>5</vt:i4>
      </vt:variant>
      <vt:variant>
        <vt:lpwstr/>
      </vt:variant>
      <vt:variant>
        <vt:lpwstr>_Toc14799190</vt:lpwstr>
      </vt:variant>
      <vt:variant>
        <vt:i4>1179703</vt:i4>
      </vt:variant>
      <vt:variant>
        <vt:i4>131</vt:i4>
      </vt:variant>
      <vt:variant>
        <vt:i4>0</vt:i4>
      </vt:variant>
      <vt:variant>
        <vt:i4>5</vt:i4>
      </vt:variant>
      <vt:variant>
        <vt:lpwstr/>
      </vt:variant>
      <vt:variant>
        <vt:lpwstr>_Toc14799189</vt:lpwstr>
      </vt:variant>
      <vt:variant>
        <vt:i4>1245239</vt:i4>
      </vt:variant>
      <vt:variant>
        <vt:i4>125</vt:i4>
      </vt:variant>
      <vt:variant>
        <vt:i4>0</vt:i4>
      </vt:variant>
      <vt:variant>
        <vt:i4>5</vt:i4>
      </vt:variant>
      <vt:variant>
        <vt:lpwstr/>
      </vt:variant>
      <vt:variant>
        <vt:lpwstr>_Toc14799188</vt:lpwstr>
      </vt:variant>
      <vt:variant>
        <vt:i4>1835063</vt:i4>
      </vt:variant>
      <vt:variant>
        <vt:i4>119</vt:i4>
      </vt:variant>
      <vt:variant>
        <vt:i4>0</vt:i4>
      </vt:variant>
      <vt:variant>
        <vt:i4>5</vt:i4>
      </vt:variant>
      <vt:variant>
        <vt:lpwstr/>
      </vt:variant>
      <vt:variant>
        <vt:lpwstr>_Toc14799187</vt:lpwstr>
      </vt:variant>
      <vt:variant>
        <vt:i4>1900599</vt:i4>
      </vt:variant>
      <vt:variant>
        <vt:i4>113</vt:i4>
      </vt:variant>
      <vt:variant>
        <vt:i4>0</vt:i4>
      </vt:variant>
      <vt:variant>
        <vt:i4>5</vt:i4>
      </vt:variant>
      <vt:variant>
        <vt:lpwstr/>
      </vt:variant>
      <vt:variant>
        <vt:lpwstr>_Toc14799186</vt:lpwstr>
      </vt:variant>
      <vt:variant>
        <vt:i4>1966135</vt:i4>
      </vt:variant>
      <vt:variant>
        <vt:i4>107</vt:i4>
      </vt:variant>
      <vt:variant>
        <vt:i4>0</vt:i4>
      </vt:variant>
      <vt:variant>
        <vt:i4>5</vt:i4>
      </vt:variant>
      <vt:variant>
        <vt:lpwstr/>
      </vt:variant>
      <vt:variant>
        <vt:lpwstr>_Toc14799185</vt:lpwstr>
      </vt:variant>
      <vt:variant>
        <vt:i4>2031671</vt:i4>
      </vt:variant>
      <vt:variant>
        <vt:i4>101</vt:i4>
      </vt:variant>
      <vt:variant>
        <vt:i4>0</vt:i4>
      </vt:variant>
      <vt:variant>
        <vt:i4>5</vt:i4>
      </vt:variant>
      <vt:variant>
        <vt:lpwstr/>
      </vt:variant>
      <vt:variant>
        <vt:lpwstr>_Toc14799184</vt:lpwstr>
      </vt:variant>
      <vt:variant>
        <vt:i4>1572919</vt:i4>
      </vt:variant>
      <vt:variant>
        <vt:i4>95</vt:i4>
      </vt:variant>
      <vt:variant>
        <vt:i4>0</vt:i4>
      </vt:variant>
      <vt:variant>
        <vt:i4>5</vt:i4>
      </vt:variant>
      <vt:variant>
        <vt:lpwstr/>
      </vt:variant>
      <vt:variant>
        <vt:lpwstr>_Toc14799183</vt:lpwstr>
      </vt:variant>
      <vt:variant>
        <vt:i4>3539055</vt:i4>
      </vt:variant>
      <vt:variant>
        <vt:i4>90</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87</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84</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81</vt:i4>
      </vt:variant>
      <vt:variant>
        <vt:i4>0</vt:i4>
      </vt:variant>
      <vt:variant>
        <vt:i4>5</vt:i4>
      </vt:variant>
      <vt:variant>
        <vt:lpwstr>consultantplus://offline/ref=509D8BB0F4053A7FAFC575714F1B5852A57CBFAE9F795058915407761CE6097433191A0175662F6BACA7P</vt:lpwstr>
      </vt:variant>
      <vt:variant>
        <vt:lpwstr/>
      </vt:variant>
      <vt:variant>
        <vt:i4>458868</vt:i4>
      </vt:variant>
      <vt:variant>
        <vt:i4>78</vt:i4>
      </vt:variant>
      <vt:variant>
        <vt:i4>0</vt:i4>
      </vt:variant>
      <vt:variant>
        <vt:i4>5</vt:i4>
      </vt:variant>
      <vt:variant>
        <vt:lpwstr>mailto:zakupki@asv.org.ru</vt:lpwstr>
      </vt:variant>
      <vt:variant>
        <vt:lpwstr/>
      </vt:variant>
      <vt:variant>
        <vt:i4>1377341</vt:i4>
      </vt:variant>
      <vt:variant>
        <vt:i4>75</vt:i4>
      </vt:variant>
      <vt:variant>
        <vt:i4>0</vt:i4>
      </vt:variant>
      <vt:variant>
        <vt:i4>5</vt:i4>
      </vt:variant>
      <vt:variant>
        <vt:lpwstr/>
      </vt:variant>
      <vt:variant>
        <vt:lpwstr>_РАЗДЕЛ_III._ФОРМЫ</vt:lpwstr>
      </vt:variant>
      <vt:variant>
        <vt:i4>3539055</vt:i4>
      </vt:variant>
      <vt:variant>
        <vt:i4>72</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69</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66</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63</vt:i4>
      </vt:variant>
      <vt:variant>
        <vt:i4>0</vt:i4>
      </vt:variant>
      <vt:variant>
        <vt:i4>5</vt:i4>
      </vt:variant>
      <vt:variant>
        <vt:lpwstr>consultantplus://offline/ref=509D8BB0F4053A7FAFC575714F1B5852A57CBFAE9F795058915407761CE6097433191A0175662F6BACA7P</vt:lpwstr>
      </vt:variant>
      <vt:variant>
        <vt:lpwstr/>
      </vt:variant>
      <vt:variant>
        <vt:i4>1377341</vt:i4>
      </vt:variant>
      <vt:variant>
        <vt:i4>60</vt:i4>
      </vt:variant>
      <vt:variant>
        <vt:i4>0</vt:i4>
      </vt:variant>
      <vt:variant>
        <vt:i4>5</vt:i4>
      </vt:variant>
      <vt:variant>
        <vt:lpwstr/>
      </vt:variant>
      <vt:variant>
        <vt:lpwstr>_РАЗДЕЛ_III._ФОРМЫ</vt:lpwstr>
      </vt:variant>
      <vt:variant>
        <vt:i4>3539055</vt:i4>
      </vt:variant>
      <vt:variant>
        <vt:i4>57</vt:i4>
      </vt:variant>
      <vt:variant>
        <vt:i4>0</vt:i4>
      </vt:variant>
      <vt:variant>
        <vt:i4>5</vt:i4>
      </vt:variant>
      <vt:variant>
        <vt:lpwstr>consultantplus://offline/ref=509D8BB0F4053A7FAFC575714F1B5852A57CBFAE9F795058915407761CE6097433191A02756FA2A1P</vt:lpwstr>
      </vt:variant>
      <vt:variant>
        <vt:lpwstr/>
      </vt:variant>
      <vt:variant>
        <vt:i4>3539005</vt:i4>
      </vt:variant>
      <vt:variant>
        <vt:i4>54</vt:i4>
      </vt:variant>
      <vt:variant>
        <vt:i4>0</vt:i4>
      </vt:variant>
      <vt:variant>
        <vt:i4>5</vt:i4>
      </vt:variant>
      <vt:variant>
        <vt:lpwstr>consultantplus://offline/ref=509D8BB0F4053A7FAFC575714F1B5852A57CBFAE9F795058915407761CE6097433191A027560A2A5P</vt:lpwstr>
      </vt:variant>
      <vt:variant>
        <vt:lpwstr/>
      </vt:variant>
      <vt:variant>
        <vt:i4>3539001</vt:i4>
      </vt:variant>
      <vt:variant>
        <vt:i4>51</vt:i4>
      </vt:variant>
      <vt:variant>
        <vt:i4>0</vt:i4>
      </vt:variant>
      <vt:variant>
        <vt:i4>5</vt:i4>
      </vt:variant>
      <vt:variant>
        <vt:lpwstr>consultantplus://offline/ref=509D8BB0F4053A7FAFC575714F1B5852A57CBFAE9F795058915407761CE6097433191A027562A2A3P</vt:lpwstr>
      </vt:variant>
      <vt:variant>
        <vt:lpwstr/>
      </vt:variant>
      <vt:variant>
        <vt:i4>3276911</vt:i4>
      </vt:variant>
      <vt:variant>
        <vt:i4>48</vt:i4>
      </vt:variant>
      <vt:variant>
        <vt:i4>0</vt:i4>
      </vt:variant>
      <vt:variant>
        <vt:i4>5</vt:i4>
      </vt:variant>
      <vt:variant>
        <vt:lpwstr>consultantplus://offline/ref=509D8BB0F4053A7FAFC575714F1B5852A57CBFAE9F795058915407761CE6097433191A0175662F6BACA7P</vt:lpwstr>
      </vt:variant>
      <vt:variant>
        <vt:lpwstr/>
      </vt:variant>
      <vt:variant>
        <vt:i4>7667766</vt:i4>
      </vt:variant>
      <vt:variant>
        <vt:i4>45</vt:i4>
      </vt:variant>
      <vt:variant>
        <vt:i4>0</vt:i4>
      </vt:variant>
      <vt:variant>
        <vt:i4>5</vt:i4>
      </vt:variant>
      <vt:variant>
        <vt:lpwstr>http://utp.sberbank-ast.ru/Main/Notice/757/Instructions</vt:lpwstr>
      </vt:variant>
      <vt:variant>
        <vt:lpwstr/>
      </vt:variant>
      <vt:variant>
        <vt:i4>1900613</vt:i4>
      </vt:variant>
      <vt:variant>
        <vt:i4>42</vt:i4>
      </vt:variant>
      <vt:variant>
        <vt:i4>0</vt:i4>
      </vt:variant>
      <vt:variant>
        <vt:i4>5</vt:i4>
      </vt:variant>
      <vt:variant>
        <vt:lpwstr>http://utp.sberbank-ast.ru/Main/Notice/988/Reglament</vt:lpwstr>
      </vt:variant>
      <vt:variant>
        <vt:lpwstr/>
      </vt:variant>
      <vt:variant>
        <vt:i4>3211310</vt:i4>
      </vt:variant>
      <vt:variant>
        <vt:i4>39</vt:i4>
      </vt:variant>
      <vt:variant>
        <vt:i4>0</vt:i4>
      </vt:variant>
      <vt:variant>
        <vt:i4>5</vt:i4>
      </vt:variant>
      <vt:variant>
        <vt:lpwstr>http://utp.sberbank-ast.ru/</vt:lpwstr>
      </vt:variant>
      <vt:variant>
        <vt:lpwstr/>
      </vt:variant>
      <vt:variant>
        <vt:i4>8257571</vt:i4>
      </vt:variant>
      <vt:variant>
        <vt:i4>36</vt:i4>
      </vt:variant>
      <vt:variant>
        <vt:i4>0</vt:i4>
      </vt:variant>
      <vt:variant>
        <vt:i4>5</vt:i4>
      </vt:variant>
      <vt:variant>
        <vt:lpwstr>http://utp.sberbank-ast.ru/Trade/List/PurchaseList</vt:lpwstr>
      </vt:variant>
      <vt:variant>
        <vt:lpwstr/>
      </vt:variant>
      <vt:variant>
        <vt:i4>4980813</vt:i4>
      </vt:variant>
      <vt:variant>
        <vt:i4>33</vt:i4>
      </vt:variant>
      <vt:variant>
        <vt:i4>0</vt:i4>
      </vt:variant>
      <vt:variant>
        <vt:i4>5</vt:i4>
      </vt:variant>
      <vt:variant>
        <vt:lpwstr>http://zakupki.gov.ru/223/clause/public/order-clause/info/documents.html?clauseId=1794&amp;clauseInfoId=424120&amp;versioned=&amp;activeTab=1</vt:lpwstr>
      </vt:variant>
      <vt:variant>
        <vt:lpwstr/>
      </vt:variant>
      <vt:variant>
        <vt:i4>6881316</vt:i4>
      </vt:variant>
      <vt:variant>
        <vt:i4>30</vt:i4>
      </vt:variant>
      <vt:variant>
        <vt:i4>0</vt:i4>
      </vt:variant>
      <vt:variant>
        <vt:i4>5</vt:i4>
      </vt:variant>
      <vt:variant>
        <vt:lpwstr>http://www.asv.org.ru/</vt:lpwstr>
      </vt:variant>
      <vt:variant>
        <vt:lpwstr/>
      </vt:variant>
      <vt:variant>
        <vt:i4>7667766</vt:i4>
      </vt:variant>
      <vt:variant>
        <vt:i4>27</vt:i4>
      </vt:variant>
      <vt:variant>
        <vt:i4>0</vt:i4>
      </vt:variant>
      <vt:variant>
        <vt:i4>5</vt:i4>
      </vt:variant>
      <vt:variant>
        <vt:lpwstr>http://utp.sberbank-ast.ru/Main/Notice/757/Instructions</vt:lpwstr>
      </vt:variant>
      <vt:variant>
        <vt:lpwstr/>
      </vt:variant>
      <vt:variant>
        <vt:i4>1900613</vt:i4>
      </vt:variant>
      <vt:variant>
        <vt:i4>24</vt:i4>
      </vt:variant>
      <vt:variant>
        <vt:i4>0</vt:i4>
      </vt:variant>
      <vt:variant>
        <vt:i4>5</vt:i4>
      </vt:variant>
      <vt:variant>
        <vt:lpwstr>http://utp.sberbank-ast.ru/Main/Notice/988/Reglament</vt:lpwstr>
      </vt:variant>
      <vt:variant>
        <vt:lpwstr/>
      </vt:variant>
      <vt:variant>
        <vt:i4>3211310</vt:i4>
      </vt:variant>
      <vt:variant>
        <vt:i4>21</vt:i4>
      </vt:variant>
      <vt:variant>
        <vt:i4>0</vt:i4>
      </vt:variant>
      <vt:variant>
        <vt:i4>5</vt:i4>
      </vt:variant>
      <vt:variant>
        <vt:lpwstr>http://utp.sberbank-ast.ru/</vt:lpwstr>
      </vt:variant>
      <vt:variant>
        <vt:lpwstr/>
      </vt:variant>
      <vt:variant>
        <vt:i4>8257571</vt:i4>
      </vt:variant>
      <vt:variant>
        <vt:i4>18</vt:i4>
      </vt:variant>
      <vt:variant>
        <vt:i4>0</vt:i4>
      </vt:variant>
      <vt:variant>
        <vt:i4>5</vt:i4>
      </vt:variant>
      <vt:variant>
        <vt:lpwstr>http://utp.sberbank-ast.ru/Trade/List/PurchaseList</vt:lpwstr>
      </vt:variant>
      <vt:variant>
        <vt:lpwstr/>
      </vt:variant>
      <vt:variant>
        <vt:i4>7274549</vt:i4>
      </vt:variant>
      <vt:variant>
        <vt:i4>15</vt:i4>
      </vt:variant>
      <vt:variant>
        <vt:i4>0</vt:i4>
      </vt:variant>
      <vt:variant>
        <vt:i4>5</vt:i4>
      </vt:variant>
      <vt:variant>
        <vt:lpwstr>http://www.zakupki.gov.ru/</vt:lpwstr>
      </vt:variant>
      <vt:variant>
        <vt:lpwstr/>
      </vt:variant>
      <vt:variant>
        <vt:i4>6881316</vt:i4>
      </vt:variant>
      <vt:variant>
        <vt:i4>3</vt:i4>
      </vt:variant>
      <vt:variant>
        <vt:i4>0</vt:i4>
      </vt:variant>
      <vt:variant>
        <vt:i4>5</vt:i4>
      </vt:variant>
      <vt:variant>
        <vt:lpwstr>http://www.asv.org.ru/</vt:lpwstr>
      </vt:variant>
      <vt:variant>
        <vt:lpwstr/>
      </vt: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Подвойская Анна Эдуардовна</dc:creator>
  <cp:lastModifiedBy>Win-11</cp:lastModifiedBy>
  <cp:revision>23</cp:revision>
  <cp:lastPrinted>2022-05-25T13:57:00Z</cp:lastPrinted>
  <dcterms:created xsi:type="dcterms:W3CDTF">2025-09-29T11:43:00Z</dcterms:created>
  <dcterms:modified xsi:type="dcterms:W3CDTF">2026-09-29T17:55:00Z</dcterms:modified>
</cp:coreProperties>
</file>